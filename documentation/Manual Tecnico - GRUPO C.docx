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rsidP="00A37C7C">
      <w:pPr>
        <w:pStyle w:val="Ttulo1"/>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440ECF4F" w14:textId="010E45CA" w:rsidR="00547DD9" w:rsidRPr="0039736F" w:rsidRDefault="00521ED9" w:rsidP="008B2B05">
      <w:pPr>
        <w:pStyle w:val="Ttulo7"/>
        <w:rPr>
          <w:rFonts w:ascii="Calibri" w:hAnsi="Calibri"/>
        </w:rPr>
      </w:pPr>
      <w:r w:rsidRPr="0039736F">
        <w:rPr>
          <w:rFonts w:ascii="Calibri" w:hAnsi="Calibri"/>
        </w:rPr>
        <w:t xml:space="preserve">DOCUMENTO </w:t>
      </w:r>
      <w:r w:rsidR="00271548">
        <w:rPr>
          <w:rFonts w:ascii="Calibri" w:hAnsi="Calibri"/>
        </w:rPr>
        <w:t xml:space="preserve">MANUAL TECNICO DEL </w:t>
      </w:r>
      <w:r w:rsidR="00C45F6C" w:rsidRPr="00C45F6C">
        <w:rPr>
          <w:rFonts w:ascii="Calibri" w:hAnsi="Calibri"/>
        </w:rPr>
        <w:t>SISTEMA WEB PARA EL SERVICIO TÉCNICO DE CELULARES</w:t>
      </w:r>
    </w:p>
    <w:p w14:paraId="0733E87D" w14:textId="69AEF42A" w:rsidR="002B27F7" w:rsidRPr="0039736F" w:rsidRDefault="0087458B" w:rsidP="002B27F7">
      <w:pPr>
        <w:numPr>
          <w:ilvl w:val="0"/>
          <w:numId w:val="1"/>
        </w:numPr>
        <w:jc w:val="center"/>
      </w:pPr>
      <w:r w:rsidRPr="0039736F">
        <w:t>C</w:t>
      </w:r>
      <w:r w:rsidR="002B27F7" w:rsidRPr="0039736F">
        <w:t xml:space="preserve">urso de </w:t>
      </w:r>
      <w:r w:rsidR="00472C32">
        <w:t>Construcción</w:t>
      </w:r>
      <w:r w:rsidR="002B27F7" w:rsidRPr="0039736F">
        <w:t xml:space="preserve"> de Software</w:t>
      </w:r>
    </w:p>
    <w:p w14:paraId="191F94B1" w14:textId="77777777" w:rsidR="00CA1E1F" w:rsidRPr="0039736F" w:rsidRDefault="00CA1E1F" w:rsidP="002B27F7">
      <w:pPr>
        <w:numPr>
          <w:ilvl w:val="0"/>
          <w:numId w:val="1"/>
        </w:numPr>
        <w:jc w:val="center"/>
      </w:pPr>
    </w:p>
    <w:p w14:paraId="5A0F996B" w14:textId="77777777" w:rsidR="00C23BA3" w:rsidRDefault="001905F6" w:rsidP="00E02FE6">
      <w:pPr>
        <w:jc w:val="center"/>
      </w:pPr>
      <w:r w:rsidRPr="0039736F">
        <w:t>(</w:t>
      </w:r>
      <w:r w:rsidR="00E02FE6" w:rsidRPr="00E02FE6">
        <w:t xml:space="preserve">Derek Cagua, Anthony Delgado, </w:t>
      </w:r>
      <w:proofErr w:type="spellStart"/>
      <w:r w:rsidR="00E02FE6" w:rsidRPr="00E02FE6">
        <w:t>Yandri</w:t>
      </w:r>
      <w:proofErr w:type="spellEnd"/>
      <w:r w:rsidR="00E02FE6" w:rsidRPr="00E02FE6">
        <w:t xml:space="preserve"> Guevara, </w:t>
      </w:r>
    </w:p>
    <w:p w14:paraId="6D6AAE44" w14:textId="3F0FBE98" w:rsidR="001905F6" w:rsidRPr="0039736F" w:rsidRDefault="00E02FE6" w:rsidP="00E02FE6">
      <w:pPr>
        <w:jc w:val="center"/>
      </w:pPr>
      <w:r w:rsidRPr="00E02FE6">
        <w:t xml:space="preserve">Steven </w:t>
      </w:r>
      <w:proofErr w:type="spellStart"/>
      <w:r w:rsidRPr="00E02FE6">
        <w:t>Iñiga</w:t>
      </w:r>
      <w:proofErr w:type="spellEnd"/>
      <w:r w:rsidRPr="00E02FE6">
        <w:t>, Galo Izquierdo, Omar Mite</w:t>
      </w:r>
      <w:r w:rsidR="005072CF">
        <w:t>)</w:t>
      </w: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86871B9" w14:textId="77777777" w:rsidR="001A76E4" w:rsidRPr="0039736F" w:rsidRDefault="001A76E4" w:rsidP="00C75AA5">
      <w:pPr>
        <w:pStyle w:val="TtulodeTDC"/>
        <w:tabs>
          <w:tab w:val="left" w:pos="284"/>
        </w:tabs>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367181360"/>
        <w:docPartObj>
          <w:docPartGallery w:val="Table of Contents"/>
          <w:docPartUnique/>
        </w:docPartObj>
      </w:sdtPr>
      <w:sdtEndPr>
        <w:rPr>
          <w:b/>
          <w:bCs/>
        </w:rPr>
      </w:sdtEndPr>
      <w:sdtContent>
        <w:p w14:paraId="3F1F5535" w14:textId="59C58E4E" w:rsidR="007A0475" w:rsidRPr="00E96297" w:rsidRDefault="007A0475" w:rsidP="00FB45BE">
          <w:pPr>
            <w:pStyle w:val="TtuloTDC"/>
            <w:jc w:val="center"/>
            <w:rPr>
              <w:rFonts w:ascii="Calibri" w:hAnsi="Calibri" w:cs="Calibri"/>
              <w:b/>
              <w:bCs/>
              <w:color w:val="000000" w:themeColor="text1"/>
              <w:sz w:val="40"/>
              <w:szCs w:val="40"/>
            </w:rPr>
          </w:pPr>
          <w:r w:rsidRPr="00E96297">
            <w:rPr>
              <w:rFonts w:ascii="Calibri" w:hAnsi="Calibri" w:cs="Calibri"/>
              <w:b/>
              <w:bCs/>
              <w:color w:val="000000" w:themeColor="text1"/>
              <w:sz w:val="40"/>
              <w:szCs w:val="40"/>
              <w:lang w:val="es-ES"/>
            </w:rPr>
            <w:t>Tabla de contenido</w:t>
          </w:r>
        </w:p>
        <w:p w14:paraId="68323D0A" w14:textId="70F4AC28" w:rsidR="008E69D2" w:rsidRDefault="00395E10">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03149418" w:history="1">
            <w:r w:rsidR="008E69D2" w:rsidRPr="00617971">
              <w:rPr>
                <w:rStyle w:val="Hipervnculo"/>
                <w:rFonts w:cs="Calibri"/>
                <w:noProof/>
              </w:rPr>
              <w:t>Introducción</w:t>
            </w:r>
            <w:r w:rsidR="008E69D2">
              <w:rPr>
                <w:noProof/>
                <w:webHidden/>
              </w:rPr>
              <w:tab/>
            </w:r>
            <w:r w:rsidR="008E69D2">
              <w:rPr>
                <w:noProof/>
                <w:webHidden/>
              </w:rPr>
              <w:fldChar w:fldCharType="begin"/>
            </w:r>
            <w:r w:rsidR="008E69D2">
              <w:rPr>
                <w:noProof/>
                <w:webHidden/>
              </w:rPr>
              <w:instrText xml:space="preserve"> PAGEREF _Toc203149418 \h </w:instrText>
            </w:r>
            <w:r w:rsidR="008E69D2">
              <w:rPr>
                <w:noProof/>
                <w:webHidden/>
              </w:rPr>
            </w:r>
            <w:r w:rsidR="008E69D2">
              <w:rPr>
                <w:noProof/>
                <w:webHidden/>
              </w:rPr>
              <w:fldChar w:fldCharType="separate"/>
            </w:r>
            <w:r w:rsidR="008E69D2">
              <w:rPr>
                <w:noProof/>
                <w:webHidden/>
              </w:rPr>
              <w:t>4</w:t>
            </w:r>
            <w:r w:rsidR="008E69D2">
              <w:rPr>
                <w:noProof/>
                <w:webHidden/>
              </w:rPr>
              <w:fldChar w:fldCharType="end"/>
            </w:r>
          </w:hyperlink>
        </w:p>
        <w:p w14:paraId="6A5C9CFF" w14:textId="6A8F67F8" w:rsidR="008E69D2" w:rsidRDefault="008E69D2">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3149419" w:history="1">
            <w:r w:rsidRPr="00617971">
              <w:rPr>
                <w:rStyle w:val="Hipervnculo"/>
                <w:rFonts w:cs="Calibri"/>
                <w:noProof/>
              </w:rPr>
              <w:t>Objetivo del sistema</w:t>
            </w:r>
            <w:r>
              <w:rPr>
                <w:noProof/>
                <w:webHidden/>
              </w:rPr>
              <w:tab/>
            </w:r>
            <w:r>
              <w:rPr>
                <w:noProof/>
                <w:webHidden/>
              </w:rPr>
              <w:fldChar w:fldCharType="begin"/>
            </w:r>
            <w:r>
              <w:rPr>
                <w:noProof/>
                <w:webHidden/>
              </w:rPr>
              <w:instrText xml:space="preserve"> PAGEREF _Toc203149419 \h </w:instrText>
            </w:r>
            <w:r>
              <w:rPr>
                <w:noProof/>
                <w:webHidden/>
              </w:rPr>
            </w:r>
            <w:r>
              <w:rPr>
                <w:noProof/>
                <w:webHidden/>
              </w:rPr>
              <w:fldChar w:fldCharType="separate"/>
            </w:r>
            <w:r>
              <w:rPr>
                <w:noProof/>
                <w:webHidden/>
              </w:rPr>
              <w:t>5</w:t>
            </w:r>
            <w:r>
              <w:rPr>
                <w:noProof/>
                <w:webHidden/>
              </w:rPr>
              <w:fldChar w:fldCharType="end"/>
            </w:r>
          </w:hyperlink>
        </w:p>
        <w:p w14:paraId="7DFFBFD8" w14:textId="4ECEF1B3" w:rsidR="008E69D2" w:rsidRDefault="008E69D2">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3149420" w:history="1">
            <w:r w:rsidRPr="00617971">
              <w:rPr>
                <w:rStyle w:val="Hipervnculo"/>
                <w:rFonts w:cs="Calibri"/>
                <w:noProof/>
              </w:rPr>
              <w:t>Alcances del sistema</w:t>
            </w:r>
            <w:r>
              <w:rPr>
                <w:noProof/>
                <w:webHidden/>
              </w:rPr>
              <w:tab/>
            </w:r>
            <w:r>
              <w:rPr>
                <w:noProof/>
                <w:webHidden/>
              </w:rPr>
              <w:fldChar w:fldCharType="begin"/>
            </w:r>
            <w:r>
              <w:rPr>
                <w:noProof/>
                <w:webHidden/>
              </w:rPr>
              <w:instrText xml:space="preserve"> PAGEREF _Toc203149420 \h </w:instrText>
            </w:r>
            <w:r>
              <w:rPr>
                <w:noProof/>
                <w:webHidden/>
              </w:rPr>
            </w:r>
            <w:r>
              <w:rPr>
                <w:noProof/>
                <w:webHidden/>
              </w:rPr>
              <w:fldChar w:fldCharType="separate"/>
            </w:r>
            <w:r>
              <w:rPr>
                <w:noProof/>
                <w:webHidden/>
              </w:rPr>
              <w:t>5</w:t>
            </w:r>
            <w:r>
              <w:rPr>
                <w:noProof/>
                <w:webHidden/>
              </w:rPr>
              <w:fldChar w:fldCharType="end"/>
            </w:r>
          </w:hyperlink>
        </w:p>
        <w:p w14:paraId="576FC02C" w14:textId="52291B19" w:rsidR="008E69D2" w:rsidRDefault="008E69D2">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3149421" w:history="1">
            <w:r w:rsidRPr="00617971">
              <w:rPr>
                <w:rStyle w:val="Hipervnculo"/>
                <w:rFonts w:cs="Calibri"/>
                <w:noProof/>
                <w:lang w:val="es-ES"/>
              </w:rPr>
              <w:t>Importancia del Manual</w:t>
            </w:r>
            <w:r>
              <w:rPr>
                <w:noProof/>
                <w:webHidden/>
              </w:rPr>
              <w:tab/>
            </w:r>
            <w:r>
              <w:rPr>
                <w:noProof/>
                <w:webHidden/>
              </w:rPr>
              <w:fldChar w:fldCharType="begin"/>
            </w:r>
            <w:r>
              <w:rPr>
                <w:noProof/>
                <w:webHidden/>
              </w:rPr>
              <w:instrText xml:space="preserve"> PAGEREF _Toc203149421 \h </w:instrText>
            </w:r>
            <w:r>
              <w:rPr>
                <w:noProof/>
                <w:webHidden/>
              </w:rPr>
            </w:r>
            <w:r>
              <w:rPr>
                <w:noProof/>
                <w:webHidden/>
              </w:rPr>
              <w:fldChar w:fldCharType="separate"/>
            </w:r>
            <w:r>
              <w:rPr>
                <w:noProof/>
                <w:webHidden/>
              </w:rPr>
              <w:t>6</w:t>
            </w:r>
            <w:r>
              <w:rPr>
                <w:noProof/>
                <w:webHidden/>
              </w:rPr>
              <w:fldChar w:fldCharType="end"/>
            </w:r>
          </w:hyperlink>
        </w:p>
        <w:p w14:paraId="752C37D1" w14:textId="67869432" w:rsidR="008E69D2" w:rsidRDefault="008E69D2">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3149422" w:history="1">
            <w:r w:rsidRPr="00617971">
              <w:rPr>
                <w:rStyle w:val="Hipervnculo"/>
                <w:rFonts w:cs="Calibri"/>
                <w:noProof/>
                <w:lang w:val="es-ES"/>
              </w:rPr>
              <w:t>Manual de Normas, Políticas y Procedimientos de la Organización en las que se basa el Sistema para su Implementación</w:t>
            </w:r>
            <w:r>
              <w:rPr>
                <w:noProof/>
                <w:webHidden/>
              </w:rPr>
              <w:tab/>
            </w:r>
            <w:r>
              <w:rPr>
                <w:noProof/>
                <w:webHidden/>
              </w:rPr>
              <w:fldChar w:fldCharType="begin"/>
            </w:r>
            <w:r>
              <w:rPr>
                <w:noProof/>
                <w:webHidden/>
              </w:rPr>
              <w:instrText xml:space="preserve"> PAGEREF _Toc203149422 \h </w:instrText>
            </w:r>
            <w:r>
              <w:rPr>
                <w:noProof/>
                <w:webHidden/>
              </w:rPr>
            </w:r>
            <w:r>
              <w:rPr>
                <w:noProof/>
                <w:webHidden/>
              </w:rPr>
              <w:fldChar w:fldCharType="separate"/>
            </w:r>
            <w:r>
              <w:rPr>
                <w:noProof/>
                <w:webHidden/>
              </w:rPr>
              <w:t>7</w:t>
            </w:r>
            <w:r>
              <w:rPr>
                <w:noProof/>
                <w:webHidden/>
              </w:rPr>
              <w:fldChar w:fldCharType="end"/>
            </w:r>
          </w:hyperlink>
        </w:p>
        <w:p w14:paraId="3C6632FB" w14:textId="0B37ACF2"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3" w:history="1">
            <w:r w:rsidRPr="00617971">
              <w:rPr>
                <w:rStyle w:val="Hipervnculo"/>
                <w:rFonts w:cs="Calibri"/>
                <w:noProof/>
              </w:rPr>
              <w:t>Normas y Políticas</w:t>
            </w:r>
            <w:r>
              <w:rPr>
                <w:noProof/>
                <w:webHidden/>
              </w:rPr>
              <w:tab/>
            </w:r>
            <w:r>
              <w:rPr>
                <w:noProof/>
                <w:webHidden/>
              </w:rPr>
              <w:fldChar w:fldCharType="begin"/>
            </w:r>
            <w:r>
              <w:rPr>
                <w:noProof/>
                <w:webHidden/>
              </w:rPr>
              <w:instrText xml:space="preserve"> PAGEREF _Toc203149423 \h </w:instrText>
            </w:r>
            <w:r>
              <w:rPr>
                <w:noProof/>
                <w:webHidden/>
              </w:rPr>
            </w:r>
            <w:r>
              <w:rPr>
                <w:noProof/>
                <w:webHidden/>
              </w:rPr>
              <w:fldChar w:fldCharType="separate"/>
            </w:r>
            <w:r>
              <w:rPr>
                <w:noProof/>
                <w:webHidden/>
              </w:rPr>
              <w:t>7</w:t>
            </w:r>
            <w:r>
              <w:rPr>
                <w:noProof/>
                <w:webHidden/>
              </w:rPr>
              <w:fldChar w:fldCharType="end"/>
            </w:r>
          </w:hyperlink>
        </w:p>
        <w:p w14:paraId="37BE89F2" w14:textId="7E8F05FF"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4" w:history="1">
            <w:r w:rsidRPr="00617971">
              <w:rPr>
                <w:rStyle w:val="Hipervnculo"/>
                <w:rFonts w:cstheme="minorHAnsi"/>
                <w:noProof/>
              </w:rPr>
              <w:t>Procedimientos Operativos</w:t>
            </w:r>
            <w:r>
              <w:rPr>
                <w:noProof/>
                <w:webHidden/>
              </w:rPr>
              <w:tab/>
            </w:r>
            <w:r>
              <w:rPr>
                <w:noProof/>
                <w:webHidden/>
              </w:rPr>
              <w:fldChar w:fldCharType="begin"/>
            </w:r>
            <w:r>
              <w:rPr>
                <w:noProof/>
                <w:webHidden/>
              </w:rPr>
              <w:instrText xml:space="preserve"> PAGEREF _Toc203149424 \h </w:instrText>
            </w:r>
            <w:r>
              <w:rPr>
                <w:noProof/>
                <w:webHidden/>
              </w:rPr>
            </w:r>
            <w:r>
              <w:rPr>
                <w:noProof/>
                <w:webHidden/>
              </w:rPr>
              <w:fldChar w:fldCharType="separate"/>
            </w:r>
            <w:r>
              <w:rPr>
                <w:noProof/>
                <w:webHidden/>
              </w:rPr>
              <w:t>8</w:t>
            </w:r>
            <w:r>
              <w:rPr>
                <w:noProof/>
                <w:webHidden/>
              </w:rPr>
              <w:fldChar w:fldCharType="end"/>
            </w:r>
          </w:hyperlink>
        </w:p>
        <w:p w14:paraId="23BEDCB0" w14:textId="4415B3E4"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5" w:history="1">
            <w:r w:rsidRPr="00617971">
              <w:rPr>
                <w:rStyle w:val="Hipervnculo"/>
                <w:rFonts w:cstheme="minorHAnsi"/>
                <w:noProof/>
              </w:rPr>
              <w:t>Recomendaciones.</w:t>
            </w:r>
            <w:r>
              <w:rPr>
                <w:noProof/>
                <w:webHidden/>
              </w:rPr>
              <w:tab/>
            </w:r>
            <w:r>
              <w:rPr>
                <w:noProof/>
                <w:webHidden/>
              </w:rPr>
              <w:fldChar w:fldCharType="begin"/>
            </w:r>
            <w:r>
              <w:rPr>
                <w:noProof/>
                <w:webHidden/>
              </w:rPr>
              <w:instrText xml:space="preserve"> PAGEREF _Toc203149425 \h </w:instrText>
            </w:r>
            <w:r>
              <w:rPr>
                <w:noProof/>
                <w:webHidden/>
              </w:rPr>
            </w:r>
            <w:r>
              <w:rPr>
                <w:noProof/>
                <w:webHidden/>
              </w:rPr>
              <w:fldChar w:fldCharType="separate"/>
            </w:r>
            <w:r>
              <w:rPr>
                <w:noProof/>
                <w:webHidden/>
              </w:rPr>
              <w:t>8</w:t>
            </w:r>
            <w:r>
              <w:rPr>
                <w:noProof/>
                <w:webHidden/>
              </w:rPr>
              <w:fldChar w:fldCharType="end"/>
            </w:r>
          </w:hyperlink>
        </w:p>
        <w:p w14:paraId="6C250242" w14:textId="7CBB9406"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6" w:history="1">
            <w:r w:rsidRPr="00617971">
              <w:rPr>
                <w:rStyle w:val="Hipervnculo"/>
                <w:rFonts w:cs="Calibri"/>
                <w:noProof/>
                <w:lang w:eastAsia="es-ES"/>
              </w:rPr>
              <w:t>Mapeo AS IS Registrar Producto</w:t>
            </w:r>
            <w:r>
              <w:rPr>
                <w:noProof/>
                <w:webHidden/>
              </w:rPr>
              <w:tab/>
            </w:r>
            <w:r>
              <w:rPr>
                <w:noProof/>
                <w:webHidden/>
              </w:rPr>
              <w:fldChar w:fldCharType="begin"/>
            </w:r>
            <w:r>
              <w:rPr>
                <w:noProof/>
                <w:webHidden/>
              </w:rPr>
              <w:instrText xml:space="preserve"> PAGEREF _Toc203149426 \h </w:instrText>
            </w:r>
            <w:r>
              <w:rPr>
                <w:noProof/>
                <w:webHidden/>
              </w:rPr>
            </w:r>
            <w:r>
              <w:rPr>
                <w:noProof/>
                <w:webHidden/>
              </w:rPr>
              <w:fldChar w:fldCharType="separate"/>
            </w:r>
            <w:r>
              <w:rPr>
                <w:noProof/>
                <w:webHidden/>
              </w:rPr>
              <w:t>9</w:t>
            </w:r>
            <w:r>
              <w:rPr>
                <w:noProof/>
                <w:webHidden/>
              </w:rPr>
              <w:fldChar w:fldCharType="end"/>
            </w:r>
          </w:hyperlink>
        </w:p>
        <w:p w14:paraId="62D49243" w14:textId="54F738DF"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7" w:history="1">
            <w:r w:rsidRPr="00617971">
              <w:rPr>
                <w:rStyle w:val="Hipervnculo"/>
                <w:rFonts w:cs="Calibri"/>
                <w:noProof/>
              </w:rPr>
              <w:t>Mapeo TO BE Registrar Producto</w:t>
            </w:r>
            <w:r>
              <w:rPr>
                <w:noProof/>
                <w:webHidden/>
              </w:rPr>
              <w:tab/>
            </w:r>
            <w:r>
              <w:rPr>
                <w:noProof/>
                <w:webHidden/>
              </w:rPr>
              <w:fldChar w:fldCharType="begin"/>
            </w:r>
            <w:r>
              <w:rPr>
                <w:noProof/>
                <w:webHidden/>
              </w:rPr>
              <w:instrText xml:space="preserve"> PAGEREF _Toc203149427 \h </w:instrText>
            </w:r>
            <w:r>
              <w:rPr>
                <w:noProof/>
                <w:webHidden/>
              </w:rPr>
            </w:r>
            <w:r>
              <w:rPr>
                <w:noProof/>
                <w:webHidden/>
              </w:rPr>
              <w:fldChar w:fldCharType="separate"/>
            </w:r>
            <w:r>
              <w:rPr>
                <w:noProof/>
                <w:webHidden/>
              </w:rPr>
              <w:t>10</w:t>
            </w:r>
            <w:r>
              <w:rPr>
                <w:noProof/>
                <w:webHidden/>
              </w:rPr>
              <w:fldChar w:fldCharType="end"/>
            </w:r>
          </w:hyperlink>
        </w:p>
        <w:p w14:paraId="0FFC10F3" w14:textId="5B1CCDA7"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8" w:history="1">
            <w:r w:rsidRPr="00617971">
              <w:rPr>
                <w:rStyle w:val="Hipervnculo"/>
                <w:rFonts w:cs="Calibri"/>
                <w:noProof/>
                <w:lang w:eastAsia="es-ES"/>
              </w:rPr>
              <w:t>Mapeo AS IS Registrar Cliente</w:t>
            </w:r>
            <w:r>
              <w:rPr>
                <w:noProof/>
                <w:webHidden/>
              </w:rPr>
              <w:tab/>
            </w:r>
            <w:r>
              <w:rPr>
                <w:noProof/>
                <w:webHidden/>
              </w:rPr>
              <w:fldChar w:fldCharType="begin"/>
            </w:r>
            <w:r>
              <w:rPr>
                <w:noProof/>
                <w:webHidden/>
              </w:rPr>
              <w:instrText xml:space="preserve"> PAGEREF _Toc203149428 \h </w:instrText>
            </w:r>
            <w:r>
              <w:rPr>
                <w:noProof/>
                <w:webHidden/>
              </w:rPr>
            </w:r>
            <w:r>
              <w:rPr>
                <w:noProof/>
                <w:webHidden/>
              </w:rPr>
              <w:fldChar w:fldCharType="separate"/>
            </w:r>
            <w:r>
              <w:rPr>
                <w:noProof/>
                <w:webHidden/>
              </w:rPr>
              <w:t>11</w:t>
            </w:r>
            <w:r>
              <w:rPr>
                <w:noProof/>
                <w:webHidden/>
              </w:rPr>
              <w:fldChar w:fldCharType="end"/>
            </w:r>
          </w:hyperlink>
        </w:p>
        <w:p w14:paraId="5422F060" w14:textId="56E2045B"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29" w:history="1">
            <w:r w:rsidRPr="00617971">
              <w:rPr>
                <w:rStyle w:val="Hipervnculo"/>
                <w:rFonts w:cs="Calibri"/>
                <w:noProof/>
                <w:lang w:eastAsia="es-ES"/>
              </w:rPr>
              <w:t>Mapeo TO BE Registrar Cliente</w:t>
            </w:r>
            <w:r>
              <w:rPr>
                <w:noProof/>
                <w:webHidden/>
              </w:rPr>
              <w:tab/>
            </w:r>
            <w:r>
              <w:rPr>
                <w:noProof/>
                <w:webHidden/>
              </w:rPr>
              <w:fldChar w:fldCharType="begin"/>
            </w:r>
            <w:r>
              <w:rPr>
                <w:noProof/>
                <w:webHidden/>
              </w:rPr>
              <w:instrText xml:space="preserve"> PAGEREF _Toc203149429 \h </w:instrText>
            </w:r>
            <w:r>
              <w:rPr>
                <w:noProof/>
                <w:webHidden/>
              </w:rPr>
            </w:r>
            <w:r>
              <w:rPr>
                <w:noProof/>
                <w:webHidden/>
              </w:rPr>
              <w:fldChar w:fldCharType="separate"/>
            </w:r>
            <w:r>
              <w:rPr>
                <w:noProof/>
                <w:webHidden/>
              </w:rPr>
              <w:t>12</w:t>
            </w:r>
            <w:r>
              <w:rPr>
                <w:noProof/>
                <w:webHidden/>
              </w:rPr>
              <w:fldChar w:fldCharType="end"/>
            </w:r>
          </w:hyperlink>
        </w:p>
        <w:p w14:paraId="5B6C7242" w14:textId="72CD7728"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0" w:history="1">
            <w:r w:rsidRPr="00617971">
              <w:rPr>
                <w:rStyle w:val="Hipervnculo"/>
                <w:rFonts w:cs="Calibri"/>
                <w:noProof/>
                <w:lang w:eastAsia="es-ES"/>
              </w:rPr>
              <w:t>Mapeo AS IS Registrar Servicio</w:t>
            </w:r>
            <w:r>
              <w:rPr>
                <w:noProof/>
                <w:webHidden/>
              </w:rPr>
              <w:tab/>
            </w:r>
            <w:r>
              <w:rPr>
                <w:noProof/>
                <w:webHidden/>
              </w:rPr>
              <w:fldChar w:fldCharType="begin"/>
            </w:r>
            <w:r>
              <w:rPr>
                <w:noProof/>
                <w:webHidden/>
              </w:rPr>
              <w:instrText xml:space="preserve"> PAGEREF _Toc203149430 \h </w:instrText>
            </w:r>
            <w:r>
              <w:rPr>
                <w:noProof/>
                <w:webHidden/>
              </w:rPr>
            </w:r>
            <w:r>
              <w:rPr>
                <w:noProof/>
                <w:webHidden/>
              </w:rPr>
              <w:fldChar w:fldCharType="separate"/>
            </w:r>
            <w:r>
              <w:rPr>
                <w:noProof/>
                <w:webHidden/>
              </w:rPr>
              <w:t>13</w:t>
            </w:r>
            <w:r>
              <w:rPr>
                <w:noProof/>
                <w:webHidden/>
              </w:rPr>
              <w:fldChar w:fldCharType="end"/>
            </w:r>
          </w:hyperlink>
        </w:p>
        <w:p w14:paraId="6A683094" w14:textId="5BBDA369"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1" w:history="1">
            <w:r w:rsidRPr="00617971">
              <w:rPr>
                <w:rStyle w:val="Hipervnculo"/>
                <w:rFonts w:cs="Calibri"/>
                <w:noProof/>
                <w:lang w:eastAsia="es-ES"/>
              </w:rPr>
              <w:t>Mapeo TO BE Registrar Servicio</w:t>
            </w:r>
            <w:r>
              <w:rPr>
                <w:noProof/>
                <w:webHidden/>
              </w:rPr>
              <w:tab/>
            </w:r>
            <w:r>
              <w:rPr>
                <w:noProof/>
                <w:webHidden/>
              </w:rPr>
              <w:fldChar w:fldCharType="begin"/>
            </w:r>
            <w:r>
              <w:rPr>
                <w:noProof/>
                <w:webHidden/>
              </w:rPr>
              <w:instrText xml:space="preserve"> PAGEREF _Toc203149431 \h </w:instrText>
            </w:r>
            <w:r>
              <w:rPr>
                <w:noProof/>
                <w:webHidden/>
              </w:rPr>
            </w:r>
            <w:r>
              <w:rPr>
                <w:noProof/>
                <w:webHidden/>
              </w:rPr>
              <w:fldChar w:fldCharType="separate"/>
            </w:r>
            <w:r>
              <w:rPr>
                <w:noProof/>
                <w:webHidden/>
              </w:rPr>
              <w:t>14</w:t>
            </w:r>
            <w:r>
              <w:rPr>
                <w:noProof/>
                <w:webHidden/>
              </w:rPr>
              <w:fldChar w:fldCharType="end"/>
            </w:r>
          </w:hyperlink>
        </w:p>
        <w:p w14:paraId="3A1C9F78" w14:textId="5AEB7A54"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2" w:history="1">
            <w:r w:rsidRPr="00617971">
              <w:rPr>
                <w:rStyle w:val="Hipervnculo"/>
                <w:rFonts w:cs="Calibri"/>
                <w:noProof/>
                <w:lang w:eastAsia="es-ES"/>
              </w:rPr>
              <w:t>Mapeo AS IS Registrar Técnico</w:t>
            </w:r>
            <w:r>
              <w:rPr>
                <w:noProof/>
                <w:webHidden/>
              </w:rPr>
              <w:tab/>
            </w:r>
            <w:r>
              <w:rPr>
                <w:noProof/>
                <w:webHidden/>
              </w:rPr>
              <w:fldChar w:fldCharType="begin"/>
            </w:r>
            <w:r>
              <w:rPr>
                <w:noProof/>
                <w:webHidden/>
              </w:rPr>
              <w:instrText xml:space="preserve"> PAGEREF _Toc203149432 \h </w:instrText>
            </w:r>
            <w:r>
              <w:rPr>
                <w:noProof/>
                <w:webHidden/>
              </w:rPr>
            </w:r>
            <w:r>
              <w:rPr>
                <w:noProof/>
                <w:webHidden/>
              </w:rPr>
              <w:fldChar w:fldCharType="separate"/>
            </w:r>
            <w:r>
              <w:rPr>
                <w:noProof/>
                <w:webHidden/>
              </w:rPr>
              <w:t>15</w:t>
            </w:r>
            <w:r>
              <w:rPr>
                <w:noProof/>
                <w:webHidden/>
              </w:rPr>
              <w:fldChar w:fldCharType="end"/>
            </w:r>
          </w:hyperlink>
        </w:p>
        <w:p w14:paraId="771E822D" w14:textId="7BC79069"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3" w:history="1">
            <w:r w:rsidRPr="00617971">
              <w:rPr>
                <w:rStyle w:val="Hipervnculo"/>
                <w:rFonts w:cs="Calibri"/>
                <w:noProof/>
                <w:lang w:eastAsia="es-ES"/>
              </w:rPr>
              <w:t>Mapeo TO BE Registrar Técnico</w:t>
            </w:r>
            <w:r>
              <w:rPr>
                <w:noProof/>
                <w:webHidden/>
              </w:rPr>
              <w:tab/>
            </w:r>
            <w:r>
              <w:rPr>
                <w:noProof/>
                <w:webHidden/>
              </w:rPr>
              <w:fldChar w:fldCharType="begin"/>
            </w:r>
            <w:r>
              <w:rPr>
                <w:noProof/>
                <w:webHidden/>
              </w:rPr>
              <w:instrText xml:space="preserve"> PAGEREF _Toc203149433 \h </w:instrText>
            </w:r>
            <w:r>
              <w:rPr>
                <w:noProof/>
                <w:webHidden/>
              </w:rPr>
            </w:r>
            <w:r>
              <w:rPr>
                <w:noProof/>
                <w:webHidden/>
              </w:rPr>
              <w:fldChar w:fldCharType="separate"/>
            </w:r>
            <w:r>
              <w:rPr>
                <w:noProof/>
                <w:webHidden/>
              </w:rPr>
              <w:t>16</w:t>
            </w:r>
            <w:r>
              <w:rPr>
                <w:noProof/>
                <w:webHidden/>
              </w:rPr>
              <w:fldChar w:fldCharType="end"/>
            </w:r>
          </w:hyperlink>
        </w:p>
        <w:p w14:paraId="6874F267" w14:textId="29E90CBE"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4" w:history="1">
            <w:r w:rsidRPr="00617971">
              <w:rPr>
                <w:rStyle w:val="Hipervnculo"/>
                <w:rFonts w:cs="Calibri"/>
                <w:noProof/>
                <w:lang w:eastAsia="es-ES"/>
              </w:rPr>
              <w:t>Mapeo AS IS Generar Orden De Trabajo</w:t>
            </w:r>
            <w:r>
              <w:rPr>
                <w:noProof/>
                <w:webHidden/>
              </w:rPr>
              <w:tab/>
            </w:r>
            <w:r>
              <w:rPr>
                <w:noProof/>
                <w:webHidden/>
              </w:rPr>
              <w:fldChar w:fldCharType="begin"/>
            </w:r>
            <w:r>
              <w:rPr>
                <w:noProof/>
                <w:webHidden/>
              </w:rPr>
              <w:instrText xml:space="preserve"> PAGEREF _Toc203149434 \h </w:instrText>
            </w:r>
            <w:r>
              <w:rPr>
                <w:noProof/>
                <w:webHidden/>
              </w:rPr>
            </w:r>
            <w:r>
              <w:rPr>
                <w:noProof/>
                <w:webHidden/>
              </w:rPr>
              <w:fldChar w:fldCharType="separate"/>
            </w:r>
            <w:r>
              <w:rPr>
                <w:noProof/>
                <w:webHidden/>
              </w:rPr>
              <w:t>17</w:t>
            </w:r>
            <w:r>
              <w:rPr>
                <w:noProof/>
                <w:webHidden/>
              </w:rPr>
              <w:fldChar w:fldCharType="end"/>
            </w:r>
          </w:hyperlink>
        </w:p>
        <w:p w14:paraId="69845592" w14:textId="04335179"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5" w:history="1">
            <w:r w:rsidRPr="00617971">
              <w:rPr>
                <w:rStyle w:val="Hipervnculo"/>
                <w:rFonts w:cs="Calibri"/>
                <w:noProof/>
                <w:lang w:eastAsia="es-ES"/>
              </w:rPr>
              <w:t>Mapeo TO BE Generar Orden De Trabajo</w:t>
            </w:r>
            <w:r>
              <w:rPr>
                <w:noProof/>
                <w:webHidden/>
              </w:rPr>
              <w:tab/>
            </w:r>
            <w:r>
              <w:rPr>
                <w:noProof/>
                <w:webHidden/>
              </w:rPr>
              <w:fldChar w:fldCharType="begin"/>
            </w:r>
            <w:r>
              <w:rPr>
                <w:noProof/>
                <w:webHidden/>
              </w:rPr>
              <w:instrText xml:space="preserve"> PAGEREF _Toc203149435 \h </w:instrText>
            </w:r>
            <w:r>
              <w:rPr>
                <w:noProof/>
                <w:webHidden/>
              </w:rPr>
            </w:r>
            <w:r>
              <w:rPr>
                <w:noProof/>
                <w:webHidden/>
              </w:rPr>
              <w:fldChar w:fldCharType="separate"/>
            </w:r>
            <w:r>
              <w:rPr>
                <w:noProof/>
                <w:webHidden/>
              </w:rPr>
              <w:t>18</w:t>
            </w:r>
            <w:r>
              <w:rPr>
                <w:noProof/>
                <w:webHidden/>
              </w:rPr>
              <w:fldChar w:fldCharType="end"/>
            </w:r>
          </w:hyperlink>
        </w:p>
        <w:p w14:paraId="14D3C16C" w14:textId="24714BBE"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6" w:history="1">
            <w:r w:rsidRPr="00617971">
              <w:rPr>
                <w:rStyle w:val="Hipervnculo"/>
                <w:rFonts w:cs="Calibri"/>
                <w:noProof/>
                <w:lang w:eastAsia="es-ES"/>
              </w:rPr>
              <w:t>Mapeo AS IS Proceso de Orden de Servicio</w:t>
            </w:r>
            <w:r>
              <w:rPr>
                <w:noProof/>
                <w:webHidden/>
              </w:rPr>
              <w:tab/>
            </w:r>
            <w:r>
              <w:rPr>
                <w:noProof/>
                <w:webHidden/>
              </w:rPr>
              <w:fldChar w:fldCharType="begin"/>
            </w:r>
            <w:r>
              <w:rPr>
                <w:noProof/>
                <w:webHidden/>
              </w:rPr>
              <w:instrText xml:space="preserve"> PAGEREF _Toc203149436 \h </w:instrText>
            </w:r>
            <w:r>
              <w:rPr>
                <w:noProof/>
                <w:webHidden/>
              </w:rPr>
            </w:r>
            <w:r>
              <w:rPr>
                <w:noProof/>
                <w:webHidden/>
              </w:rPr>
              <w:fldChar w:fldCharType="separate"/>
            </w:r>
            <w:r>
              <w:rPr>
                <w:noProof/>
                <w:webHidden/>
              </w:rPr>
              <w:t>19</w:t>
            </w:r>
            <w:r>
              <w:rPr>
                <w:noProof/>
                <w:webHidden/>
              </w:rPr>
              <w:fldChar w:fldCharType="end"/>
            </w:r>
          </w:hyperlink>
        </w:p>
        <w:p w14:paraId="1AAFF79F" w14:textId="4FEF3122"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7" w:history="1">
            <w:r w:rsidRPr="00617971">
              <w:rPr>
                <w:rStyle w:val="Hipervnculo"/>
                <w:rFonts w:cs="Calibri"/>
                <w:noProof/>
                <w:lang w:eastAsia="es-ES"/>
              </w:rPr>
              <w:t>Mapeo TO BE Proceso de Orden de Servicio</w:t>
            </w:r>
            <w:r>
              <w:rPr>
                <w:noProof/>
                <w:webHidden/>
              </w:rPr>
              <w:tab/>
            </w:r>
            <w:r>
              <w:rPr>
                <w:noProof/>
                <w:webHidden/>
              </w:rPr>
              <w:fldChar w:fldCharType="begin"/>
            </w:r>
            <w:r>
              <w:rPr>
                <w:noProof/>
                <w:webHidden/>
              </w:rPr>
              <w:instrText xml:space="preserve"> PAGEREF _Toc203149437 \h </w:instrText>
            </w:r>
            <w:r>
              <w:rPr>
                <w:noProof/>
                <w:webHidden/>
              </w:rPr>
            </w:r>
            <w:r>
              <w:rPr>
                <w:noProof/>
                <w:webHidden/>
              </w:rPr>
              <w:fldChar w:fldCharType="separate"/>
            </w:r>
            <w:r>
              <w:rPr>
                <w:noProof/>
                <w:webHidden/>
              </w:rPr>
              <w:t>20</w:t>
            </w:r>
            <w:r>
              <w:rPr>
                <w:noProof/>
                <w:webHidden/>
              </w:rPr>
              <w:fldChar w:fldCharType="end"/>
            </w:r>
          </w:hyperlink>
        </w:p>
        <w:p w14:paraId="6BBB48C1" w14:textId="0209DD4A"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8" w:history="1">
            <w:r w:rsidRPr="00617971">
              <w:rPr>
                <w:rStyle w:val="Hipervnculo"/>
                <w:rFonts w:cs="Calibri"/>
                <w:noProof/>
                <w:lang w:eastAsia="es-ES"/>
              </w:rPr>
              <w:t>Mapeo AS IS Facturación de Servicio</w:t>
            </w:r>
            <w:r>
              <w:rPr>
                <w:noProof/>
                <w:webHidden/>
              </w:rPr>
              <w:tab/>
            </w:r>
            <w:r>
              <w:rPr>
                <w:noProof/>
                <w:webHidden/>
              </w:rPr>
              <w:fldChar w:fldCharType="begin"/>
            </w:r>
            <w:r>
              <w:rPr>
                <w:noProof/>
                <w:webHidden/>
              </w:rPr>
              <w:instrText xml:space="preserve"> PAGEREF _Toc203149438 \h </w:instrText>
            </w:r>
            <w:r>
              <w:rPr>
                <w:noProof/>
                <w:webHidden/>
              </w:rPr>
            </w:r>
            <w:r>
              <w:rPr>
                <w:noProof/>
                <w:webHidden/>
              </w:rPr>
              <w:fldChar w:fldCharType="separate"/>
            </w:r>
            <w:r>
              <w:rPr>
                <w:noProof/>
                <w:webHidden/>
              </w:rPr>
              <w:t>21</w:t>
            </w:r>
            <w:r>
              <w:rPr>
                <w:noProof/>
                <w:webHidden/>
              </w:rPr>
              <w:fldChar w:fldCharType="end"/>
            </w:r>
          </w:hyperlink>
        </w:p>
        <w:p w14:paraId="0AE30496" w14:textId="3F5D8533"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39" w:history="1">
            <w:r w:rsidRPr="00617971">
              <w:rPr>
                <w:rStyle w:val="Hipervnculo"/>
                <w:rFonts w:cs="Calibri"/>
                <w:noProof/>
                <w:lang w:eastAsia="es-ES"/>
              </w:rPr>
              <w:t>Mapeo TO BE Facturación de Servicio</w:t>
            </w:r>
            <w:r>
              <w:rPr>
                <w:noProof/>
                <w:webHidden/>
              </w:rPr>
              <w:tab/>
            </w:r>
            <w:r>
              <w:rPr>
                <w:noProof/>
                <w:webHidden/>
              </w:rPr>
              <w:fldChar w:fldCharType="begin"/>
            </w:r>
            <w:r>
              <w:rPr>
                <w:noProof/>
                <w:webHidden/>
              </w:rPr>
              <w:instrText xml:space="preserve"> PAGEREF _Toc203149439 \h </w:instrText>
            </w:r>
            <w:r>
              <w:rPr>
                <w:noProof/>
                <w:webHidden/>
              </w:rPr>
            </w:r>
            <w:r>
              <w:rPr>
                <w:noProof/>
                <w:webHidden/>
              </w:rPr>
              <w:fldChar w:fldCharType="separate"/>
            </w:r>
            <w:r>
              <w:rPr>
                <w:noProof/>
                <w:webHidden/>
              </w:rPr>
              <w:t>22</w:t>
            </w:r>
            <w:r>
              <w:rPr>
                <w:noProof/>
                <w:webHidden/>
              </w:rPr>
              <w:fldChar w:fldCharType="end"/>
            </w:r>
          </w:hyperlink>
        </w:p>
        <w:p w14:paraId="42339455" w14:textId="03D36FD5" w:rsidR="008E69D2" w:rsidRDefault="008E69D2">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3149440" w:history="1">
            <w:r w:rsidRPr="00617971">
              <w:rPr>
                <w:rStyle w:val="Hipervnculo"/>
                <w:rFonts w:cs="Calibri"/>
                <w:noProof/>
              </w:rPr>
              <w:t>Descripción de base de datos y diagramas de relación</w:t>
            </w:r>
            <w:r>
              <w:rPr>
                <w:noProof/>
                <w:webHidden/>
              </w:rPr>
              <w:tab/>
            </w:r>
            <w:r>
              <w:rPr>
                <w:noProof/>
                <w:webHidden/>
              </w:rPr>
              <w:fldChar w:fldCharType="begin"/>
            </w:r>
            <w:r>
              <w:rPr>
                <w:noProof/>
                <w:webHidden/>
              </w:rPr>
              <w:instrText xml:space="preserve"> PAGEREF _Toc203149440 \h </w:instrText>
            </w:r>
            <w:r>
              <w:rPr>
                <w:noProof/>
                <w:webHidden/>
              </w:rPr>
            </w:r>
            <w:r>
              <w:rPr>
                <w:noProof/>
                <w:webHidden/>
              </w:rPr>
              <w:fldChar w:fldCharType="separate"/>
            </w:r>
            <w:r>
              <w:rPr>
                <w:noProof/>
                <w:webHidden/>
              </w:rPr>
              <w:t>23</w:t>
            </w:r>
            <w:r>
              <w:rPr>
                <w:noProof/>
                <w:webHidden/>
              </w:rPr>
              <w:fldChar w:fldCharType="end"/>
            </w:r>
          </w:hyperlink>
        </w:p>
        <w:p w14:paraId="4FCE504D" w14:textId="03FA70AB"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41" w:history="1">
            <w:r w:rsidRPr="00617971">
              <w:rPr>
                <w:rStyle w:val="Hipervnculo"/>
                <w:rFonts w:cs="Calibri"/>
                <w:noProof/>
              </w:rPr>
              <w:t>Descripción de las tablas</w:t>
            </w:r>
            <w:r>
              <w:rPr>
                <w:noProof/>
                <w:webHidden/>
              </w:rPr>
              <w:tab/>
            </w:r>
            <w:r>
              <w:rPr>
                <w:noProof/>
                <w:webHidden/>
              </w:rPr>
              <w:fldChar w:fldCharType="begin"/>
            </w:r>
            <w:r>
              <w:rPr>
                <w:noProof/>
                <w:webHidden/>
              </w:rPr>
              <w:instrText xml:space="preserve"> PAGEREF _Toc203149441 \h </w:instrText>
            </w:r>
            <w:r>
              <w:rPr>
                <w:noProof/>
                <w:webHidden/>
              </w:rPr>
            </w:r>
            <w:r>
              <w:rPr>
                <w:noProof/>
                <w:webHidden/>
              </w:rPr>
              <w:fldChar w:fldCharType="separate"/>
            </w:r>
            <w:r>
              <w:rPr>
                <w:noProof/>
                <w:webHidden/>
              </w:rPr>
              <w:t>23</w:t>
            </w:r>
            <w:r>
              <w:rPr>
                <w:noProof/>
                <w:webHidden/>
              </w:rPr>
              <w:fldChar w:fldCharType="end"/>
            </w:r>
          </w:hyperlink>
        </w:p>
        <w:p w14:paraId="38EB887E" w14:textId="3DD34952"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2" w:history="1">
            <w:r w:rsidRPr="00617971">
              <w:rPr>
                <w:rStyle w:val="Hipervnculo"/>
                <w:rFonts w:cs="Calibri"/>
                <w:noProof/>
              </w:rPr>
              <w:t>Tabla cliente</w:t>
            </w:r>
            <w:r>
              <w:rPr>
                <w:noProof/>
                <w:webHidden/>
              </w:rPr>
              <w:tab/>
            </w:r>
            <w:r>
              <w:rPr>
                <w:noProof/>
                <w:webHidden/>
              </w:rPr>
              <w:fldChar w:fldCharType="begin"/>
            </w:r>
            <w:r>
              <w:rPr>
                <w:noProof/>
                <w:webHidden/>
              </w:rPr>
              <w:instrText xml:space="preserve"> PAGEREF _Toc203149442 \h </w:instrText>
            </w:r>
            <w:r>
              <w:rPr>
                <w:noProof/>
                <w:webHidden/>
              </w:rPr>
            </w:r>
            <w:r>
              <w:rPr>
                <w:noProof/>
                <w:webHidden/>
              </w:rPr>
              <w:fldChar w:fldCharType="separate"/>
            </w:r>
            <w:r>
              <w:rPr>
                <w:noProof/>
                <w:webHidden/>
              </w:rPr>
              <w:t>23</w:t>
            </w:r>
            <w:r>
              <w:rPr>
                <w:noProof/>
                <w:webHidden/>
              </w:rPr>
              <w:fldChar w:fldCharType="end"/>
            </w:r>
          </w:hyperlink>
        </w:p>
        <w:p w14:paraId="3EE0208A" w14:textId="2EAC29DE"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3" w:history="1">
            <w:r w:rsidRPr="00617971">
              <w:rPr>
                <w:rStyle w:val="Hipervnculo"/>
                <w:rFonts w:cs="Calibri"/>
                <w:noProof/>
              </w:rPr>
              <w:t>Tabla tecnico</w:t>
            </w:r>
            <w:r>
              <w:rPr>
                <w:noProof/>
                <w:webHidden/>
              </w:rPr>
              <w:tab/>
            </w:r>
            <w:r>
              <w:rPr>
                <w:noProof/>
                <w:webHidden/>
              </w:rPr>
              <w:fldChar w:fldCharType="begin"/>
            </w:r>
            <w:r>
              <w:rPr>
                <w:noProof/>
                <w:webHidden/>
              </w:rPr>
              <w:instrText xml:space="preserve"> PAGEREF _Toc203149443 \h </w:instrText>
            </w:r>
            <w:r>
              <w:rPr>
                <w:noProof/>
                <w:webHidden/>
              </w:rPr>
            </w:r>
            <w:r>
              <w:rPr>
                <w:noProof/>
                <w:webHidden/>
              </w:rPr>
              <w:fldChar w:fldCharType="separate"/>
            </w:r>
            <w:r>
              <w:rPr>
                <w:noProof/>
                <w:webHidden/>
              </w:rPr>
              <w:t>23</w:t>
            </w:r>
            <w:r>
              <w:rPr>
                <w:noProof/>
                <w:webHidden/>
              </w:rPr>
              <w:fldChar w:fldCharType="end"/>
            </w:r>
          </w:hyperlink>
        </w:p>
        <w:p w14:paraId="374D3503" w14:textId="26A0C84C"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4" w:history="1">
            <w:r w:rsidRPr="00617971">
              <w:rPr>
                <w:rStyle w:val="Hipervnculo"/>
                <w:rFonts w:cs="Calibri"/>
                <w:noProof/>
              </w:rPr>
              <w:t>Tabla users</w:t>
            </w:r>
            <w:r>
              <w:rPr>
                <w:noProof/>
                <w:webHidden/>
              </w:rPr>
              <w:tab/>
            </w:r>
            <w:r>
              <w:rPr>
                <w:noProof/>
                <w:webHidden/>
              </w:rPr>
              <w:fldChar w:fldCharType="begin"/>
            </w:r>
            <w:r>
              <w:rPr>
                <w:noProof/>
                <w:webHidden/>
              </w:rPr>
              <w:instrText xml:space="preserve"> PAGEREF _Toc203149444 \h </w:instrText>
            </w:r>
            <w:r>
              <w:rPr>
                <w:noProof/>
                <w:webHidden/>
              </w:rPr>
            </w:r>
            <w:r>
              <w:rPr>
                <w:noProof/>
                <w:webHidden/>
              </w:rPr>
              <w:fldChar w:fldCharType="separate"/>
            </w:r>
            <w:r>
              <w:rPr>
                <w:noProof/>
                <w:webHidden/>
              </w:rPr>
              <w:t>23</w:t>
            </w:r>
            <w:r>
              <w:rPr>
                <w:noProof/>
                <w:webHidden/>
              </w:rPr>
              <w:fldChar w:fldCharType="end"/>
            </w:r>
          </w:hyperlink>
        </w:p>
        <w:p w14:paraId="27F776A1" w14:textId="46813C44"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5" w:history="1">
            <w:r w:rsidRPr="00617971">
              <w:rPr>
                <w:rStyle w:val="Hipervnculo"/>
                <w:rFonts w:cs="Calibri"/>
                <w:noProof/>
              </w:rPr>
              <w:t>Tabla items</w:t>
            </w:r>
            <w:r>
              <w:rPr>
                <w:noProof/>
                <w:webHidden/>
              </w:rPr>
              <w:tab/>
            </w:r>
            <w:r>
              <w:rPr>
                <w:noProof/>
                <w:webHidden/>
              </w:rPr>
              <w:fldChar w:fldCharType="begin"/>
            </w:r>
            <w:r>
              <w:rPr>
                <w:noProof/>
                <w:webHidden/>
              </w:rPr>
              <w:instrText xml:space="preserve"> PAGEREF _Toc203149445 \h </w:instrText>
            </w:r>
            <w:r>
              <w:rPr>
                <w:noProof/>
                <w:webHidden/>
              </w:rPr>
            </w:r>
            <w:r>
              <w:rPr>
                <w:noProof/>
                <w:webHidden/>
              </w:rPr>
              <w:fldChar w:fldCharType="separate"/>
            </w:r>
            <w:r>
              <w:rPr>
                <w:noProof/>
                <w:webHidden/>
              </w:rPr>
              <w:t>23</w:t>
            </w:r>
            <w:r>
              <w:rPr>
                <w:noProof/>
                <w:webHidden/>
              </w:rPr>
              <w:fldChar w:fldCharType="end"/>
            </w:r>
          </w:hyperlink>
        </w:p>
        <w:p w14:paraId="5B8EBD5A" w14:textId="68AED963"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6" w:history="1">
            <w:r w:rsidRPr="00617971">
              <w:rPr>
                <w:rStyle w:val="Hipervnculo"/>
                <w:rFonts w:cs="Calibri"/>
                <w:noProof/>
              </w:rPr>
              <w:t>Tabla orden</w:t>
            </w:r>
            <w:r>
              <w:rPr>
                <w:noProof/>
                <w:webHidden/>
              </w:rPr>
              <w:tab/>
            </w:r>
            <w:r>
              <w:rPr>
                <w:noProof/>
                <w:webHidden/>
              </w:rPr>
              <w:fldChar w:fldCharType="begin"/>
            </w:r>
            <w:r>
              <w:rPr>
                <w:noProof/>
                <w:webHidden/>
              </w:rPr>
              <w:instrText xml:space="preserve"> PAGEREF _Toc203149446 \h </w:instrText>
            </w:r>
            <w:r>
              <w:rPr>
                <w:noProof/>
                <w:webHidden/>
              </w:rPr>
            </w:r>
            <w:r>
              <w:rPr>
                <w:noProof/>
                <w:webHidden/>
              </w:rPr>
              <w:fldChar w:fldCharType="separate"/>
            </w:r>
            <w:r>
              <w:rPr>
                <w:noProof/>
                <w:webHidden/>
              </w:rPr>
              <w:t>24</w:t>
            </w:r>
            <w:r>
              <w:rPr>
                <w:noProof/>
                <w:webHidden/>
              </w:rPr>
              <w:fldChar w:fldCharType="end"/>
            </w:r>
          </w:hyperlink>
        </w:p>
        <w:p w14:paraId="0E030EC0" w14:textId="406F3076"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7" w:history="1">
            <w:r w:rsidRPr="00617971">
              <w:rPr>
                <w:rStyle w:val="Hipervnculo"/>
                <w:rFonts w:cs="Calibri"/>
                <w:noProof/>
              </w:rPr>
              <w:t>Tabla orddet</w:t>
            </w:r>
            <w:r>
              <w:rPr>
                <w:noProof/>
                <w:webHidden/>
              </w:rPr>
              <w:tab/>
            </w:r>
            <w:r>
              <w:rPr>
                <w:noProof/>
                <w:webHidden/>
              </w:rPr>
              <w:fldChar w:fldCharType="begin"/>
            </w:r>
            <w:r>
              <w:rPr>
                <w:noProof/>
                <w:webHidden/>
              </w:rPr>
              <w:instrText xml:space="preserve"> PAGEREF _Toc203149447 \h </w:instrText>
            </w:r>
            <w:r>
              <w:rPr>
                <w:noProof/>
                <w:webHidden/>
              </w:rPr>
            </w:r>
            <w:r>
              <w:rPr>
                <w:noProof/>
                <w:webHidden/>
              </w:rPr>
              <w:fldChar w:fldCharType="separate"/>
            </w:r>
            <w:r>
              <w:rPr>
                <w:noProof/>
                <w:webHidden/>
              </w:rPr>
              <w:t>24</w:t>
            </w:r>
            <w:r>
              <w:rPr>
                <w:noProof/>
                <w:webHidden/>
              </w:rPr>
              <w:fldChar w:fldCharType="end"/>
            </w:r>
          </w:hyperlink>
        </w:p>
        <w:p w14:paraId="26598231" w14:textId="7D1D530D"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8" w:history="1">
            <w:r w:rsidRPr="00617971">
              <w:rPr>
                <w:rStyle w:val="Hipervnculo"/>
                <w:rFonts w:cs="Calibri"/>
                <w:noProof/>
              </w:rPr>
              <w:t>Tabla factura</w:t>
            </w:r>
            <w:r>
              <w:rPr>
                <w:noProof/>
                <w:webHidden/>
              </w:rPr>
              <w:tab/>
            </w:r>
            <w:r>
              <w:rPr>
                <w:noProof/>
                <w:webHidden/>
              </w:rPr>
              <w:fldChar w:fldCharType="begin"/>
            </w:r>
            <w:r>
              <w:rPr>
                <w:noProof/>
                <w:webHidden/>
              </w:rPr>
              <w:instrText xml:space="preserve"> PAGEREF _Toc203149448 \h </w:instrText>
            </w:r>
            <w:r>
              <w:rPr>
                <w:noProof/>
                <w:webHidden/>
              </w:rPr>
            </w:r>
            <w:r>
              <w:rPr>
                <w:noProof/>
                <w:webHidden/>
              </w:rPr>
              <w:fldChar w:fldCharType="separate"/>
            </w:r>
            <w:r>
              <w:rPr>
                <w:noProof/>
                <w:webHidden/>
              </w:rPr>
              <w:t>24</w:t>
            </w:r>
            <w:r>
              <w:rPr>
                <w:noProof/>
                <w:webHidden/>
              </w:rPr>
              <w:fldChar w:fldCharType="end"/>
            </w:r>
          </w:hyperlink>
        </w:p>
        <w:p w14:paraId="52E44C3E" w14:textId="736AB25C"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49" w:history="1">
            <w:r w:rsidRPr="00617971">
              <w:rPr>
                <w:rStyle w:val="Hipervnculo"/>
                <w:rFonts w:cs="Calibri"/>
                <w:noProof/>
              </w:rPr>
              <w:t>Tabla facdet</w:t>
            </w:r>
            <w:r>
              <w:rPr>
                <w:noProof/>
                <w:webHidden/>
              </w:rPr>
              <w:tab/>
            </w:r>
            <w:r>
              <w:rPr>
                <w:noProof/>
                <w:webHidden/>
              </w:rPr>
              <w:fldChar w:fldCharType="begin"/>
            </w:r>
            <w:r>
              <w:rPr>
                <w:noProof/>
                <w:webHidden/>
              </w:rPr>
              <w:instrText xml:space="preserve"> PAGEREF _Toc203149449 \h </w:instrText>
            </w:r>
            <w:r>
              <w:rPr>
                <w:noProof/>
                <w:webHidden/>
              </w:rPr>
            </w:r>
            <w:r>
              <w:rPr>
                <w:noProof/>
                <w:webHidden/>
              </w:rPr>
              <w:fldChar w:fldCharType="separate"/>
            </w:r>
            <w:r>
              <w:rPr>
                <w:noProof/>
                <w:webHidden/>
              </w:rPr>
              <w:t>25</w:t>
            </w:r>
            <w:r>
              <w:rPr>
                <w:noProof/>
                <w:webHidden/>
              </w:rPr>
              <w:fldChar w:fldCharType="end"/>
            </w:r>
          </w:hyperlink>
        </w:p>
        <w:p w14:paraId="1B4DDA71" w14:textId="208F2B52"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0" w:history="1">
            <w:r w:rsidRPr="00617971">
              <w:rPr>
                <w:rStyle w:val="Hipervnculo"/>
                <w:rFonts w:cs="Calibri"/>
                <w:noProof/>
              </w:rPr>
              <w:t>Tabla registro</w:t>
            </w:r>
            <w:r>
              <w:rPr>
                <w:noProof/>
                <w:webHidden/>
              </w:rPr>
              <w:tab/>
            </w:r>
            <w:r>
              <w:rPr>
                <w:noProof/>
                <w:webHidden/>
              </w:rPr>
              <w:fldChar w:fldCharType="begin"/>
            </w:r>
            <w:r>
              <w:rPr>
                <w:noProof/>
                <w:webHidden/>
              </w:rPr>
              <w:instrText xml:space="preserve"> PAGEREF _Toc203149450 \h </w:instrText>
            </w:r>
            <w:r>
              <w:rPr>
                <w:noProof/>
                <w:webHidden/>
              </w:rPr>
            </w:r>
            <w:r>
              <w:rPr>
                <w:noProof/>
                <w:webHidden/>
              </w:rPr>
              <w:fldChar w:fldCharType="separate"/>
            </w:r>
            <w:r>
              <w:rPr>
                <w:noProof/>
                <w:webHidden/>
              </w:rPr>
              <w:t>25</w:t>
            </w:r>
            <w:r>
              <w:rPr>
                <w:noProof/>
                <w:webHidden/>
              </w:rPr>
              <w:fldChar w:fldCharType="end"/>
            </w:r>
          </w:hyperlink>
        </w:p>
        <w:p w14:paraId="14C1D474" w14:textId="00F4CD79"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51" w:history="1">
            <w:r w:rsidRPr="00617971">
              <w:rPr>
                <w:rStyle w:val="Hipervnculo"/>
                <w:rFonts w:cs="Calibri"/>
                <w:noProof/>
              </w:rPr>
              <w:t>Descripción de los procedimientos almacenados</w:t>
            </w:r>
            <w:r>
              <w:rPr>
                <w:noProof/>
                <w:webHidden/>
              </w:rPr>
              <w:tab/>
            </w:r>
            <w:r>
              <w:rPr>
                <w:noProof/>
                <w:webHidden/>
              </w:rPr>
              <w:fldChar w:fldCharType="begin"/>
            </w:r>
            <w:r>
              <w:rPr>
                <w:noProof/>
                <w:webHidden/>
              </w:rPr>
              <w:instrText xml:space="preserve"> PAGEREF _Toc203149451 \h </w:instrText>
            </w:r>
            <w:r>
              <w:rPr>
                <w:noProof/>
                <w:webHidden/>
              </w:rPr>
            </w:r>
            <w:r>
              <w:rPr>
                <w:noProof/>
                <w:webHidden/>
              </w:rPr>
              <w:fldChar w:fldCharType="separate"/>
            </w:r>
            <w:r>
              <w:rPr>
                <w:noProof/>
                <w:webHidden/>
              </w:rPr>
              <w:t>25</w:t>
            </w:r>
            <w:r>
              <w:rPr>
                <w:noProof/>
                <w:webHidden/>
              </w:rPr>
              <w:fldChar w:fldCharType="end"/>
            </w:r>
          </w:hyperlink>
        </w:p>
        <w:p w14:paraId="6B0030D8" w14:textId="78D89A58"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2" w:history="1">
            <w:r w:rsidRPr="00617971">
              <w:rPr>
                <w:rStyle w:val="Hipervnculo"/>
                <w:rFonts w:cs="Calibri"/>
                <w:noProof/>
              </w:rPr>
              <w:t>SP_CREA_CLIENTE</w:t>
            </w:r>
            <w:r>
              <w:rPr>
                <w:noProof/>
                <w:webHidden/>
              </w:rPr>
              <w:tab/>
            </w:r>
            <w:r>
              <w:rPr>
                <w:noProof/>
                <w:webHidden/>
              </w:rPr>
              <w:fldChar w:fldCharType="begin"/>
            </w:r>
            <w:r>
              <w:rPr>
                <w:noProof/>
                <w:webHidden/>
              </w:rPr>
              <w:instrText xml:space="preserve"> PAGEREF _Toc203149452 \h </w:instrText>
            </w:r>
            <w:r>
              <w:rPr>
                <w:noProof/>
                <w:webHidden/>
              </w:rPr>
            </w:r>
            <w:r>
              <w:rPr>
                <w:noProof/>
                <w:webHidden/>
              </w:rPr>
              <w:fldChar w:fldCharType="separate"/>
            </w:r>
            <w:r>
              <w:rPr>
                <w:noProof/>
                <w:webHidden/>
              </w:rPr>
              <w:t>25</w:t>
            </w:r>
            <w:r>
              <w:rPr>
                <w:noProof/>
                <w:webHidden/>
              </w:rPr>
              <w:fldChar w:fldCharType="end"/>
            </w:r>
          </w:hyperlink>
        </w:p>
        <w:p w14:paraId="015EABFC" w14:textId="0A233098"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3" w:history="1">
            <w:r w:rsidRPr="00617971">
              <w:rPr>
                <w:rStyle w:val="Hipervnculo"/>
                <w:rFonts w:cs="Calibri"/>
                <w:noProof/>
              </w:rPr>
              <w:t>SP_</w:t>
            </w:r>
            <w:r w:rsidRPr="00617971">
              <w:rPr>
                <w:rStyle w:val="Hipervnculo"/>
                <w:noProof/>
              </w:rPr>
              <w:t xml:space="preserve"> </w:t>
            </w:r>
            <w:r w:rsidRPr="00617971">
              <w:rPr>
                <w:rStyle w:val="Hipervnculo"/>
                <w:rFonts w:cs="Calibri"/>
                <w:noProof/>
              </w:rPr>
              <w:t>ACTUALIZA_CLIENTE</w:t>
            </w:r>
            <w:r>
              <w:rPr>
                <w:noProof/>
                <w:webHidden/>
              </w:rPr>
              <w:tab/>
            </w:r>
            <w:r>
              <w:rPr>
                <w:noProof/>
                <w:webHidden/>
              </w:rPr>
              <w:fldChar w:fldCharType="begin"/>
            </w:r>
            <w:r>
              <w:rPr>
                <w:noProof/>
                <w:webHidden/>
              </w:rPr>
              <w:instrText xml:space="preserve"> PAGEREF _Toc203149453 \h </w:instrText>
            </w:r>
            <w:r>
              <w:rPr>
                <w:noProof/>
                <w:webHidden/>
              </w:rPr>
            </w:r>
            <w:r>
              <w:rPr>
                <w:noProof/>
                <w:webHidden/>
              </w:rPr>
              <w:fldChar w:fldCharType="separate"/>
            </w:r>
            <w:r>
              <w:rPr>
                <w:noProof/>
                <w:webHidden/>
              </w:rPr>
              <w:t>26</w:t>
            </w:r>
            <w:r>
              <w:rPr>
                <w:noProof/>
                <w:webHidden/>
              </w:rPr>
              <w:fldChar w:fldCharType="end"/>
            </w:r>
          </w:hyperlink>
        </w:p>
        <w:p w14:paraId="27F88A09" w14:textId="7CC70E5B"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4" w:history="1">
            <w:r w:rsidRPr="00617971">
              <w:rPr>
                <w:rStyle w:val="Hipervnculo"/>
                <w:rFonts w:cs="Calibri"/>
                <w:noProof/>
              </w:rPr>
              <w:t>SP_</w:t>
            </w:r>
            <w:r w:rsidRPr="00617971">
              <w:rPr>
                <w:rStyle w:val="Hipervnculo"/>
                <w:noProof/>
              </w:rPr>
              <w:t xml:space="preserve"> </w:t>
            </w:r>
            <w:r w:rsidRPr="00617971">
              <w:rPr>
                <w:rStyle w:val="Hipervnculo"/>
                <w:rFonts w:cs="Calibri"/>
                <w:noProof/>
              </w:rPr>
              <w:t>ELIMINA_CLIENTE</w:t>
            </w:r>
            <w:r>
              <w:rPr>
                <w:noProof/>
                <w:webHidden/>
              </w:rPr>
              <w:tab/>
            </w:r>
            <w:r>
              <w:rPr>
                <w:noProof/>
                <w:webHidden/>
              </w:rPr>
              <w:fldChar w:fldCharType="begin"/>
            </w:r>
            <w:r>
              <w:rPr>
                <w:noProof/>
                <w:webHidden/>
              </w:rPr>
              <w:instrText xml:space="preserve"> PAGEREF _Toc203149454 \h </w:instrText>
            </w:r>
            <w:r>
              <w:rPr>
                <w:noProof/>
                <w:webHidden/>
              </w:rPr>
            </w:r>
            <w:r>
              <w:rPr>
                <w:noProof/>
                <w:webHidden/>
              </w:rPr>
              <w:fldChar w:fldCharType="separate"/>
            </w:r>
            <w:r>
              <w:rPr>
                <w:noProof/>
                <w:webHidden/>
              </w:rPr>
              <w:t>26</w:t>
            </w:r>
            <w:r>
              <w:rPr>
                <w:noProof/>
                <w:webHidden/>
              </w:rPr>
              <w:fldChar w:fldCharType="end"/>
            </w:r>
          </w:hyperlink>
        </w:p>
        <w:p w14:paraId="04D44A8C" w14:textId="47E98457"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5" w:history="1">
            <w:r w:rsidRPr="00617971">
              <w:rPr>
                <w:rStyle w:val="Hipervnculo"/>
                <w:rFonts w:cs="Calibri"/>
                <w:noProof/>
              </w:rPr>
              <w:t>SP_CREA_PRODUCTO</w:t>
            </w:r>
            <w:r>
              <w:rPr>
                <w:noProof/>
                <w:webHidden/>
              </w:rPr>
              <w:tab/>
            </w:r>
            <w:r>
              <w:rPr>
                <w:noProof/>
                <w:webHidden/>
              </w:rPr>
              <w:fldChar w:fldCharType="begin"/>
            </w:r>
            <w:r>
              <w:rPr>
                <w:noProof/>
                <w:webHidden/>
              </w:rPr>
              <w:instrText xml:space="preserve"> PAGEREF _Toc203149455 \h </w:instrText>
            </w:r>
            <w:r>
              <w:rPr>
                <w:noProof/>
                <w:webHidden/>
              </w:rPr>
            </w:r>
            <w:r>
              <w:rPr>
                <w:noProof/>
                <w:webHidden/>
              </w:rPr>
              <w:fldChar w:fldCharType="separate"/>
            </w:r>
            <w:r>
              <w:rPr>
                <w:noProof/>
                <w:webHidden/>
              </w:rPr>
              <w:t>26</w:t>
            </w:r>
            <w:r>
              <w:rPr>
                <w:noProof/>
                <w:webHidden/>
              </w:rPr>
              <w:fldChar w:fldCharType="end"/>
            </w:r>
          </w:hyperlink>
        </w:p>
        <w:p w14:paraId="5F3CA294" w14:textId="22FB8DFC"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6" w:history="1">
            <w:r w:rsidRPr="00617971">
              <w:rPr>
                <w:rStyle w:val="Hipervnculo"/>
                <w:rFonts w:cs="Calibri"/>
                <w:noProof/>
              </w:rPr>
              <w:t>SP_</w:t>
            </w:r>
            <w:r w:rsidRPr="00617971">
              <w:rPr>
                <w:rStyle w:val="Hipervnculo"/>
                <w:noProof/>
              </w:rPr>
              <w:t xml:space="preserve"> </w:t>
            </w:r>
            <w:r w:rsidRPr="00617971">
              <w:rPr>
                <w:rStyle w:val="Hipervnculo"/>
                <w:rFonts w:cs="Calibri"/>
                <w:noProof/>
              </w:rPr>
              <w:t>ACTUALIZA_ PRODUCTO</w:t>
            </w:r>
            <w:r>
              <w:rPr>
                <w:noProof/>
                <w:webHidden/>
              </w:rPr>
              <w:tab/>
            </w:r>
            <w:r>
              <w:rPr>
                <w:noProof/>
                <w:webHidden/>
              </w:rPr>
              <w:fldChar w:fldCharType="begin"/>
            </w:r>
            <w:r>
              <w:rPr>
                <w:noProof/>
                <w:webHidden/>
              </w:rPr>
              <w:instrText xml:space="preserve"> PAGEREF _Toc203149456 \h </w:instrText>
            </w:r>
            <w:r>
              <w:rPr>
                <w:noProof/>
                <w:webHidden/>
              </w:rPr>
            </w:r>
            <w:r>
              <w:rPr>
                <w:noProof/>
                <w:webHidden/>
              </w:rPr>
              <w:fldChar w:fldCharType="separate"/>
            </w:r>
            <w:r>
              <w:rPr>
                <w:noProof/>
                <w:webHidden/>
              </w:rPr>
              <w:t>26</w:t>
            </w:r>
            <w:r>
              <w:rPr>
                <w:noProof/>
                <w:webHidden/>
              </w:rPr>
              <w:fldChar w:fldCharType="end"/>
            </w:r>
          </w:hyperlink>
        </w:p>
        <w:p w14:paraId="3435F56D" w14:textId="60A9AE2C"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7" w:history="1">
            <w:r w:rsidRPr="00617971">
              <w:rPr>
                <w:rStyle w:val="Hipervnculo"/>
                <w:rFonts w:cs="Calibri"/>
                <w:noProof/>
              </w:rPr>
              <w:t>SP_</w:t>
            </w:r>
            <w:r w:rsidRPr="00617971">
              <w:rPr>
                <w:rStyle w:val="Hipervnculo"/>
                <w:noProof/>
              </w:rPr>
              <w:t xml:space="preserve"> </w:t>
            </w:r>
            <w:r w:rsidRPr="00617971">
              <w:rPr>
                <w:rStyle w:val="Hipervnculo"/>
                <w:rFonts w:cs="Calibri"/>
                <w:noProof/>
              </w:rPr>
              <w:t>ELIMINA_PRODUCTO</w:t>
            </w:r>
            <w:r>
              <w:rPr>
                <w:noProof/>
                <w:webHidden/>
              </w:rPr>
              <w:tab/>
            </w:r>
            <w:r>
              <w:rPr>
                <w:noProof/>
                <w:webHidden/>
              </w:rPr>
              <w:fldChar w:fldCharType="begin"/>
            </w:r>
            <w:r>
              <w:rPr>
                <w:noProof/>
                <w:webHidden/>
              </w:rPr>
              <w:instrText xml:space="preserve"> PAGEREF _Toc203149457 \h </w:instrText>
            </w:r>
            <w:r>
              <w:rPr>
                <w:noProof/>
                <w:webHidden/>
              </w:rPr>
            </w:r>
            <w:r>
              <w:rPr>
                <w:noProof/>
                <w:webHidden/>
              </w:rPr>
              <w:fldChar w:fldCharType="separate"/>
            </w:r>
            <w:r>
              <w:rPr>
                <w:noProof/>
                <w:webHidden/>
              </w:rPr>
              <w:t>27</w:t>
            </w:r>
            <w:r>
              <w:rPr>
                <w:noProof/>
                <w:webHidden/>
              </w:rPr>
              <w:fldChar w:fldCharType="end"/>
            </w:r>
          </w:hyperlink>
        </w:p>
        <w:p w14:paraId="151516BD" w14:textId="51251627"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8" w:history="1">
            <w:r w:rsidRPr="00617971">
              <w:rPr>
                <w:rStyle w:val="Hipervnculo"/>
                <w:rFonts w:cs="Calibri"/>
                <w:noProof/>
              </w:rPr>
              <w:t>SP_CREA_SERVICIO</w:t>
            </w:r>
            <w:r>
              <w:rPr>
                <w:noProof/>
                <w:webHidden/>
              </w:rPr>
              <w:tab/>
            </w:r>
            <w:r>
              <w:rPr>
                <w:noProof/>
                <w:webHidden/>
              </w:rPr>
              <w:fldChar w:fldCharType="begin"/>
            </w:r>
            <w:r>
              <w:rPr>
                <w:noProof/>
                <w:webHidden/>
              </w:rPr>
              <w:instrText xml:space="preserve"> PAGEREF _Toc203149458 \h </w:instrText>
            </w:r>
            <w:r>
              <w:rPr>
                <w:noProof/>
                <w:webHidden/>
              </w:rPr>
            </w:r>
            <w:r>
              <w:rPr>
                <w:noProof/>
                <w:webHidden/>
              </w:rPr>
              <w:fldChar w:fldCharType="separate"/>
            </w:r>
            <w:r>
              <w:rPr>
                <w:noProof/>
                <w:webHidden/>
              </w:rPr>
              <w:t>27</w:t>
            </w:r>
            <w:r>
              <w:rPr>
                <w:noProof/>
                <w:webHidden/>
              </w:rPr>
              <w:fldChar w:fldCharType="end"/>
            </w:r>
          </w:hyperlink>
        </w:p>
        <w:p w14:paraId="651616B7" w14:textId="36D9E2D5"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59" w:history="1">
            <w:r w:rsidRPr="00617971">
              <w:rPr>
                <w:rStyle w:val="Hipervnculo"/>
                <w:rFonts w:cs="Calibri"/>
                <w:noProof/>
              </w:rPr>
              <w:t>SP_</w:t>
            </w:r>
            <w:r w:rsidRPr="00617971">
              <w:rPr>
                <w:rStyle w:val="Hipervnculo"/>
                <w:noProof/>
              </w:rPr>
              <w:t xml:space="preserve"> </w:t>
            </w:r>
            <w:r w:rsidRPr="00617971">
              <w:rPr>
                <w:rStyle w:val="Hipervnculo"/>
                <w:rFonts w:cs="Calibri"/>
                <w:noProof/>
              </w:rPr>
              <w:t>ACTUALIZA_ SERVICIO</w:t>
            </w:r>
            <w:r>
              <w:rPr>
                <w:noProof/>
                <w:webHidden/>
              </w:rPr>
              <w:tab/>
            </w:r>
            <w:r>
              <w:rPr>
                <w:noProof/>
                <w:webHidden/>
              </w:rPr>
              <w:fldChar w:fldCharType="begin"/>
            </w:r>
            <w:r>
              <w:rPr>
                <w:noProof/>
                <w:webHidden/>
              </w:rPr>
              <w:instrText xml:space="preserve"> PAGEREF _Toc203149459 \h </w:instrText>
            </w:r>
            <w:r>
              <w:rPr>
                <w:noProof/>
                <w:webHidden/>
              </w:rPr>
            </w:r>
            <w:r>
              <w:rPr>
                <w:noProof/>
                <w:webHidden/>
              </w:rPr>
              <w:fldChar w:fldCharType="separate"/>
            </w:r>
            <w:r>
              <w:rPr>
                <w:noProof/>
                <w:webHidden/>
              </w:rPr>
              <w:t>27</w:t>
            </w:r>
            <w:r>
              <w:rPr>
                <w:noProof/>
                <w:webHidden/>
              </w:rPr>
              <w:fldChar w:fldCharType="end"/>
            </w:r>
          </w:hyperlink>
        </w:p>
        <w:p w14:paraId="1B726451" w14:textId="2A49BB9B"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0" w:history="1">
            <w:r w:rsidRPr="00617971">
              <w:rPr>
                <w:rStyle w:val="Hipervnculo"/>
                <w:rFonts w:cs="Calibri"/>
                <w:noProof/>
              </w:rPr>
              <w:t>SP_</w:t>
            </w:r>
            <w:r w:rsidRPr="00617971">
              <w:rPr>
                <w:rStyle w:val="Hipervnculo"/>
                <w:noProof/>
              </w:rPr>
              <w:t xml:space="preserve"> </w:t>
            </w:r>
            <w:r w:rsidRPr="00617971">
              <w:rPr>
                <w:rStyle w:val="Hipervnculo"/>
                <w:rFonts w:cs="Calibri"/>
                <w:noProof/>
              </w:rPr>
              <w:t>ELIMINA_ SERVICIO</w:t>
            </w:r>
            <w:r>
              <w:rPr>
                <w:noProof/>
                <w:webHidden/>
              </w:rPr>
              <w:tab/>
            </w:r>
            <w:r>
              <w:rPr>
                <w:noProof/>
                <w:webHidden/>
              </w:rPr>
              <w:fldChar w:fldCharType="begin"/>
            </w:r>
            <w:r>
              <w:rPr>
                <w:noProof/>
                <w:webHidden/>
              </w:rPr>
              <w:instrText xml:space="preserve"> PAGEREF _Toc203149460 \h </w:instrText>
            </w:r>
            <w:r>
              <w:rPr>
                <w:noProof/>
                <w:webHidden/>
              </w:rPr>
            </w:r>
            <w:r>
              <w:rPr>
                <w:noProof/>
                <w:webHidden/>
              </w:rPr>
              <w:fldChar w:fldCharType="separate"/>
            </w:r>
            <w:r>
              <w:rPr>
                <w:noProof/>
                <w:webHidden/>
              </w:rPr>
              <w:t>27</w:t>
            </w:r>
            <w:r>
              <w:rPr>
                <w:noProof/>
                <w:webHidden/>
              </w:rPr>
              <w:fldChar w:fldCharType="end"/>
            </w:r>
          </w:hyperlink>
        </w:p>
        <w:p w14:paraId="0E7F383E" w14:textId="752213A3"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1" w:history="1">
            <w:r w:rsidRPr="00617971">
              <w:rPr>
                <w:rStyle w:val="Hipervnculo"/>
                <w:rFonts w:cs="Calibri"/>
                <w:noProof/>
              </w:rPr>
              <w:t>SP_CREA_ TECNICO</w:t>
            </w:r>
            <w:r>
              <w:rPr>
                <w:noProof/>
                <w:webHidden/>
              </w:rPr>
              <w:tab/>
            </w:r>
            <w:r>
              <w:rPr>
                <w:noProof/>
                <w:webHidden/>
              </w:rPr>
              <w:fldChar w:fldCharType="begin"/>
            </w:r>
            <w:r>
              <w:rPr>
                <w:noProof/>
                <w:webHidden/>
              </w:rPr>
              <w:instrText xml:space="preserve"> PAGEREF _Toc203149461 \h </w:instrText>
            </w:r>
            <w:r>
              <w:rPr>
                <w:noProof/>
                <w:webHidden/>
              </w:rPr>
            </w:r>
            <w:r>
              <w:rPr>
                <w:noProof/>
                <w:webHidden/>
              </w:rPr>
              <w:fldChar w:fldCharType="separate"/>
            </w:r>
            <w:r>
              <w:rPr>
                <w:noProof/>
                <w:webHidden/>
              </w:rPr>
              <w:t>27</w:t>
            </w:r>
            <w:r>
              <w:rPr>
                <w:noProof/>
                <w:webHidden/>
              </w:rPr>
              <w:fldChar w:fldCharType="end"/>
            </w:r>
          </w:hyperlink>
        </w:p>
        <w:p w14:paraId="419D5A92" w14:textId="4F9D81CB"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2" w:history="1">
            <w:r w:rsidRPr="00617971">
              <w:rPr>
                <w:rStyle w:val="Hipervnculo"/>
                <w:rFonts w:cs="Calibri"/>
                <w:noProof/>
              </w:rPr>
              <w:t>SP_</w:t>
            </w:r>
            <w:r w:rsidRPr="00617971">
              <w:rPr>
                <w:rStyle w:val="Hipervnculo"/>
                <w:noProof/>
              </w:rPr>
              <w:t xml:space="preserve"> </w:t>
            </w:r>
            <w:r w:rsidRPr="00617971">
              <w:rPr>
                <w:rStyle w:val="Hipervnculo"/>
                <w:rFonts w:cs="Calibri"/>
                <w:noProof/>
              </w:rPr>
              <w:t>ACTUALIZA_ TECNICO</w:t>
            </w:r>
            <w:r>
              <w:rPr>
                <w:noProof/>
                <w:webHidden/>
              </w:rPr>
              <w:tab/>
            </w:r>
            <w:r>
              <w:rPr>
                <w:noProof/>
                <w:webHidden/>
              </w:rPr>
              <w:fldChar w:fldCharType="begin"/>
            </w:r>
            <w:r>
              <w:rPr>
                <w:noProof/>
                <w:webHidden/>
              </w:rPr>
              <w:instrText xml:space="preserve"> PAGEREF _Toc203149462 \h </w:instrText>
            </w:r>
            <w:r>
              <w:rPr>
                <w:noProof/>
                <w:webHidden/>
              </w:rPr>
            </w:r>
            <w:r>
              <w:rPr>
                <w:noProof/>
                <w:webHidden/>
              </w:rPr>
              <w:fldChar w:fldCharType="separate"/>
            </w:r>
            <w:r>
              <w:rPr>
                <w:noProof/>
                <w:webHidden/>
              </w:rPr>
              <w:t>28</w:t>
            </w:r>
            <w:r>
              <w:rPr>
                <w:noProof/>
                <w:webHidden/>
              </w:rPr>
              <w:fldChar w:fldCharType="end"/>
            </w:r>
          </w:hyperlink>
        </w:p>
        <w:p w14:paraId="4CA867C8" w14:textId="723CAC6D"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3" w:history="1">
            <w:r w:rsidRPr="00617971">
              <w:rPr>
                <w:rStyle w:val="Hipervnculo"/>
                <w:rFonts w:cs="Calibri"/>
                <w:noProof/>
              </w:rPr>
              <w:t>SP_</w:t>
            </w:r>
            <w:r w:rsidRPr="00617971">
              <w:rPr>
                <w:rStyle w:val="Hipervnculo"/>
                <w:noProof/>
              </w:rPr>
              <w:t xml:space="preserve"> </w:t>
            </w:r>
            <w:r w:rsidRPr="00617971">
              <w:rPr>
                <w:rStyle w:val="Hipervnculo"/>
                <w:rFonts w:cs="Calibri"/>
                <w:noProof/>
              </w:rPr>
              <w:t>ELIMINA_TECNICO</w:t>
            </w:r>
            <w:r>
              <w:rPr>
                <w:noProof/>
                <w:webHidden/>
              </w:rPr>
              <w:tab/>
            </w:r>
            <w:r>
              <w:rPr>
                <w:noProof/>
                <w:webHidden/>
              </w:rPr>
              <w:fldChar w:fldCharType="begin"/>
            </w:r>
            <w:r>
              <w:rPr>
                <w:noProof/>
                <w:webHidden/>
              </w:rPr>
              <w:instrText xml:space="preserve"> PAGEREF _Toc203149463 \h </w:instrText>
            </w:r>
            <w:r>
              <w:rPr>
                <w:noProof/>
                <w:webHidden/>
              </w:rPr>
            </w:r>
            <w:r>
              <w:rPr>
                <w:noProof/>
                <w:webHidden/>
              </w:rPr>
              <w:fldChar w:fldCharType="separate"/>
            </w:r>
            <w:r>
              <w:rPr>
                <w:noProof/>
                <w:webHidden/>
              </w:rPr>
              <w:t>28</w:t>
            </w:r>
            <w:r>
              <w:rPr>
                <w:noProof/>
                <w:webHidden/>
              </w:rPr>
              <w:fldChar w:fldCharType="end"/>
            </w:r>
          </w:hyperlink>
        </w:p>
        <w:p w14:paraId="73A24E34" w14:textId="1DD470E2"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4" w:history="1">
            <w:r w:rsidRPr="00617971">
              <w:rPr>
                <w:rStyle w:val="Hipervnculo"/>
                <w:rFonts w:cs="Calibri"/>
                <w:noProof/>
              </w:rPr>
              <w:t>SP_CREA_ ORDEN</w:t>
            </w:r>
            <w:r>
              <w:rPr>
                <w:noProof/>
                <w:webHidden/>
              </w:rPr>
              <w:tab/>
            </w:r>
            <w:r>
              <w:rPr>
                <w:noProof/>
                <w:webHidden/>
              </w:rPr>
              <w:fldChar w:fldCharType="begin"/>
            </w:r>
            <w:r>
              <w:rPr>
                <w:noProof/>
                <w:webHidden/>
              </w:rPr>
              <w:instrText xml:space="preserve"> PAGEREF _Toc203149464 \h </w:instrText>
            </w:r>
            <w:r>
              <w:rPr>
                <w:noProof/>
                <w:webHidden/>
              </w:rPr>
            </w:r>
            <w:r>
              <w:rPr>
                <w:noProof/>
                <w:webHidden/>
              </w:rPr>
              <w:fldChar w:fldCharType="separate"/>
            </w:r>
            <w:r>
              <w:rPr>
                <w:noProof/>
                <w:webHidden/>
              </w:rPr>
              <w:t>28</w:t>
            </w:r>
            <w:r>
              <w:rPr>
                <w:noProof/>
                <w:webHidden/>
              </w:rPr>
              <w:fldChar w:fldCharType="end"/>
            </w:r>
          </w:hyperlink>
        </w:p>
        <w:p w14:paraId="349F05F8" w14:textId="39292441"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5" w:history="1">
            <w:r w:rsidRPr="00617971">
              <w:rPr>
                <w:rStyle w:val="Hipervnculo"/>
                <w:rFonts w:cs="Calibri"/>
                <w:noProof/>
              </w:rPr>
              <w:t>SP_GRABA_ ORDDET</w:t>
            </w:r>
            <w:r>
              <w:rPr>
                <w:noProof/>
                <w:webHidden/>
              </w:rPr>
              <w:tab/>
            </w:r>
            <w:r>
              <w:rPr>
                <w:noProof/>
                <w:webHidden/>
              </w:rPr>
              <w:fldChar w:fldCharType="begin"/>
            </w:r>
            <w:r>
              <w:rPr>
                <w:noProof/>
                <w:webHidden/>
              </w:rPr>
              <w:instrText xml:space="preserve"> PAGEREF _Toc203149465 \h </w:instrText>
            </w:r>
            <w:r>
              <w:rPr>
                <w:noProof/>
                <w:webHidden/>
              </w:rPr>
            </w:r>
            <w:r>
              <w:rPr>
                <w:noProof/>
                <w:webHidden/>
              </w:rPr>
              <w:fldChar w:fldCharType="separate"/>
            </w:r>
            <w:r>
              <w:rPr>
                <w:noProof/>
                <w:webHidden/>
              </w:rPr>
              <w:t>28</w:t>
            </w:r>
            <w:r>
              <w:rPr>
                <w:noProof/>
                <w:webHidden/>
              </w:rPr>
              <w:fldChar w:fldCharType="end"/>
            </w:r>
          </w:hyperlink>
        </w:p>
        <w:p w14:paraId="53B4D648" w14:textId="690E9947"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6" w:history="1">
            <w:r w:rsidRPr="00617971">
              <w:rPr>
                <w:rStyle w:val="Hipervnculo"/>
                <w:rFonts w:cs="Calibri"/>
                <w:noProof/>
              </w:rPr>
              <w:t>SP_GET_ ALL</w:t>
            </w:r>
            <w:r>
              <w:rPr>
                <w:noProof/>
                <w:webHidden/>
              </w:rPr>
              <w:tab/>
            </w:r>
            <w:r>
              <w:rPr>
                <w:noProof/>
                <w:webHidden/>
              </w:rPr>
              <w:fldChar w:fldCharType="begin"/>
            </w:r>
            <w:r>
              <w:rPr>
                <w:noProof/>
                <w:webHidden/>
              </w:rPr>
              <w:instrText xml:space="preserve"> PAGEREF _Toc203149466 \h </w:instrText>
            </w:r>
            <w:r>
              <w:rPr>
                <w:noProof/>
                <w:webHidden/>
              </w:rPr>
            </w:r>
            <w:r>
              <w:rPr>
                <w:noProof/>
                <w:webHidden/>
              </w:rPr>
              <w:fldChar w:fldCharType="separate"/>
            </w:r>
            <w:r>
              <w:rPr>
                <w:noProof/>
                <w:webHidden/>
              </w:rPr>
              <w:t>29</w:t>
            </w:r>
            <w:r>
              <w:rPr>
                <w:noProof/>
                <w:webHidden/>
              </w:rPr>
              <w:fldChar w:fldCharType="end"/>
            </w:r>
          </w:hyperlink>
        </w:p>
        <w:p w14:paraId="5B8D642B" w14:textId="5BB78ABA"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7" w:history="1">
            <w:r w:rsidRPr="00617971">
              <w:rPr>
                <w:rStyle w:val="Hipervnculo"/>
                <w:rFonts w:cs="Calibri"/>
                <w:noProof/>
              </w:rPr>
              <w:t>SP_GET_ ALL_ ITEMS</w:t>
            </w:r>
            <w:r>
              <w:rPr>
                <w:noProof/>
                <w:webHidden/>
              </w:rPr>
              <w:tab/>
            </w:r>
            <w:r>
              <w:rPr>
                <w:noProof/>
                <w:webHidden/>
              </w:rPr>
              <w:fldChar w:fldCharType="begin"/>
            </w:r>
            <w:r>
              <w:rPr>
                <w:noProof/>
                <w:webHidden/>
              </w:rPr>
              <w:instrText xml:space="preserve"> PAGEREF _Toc203149467 \h </w:instrText>
            </w:r>
            <w:r>
              <w:rPr>
                <w:noProof/>
                <w:webHidden/>
              </w:rPr>
            </w:r>
            <w:r>
              <w:rPr>
                <w:noProof/>
                <w:webHidden/>
              </w:rPr>
              <w:fldChar w:fldCharType="separate"/>
            </w:r>
            <w:r>
              <w:rPr>
                <w:noProof/>
                <w:webHidden/>
              </w:rPr>
              <w:t>29</w:t>
            </w:r>
            <w:r>
              <w:rPr>
                <w:noProof/>
                <w:webHidden/>
              </w:rPr>
              <w:fldChar w:fldCharType="end"/>
            </w:r>
          </w:hyperlink>
        </w:p>
        <w:p w14:paraId="5A48A18F" w14:textId="7FA88DD0"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8" w:history="1">
            <w:r w:rsidRPr="00617971">
              <w:rPr>
                <w:rStyle w:val="Hipervnculo"/>
                <w:rFonts w:cs="Calibri"/>
                <w:noProof/>
              </w:rPr>
              <w:t>SP_GET_ ALL_ SERV</w:t>
            </w:r>
            <w:r>
              <w:rPr>
                <w:noProof/>
                <w:webHidden/>
              </w:rPr>
              <w:tab/>
            </w:r>
            <w:r>
              <w:rPr>
                <w:noProof/>
                <w:webHidden/>
              </w:rPr>
              <w:fldChar w:fldCharType="begin"/>
            </w:r>
            <w:r>
              <w:rPr>
                <w:noProof/>
                <w:webHidden/>
              </w:rPr>
              <w:instrText xml:space="preserve"> PAGEREF _Toc203149468 \h </w:instrText>
            </w:r>
            <w:r>
              <w:rPr>
                <w:noProof/>
                <w:webHidden/>
              </w:rPr>
            </w:r>
            <w:r>
              <w:rPr>
                <w:noProof/>
                <w:webHidden/>
              </w:rPr>
              <w:fldChar w:fldCharType="separate"/>
            </w:r>
            <w:r>
              <w:rPr>
                <w:noProof/>
                <w:webHidden/>
              </w:rPr>
              <w:t>29</w:t>
            </w:r>
            <w:r>
              <w:rPr>
                <w:noProof/>
                <w:webHidden/>
              </w:rPr>
              <w:fldChar w:fldCharType="end"/>
            </w:r>
          </w:hyperlink>
        </w:p>
        <w:p w14:paraId="2F6ABFEB" w14:textId="644FE43F"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69" w:history="1">
            <w:r w:rsidRPr="00617971">
              <w:rPr>
                <w:rStyle w:val="Hipervnculo"/>
                <w:rFonts w:cs="Calibri"/>
                <w:noProof/>
              </w:rPr>
              <w:t>SP_GET_ ORDENES</w:t>
            </w:r>
            <w:r>
              <w:rPr>
                <w:noProof/>
                <w:webHidden/>
              </w:rPr>
              <w:tab/>
            </w:r>
            <w:r>
              <w:rPr>
                <w:noProof/>
                <w:webHidden/>
              </w:rPr>
              <w:fldChar w:fldCharType="begin"/>
            </w:r>
            <w:r>
              <w:rPr>
                <w:noProof/>
                <w:webHidden/>
              </w:rPr>
              <w:instrText xml:space="preserve"> PAGEREF _Toc203149469 \h </w:instrText>
            </w:r>
            <w:r>
              <w:rPr>
                <w:noProof/>
                <w:webHidden/>
              </w:rPr>
            </w:r>
            <w:r>
              <w:rPr>
                <w:noProof/>
                <w:webHidden/>
              </w:rPr>
              <w:fldChar w:fldCharType="separate"/>
            </w:r>
            <w:r>
              <w:rPr>
                <w:noProof/>
                <w:webHidden/>
              </w:rPr>
              <w:t>29</w:t>
            </w:r>
            <w:r>
              <w:rPr>
                <w:noProof/>
                <w:webHidden/>
              </w:rPr>
              <w:fldChar w:fldCharType="end"/>
            </w:r>
          </w:hyperlink>
        </w:p>
        <w:p w14:paraId="2D517376" w14:textId="1C3FFAA3"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0" w:history="1">
            <w:r w:rsidRPr="00617971">
              <w:rPr>
                <w:rStyle w:val="Hipervnculo"/>
                <w:rFonts w:cs="Calibri"/>
                <w:noProof/>
              </w:rPr>
              <w:t>SP_GET_ ORDDET</w:t>
            </w:r>
            <w:r>
              <w:rPr>
                <w:noProof/>
                <w:webHidden/>
              </w:rPr>
              <w:tab/>
            </w:r>
            <w:r>
              <w:rPr>
                <w:noProof/>
                <w:webHidden/>
              </w:rPr>
              <w:fldChar w:fldCharType="begin"/>
            </w:r>
            <w:r>
              <w:rPr>
                <w:noProof/>
                <w:webHidden/>
              </w:rPr>
              <w:instrText xml:space="preserve"> PAGEREF _Toc203149470 \h </w:instrText>
            </w:r>
            <w:r>
              <w:rPr>
                <w:noProof/>
                <w:webHidden/>
              </w:rPr>
            </w:r>
            <w:r>
              <w:rPr>
                <w:noProof/>
                <w:webHidden/>
              </w:rPr>
              <w:fldChar w:fldCharType="separate"/>
            </w:r>
            <w:r>
              <w:rPr>
                <w:noProof/>
                <w:webHidden/>
              </w:rPr>
              <w:t>29</w:t>
            </w:r>
            <w:r>
              <w:rPr>
                <w:noProof/>
                <w:webHidden/>
              </w:rPr>
              <w:fldChar w:fldCharType="end"/>
            </w:r>
          </w:hyperlink>
        </w:p>
        <w:p w14:paraId="28C74E96" w14:textId="6E673179"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1" w:history="1">
            <w:r w:rsidRPr="00617971">
              <w:rPr>
                <w:rStyle w:val="Hipervnculo"/>
                <w:rFonts w:cs="Calibri"/>
                <w:noProof/>
              </w:rPr>
              <w:t>SP_GET_ RECORD</w:t>
            </w:r>
            <w:r>
              <w:rPr>
                <w:noProof/>
                <w:webHidden/>
              </w:rPr>
              <w:tab/>
            </w:r>
            <w:r>
              <w:rPr>
                <w:noProof/>
                <w:webHidden/>
              </w:rPr>
              <w:fldChar w:fldCharType="begin"/>
            </w:r>
            <w:r>
              <w:rPr>
                <w:noProof/>
                <w:webHidden/>
              </w:rPr>
              <w:instrText xml:space="preserve"> PAGEREF _Toc203149471 \h </w:instrText>
            </w:r>
            <w:r>
              <w:rPr>
                <w:noProof/>
                <w:webHidden/>
              </w:rPr>
            </w:r>
            <w:r>
              <w:rPr>
                <w:noProof/>
                <w:webHidden/>
              </w:rPr>
              <w:fldChar w:fldCharType="separate"/>
            </w:r>
            <w:r>
              <w:rPr>
                <w:noProof/>
                <w:webHidden/>
              </w:rPr>
              <w:t>30</w:t>
            </w:r>
            <w:r>
              <w:rPr>
                <w:noProof/>
                <w:webHidden/>
              </w:rPr>
              <w:fldChar w:fldCharType="end"/>
            </w:r>
          </w:hyperlink>
        </w:p>
        <w:p w14:paraId="011E865F" w14:textId="7FEEBD17"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72" w:history="1">
            <w:r w:rsidRPr="00617971">
              <w:rPr>
                <w:rStyle w:val="Hipervnculo"/>
                <w:rFonts w:cs="Calibri"/>
                <w:noProof/>
              </w:rPr>
              <w:t>Configuración de la Conexión a la Base de Datos</w:t>
            </w:r>
            <w:r>
              <w:rPr>
                <w:noProof/>
                <w:webHidden/>
              </w:rPr>
              <w:tab/>
            </w:r>
            <w:r>
              <w:rPr>
                <w:noProof/>
                <w:webHidden/>
              </w:rPr>
              <w:fldChar w:fldCharType="begin"/>
            </w:r>
            <w:r>
              <w:rPr>
                <w:noProof/>
                <w:webHidden/>
              </w:rPr>
              <w:instrText xml:space="preserve"> PAGEREF _Toc203149472 \h </w:instrText>
            </w:r>
            <w:r>
              <w:rPr>
                <w:noProof/>
                <w:webHidden/>
              </w:rPr>
            </w:r>
            <w:r>
              <w:rPr>
                <w:noProof/>
                <w:webHidden/>
              </w:rPr>
              <w:fldChar w:fldCharType="separate"/>
            </w:r>
            <w:r>
              <w:rPr>
                <w:noProof/>
                <w:webHidden/>
              </w:rPr>
              <w:t>30</w:t>
            </w:r>
            <w:r>
              <w:rPr>
                <w:noProof/>
                <w:webHidden/>
              </w:rPr>
              <w:fldChar w:fldCharType="end"/>
            </w:r>
          </w:hyperlink>
        </w:p>
        <w:p w14:paraId="0B158EA1" w14:textId="1936A0F0"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3" w:history="1">
            <w:r w:rsidRPr="00617971">
              <w:rPr>
                <w:rStyle w:val="Hipervnculo"/>
                <w:rFonts w:cstheme="minorHAnsi"/>
                <w:noProof/>
              </w:rPr>
              <w:t>Archivo de Configuración (config.php)</w:t>
            </w:r>
            <w:r>
              <w:rPr>
                <w:noProof/>
                <w:webHidden/>
              </w:rPr>
              <w:tab/>
            </w:r>
            <w:r>
              <w:rPr>
                <w:noProof/>
                <w:webHidden/>
              </w:rPr>
              <w:fldChar w:fldCharType="begin"/>
            </w:r>
            <w:r>
              <w:rPr>
                <w:noProof/>
                <w:webHidden/>
              </w:rPr>
              <w:instrText xml:space="preserve"> PAGEREF _Toc203149473 \h </w:instrText>
            </w:r>
            <w:r>
              <w:rPr>
                <w:noProof/>
                <w:webHidden/>
              </w:rPr>
            </w:r>
            <w:r>
              <w:rPr>
                <w:noProof/>
                <w:webHidden/>
              </w:rPr>
              <w:fldChar w:fldCharType="separate"/>
            </w:r>
            <w:r>
              <w:rPr>
                <w:noProof/>
                <w:webHidden/>
              </w:rPr>
              <w:t>30</w:t>
            </w:r>
            <w:r>
              <w:rPr>
                <w:noProof/>
                <w:webHidden/>
              </w:rPr>
              <w:fldChar w:fldCharType="end"/>
            </w:r>
          </w:hyperlink>
        </w:p>
        <w:p w14:paraId="550D7F18" w14:textId="3441D6DF"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4" w:history="1">
            <w:r w:rsidRPr="00617971">
              <w:rPr>
                <w:rStyle w:val="Hipervnculo"/>
                <w:rFonts w:cstheme="minorHAnsi"/>
                <w:noProof/>
              </w:rPr>
              <w:t>Función de Conexión (dbConnect())</w:t>
            </w:r>
            <w:r>
              <w:rPr>
                <w:noProof/>
                <w:webHidden/>
              </w:rPr>
              <w:tab/>
            </w:r>
            <w:r>
              <w:rPr>
                <w:noProof/>
                <w:webHidden/>
              </w:rPr>
              <w:fldChar w:fldCharType="begin"/>
            </w:r>
            <w:r>
              <w:rPr>
                <w:noProof/>
                <w:webHidden/>
              </w:rPr>
              <w:instrText xml:space="preserve"> PAGEREF _Toc203149474 \h </w:instrText>
            </w:r>
            <w:r>
              <w:rPr>
                <w:noProof/>
                <w:webHidden/>
              </w:rPr>
            </w:r>
            <w:r>
              <w:rPr>
                <w:noProof/>
                <w:webHidden/>
              </w:rPr>
              <w:fldChar w:fldCharType="separate"/>
            </w:r>
            <w:r>
              <w:rPr>
                <w:noProof/>
                <w:webHidden/>
              </w:rPr>
              <w:t>31</w:t>
            </w:r>
            <w:r>
              <w:rPr>
                <w:noProof/>
                <w:webHidden/>
              </w:rPr>
              <w:fldChar w:fldCharType="end"/>
            </w:r>
          </w:hyperlink>
        </w:p>
        <w:p w14:paraId="01D1A170" w14:textId="24C9221F"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5" w:history="1">
            <w:r w:rsidRPr="00617971">
              <w:rPr>
                <w:rStyle w:val="Hipervnculo"/>
                <w:rFonts w:cstheme="minorHAnsi"/>
                <w:noProof/>
              </w:rPr>
              <w:t>Manejo de Errores</w:t>
            </w:r>
            <w:r>
              <w:rPr>
                <w:noProof/>
                <w:webHidden/>
              </w:rPr>
              <w:tab/>
            </w:r>
            <w:r>
              <w:rPr>
                <w:noProof/>
                <w:webHidden/>
              </w:rPr>
              <w:fldChar w:fldCharType="begin"/>
            </w:r>
            <w:r>
              <w:rPr>
                <w:noProof/>
                <w:webHidden/>
              </w:rPr>
              <w:instrText xml:space="preserve"> PAGEREF _Toc203149475 \h </w:instrText>
            </w:r>
            <w:r>
              <w:rPr>
                <w:noProof/>
                <w:webHidden/>
              </w:rPr>
            </w:r>
            <w:r>
              <w:rPr>
                <w:noProof/>
                <w:webHidden/>
              </w:rPr>
              <w:fldChar w:fldCharType="separate"/>
            </w:r>
            <w:r>
              <w:rPr>
                <w:noProof/>
                <w:webHidden/>
              </w:rPr>
              <w:t>31</w:t>
            </w:r>
            <w:r>
              <w:rPr>
                <w:noProof/>
                <w:webHidden/>
              </w:rPr>
              <w:fldChar w:fldCharType="end"/>
            </w:r>
          </w:hyperlink>
        </w:p>
        <w:p w14:paraId="622AFC15" w14:textId="43775838"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6" w:history="1">
            <w:r w:rsidRPr="00617971">
              <w:rPr>
                <w:rStyle w:val="Hipervnculo"/>
                <w:rFonts w:cstheme="minorHAnsi"/>
                <w:noProof/>
              </w:rPr>
              <w:t>Seguridad</w:t>
            </w:r>
            <w:r>
              <w:rPr>
                <w:noProof/>
                <w:webHidden/>
              </w:rPr>
              <w:tab/>
            </w:r>
            <w:r>
              <w:rPr>
                <w:noProof/>
                <w:webHidden/>
              </w:rPr>
              <w:fldChar w:fldCharType="begin"/>
            </w:r>
            <w:r>
              <w:rPr>
                <w:noProof/>
                <w:webHidden/>
              </w:rPr>
              <w:instrText xml:space="preserve"> PAGEREF _Toc203149476 \h </w:instrText>
            </w:r>
            <w:r>
              <w:rPr>
                <w:noProof/>
                <w:webHidden/>
              </w:rPr>
            </w:r>
            <w:r>
              <w:rPr>
                <w:noProof/>
                <w:webHidden/>
              </w:rPr>
              <w:fldChar w:fldCharType="separate"/>
            </w:r>
            <w:r>
              <w:rPr>
                <w:noProof/>
                <w:webHidden/>
              </w:rPr>
              <w:t>31</w:t>
            </w:r>
            <w:r>
              <w:rPr>
                <w:noProof/>
                <w:webHidden/>
              </w:rPr>
              <w:fldChar w:fldCharType="end"/>
            </w:r>
          </w:hyperlink>
        </w:p>
        <w:p w14:paraId="2615ACE4" w14:textId="537AF3F7"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77" w:history="1">
            <w:r w:rsidRPr="00617971">
              <w:rPr>
                <w:rStyle w:val="Hipervnculo"/>
                <w:rFonts w:cstheme="minorHAnsi"/>
                <w:noProof/>
              </w:rPr>
              <w:t>Uso en el Sistema</w:t>
            </w:r>
            <w:r>
              <w:rPr>
                <w:noProof/>
                <w:webHidden/>
              </w:rPr>
              <w:tab/>
            </w:r>
            <w:r>
              <w:rPr>
                <w:noProof/>
                <w:webHidden/>
              </w:rPr>
              <w:fldChar w:fldCharType="begin"/>
            </w:r>
            <w:r>
              <w:rPr>
                <w:noProof/>
                <w:webHidden/>
              </w:rPr>
              <w:instrText xml:space="preserve"> PAGEREF _Toc203149477 \h </w:instrText>
            </w:r>
            <w:r>
              <w:rPr>
                <w:noProof/>
                <w:webHidden/>
              </w:rPr>
            </w:r>
            <w:r>
              <w:rPr>
                <w:noProof/>
                <w:webHidden/>
              </w:rPr>
              <w:fldChar w:fldCharType="separate"/>
            </w:r>
            <w:r>
              <w:rPr>
                <w:noProof/>
                <w:webHidden/>
              </w:rPr>
              <w:t>32</w:t>
            </w:r>
            <w:r>
              <w:rPr>
                <w:noProof/>
                <w:webHidden/>
              </w:rPr>
              <w:fldChar w:fldCharType="end"/>
            </w:r>
          </w:hyperlink>
        </w:p>
        <w:p w14:paraId="28966997" w14:textId="009EEAFC"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78" w:history="1">
            <w:r w:rsidRPr="00617971">
              <w:rPr>
                <w:rStyle w:val="Hipervnculo"/>
                <w:rFonts w:cs="Calibri"/>
                <w:noProof/>
              </w:rPr>
              <w:t>Diagrama modelo relacional</w:t>
            </w:r>
            <w:r>
              <w:rPr>
                <w:noProof/>
                <w:webHidden/>
              </w:rPr>
              <w:tab/>
            </w:r>
            <w:r>
              <w:rPr>
                <w:noProof/>
                <w:webHidden/>
              </w:rPr>
              <w:fldChar w:fldCharType="begin"/>
            </w:r>
            <w:r>
              <w:rPr>
                <w:noProof/>
                <w:webHidden/>
              </w:rPr>
              <w:instrText xml:space="preserve"> PAGEREF _Toc203149478 \h </w:instrText>
            </w:r>
            <w:r>
              <w:rPr>
                <w:noProof/>
                <w:webHidden/>
              </w:rPr>
            </w:r>
            <w:r>
              <w:rPr>
                <w:noProof/>
                <w:webHidden/>
              </w:rPr>
              <w:fldChar w:fldCharType="separate"/>
            </w:r>
            <w:r>
              <w:rPr>
                <w:noProof/>
                <w:webHidden/>
              </w:rPr>
              <w:t>32</w:t>
            </w:r>
            <w:r>
              <w:rPr>
                <w:noProof/>
                <w:webHidden/>
              </w:rPr>
              <w:fldChar w:fldCharType="end"/>
            </w:r>
          </w:hyperlink>
        </w:p>
        <w:p w14:paraId="2D5D99A0" w14:textId="5CE5ABC3" w:rsidR="008E69D2" w:rsidRDefault="008E69D2">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3149479" w:history="1">
            <w:r w:rsidRPr="00617971">
              <w:rPr>
                <w:rStyle w:val="Hipervnculo"/>
                <w:rFonts w:cs="Calibri"/>
                <w:noProof/>
              </w:rPr>
              <w:t>Diseño de pantallas</w:t>
            </w:r>
            <w:r>
              <w:rPr>
                <w:noProof/>
                <w:webHidden/>
              </w:rPr>
              <w:tab/>
            </w:r>
            <w:r>
              <w:rPr>
                <w:noProof/>
                <w:webHidden/>
              </w:rPr>
              <w:fldChar w:fldCharType="begin"/>
            </w:r>
            <w:r>
              <w:rPr>
                <w:noProof/>
                <w:webHidden/>
              </w:rPr>
              <w:instrText xml:space="preserve"> PAGEREF _Toc203149479 \h </w:instrText>
            </w:r>
            <w:r>
              <w:rPr>
                <w:noProof/>
                <w:webHidden/>
              </w:rPr>
            </w:r>
            <w:r>
              <w:rPr>
                <w:noProof/>
                <w:webHidden/>
              </w:rPr>
              <w:fldChar w:fldCharType="separate"/>
            </w:r>
            <w:r>
              <w:rPr>
                <w:noProof/>
                <w:webHidden/>
              </w:rPr>
              <w:t>33</w:t>
            </w:r>
            <w:r>
              <w:rPr>
                <w:noProof/>
                <w:webHidden/>
              </w:rPr>
              <w:fldChar w:fldCharType="end"/>
            </w:r>
          </w:hyperlink>
        </w:p>
        <w:p w14:paraId="7ADB6BCF" w14:textId="4C79F436"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80" w:history="1">
            <w:r w:rsidRPr="00617971">
              <w:rPr>
                <w:rStyle w:val="Hipervnculo"/>
                <w:rFonts w:cs="Calibri"/>
                <w:noProof/>
              </w:rPr>
              <w:t>Pantallas de Autenticación</w:t>
            </w:r>
            <w:r>
              <w:rPr>
                <w:noProof/>
                <w:webHidden/>
              </w:rPr>
              <w:tab/>
            </w:r>
            <w:r>
              <w:rPr>
                <w:noProof/>
                <w:webHidden/>
              </w:rPr>
              <w:fldChar w:fldCharType="begin"/>
            </w:r>
            <w:r>
              <w:rPr>
                <w:noProof/>
                <w:webHidden/>
              </w:rPr>
              <w:instrText xml:space="preserve"> PAGEREF _Toc203149480 \h </w:instrText>
            </w:r>
            <w:r>
              <w:rPr>
                <w:noProof/>
                <w:webHidden/>
              </w:rPr>
            </w:r>
            <w:r>
              <w:rPr>
                <w:noProof/>
                <w:webHidden/>
              </w:rPr>
              <w:fldChar w:fldCharType="separate"/>
            </w:r>
            <w:r>
              <w:rPr>
                <w:noProof/>
                <w:webHidden/>
              </w:rPr>
              <w:t>34</w:t>
            </w:r>
            <w:r>
              <w:rPr>
                <w:noProof/>
                <w:webHidden/>
              </w:rPr>
              <w:fldChar w:fldCharType="end"/>
            </w:r>
          </w:hyperlink>
        </w:p>
        <w:p w14:paraId="4EC3D87D" w14:textId="2DF1805A"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1" w:history="1">
            <w:r w:rsidRPr="00617971">
              <w:rPr>
                <w:rStyle w:val="Hipervnculo"/>
                <w:rFonts w:cs="Calibri"/>
                <w:noProof/>
              </w:rPr>
              <w:t>Diseño de la pantalla Login</w:t>
            </w:r>
            <w:r>
              <w:rPr>
                <w:noProof/>
                <w:webHidden/>
              </w:rPr>
              <w:tab/>
            </w:r>
            <w:r>
              <w:rPr>
                <w:noProof/>
                <w:webHidden/>
              </w:rPr>
              <w:fldChar w:fldCharType="begin"/>
            </w:r>
            <w:r>
              <w:rPr>
                <w:noProof/>
                <w:webHidden/>
              </w:rPr>
              <w:instrText xml:space="preserve"> PAGEREF _Toc203149481 \h </w:instrText>
            </w:r>
            <w:r>
              <w:rPr>
                <w:noProof/>
                <w:webHidden/>
              </w:rPr>
            </w:r>
            <w:r>
              <w:rPr>
                <w:noProof/>
                <w:webHidden/>
              </w:rPr>
              <w:fldChar w:fldCharType="separate"/>
            </w:r>
            <w:r>
              <w:rPr>
                <w:noProof/>
                <w:webHidden/>
              </w:rPr>
              <w:t>34</w:t>
            </w:r>
            <w:r>
              <w:rPr>
                <w:noProof/>
                <w:webHidden/>
              </w:rPr>
              <w:fldChar w:fldCharType="end"/>
            </w:r>
          </w:hyperlink>
        </w:p>
        <w:p w14:paraId="4A5509A7" w14:textId="367DC684"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82" w:history="1">
            <w:r w:rsidRPr="00617971">
              <w:rPr>
                <w:rStyle w:val="Hipervnculo"/>
                <w:rFonts w:cs="Calibri"/>
                <w:noProof/>
              </w:rPr>
              <w:t>Pantallas de Inicio</w:t>
            </w:r>
            <w:r>
              <w:rPr>
                <w:noProof/>
                <w:webHidden/>
              </w:rPr>
              <w:tab/>
            </w:r>
            <w:r>
              <w:rPr>
                <w:noProof/>
                <w:webHidden/>
              </w:rPr>
              <w:fldChar w:fldCharType="begin"/>
            </w:r>
            <w:r>
              <w:rPr>
                <w:noProof/>
                <w:webHidden/>
              </w:rPr>
              <w:instrText xml:space="preserve"> PAGEREF _Toc203149482 \h </w:instrText>
            </w:r>
            <w:r>
              <w:rPr>
                <w:noProof/>
                <w:webHidden/>
              </w:rPr>
            </w:r>
            <w:r>
              <w:rPr>
                <w:noProof/>
                <w:webHidden/>
              </w:rPr>
              <w:fldChar w:fldCharType="separate"/>
            </w:r>
            <w:r>
              <w:rPr>
                <w:noProof/>
                <w:webHidden/>
              </w:rPr>
              <w:t>35</w:t>
            </w:r>
            <w:r>
              <w:rPr>
                <w:noProof/>
                <w:webHidden/>
              </w:rPr>
              <w:fldChar w:fldCharType="end"/>
            </w:r>
          </w:hyperlink>
        </w:p>
        <w:p w14:paraId="3B602821" w14:textId="2C5E6A78"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3" w:history="1">
            <w:r w:rsidRPr="00617971">
              <w:rPr>
                <w:rStyle w:val="Hipervnculo"/>
                <w:rFonts w:cs="Calibri"/>
                <w:noProof/>
              </w:rPr>
              <w:t>Diseño de la pantalla Dashboard</w:t>
            </w:r>
            <w:r>
              <w:rPr>
                <w:noProof/>
                <w:webHidden/>
              </w:rPr>
              <w:tab/>
            </w:r>
            <w:r>
              <w:rPr>
                <w:noProof/>
                <w:webHidden/>
              </w:rPr>
              <w:fldChar w:fldCharType="begin"/>
            </w:r>
            <w:r>
              <w:rPr>
                <w:noProof/>
                <w:webHidden/>
              </w:rPr>
              <w:instrText xml:space="preserve"> PAGEREF _Toc203149483 \h </w:instrText>
            </w:r>
            <w:r>
              <w:rPr>
                <w:noProof/>
                <w:webHidden/>
              </w:rPr>
            </w:r>
            <w:r>
              <w:rPr>
                <w:noProof/>
                <w:webHidden/>
              </w:rPr>
              <w:fldChar w:fldCharType="separate"/>
            </w:r>
            <w:r>
              <w:rPr>
                <w:noProof/>
                <w:webHidden/>
              </w:rPr>
              <w:t>35</w:t>
            </w:r>
            <w:r>
              <w:rPr>
                <w:noProof/>
                <w:webHidden/>
              </w:rPr>
              <w:fldChar w:fldCharType="end"/>
            </w:r>
          </w:hyperlink>
        </w:p>
        <w:p w14:paraId="72F0595F" w14:textId="29970BE5"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4" w:history="1">
            <w:r w:rsidRPr="00617971">
              <w:rPr>
                <w:rStyle w:val="Hipervnculo"/>
                <w:rFonts w:cs="Calibri"/>
                <w:noProof/>
              </w:rPr>
              <w:t>Diseño del Sidebar</w:t>
            </w:r>
            <w:r>
              <w:rPr>
                <w:noProof/>
                <w:webHidden/>
              </w:rPr>
              <w:tab/>
            </w:r>
            <w:r>
              <w:rPr>
                <w:noProof/>
                <w:webHidden/>
              </w:rPr>
              <w:fldChar w:fldCharType="begin"/>
            </w:r>
            <w:r>
              <w:rPr>
                <w:noProof/>
                <w:webHidden/>
              </w:rPr>
              <w:instrText xml:space="preserve"> PAGEREF _Toc203149484 \h </w:instrText>
            </w:r>
            <w:r>
              <w:rPr>
                <w:noProof/>
                <w:webHidden/>
              </w:rPr>
            </w:r>
            <w:r>
              <w:rPr>
                <w:noProof/>
                <w:webHidden/>
              </w:rPr>
              <w:fldChar w:fldCharType="separate"/>
            </w:r>
            <w:r>
              <w:rPr>
                <w:noProof/>
                <w:webHidden/>
              </w:rPr>
              <w:t>36</w:t>
            </w:r>
            <w:r>
              <w:rPr>
                <w:noProof/>
                <w:webHidden/>
              </w:rPr>
              <w:fldChar w:fldCharType="end"/>
            </w:r>
          </w:hyperlink>
        </w:p>
        <w:p w14:paraId="09A1741F" w14:textId="57E52DA2"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5" w:history="1">
            <w:r w:rsidRPr="00617971">
              <w:rPr>
                <w:rStyle w:val="Hipervnculo"/>
                <w:rFonts w:cs="Calibri"/>
                <w:noProof/>
              </w:rPr>
              <w:t>Diseño de la Barra de Navegación Superior</w:t>
            </w:r>
            <w:r>
              <w:rPr>
                <w:noProof/>
                <w:webHidden/>
              </w:rPr>
              <w:tab/>
            </w:r>
            <w:r>
              <w:rPr>
                <w:noProof/>
                <w:webHidden/>
              </w:rPr>
              <w:fldChar w:fldCharType="begin"/>
            </w:r>
            <w:r>
              <w:rPr>
                <w:noProof/>
                <w:webHidden/>
              </w:rPr>
              <w:instrText xml:space="preserve"> PAGEREF _Toc203149485 \h </w:instrText>
            </w:r>
            <w:r>
              <w:rPr>
                <w:noProof/>
                <w:webHidden/>
              </w:rPr>
            </w:r>
            <w:r>
              <w:rPr>
                <w:noProof/>
                <w:webHidden/>
              </w:rPr>
              <w:fldChar w:fldCharType="separate"/>
            </w:r>
            <w:r>
              <w:rPr>
                <w:noProof/>
                <w:webHidden/>
              </w:rPr>
              <w:t>38</w:t>
            </w:r>
            <w:r>
              <w:rPr>
                <w:noProof/>
                <w:webHidden/>
              </w:rPr>
              <w:fldChar w:fldCharType="end"/>
            </w:r>
          </w:hyperlink>
        </w:p>
        <w:p w14:paraId="11F07E3D" w14:textId="4505B085"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86" w:history="1">
            <w:r w:rsidRPr="00617971">
              <w:rPr>
                <w:rStyle w:val="Hipervnculo"/>
                <w:rFonts w:cs="Calibri"/>
                <w:noProof/>
              </w:rPr>
              <w:t>Pantallas de Gestión</w:t>
            </w:r>
            <w:r>
              <w:rPr>
                <w:noProof/>
                <w:webHidden/>
              </w:rPr>
              <w:tab/>
            </w:r>
            <w:r>
              <w:rPr>
                <w:noProof/>
                <w:webHidden/>
              </w:rPr>
              <w:fldChar w:fldCharType="begin"/>
            </w:r>
            <w:r>
              <w:rPr>
                <w:noProof/>
                <w:webHidden/>
              </w:rPr>
              <w:instrText xml:space="preserve"> PAGEREF _Toc203149486 \h </w:instrText>
            </w:r>
            <w:r>
              <w:rPr>
                <w:noProof/>
                <w:webHidden/>
              </w:rPr>
            </w:r>
            <w:r>
              <w:rPr>
                <w:noProof/>
                <w:webHidden/>
              </w:rPr>
              <w:fldChar w:fldCharType="separate"/>
            </w:r>
            <w:r>
              <w:rPr>
                <w:noProof/>
                <w:webHidden/>
              </w:rPr>
              <w:t>39</w:t>
            </w:r>
            <w:r>
              <w:rPr>
                <w:noProof/>
                <w:webHidden/>
              </w:rPr>
              <w:fldChar w:fldCharType="end"/>
            </w:r>
          </w:hyperlink>
        </w:p>
        <w:p w14:paraId="5227ADBF" w14:textId="0A1DD0AB"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7" w:history="1">
            <w:r w:rsidRPr="00617971">
              <w:rPr>
                <w:rStyle w:val="Hipervnculo"/>
                <w:rFonts w:cs="Calibri"/>
                <w:noProof/>
              </w:rPr>
              <w:t>Diseño de Pantalla Listado de Clientes</w:t>
            </w:r>
            <w:r>
              <w:rPr>
                <w:noProof/>
                <w:webHidden/>
              </w:rPr>
              <w:tab/>
            </w:r>
            <w:r>
              <w:rPr>
                <w:noProof/>
                <w:webHidden/>
              </w:rPr>
              <w:fldChar w:fldCharType="begin"/>
            </w:r>
            <w:r>
              <w:rPr>
                <w:noProof/>
                <w:webHidden/>
              </w:rPr>
              <w:instrText xml:space="preserve"> PAGEREF _Toc203149487 \h </w:instrText>
            </w:r>
            <w:r>
              <w:rPr>
                <w:noProof/>
                <w:webHidden/>
              </w:rPr>
            </w:r>
            <w:r>
              <w:rPr>
                <w:noProof/>
                <w:webHidden/>
              </w:rPr>
              <w:fldChar w:fldCharType="separate"/>
            </w:r>
            <w:r>
              <w:rPr>
                <w:noProof/>
                <w:webHidden/>
              </w:rPr>
              <w:t>39</w:t>
            </w:r>
            <w:r>
              <w:rPr>
                <w:noProof/>
                <w:webHidden/>
              </w:rPr>
              <w:fldChar w:fldCharType="end"/>
            </w:r>
          </w:hyperlink>
        </w:p>
        <w:p w14:paraId="57414C15" w14:textId="4EDE1949"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8" w:history="1">
            <w:r w:rsidRPr="00617971">
              <w:rPr>
                <w:rStyle w:val="Hipervnculo"/>
                <w:rFonts w:cs="Calibri"/>
                <w:noProof/>
              </w:rPr>
              <w:t>Diseño de Pantalla Nuevo Cliente</w:t>
            </w:r>
            <w:r>
              <w:rPr>
                <w:noProof/>
                <w:webHidden/>
              </w:rPr>
              <w:tab/>
            </w:r>
            <w:r>
              <w:rPr>
                <w:noProof/>
                <w:webHidden/>
              </w:rPr>
              <w:fldChar w:fldCharType="begin"/>
            </w:r>
            <w:r>
              <w:rPr>
                <w:noProof/>
                <w:webHidden/>
              </w:rPr>
              <w:instrText xml:space="preserve"> PAGEREF _Toc203149488 \h </w:instrText>
            </w:r>
            <w:r>
              <w:rPr>
                <w:noProof/>
                <w:webHidden/>
              </w:rPr>
            </w:r>
            <w:r>
              <w:rPr>
                <w:noProof/>
                <w:webHidden/>
              </w:rPr>
              <w:fldChar w:fldCharType="separate"/>
            </w:r>
            <w:r>
              <w:rPr>
                <w:noProof/>
                <w:webHidden/>
              </w:rPr>
              <w:t>40</w:t>
            </w:r>
            <w:r>
              <w:rPr>
                <w:noProof/>
                <w:webHidden/>
              </w:rPr>
              <w:fldChar w:fldCharType="end"/>
            </w:r>
          </w:hyperlink>
        </w:p>
        <w:p w14:paraId="7F109758" w14:textId="06246303"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89" w:history="1">
            <w:r w:rsidRPr="00617971">
              <w:rPr>
                <w:rStyle w:val="Hipervnculo"/>
                <w:rFonts w:cs="Calibri"/>
                <w:noProof/>
              </w:rPr>
              <w:t>Diseño de Pantalla Editar Cliente</w:t>
            </w:r>
            <w:r>
              <w:rPr>
                <w:noProof/>
                <w:webHidden/>
              </w:rPr>
              <w:tab/>
            </w:r>
            <w:r>
              <w:rPr>
                <w:noProof/>
                <w:webHidden/>
              </w:rPr>
              <w:fldChar w:fldCharType="begin"/>
            </w:r>
            <w:r>
              <w:rPr>
                <w:noProof/>
                <w:webHidden/>
              </w:rPr>
              <w:instrText xml:space="preserve"> PAGEREF _Toc203149489 \h </w:instrText>
            </w:r>
            <w:r>
              <w:rPr>
                <w:noProof/>
                <w:webHidden/>
              </w:rPr>
            </w:r>
            <w:r>
              <w:rPr>
                <w:noProof/>
                <w:webHidden/>
              </w:rPr>
              <w:fldChar w:fldCharType="separate"/>
            </w:r>
            <w:r>
              <w:rPr>
                <w:noProof/>
                <w:webHidden/>
              </w:rPr>
              <w:t>42</w:t>
            </w:r>
            <w:r>
              <w:rPr>
                <w:noProof/>
                <w:webHidden/>
              </w:rPr>
              <w:fldChar w:fldCharType="end"/>
            </w:r>
          </w:hyperlink>
        </w:p>
        <w:p w14:paraId="3A8B0361" w14:textId="6F9D90B0"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0" w:history="1">
            <w:r w:rsidRPr="00617971">
              <w:rPr>
                <w:rStyle w:val="Hipervnculo"/>
                <w:rFonts w:cs="Calibri"/>
                <w:noProof/>
              </w:rPr>
              <w:t>Diseño de Pantalla Listado de Productos</w:t>
            </w:r>
            <w:r>
              <w:rPr>
                <w:noProof/>
                <w:webHidden/>
              </w:rPr>
              <w:tab/>
            </w:r>
            <w:r>
              <w:rPr>
                <w:noProof/>
                <w:webHidden/>
              </w:rPr>
              <w:fldChar w:fldCharType="begin"/>
            </w:r>
            <w:r>
              <w:rPr>
                <w:noProof/>
                <w:webHidden/>
              </w:rPr>
              <w:instrText xml:space="preserve"> PAGEREF _Toc203149490 \h </w:instrText>
            </w:r>
            <w:r>
              <w:rPr>
                <w:noProof/>
                <w:webHidden/>
              </w:rPr>
            </w:r>
            <w:r>
              <w:rPr>
                <w:noProof/>
                <w:webHidden/>
              </w:rPr>
              <w:fldChar w:fldCharType="separate"/>
            </w:r>
            <w:r>
              <w:rPr>
                <w:noProof/>
                <w:webHidden/>
              </w:rPr>
              <w:t>44</w:t>
            </w:r>
            <w:r>
              <w:rPr>
                <w:noProof/>
                <w:webHidden/>
              </w:rPr>
              <w:fldChar w:fldCharType="end"/>
            </w:r>
          </w:hyperlink>
        </w:p>
        <w:p w14:paraId="020D762F" w14:textId="37585ECF"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1" w:history="1">
            <w:r w:rsidRPr="00617971">
              <w:rPr>
                <w:rStyle w:val="Hipervnculo"/>
                <w:rFonts w:cs="Calibri"/>
                <w:noProof/>
              </w:rPr>
              <w:t>Diseño de Pantalla Nuevo Producto</w:t>
            </w:r>
            <w:r>
              <w:rPr>
                <w:noProof/>
                <w:webHidden/>
              </w:rPr>
              <w:tab/>
            </w:r>
            <w:r>
              <w:rPr>
                <w:noProof/>
                <w:webHidden/>
              </w:rPr>
              <w:fldChar w:fldCharType="begin"/>
            </w:r>
            <w:r>
              <w:rPr>
                <w:noProof/>
                <w:webHidden/>
              </w:rPr>
              <w:instrText xml:space="preserve"> PAGEREF _Toc203149491 \h </w:instrText>
            </w:r>
            <w:r>
              <w:rPr>
                <w:noProof/>
                <w:webHidden/>
              </w:rPr>
            </w:r>
            <w:r>
              <w:rPr>
                <w:noProof/>
                <w:webHidden/>
              </w:rPr>
              <w:fldChar w:fldCharType="separate"/>
            </w:r>
            <w:r>
              <w:rPr>
                <w:noProof/>
                <w:webHidden/>
              </w:rPr>
              <w:t>45</w:t>
            </w:r>
            <w:r>
              <w:rPr>
                <w:noProof/>
                <w:webHidden/>
              </w:rPr>
              <w:fldChar w:fldCharType="end"/>
            </w:r>
          </w:hyperlink>
        </w:p>
        <w:p w14:paraId="597BA9A9" w14:textId="4E0EA2C4"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2" w:history="1">
            <w:r w:rsidRPr="00617971">
              <w:rPr>
                <w:rStyle w:val="Hipervnculo"/>
                <w:rFonts w:cs="Calibri"/>
                <w:noProof/>
              </w:rPr>
              <w:t>Diseño de Pantalla Editar Producto</w:t>
            </w:r>
            <w:r>
              <w:rPr>
                <w:noProof/>
                <w:webHidden/>
              </w:rPr>
              <w:tab/>
            </w:r>
            <w:r>
              <w:rPr>
                <w:noProof/>
                <w:webHidden/>
              </w:rPr>
              <w:fldChar w:fldCharType="begin"/>
            </w:r>
            <w:r>
              <w:rPr>
                <w:noProof/>
                <w:webHidden/>
              </w:rPr>
              <w:instrText xml:space="preserve"> PAGEREF _Toc203149492 \h </w:instrText>
            </w:r>
            <w:r>
              <w:rPr>
                <w:noProof/>
                <w:webHidden/>
              </w:rPr>
            </w:r>
            <w:r>
              <w:rPr>
                <w:noProof/>
                <w:webHidden/>
              </w:rPr>
              <w:fldChar w:fldCharType="separate"/>
            </w:r>
            <w:r>
              <w:rPr>
                <w:noProof/>
                <w:webHidden/>
              </w:rPr>
              <w:t>47</w:t>
            </w:r>
            <w:r>
              <w:rPr>
                <w:noProof/>
                <w:webHidden/>
              </w:rPr>
              <w:fldChar w:fldCharType="end"/>
            </w:r>
          </w:hyperlink>
        </w:p>
        <w:p w14:paraId="7828A843" w14:textId="32AA81E7"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3" w:history="1">
            <w:r w:rsidRPr="00617971">
              <w:rPr>
                <w:rStyle w:val="Hipervnculo"/>
                <w:rFonts w:cs="Calibri"/>
                <w:noProof/>
              </w:rPr>
              <w:t>Diseño de Pantalla Listado de Servicios</w:t>
            </w:r>
            <w:r>
              <w:rPr>
                <w:noProof/>
                <w:webHidden/>
              </w:rPr>
              <w:tab/>
            </w:r>
            <w:r>
              <w:rPr>
                <w:noProof/>
                <w:webHidden/>
              </w:rPr>
              <w:fldChar w:fldCharType="begin"/>
            </w:r>
            <w:r>
              <w:rPr>
                <w:noProof/>
                <w:webHidden/>
              </w:rPr>
              <w:instrText xml:space="preserve"> PAGEREF _Toc203149493 \h </w:instrText>
            </w:r>
            <w:r>
              <w:rPr>
                <w:noProof/>
                <w:webHidden/>
              </w:rPr>
            </w:r>
            <w:r>
              <w:rPr>
                <w:noProof/>
                <w:webHidden/>
              </w:rPr>
              <w:fldChar w:fldCharType="separate"/>
            </w:r>
            <w:r>
              <w:rPr>
                <w:noProof/>
                <w:webHidden/>
              </w:rPr>
              <w:t>49</w:t>
            </w:r>
            <w:r>
              <w:rPr>
                <w:noProof/>
                <w:webHidden/>
              </w:rPr>
              <w:fldChar w:fldCharType="end"/>
            </w:r>
          </w:hyperlink>
        </w:p>
        <w:p w14:paraId="4ACC0A73" w14:textId="6D4E5DBE"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4" w:history="1">
            <w:r w:rsidRPr="00617971">
              <w:rPr>
                <w:rStyle w:val="Hipervnculo"/>
                <w:rFonts w:cs="Calibri"/>
                <w:noProof/>
              </w:rPr>
              <w:t>Diseño de Pantalla Nuevo Servicio</w:t>
            </w:r>
            <w:r>
              <w:rPr>
                <w:noProof/>
                <w:webHidden/>
              </w:rPr>
              <w:tab/>
            </w:r>
            <w:r>
              <w:rPr>
                <w:noProof/>
                <w:webHidden/>
              </w:rPr>
              <w:fldChar w:fldCharType="begin"/>
            </w:r>
            <w:r>
              <w:rPr>
                <w:noProof/>
                <w:webHidden/>
              </w:rPr>
              <w:instrText xml:space="preserve"> PAGEREF _Toc203149494 \h </w:instrText>
            </w:r>
            <w:r>
              <w:rPr>
                <w:noProof/>
                <w:webHidden/>
              </w:rPr>
            </w:r>
            <w:r>
              <w:rPr>
                <w:noProof/>
                <w:webHidden/>
              </w:rPr>
              <w:fldChar w:fldCharType="separate"/>
            </w:r>
            <w:r>
              <w:rPr>
                <w:noProof/>
                <w:webHidden/>
              </w:rPr>
              <w:t>50</w:t>
            </w:r>
            <w:r>
              <w:rPr>
                <w:noProof/>
                <w:webHidden/>
              </w:rPr>
              <w:fldChar w:fldCharType="end"/>
            </w:r>
          </w:hyperlink>
        </w:p>
        <w:p w14:paraId="10B9BE37" w14:textId="30E221AE"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5" w:history="1">
            <w:r w:rsidRPr="00617971">
              <w:rPr>
                <w:rStyle w:val="Hipervnculo"/>
                <w:rFonts w:cs="Calibri"/>
                <w:noProof/>
              </w:rPr>
              <w:t>Diseño de Pantalla Editar Servicio</w:t>
            </w:r>
            <w:r>
              <w:rPr>
                <w:noProof/>
                <w:webHidden/>
              </w:rPr>
              <w:tab/>
            </w:r>
            <w:r>
              <w:rPr>
                <w:noProof/>
                <w:webHidden/>
              </w:rPr>
              <w:fldChar w:fldCharType="begin"/>
            </w:r>
            <w:r>
              <w:rPr>
                <w:noProof/>
                <w:webHidden/>
              </w:rPr>
              <w:instrText xml:space="preserve"> PAGEREF _Toc203149495 \h </w:instrText>
            </w:r>
            <w:r>
              <w:rPr>
                <w:noProof/>
                <w:webHidden/>
              </w:rPr>
            </w:r>
            <w:r>
              <w:rPr>
                <w:noProof/>
                <w:webHidden/>
              </w:rPr>
              <w:fldChar w:fldCharType="separate"/>
            </w:r>
            <w:r>
              <w:rPr>
                <w:noProof/>
                <w:webHidden/>
              </w:rPr>
              <w:t>51</w:t>
            </w:r>
            <w:r>
              <w:rPr>
                <w:noProof/>
                <w:webHidden/>
              </w:rPr>
              <w:fldChar w:fldCharType="end"/>
            </w:r>
          </w:hyperlink>
        </w:p>
        <w:p w14:paraId="40C2EEB1" w14:textId="2E6CF2E2"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6" w:history="1">
            <w:r w:rsidRPr="00617971">
              <w:rPr>
                <w:rStyle w:val="Hipervnculo"/>
                <w:rFonts w:cs="Calibri"/>
                <w:noProof/>
              </w:rPr>
              <w:t>Diseño de Pantalla Listado de Técnicos</w:t>
            </w:r>
            <w:r>
              <w:rPr>
                <w:noProof/>
                <w:webHidden/>
              </w:rPr>
              <w:tab/>
            </w:r>
            <w:r>
              <w:rPr>
                <w:noProof/>
                <w:webHidden/>
              </w:rPr>
              <w:fldChar w:fldCharType="begin"/>
            </w:r>
            <w:r>
              <w:rPr>
                <w:noProof/>
                <w:webHidden/>
              </w:rPr>
              <w:instrText xml:space="preserve"> PAGEREF _Toc203149496 \h </w:instrText>
            </w:r>
            <w:r>
              <w:rPr>
                <w:noProof/>
                <w:webHidden/>
              </w:rPr>
            </w:r>
            <w:r>
              <w:rPr>
                <w:noProof/>
                <w:webHidden/>
              </w:rPr>
              <w:fldChar w:fldCharType="separate"/>
            </w:r>
            <w:r>
              <w:rPr>
                <w:noProof/>
                <w:webHidden/>
              </w:rPr>
              <w:t>53</w:t>
            </w:r>
            <w:r>
              <w:rPr>
                <w:noProof/>
                <w:webHidden/>
              </w:rPr>
              <w:fldChar w:fldCharType="end"/>
            </w:r>
          </w:hyperlink>
        </w:p>
        <w:p w14:paraId="114BC44F" w14:textId="5A36EFD8"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7" w:history="1">
            <w:r w:rsidRPr="00617971">
              <w:rPr>
                <w:rStyle w:val="Hipervnculo"/>
                <w:rFonts w:cs="Calibri"/>
                <w:noProof/>
              </w:rPr>
              <w:t>Diseño de Pantalla Nuevo Técnico</w:t>
            </w:r>
            <w:r>
              <w:rPr>
                <w:noProof/>
                <w:webHidden/>
              </w:rPr>
              <w:tab/>
            </w:r>
            <w:r>
              <w:rPr>
                <w:noProof/>
                <w:webHidden/>
              </w:rPr>
              <w:fldChar w:fldCharType="begin"/>
            </w:r>
            <w:r>
              <w:rPr>
                <w:noProof/>
                <w:webHidden/>
              </w:rPr>
              <w:instrText xml:space="preserve"> PAGEREF _Toc203149497 \h </w:instrText>
            </w:r>
            <w:r>
              <w:rPr>
                <w:noProof/>
                <w:webHidden/>
              </w:rPr>
            </w:r>
            <w:r>
              <w:rPr>
                <w:noProof/>
                <w:webHidden/>
              </w:rPr>
              <w:fldChar w:fldCharType="separate"/>
            </w:r>
            <w:r>
              <w:rPr>
                <w:noProof/>
                <w:webHidden/>
              </w:rPr>
              <w:t>54</w:t>
            </w:r>
            <w:r>
              <w:rPr>
                <w:noProof/>
                <w:webHidden/>
              </w:rPr>
              <w:fldChar w:fldCharType="end"/>
            </w:r>
          </w:hyperlink>
        </w:p>
        <w:p w14:paraId="22B6D388" w14:textId="6564E7A1"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498" w:history="1">
            <w:r w:rsidRPr="00617971">
              <w:rPr>
                <w:rStyle w:val="Hipervnculo"/>
                <w:rFonts w:cs="Calibri"/>
                <w:noProof/>
              </w:rPr>
              <w:t>Diseño de Pantalla Editar Técnico</w:t>
            </w:r>
            <w:r>
              <w:rPr>
                <w:noProof/>
                <w:webHidden/>
              </w:rPr>
              <w:tab/>
            </w:r>
            <w:r>
              <w:rPr>
                <w:noProof/>
                <w:webHidden/>
              </w:rPr>
              <w:fldChar w:fldCharType="begin"/>
            </w:r>
            <w:r>
              <w:rPr>
                <w:noProof/>
                <w:webHidden/>
              </w:rPr>
              <w:instrText xml:space="preserve"> PAGEREF _Toc203149498 \h </w:instrText>
            </w:r>
            <w:r>
              <w:rPr>
                <w:noProof/>
                <w:webHidden/>
              </w:rPr>
            </w:r>
            <w:r>
              <w:rPr>
                <w:noProof/>
                <w:webHidden/>
              </w:rPr>
              <w:fldChar w:fldCharType="separate"/>
            </w:r>
            <w:r>
              <w:rPr>
                <w:noProof/>
                <w:webHidden/>
              </w:rPr>
              <w:t>56</w:t>
            </w:r>
            <w:r>
              <w:rPr>
                <w:noProof/>
                <w:webHidden/>
              </w:rPr>
              <w:fldChar w:fldCharType="end"/>
            </w:r>
          </w:hyperlink>
        </w:p>
        <w:p w14:paraId="5ADDD129" w14:textId="69938BBC"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499" w:history="1">
            <w:r w:rsidRPr="00617971">
              <w:rPr>
                <w:rStyle w:val="Hipervnculo"/>
                <w:rFonts w:cs="Calibri"/>
                <w:noProof/>
              </w:rPr>
              <w:t>Pantallas de Gestión de Operaciones</w:t>
            </w:r>
            <w:r>
              <w:rPr>
                <w:noProof/>
                <w:webHidden/>
              </w:rPr>
              <w:tab/>
            </w:r>
            <w:r>
              <w:rPr>
                <w:noProof/>
                <w:webHidden/>
              </w:rPr>
              <w:fldChar w:fldCharType="begin"/>
            </w:r>
            <w:r>
              <w:rPr>
                <w:noProof/>
                <w:webHidden/>
              </w:rPr>
              <w:instrText xml:space="preserve"> PAGEREF _Toc203149499 \h </w:instrText>
            </w:r>
            <w:r>
              <w:rPr>
                <w:noProof/>
                <w:webHidden/>
              </w:rPr>
            </w:r>
            <w:r>
              <w:rPr>
                <w:noProof/>
                <w:webHidden/>
              </w:rPr>
              <w:fldChar w:fldCharType="separate"/>
            </w:r>
            <w:r>
              <w:rPr>
                <w:noProof/>
                <w:webHidden/>
              </w:rPr>
              <w:t>58</w:t>
            </w:r>
            <w:r>
              <w:rPr>
                <w:noProof/>
                <w:webHidden/>
              </w:rPr>
              <w:fldChar w:fldCharType="end"/>
            </w:r>
          </w:hyperlink>
        </w:p>
        <w:p w14:paraId="0AADFA0C" w14:textId="1C0BAB13"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0" w:history="1">
            <w:r w:rsidRPr="00617971">
              <w:rPr>
                <w:rStyle w:val="Hipervnculo"/>
                <w:rFonts w:cs="Calibri"/>
                <w:noProof/>
              </w:rPr>
              <w:t>Diseño de Pantalla Crear Orden</w:t>
            </w:r>
            <w:r>
              <w:rPr>
                <w:noProof/>
                <w:webHidden/>
              </w:rPr>
              <w:tab/>
            </w:r>
            <w:r>
              <w:rPr>
                <w:noProof/>
                <w:webHidden/>
              </w:rPr>
              <w:fldChar w:fldCharType="begin"/>
            </w:r>
            <w:r>
              <w:rPr>
                <w:noProof/>
                <w:webHidden/>
              </w:rPr>
              <w:instrText xml:space="preserve"> PAGEREF _Toc203149500 \h </w:instrText>
            </w:r>
            <w:r>
              <w:rPr>
                <w:noProof/>
                <w:webHidden/>
              </w:rPr>
            </w:r>
            <w:r>
              <w:rPr>
                <w:noProof/>
                <w:webHidden/>
              </w:rPr>
              <w:fldChar w:fldCharType="separate"/>
            </w:r>
            <w:r>
              <w:rPr>
                <w:noProof/>
                <w:webHidden/>
              </w:rPr>
              <w:t>58</w:t>
            </w:r>
            <w:r>
              <w:rPr>
                <w:noProof/>
                <w:webHidden/>
              </w:rPr>
              <w:fldChar w:fldCharType="end"/>
            </w:r>
          </w:hyperlink>
        </w:p>
        <w:p w14:paraId="4F5E6444" w14:textId="7533C271"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1" w:history="1">
            <w:r w:rsidRPr="00617971">
              <w:rPr>
                <w:rStyle w:val="Hipervnculo"/>
                <w:rFonts w:cs="Calibri"/>
                <w:noProof/>
              </w:rPr>
              <w:t>Diseño de Pantalla Proceso Orden</w:t>
            </w:r>
            <w:r>
              <w:rPr>
                <w:noProof/>
                <w:webHidden/>
              </w:rPr>
              <w:tab/>
            </w:r>
            <w:r>
              <w:rPr>
                <w:noProof/>
                <w:webHidden/>
              </w:rPr>
              <w:fldChar w:fldCharType="begin"/>
            </w:r>
            <w:r>
              <w:rPr>
                <w:noProof/>
                <w:webHidden/>
              </w:rPr>
              <w:instrText xml:space="preserve"> PAGEREF _Toc203149501 \h </w:instrText>
            </w:r>
            <w:r>
              <w:rPr>
                <w:noProof/>
                <w:webHidden/>
              </w:rPr>
            </w:r>
            <w:r>
              <w:rPr>
                <w:noProof/>
                <w:webHidden/>
              </w:rPr>
              <w:fldChar w:fldCharType="separate"/>
            </w:r>
            <w:r>
              <w:rPr>
                <w:noProof/>
                <w:webHidden/>
              </w:rPr>
              <w:t>60</w:t>
            </w:r>
            <w:r>
              <w:rPr>
                <w:noProof/>
                <w:webHidden/>
              </w:rPr>
              <w:fldChar w:fldCharType="end"/>
            </w:r>
          </w:hyperlink>
        </w:p>
        <w:p w14:paraId="73397099" w14:textId="60C0AF2F"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2" w:history="1">
            <w:r w:rsidRPr="00617971">
              <w:rPr>
                <w:rStyle w:val="Hipervnculo"/>
                <w:rFonts w:cs="Calibri"/>
                <w:noProof/>
              </w:rPr>
              <w:t>Diseño de Pantalla Registrar Acciones</w:t>
            </w:r>
            <w:r>
              <w:rPr>
                <w:noProof/>
                <w:webHidden/>
              </w:rPr>
              <w:tab/>
            </w:r>
            <w:r>
              <w:rPr>
                <w:noProof/>
                <w:webHidden/>
              </w:rPr>
              <w:fldChar w:fldCharType="begin"/>
            </w:r>
            <w:r>
              <w:rPr>
                <w:noProof/>
                <w:webHidden/>
              </w:rPr>
              <w:instrText xml:space="preserve"> PAGEREF _Toc203149502 \h </w:instrText>
            </w:r>
            <w:r>
              <w:rPr>
                <w:noProof/>
                <w:webHidden/>
              </w:rPr>
            </w:r>
            <w:r>
              <w:rPr>
                <w:noProof/>
                <w:webHidden/>
              </w:rPr>
              <w:fldChar w:fldCharType="separate"/>
            </w:r>
            <w:r>
              <w:rPr>
                <w:noProof/>
                <w:webHidden/>
              </w:rPr>
              <w:t>62</w:t>
            </w:r>
            <w:r>
              <w:rPr>
                <w:noProof/>
                <w:webHidden/>
              </w:rPr>
              <w:fldChar w:fldCharType="end"/>
            </w:r>
          </w:hyperlink>
        </w:p>
        <w:p w14:paraId="7DA18CFF" w14:textId="33C303DF"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3" w:history="1">
            <w:r w:rsidRPr="00617971">
              <w:rPr>
                <w:rStyle w:val="Hipervnculo"/>
                <w:rFonts w:cs="Calibri"/>
                <w:noProof/>
              </w:rPr>
              <w:t>Diseño de Pantalla Factura Orden de Trabajo</w:t>
            </w:r>
            <w:r>
              <w:rPr>
                <w:noProof/>
                <w:webHidden/>
              </w:rPr>
              <w:tab/>
            </w:r>
            <w:r>
              <w:rPr>
                <w:noProof/>
                <w:webHidden/>
              </w:rPr>
              <w:fldChar w:fldCharType="begin"/>
            </w:r>
            <w:r>
              <w:rPr>
                <w:noProof/>
                <w:webHidden/>
              </w:rPr>
              <w:instrText xml:space="preserve"> PAGEREF _Toc203149503 \h </w:instrText>
            </w:r>
            <w:r>
              <w:rPr>
                <w:noProof/>
                <w:webHidden/>
              </w:rPr>
            </w:r>
            <w:r>
              <w:rPr>
                <w:noProof/>
                <w:webHidden/>
              </w:rPr>
              <w:fldChar w:fldCharType="separate"/>
            </w:r>
            <w:r>
              <w:rPr>
                <w:noProof/>
                <w:webHidden/>
              </w:rPr>
              <w:t>64</w:t>
            </w:r>
            <w:r>
              <w:rPr>
                <w:noProof/>
                <w:webHidden/>
              </w:rPr>
              <w:fldChar w:fldCharType="end"/>
            </w:r>
          </w:hyperlink>
        </w:p>
        <w:p w14:paraId="39AB16BC" w14:textId="333D6DCF"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4" w:history="1">
            <w:r w:rsidRPr="00617971">
              <w:rPr>
                <w:rStyle w:val="Hipervnculo"/>
                <w:rFonts w:cs="Calibri"/>
                <w:noProof/>
              </w:rPr>
              <w:t>Diseño de Pantalla Factura Detalle de Orden de Trabajo</w:t>
            </w:r>
            <w:r>
              <w:rPr>
                <w:noProof/>
                <w:webHidden/>
              </w:rPr>
              <w:tab/>
            </w:r>
            <w:r>
              <w:rPr>
                <w:noProof/>
                <w:webHidden/>
              </w:rPr>
              <w:fldChar w:fldCharType="begin"/>
            </w:r>
            <w:r>
              <w:rPr>
                <w:noProof/>
                <w:webHidden/>
              </w:rPr>
              <w:instrText xml:space="preserve"> PAGEREF _Toc203149504 \h </w:instrText>
            </w:r>
            <w:r>
              <w:rPr>
                <w:noProof/>
                <w:webHidden/>
              </w:rPr>
            </w:r>
            <w:r>
              <w:rPr>
                <w:noProof/>
                <w:webHidden/>
              </w:rPr>
              <w:fldChar w:fldCharType="separate"/>
            </w:r>
            <w:r>
              <w:rPr>
                <w:noProof/>
                <w:webHidden/>
              </w:rPr>
              <w:t>66</w:t>
            </w:r>
            <w:r>
              <w:rPr>
                <w:noProof/>
                <w:webHidden/>
              </w:rPr>
              <w:fldChar w:fldCharType="end"/>
            </w:r>
          </w:hyperlink>
        </w:p>
        <w:p w14:paraId="73940D20" w14:textId="627EA3D1" w:rsidR="008E69D2" w:rsidRDefault="008E69D2">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3149505" w:history="1">
            <w:r w:rsidRPr="00617971">
              <w:rPr>
                <w:rStyle w:val="Hipervnculo"/>
                <w:rFonts w:cs="Calibri"/>
                <w:noProof/>
              </w:rPr>
              <w:t>Pantallas de Información del Sistema</w:t>
            </w:r>
            <w:r>
              <w:rPr>
                <w:noProof/>
                <w:webHidden/>
              </w:rPr>
              <w:tab/>
            </w:r>
            <w:r>
              <w:rPr>
                <w:noProof/>
                <w:webHidden/>
              </w:rPr>
              <w:fldChar w:fldCharType="begin"/>
            </w:r>
            <w:r>
              <w:rPr>
                <w:noProof/>
                <w:webHidden/>
              </w:rPr>
              <w:instrText xml:space="preserve"> PAGEREF _Toc203149505 \h </w:instrText>
            </w:r>
            <w:r>
              <w:rPr>
                <w:noProof/>
                <w:webHidden/>
              </w:rPr>
            </w:r>
            <w:r>
              <w:rPr>
                <w:noProof/>
                <w:webHidden/>
              </w:rPr>
              <w:fldChar w:fldCharType="separate"/>
            </w:r>
            <w:r>
              <w:rPr>
                <w:noProof/>
                <w:webHidden/>
              </w:rPr>
              <w:t>68</w:t>
            </w:r>
            <w:r>
              <w:rPr>
                <w:noProof/>
                <w:webHidden/>
              </w:rPr>
              <w:fldChar w:fldCharType="end"/>
            </w:r>
          </w:hyperlink>
        </w:p>
        <w:p w14:paraId="11C874DF" w14:textId="796B2A3A"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6" w:history="1">
            <w:r w:rsidRPr="00617971">
              <w:rPr>
                <w:rStyle w:val="Hipervnculo"/>
                <w:rFonts w:cs="Calibri"/>
                <w:noProof/>
              </w:rPr>
              <w:t>Diseño de Pantalla Integrantes</w:t>
            </w:r>
            <w:r>
              <w:rPr>
                <w:noProof/>
                <w:webHidden/>
              </w:rPr>
              <w:tab/>
            </w:r>
            <w:r>
              <w:rPr>
                <w:noProof/>
                <w:webHidden/>
              </w:rPr>
              <w:fldChar w:fldCharType="begin"/>
            </w:r>
            <w:r>
              <w:rPr>
                <w:noProof/>
                <w:webHidden/>
              </w:rPr>
              <w:instrText xml:space="preserve"> PAGEREF _Toc203149506 \h </w:instrText>
            </w:r>
            <w:r>
              <w:rPr>
                <w:noProof/>
                <w:webHidden/>
              </w:rPr>
            </w:r>
            <w:r>
              <w:rPr>
                <w:noProof/>
                <w:webHidden/>
              </w:rPr>
              <w:fldChar w:fldCharType="separate"/>
            </w:r>
            <w:r>
              <w:rPr>
                <w:noProof/>
                <w:webHidden/>
              </w:rPr>
              <w:t>68</w:t>
            </w:r>
            <w:r>
              <w:rPr>
                <w:noProof/>
                <w:webHidden/>
              </w:rPr>
              <w:fldChar w:fldCharType="end"/>
            </w:r>
          </w:hyperlink>
        </w:p>
        <w:p w14:paraId="52384662" w14:textId="703CDA97" w:rsidR="008E69D2" w:rsidRDefault="008E69D2">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3149507" w:history="1">
            <w:r w:rsidRPr="00617971">
              <w:rPr>
                <w:rStyle w:val="Hipervnculo"/>
                <w:rFonts w:cs="Calibri"/>
                <w:noProof/>
              </w:rPr>
              <w:t>Diseño de Pantalla Tutor</w:t>
            </w:r>
            <w:r>
              <w:rPr>
                <w:noProof/>
                <w:webHidden/>
              </w:rPr>
              <w:tab/>
            </w:r>
            <w:r>
              <w:rPr>
                <w:noProof/>
                <w:webHidden/>
              </w:rPr>
              <w:fldChar w:fldCharType="begin"/>
            </w:r>
            <w:r>
              <w:rPr>
                <w:noProof/>
                <w:webHidden/>
              </w:rPr>
              <w:instrText xml:space="preserve"> PAGEREF _Toc203149507 \h </w:instrText>
            </w:r>
            <w:r>
              <w:rPr>
                <w:noProof/>
                <w:webHidden/>
              </w:rPr>
            </w:r>
            <w:r>
              <w:rPr>
                <w:noProof/>
                <w:webHidden/>
              </w:rPr>
              <w:fldChar w:fldCharType="separate"/>
            </w:r>
            <w:r>
              <w:rPr>
                <w:noProof/>
                <w:webHidden/>
              </w:rPr>
              <w:t>69</w:t>
            </w:r>
            <w:r>
              <w:rPr>
                <w:noProof/>
                <w:webHidden/>
              </w:rPr>
              <w:fldChar w:fldCharType="end"/>
            </w:r>
          </w:hyperlink>
        </w:p>
        <w:p w14:paraId="3014A0DB" w14:textId="53F1005B" w:rsidR="007A0475" w:rsidRDefault="00395E10">
          <w:r>
            <w:rPr>
              <w:rFonts w:ascii="Calibri" w:hAnsi="Calibri"/>
              <w:b/>
              <w:bCs/>
              <w:caps/>
              <w:sz w:val="20"/>
              <w:szCs w:val="20"/>
            </w:rPr>
            <w:fldChar w:fldCharType="end"/>
          </w:r>
        </w:p>
      </w:sdtContent>
    </w:sdt>
    <w:p w14:paraId="5228B2B5" w14:textId="1FDACF4C" w:rsidR="006A178A" w:rsidRPr="008D2231" w:rsidRDefault="006A178A" w:rsidP="008D2231">
      <w:pPr>
        <w:tabs>
          <w:tab w:val="left" w:pos="5572"/>
        </w:tabs>
        <w:rPr>
          <w:rFonts w:ascii="Calibri" w:hAnsi="Calibri" w:cs="Book Antiqua"/>
        </w:rPr>
      </w:pPr>
      <w:bookmarkStart w:id="1" w:name="_Toc384282999"/>
    </w:p>
    <w:p w14:paraId="61106209" w14:textId="77777777" w:rsidR="000F448D" w:rsidRDefault="000F448D" w:rsidP="00287FDD">
      <w:pPr>
        <w:rPr>
          <w:rFonts w:asciiTheme="minorHAnsi" w:hAnsiTheme="minorHAnsi" w:cstheme="minorHAnsi"/>
          <w:b/>
          <w:bCs/>
        </w:rPr>
      </w:pPr>
    </w:p>
    <w:p w14:paraId="40163EB1" w14:textId="77777777" w:rsidR="00BF7AD0" w:rsidRDefault="00BF7AD0" w:rsidP="00287FDD">
      <w:pPr>
        <w:rPr>
          <w:rFonts w:asciiTheme="minorHAnsi" w:hAnsiTheme="minorHAnsi" w:cstheme="minorHAnsi"/>
          <w:b/>
          <w:bCs/>
        </w:rPr>
      </w:pPr>
    </w:p>
    <w:p w14:paraId="21F6AC39" w14:textId="77777777" w:rsidR="00BF7AD0" w:rsidRDefault="00BF7AD0" w:rsidP="00287FDD">
      <w:pPr>
        <w:rPr>
          <w:rFonts w:asciiTheme="minorHAnsi" w:hAnsiTheme="minorHAnsi" w:cstheme="minorHAnsi"/>
          <w:b/>
          <w:bCs/>
        </w:rPr>
      </w:pPr>
    </w:p>
    <w:p w14:paraId="3976B765" w14:textId="77777777" w:rsidR="00BF7AD0" w:rsidRDefault="00BF7AD0" w:rsidP="00287FDD">
      <w:pPr>
        <w:rPr>
          <w:rFonts w:asciiTheme="minorHAnsi" w:hAnsiTheme="minorHAnsi" w:cstheme="minorHAnsi"/>
          <w:b/>
          <w:bCs/>
        </w:rPr>
      </w:pPr>
    </w:p>
    <w:p w14:paraId="6815AD4D" w14:textId="77777777" w:rsidR="00BF7AD0" w:rsidRDefault="00BF7AD0" w:rsidP="00287FDD">
      <w:pPr>
        <w:rPr>
          <w:rFonts w:asciiTheme="minorHAnsi" w:hAnsiTheme="minorHAnsi" w:cstheme="minorHAnsi"/>
          <w:b/>
          <w:bCs/>
        </w:rPr>
      </w:pPr>
    </w:p>
    <w:p w14:paraId="6071B279" w14:textId="77777777" w:rsidR="00BF7AD0" w:rsidRDefault="00BF7AD0" w:rsidP="00287FDD">
      <w:pPr>
        <w:rPr>
          <w:rFonts w:asciiTheme="minorHAnsi" w:hAnsiTheme="minorHAnsi" w:cstheme="minorHAnsi"/>
          <w:b/>
          <w:bCs/>
        </w:rPr>
      </w:pPr>
    </w:p>
    <w:p w14:paraId="06D60F5A" w14:textId="77777777" w:rsidR="00BF7AD0" w:rsidRDefault="00BF7AD0" w:rsidP="00287FDD">
      <w:pPr>
        <w:rPr>
          <w:rFonts w:asciiTheme="minorHAnsi" w:hAnsiTheme="minorHAnsi" w:cstheme="minorHAnsi"/>
          <w:b/>
          <w:bCs/>
        </w:rPr>
      </w:pPr>
    </w:p>
    <w:p w14:paraId="71990119" w14:textId="77777777" w:rsidR="00BF7AD0" w:rsidRDefault="00BF7AD0" w:rsidP="00287FDD">
      <w:pPr>
        <w:rPr>
          <w:rFonts w:asciiTheme="minorHAnsi" w:hAnsiTheme="minorHAnsi" w:cstheme="minorHAnsi"/>
          <w:b/>
          <w:bCs/>
        </w:rPr>
      </w:pPr>
    </w:p>
    <w:p w14:paraId="511E3D02" w14:textId="77777777" w:rsidR="00BF7AD0" w:rsidRDefault="00BF7AD0" w:rsidP="00287FDD">
      <w:pPr>
        <w:rPr>
          <w:rFonts w:asciiTheme="minorHAnsi" w:hAnsiTheme="minorHAnsi" w:cstheme="minorHAnsi"/>
          <w:b/>
          <w:bCs/>
        </w:rPr>
      </w:pPr>
    </w:p>
    <w:p w14:paraId="6BB883CD" w14:textId="77777777" w:rsidR="00BF7AD0" w:rsidRDefault="00BF7AD0" w:rsidP="00287FDD">
      <w:pPr>
        <w:rPr>
          <w:rFonts w:asciiTheme="minorHAnsi" w:hAnsiTheme="minorHAnsi" w:cstheme="minorHAnsi"/>
          <w:b/>
          <w:bCs/>
        </w:rPr>
      </w:pPr>
    </w:p>
    <w:p w14:paraId="0F0CA4C9" w14:textId="77777777" w:rsidR="00BF7AD0" w:rsidRDefault="00BF7AD0" w:rsidP="00287FDD">
      <w:pPr>
        <w:rPr>
          <w:rFonts w:asciiTheme="minorHAnsi" w:hAnsiTheme="minorHAnsi" w:cstheme="minorHAnsi"/>
          <w:b/>
          <w:bCs/>
        </w:rPr>
      </w:pPr>
    </w:p>
    <w:p w14:paraId="14E7988D" w14:textId="77777777" w:rsidR="00BF7AD0" w:rsidRDefault="00BF7AD0" w:rsidP="00287FDD">
      <w:pPr>
        <w:rPr>
          <w:rFonts w:asciiTheme="minorHAnsi" w:hAnsiTheme="minorHAnsi" w:cstheme="minorHAnsi"/>
          <w:b/>
          <w:bCs/>
        </w:rPr>
      </w:pPr>
    </w:p>
    <w:p w14:paraId="5664DDA7" w14:textId="6AF97FC3" w:rsidR="006A178A" w:rsidRDefault="004808C7" w:rsidP="004808C7">
      <w:pPr>
        <w:jc w:val="center"/>
        <w:rPr>
          <w:rFonts w:asciiTheme="minorHAnsi" w:hAnsiTheme="minorHAnsi" w:cstheme="minorHAnsi"/>
          <w:b/>
          <w:bCs/>
          <w:sz w:val="32"/>
          <w:szCs w:val="32"/>
        </w:rPr>
      </w:pPr>
      <w:r w:rsidRPr="004808C7">
        <w:rPr>
          <w:rFonts w:asciiTheme="minorHAnsi" w:hAnsiTheme="minorHAnsi" w:cstheme="minorHAnsi"/>
          <w:b/>
          <w:bCs/>
          <w:sz w:val="32"/>
          <w:szCs w:val="32"/>
        </w:rPr>
        <w:t>Manual técnico</w:t>
      </w:r>
    </w:p>
    <w:p w14:paraId="3F6EB5D6" w14:textId="77777777" w:rsidR="00EC3435" w:rsidRDefault="00EC3435" w:rsidP="00FE543A">
      <w:pPr>
        <w:rPr>
          <w:rFonts w:asciiTheme="minorHAnsi" w:hAnsiTheme="minorHAnsi" w:cstheme="minorHAnsi"/>
          <w:b/>
          <w:bCs/>
          <w:sz w:val="32"/>
          <w:szCs w:val="32"/>
        </w:rPr>
      </w:pPr>
    </w:p>
    <w:p w14:paraId="35E1F9E5" w14:textId="77777777" w:rsidR="00EC3435" w:rsidRPr="00FE543A" w:rsidRDefault="00EC3435" w:rsidP="00FE543A">
      <w:pPr>
        <w:pStyle w:val="Ttulo1"/>
        <w:jc w:val="center"/>
        <w:rPr>
          <w:rFonts w:ascii="Calibri" w:hAnsi="Calibri" w:cs="Calibri"/>
          <w:sz w:val="24"/>
          <w:szCs w:val="24"/>
        </w:rPr>
      </w:pPr>
      <w:bookmarkStart w:id="2" w:name="_Toc203149418"/>
      <w:r w:rsidRPr="00FE543A">
        <w:rPr>
          <w:rFonts w:ascii="Calibri" w:hAnsi="Calibri" w:cs="Calibri"/>
          <w:sz w:val="24"/>
          <w:szCs w:val="24"/>
        </w:rPr>
        <w:t>Introducción</w:t>
      </w:r>
      <w:bookmarkEnd w:id="2"/>
    </w:p>
    <w:p w14:paraId="2A617EAC" w14:textId="77777777" w:rsidR="00EC3435" w:rsidRPr="00EC3435" w:rsidRDefault="00EC3435" w:rsidP="00EC3435">
      <w:pPr>
        <w:jc w:val="center"/>
        <w:rPr>
          <w:rFonts w:ascii="Calibri" w:hAnsi="Calibri" w:cs="Calibri"/>
          <w:b/>
          <w:bCs/>
        </w:rPr>
      </w:pPr>
    </w:p>
    <w:p w14:paraId="393CA07B" w14:textId="5005561C" w:rsidR="00EC3435" w:rsidRDefault="00EC3435" w:rsidP="00EC3435">
      <w:pPr>
        <w:jc w:val="both"/>
        <w:rPr>
          <w:rFonts w:ascii="Calibri" w:hAnsi="Calibri" w:cs="Calibri"/>
        </w:rPr>
      </w:pPr>
      <w:r w:rsidRPr="00EC3435">
        <w:rPr>
          <w:rFonts w:ascii="Calibri" w:hAnsi="Calibri" w:cs="Calibri"/>
        </w:rPr>
        <w:t>El</w:t>
      </w:r>
      <w:r w:rsidR="0001749A" w:rsidRPr="0001749A">
        <w:rPr>
          <w:rFonts w:ascii="Calibri" w:hAnsi="Calibri" w:cs="Calibri"/>
        </w:rPr>
        <w:t xml:space="preserve"> presente manual técnico del sistema SmartFix ha sido diseñado como una guía detallada y exhaustiva para administradores, técnicos y personal encargado de la implementación y mantenimiento del software. Su propósito es proporcionar toda la información técnica necesaria para garantizar el correcto funcionamiento del sistema, abarcando desde su instalación y configuración inicial hasta la resolución de problemas comunes.</w:t>
      </w:r>
    </w:p>
    <w:p w14:paraId="26539631" w14:textId="77777777" w:rsidR="00EC3435" w:rsidRPr="00EC3435" w:rsidRDefault="00EC3435" w:rsidP="00EC3435">
      <w:pPr>
        <w:jc w:val="both"/>
        <w:rPr>
          <w:rFonts w:ascii="Calibri" w:hAnsi="Calibri" w:cs="Calibri"/>
        </w:rPr>
      </w:pPr>
    </w:p>
    <w:p w14:paraId="65E563CD" w14:textId="038ABE81" w:rsidR="00EC3435" w:rsidRDefault="00EC3435" w:rsidP="00EC3435">
      <w:pPr>
        <w:jc w:val="both"/>
        <w:rPr>
          <w:rFonts w:ascii="Calibri" w:hAnsi="Calibri" w:cs="Calibri"/>
        </w:rPr>
      </w:pPr>
      <w:r w:rsidRPr="00EC3435">
        <w:rPr>
          <w:rFonts w:ascii="Calibri" w:hAnsi="Calibri" w:cs="Calibri"/>
        </w:rPr>
        <w:t>En este</w:t>
      </w:r>
      <w:r w:rsidR="007370DD" w:rsidRPr="007370DD">
        <w:rPr>
          <w:rFonts w:ascii="Calibri" w:hAnsi="Calibri" w:cs="Calibri"/>
        </w:rPr>
        <w:t xml:space="preserve"> documento se incluyen especificaciones técnicas del sistema, requisitos de hardware y software, estructura de la base de datos, descripción de los módulos principales y su integración, así como pasos detallados para la configuración y actualización del sistema. Además, se proporciona información sobre las medidas de seguridad, gestión de usuarios y mantenimiento preventivo y correctivo, asegurando un desempeño óptimo a largo plazo.</w:t>
      </w:r>
    </w:p>
    <w:p w14:paraId="24DB7DE3" w14:textId="77777777" w:rsidR="00EC3435" w:rsidRPr="00EC3435" w:rsidRDefault="00EC3435" w:rsidP="00EC3435">
      <w:pPr>
        <w:jc w:val="both"/>
        <w:rPr>
          <w:rFonts w:ascii="Calibri" w:hAnsi="Calibri" w:cs="Calibri"/>
        </w:rPr>
      </w:pPr>
    </w:p>
    <w:p w14:paraId="2C329680" w14:textId="6767C48A" w:rsidR="00EC3435" w:rsidRPr="00EC3435" w:rsidRDefault="00EC3435" w:rsidP="00EC3435">
      <w:pPr>
        <w:jc w:val="both"/>
        <w:rPr>
          <w:rFonts w:ascii="Calibri" w:hAnsi="Calibri" w:cs="Calibri"/>
        </w:rPr>
      </w:pPr>
      <w:r w:rsidRPr="00EC3435">
        <w:rPr>
          <w:rFonts w:ascii="Calibri" w:hAnsi="Calibri" w:cs="Calibri"/>
        </w:rPr>
        <w:t xml:space="preserve">El </w:t>
      </w:r>
      <w:r w:rsidR="00331130" w:rsidRPr="00331130">
        <w:rPr>
          <w:rFonts w:ascii="Calibri" w:hAnsi="Calibri" w:cs="Calibri"/>
        </w:rPr>
        <w:t>manual está estructurado de manera lógica para facilitar la consulta y servir como una referencia confiable tanto durante la puesta en marcha como en las operaciones diarias del taller de servicio técnico. Este documento es esencial para garantizar que el sistema SmartFix sea implementado, administrado y actualizado correctamente, permitiendo una operación eficiente, confiable y segura en la gestión de reparaciones, inventarios y atención al cliente.</w:t>
      </w:r>
    </w:p>
    <w:p w14:paraId="46CEBC45" w14:textId="77777777" w:rsidR="00FB45BE" w:rsidRDefault="00FB45BE" w:rsidP="00287FDD">
      <w:pPr>
        <w:rPr>
          <w:rFonts w:asciiTheme="minorHAnsi" w:hAnsiTheme="minorHAnsi" w:cstheme="minorHAnsi"/>
          <w:b/>
          <w:bCs/>
          <w:sz w:val="32"/>
          <w:szCs w:val="32"/>
        </w:rPr>
      </w:pPr>
    </w:p>
    <w:p w14:paraId="1C94B5C7" w14:textId="77777777" w:rsidR="00FE543A" w:rsidRDefault="00FE543A" w:rsidP="00287FDD">
      <w:pPr>
        <w:rPr>
          <w:rFonts w:asciiTheme="minorHAnsi" w:hAnsiTheme="minorHAnsi" w:cstheme="minorHAnsi"/>
          <w:b/>
          <w:bCs/>
          <w:sz w:val="32"/>
          <w:szCs w:val="32"/>
        </w:rPr>
      </w:pPr>
    </w:p>
    <w:p w14:paraId="0FC91937" w14:textId="77777777" w:rsidR="00FE543A" w:rsidRDefault="00FE543A" w:rsidP="00287FDD">
      <w:pPr>
        <w:rPr>
          <w:rFonts w:asciiTheme="minorHAnsi" w:hAnsiTheme="minorHAnsi" w:cstheme="minorHAnsi"/>
          <w:b/>
          <w:bCs/>
          <w:sz w:val="32"/>
          <w:szCs w:val="32"/>
        </w:rPr>
      </w:pPr>
    </w:p>
    <w:p w14:paraId="10D6A84F" w14:textId="77777777" w:rsidR="00FE543A" w:rsidRDefault="00FE543A" w:rsidP="00287FDD">
      <w:pPr>
        <w:rPr>
          <w:rFonts w:asciiTheme="minorHAnsi" w:hAnsiTheme="minorHAnsi" w:cstheme="minorHAnsi"/>
          <w:b/>
          <w:bCs/>
          <w:sz w:val="32"/>
          <w:szCs w:val="32"/>
        </w:rPr>
      </w:pPr>
    </w:p>
    <w:p w14:paraId="229873AF" w14:textId="77777777" w:rsidR="00FE543A" w:rsidRDefault="00FE543A" w:rsidP="00287FDD">
      <w:pPr>
        <w:rPr>
          <w:rFonts w:asciiTheme="minorHAnsi" w:hAnsiTheme="minorHAnsi" w:cstheme="minorHAnsi"/>
          <w:b/>
          <w:bCs/>
          <w:sz w:val="32"/>
          <w:szCs w:val="32"/>
        </w:rPr>
      </w:pPr>
    </w:p>
    <w:p w14:paraId="4724986A" w14:textId="77777777" w:rsidR="00FE543A" w:rsidRDefault="00FE543A" w:rsidP="00287FDD">
      <w:pPr>
        <w:rPr>
          <w:rFonts w:asciiTheme="minorHAnsi" w:hAnsiTheme="minorHAnsi" w:cstheme="minorHAnsi"/>
          <w:b/>
          <w:bCs/>
          <w:sz w:val="32"/>
          <w:szCs w:val="32"/>
        </w:rPr>
      </w:pPr>
    </w:p>
    <w:p w14:paraId="012C2316" w14:textId="77777777" w:rsidR="00FE543A" w:rsidRDefault="00FE543A" w:rsidP="00287FDD">
      <w:pPr>
        <w:rPr>
          <w:rFonts w:asciiTheme="minorHAnsi" w:hAnsiTheme="minorHAnsi" w:cstheme="minorHAnsi"/>
          <w:b/>
          <w:bCs/>
          <w:sz w:val="32"/>
          <w:szCs w:val="32"/>
        </w:rPr>
      </w:pPr>
    </w:p>
    <w:p w14:paraId="6BD72754" w14:textId="77777777" w:rsidR="00FE543A" w:rsidRDefault="00FE543A" w:rsidP="00287FDD">
      <w:pPr>
        <w:rPr>
          <w:rFonts w:asciiTheme="minorHAnsi" w:hAnsiTheme="minorHAnsi" w:cstheme="minorHAnsi"/>
          <w:b/>
          <w:bCs/>
          <w:sz w:val="32"/>
          <w:szCs w:val="32"/>
        </w:rPr>
      </w:pPr>
    </w:p>
    <w:p w14:paraId="5A21CC21" w14:textId="77777777" w:rsidR="00FE543A" w:rsidRDefault="00FE543A" w:rsidP="00287FDD">
      <w:pPr>
        <w:rPr>
          <w:rFonts w:asciiTheme="minorHAnsi" w:hAnsiTheme="minorHAnsi" w:cstheme="minorHAnsi"/>
          <w:b/>
          <w:bCs/>
          <w:sz w:val="32"/>
          <w:szCs w:val="32"/>
        </w:rPr>
      </w:pPr>
    </w:p>
    <w:p w14:paraId="01CD977A" w14:textId="77777777" w:rsidR="00FE543A" w:rsidRDefault="00FE543A" w:rsidP="00287FDD">
      <w:pPr>
        <w:rPr>
          <w:rFonts w:asciiTheme="minorHAnsi" w:hAnsiTheme="minorHAnsi" w:cstheme="minorHAnsi"/>
          <w:b/>
          <w:bCs/>
          <w:sz w:val="32"/>
          <w:szCs w:val="32"/>
        </w:rPr>
      </w:pPr>
    </w:p>
    <w:p w14:paraId="67B822C2" w14:textId="77777777" w:rsidR="00FE543A" w:rsidRDefault="00FE543A" w:rsidP="00287FDD">
      <w:pPr>
        <w:rPr>
          <w:rFonts w:asciiTheme="minorHAnsi" w:hAnsiTheme="minorHAnsi" w:cstheme="minorHAnsi"/>
          <w:b/>
          <w:bCs/>
          <w:sz w:val="32"/>
          <w:szCs w:val="32"/>
        </w:rPr>
      </w:pPr>
    </w:p>
    <w:p w14:paraId="76AB622C" w14:textId="77777777" w:rsidR="00FE543A" w:rsidRDefault="00FE543A" w:rsidP="00287FDD">
      <w:pPr>
        <w:rPr>
          <w:rFonts w:asciiTheme="minorHAnsi" w:hAnsiTheme="minorHAnsi" w:cstheme="minorHAnsi"/>
          <w:b/>
          <w:bCs/>
          <w:sz w:val="32"/>
          <w:szCs w:val="32"/>
        </w:rPr>
      </w:pPr>
    </w:p>
    <w:p w14:paraId="2C08290C" w14:textId="77777777" w:rsidR="00FE543A" w:rsidRDefault="00FE543A" w:rsidP="00287FDD">
      <w:pPr>
        <w:rPr>
          <w:rFonts w:asciiTheme="minorHAnsi" w:hAnsiTheme="minorHAnsi" w:cstheme="minorHAnsi"/>
          <w:b/>
          <w:bCs/>
          <w:sz w:val="32"/>
          <w:szCs w:val="32"/>
        </w:rPr>
      </w:pPr>
    </w:p>
    <w:p w14:paraId="4A2E26EB" w14:textId="77777777" w:rsidR="00FE543A" w:rsidRDefault="00FE543A" w:rsidP="00287FDD">
      <w:pPr>
        <w:rPr>
          <w:rFonts w:asciiTheme="minorHAnsi" w:hAnsiTheme="minorHAnsi" w:cstheme="minorHAnsi"/>
          <w:b/>
          <w:bCs/>
          <w:sz w:val="32"/>
          <w:szCs w:val="32"/>
        </w:rPr>
      </w:pPr>
    </w:p>
    <w:p w14:paraId="46A8DFD1" w14:textId="77777777" w:rsidR="00FE543A" w:rsidRDefault="00FE543A" w:rsidP="00287FDD">
      <w:pPr>
        <w:rPr>
          <w:rFonts w:asciiTheme="minorHAnsi" w:hAnsiTheme="minorHAnsi" w:cstheme="minorHAnsi"/>
          <w:b/>
          <w:bCs/>
          <w:sz w:val="32"/>
          <w:szCs w:val="32"/>
        </w:rPr>
      </w:pPr>
    </w:p>
    <w:p w14:paraId="1205790A" w14:textId="77777777" w:rsidR="00FE543A" w:rsidRDefault="00FE543A" w:rsidP="00287FDD">
      <w:pPr>
        <w:rPr>
          <w:rFonts w:asciiTheme="minorHAnsi" w:hAnsiTheme="minorHAnsi" w:cstheme="minorHAnsi"/>
          <w:b/>
          <w:bCs/>
          <w:sz w:val="32"/>
          <w:szCs w:val="32"/>
        </w:rPr>
      </w:pPr>
    </w:p>
    <w:p w14:paraId="695DD1FC" w14:textId="77777777" w:rsidR="00FE543A" w:rsidRDefault="00FE543A" w:rsidP="00287FDD">
      <w:pPr>
        <w:rPr>
          <w:rFonts w:asciiTheme="minorHAnsi" w:hAnsiTheme="minorHAnsi" w:cstheme="minorHAnsi"/>
          <w:b/>
          <w:bCs/>
        </w:rPr>
      </w:pPr>
    </w:p>
    <w:p w14:paraId="3346EFB6" w14:textId="77777777" w:rsidR="00D7776D" w:rsidRDefault="00D7776D" w:rsidP="00287FDD">
      <w:pPr>
        <w:rPr>
          <w:rFonts w:asciiTheme="minorHAnsi" w:hAnsiTheme="minorHAnsi" w:cstheme="minorHAnsi"/>
          <w:b/>
          <w:bCs/>
        </w:rPr>
      </w:pPr>
    </w:p>
    <w:p w14:paraId="2F1022C6" w14:textId="7DF53C18" w:rsidR="007A0475" w:rsidRPr="0012205D" w:rsidRDefault="007A0475" w:rsidP="007A0475">
      <w:pPr>
        <w:pStyle w:val="Ttulo1"/>
        <w:rPr>
          <w:rFonts w:ascii="Calibri" w:hAnsi="Calibri" w:cs="Calibri"/>
          <w:sz w:val="24"/>
          <w:szCs w:val="24"/>
        </w:rPr>
      </w:pPr>
      <w:bookmarkStart w:id="3" w:name="_Toc203149419"/>
      <w:r w:rsidRPr="0012205D">
        <w:rPr>
          <w:rFonts w:ascii="Calibri" w:hAnsi="Calibri" w:cs="Calibri"/>
          <w:sz w:val="24"/>
          <w:szCs w:val="24"/>
        </w:rPr>
        <w:t>Objetivo del sistema</w:t>
      </w:r>
      <w:bookmarkEnd w:id="3"/>
    </w:p>
    <w:p w14:paraId="102896B7" w14:textId="18BF19E8" w:rsidR="00C91980" w:rsidRPr="0012205D" w:rsidRDefault="00C91980" w:rsidP="00C91980">
      <w:pPr>
        <w:jc w:val="both"/>
        <w:rPr>
          <w:rFonts w:ascii="Calibri" w:hAnsi="Calibri" w:cs="Calibri"/>
        </w:rPr>
      </w:pPr>
      <w:r w:rsidRPr="0012205D">
        <w:rPr>
          <w:rFonts w:ascii="Calibri" w:hAnsi="Calibri" w:cs="Calibri"/>
        </w:rPr>
        <w:t xml:space="preserve">Desarrollar </w:t>
      </w:r>
      <w:r w:rsidR="00872143" w:rsidRPr="00872143">
        <w:rPr>
          <w:rFonts w:ascii="Calibri" w:hAnsi="Calibri" w:cs="Calibri"/>
        </w:rPr>
        <w:t>un sistema web eficiente para gestionar el ciclo completo de reparación de dispositivos móviles, desde la recepción y diagnóstico hasta la entrega al cliente, incluyendo administración de inventario</w:t>
      </w:r>
      <w:r w:rsidR="00791225">
        <w:rPr>
          <w:rFonts w:ascii="Calibri" w:hAnsi="Calibri" w:cs="Calibri"/>
        </w:rPr>
        <w:t xml:space="preserve"> y</w:t>
      </w:r>
      <w:r w:rsidR="00872143" w:rsidRPr="00872143">
        <w:rPr>
          <w:rFonts w:ascii="Calibri" w:hAnsi="Calibri" w:cs="Calibri"/>
        </w:rPr>
        <w:t xml:space="preserve"> facturación</w:t>
      </w:r>
      <w:r w:rsidR="00791225">
        <w:rPr>
          <w:rFonts w:ascii="Calibri" w:hAnsi="Calibri" w:cs="Calibri"/>
        </w:rPr>
        <w:t>.</w:t>
      </w:r>
    </w:p>
    <w:p w14:paraId="7A2C2B39" w14:textId="77777777" w:rsidR="007A0475" w:rsidRPr="0012205D" w:rsidRDefault="007A0475" w:rsidP="00287FDD">
      <w:pPr>
        <w:rPr>
          <w:rFonts w:ascii="Calibri" w:hAnsi="Calibri" w:cs="Calibri"/>
          <w:b/>
          <w:bCs/>
        </w:rPr>
      </w:pPr>
    </w:p>
    <w:p w14:paraId="5319269F" w14:textId="553FA6E7" w:rsidR="006A178A" w:rsidRPr="0012205D" w:rsidRDefault="006A178A" w:rsidP="006A178A">
      <w:pPr>
        <w:pStyle w:val="Ttulo1"/>
        <w:rPr>
          <w:rFonts w:ascii="Calibri" w:hAnsi="Calibri" w:cs="Calibri"/>
          <w:sz w:val="24"/>
          <w:szCs w:val="24"/>
        </w:rPr>
      </w:pPr>
      <w:bookmarkStart w:id="4" w:name="_Toc203149420"/>
      <w:r w:rsidRPr="0012205D">
        <w:rPr>
          <w:rFonts w:ascii="Calibri" w:hAnsi="Calibri" w:cs="Calibri"/>
          <w:sz w:val="24"/>
          <w:szCs w:val="24"/>
        </w:rPr>
        <w:t>Alcances del sistema</w:t>
      </w:r>
      <w:bookmarkEnd w:id="4"/>
    </w:p>
    <w:p w14:paraId="4FB8BCB5" w14:textId="77777777" w:rsidR="006A178A" w:rsidRPr="0012205D" w:rsidRDefault="006A178A" w:rsidP="00287FDD">
      <w:pPr>
        <w:rPr>
          <w:rFonts w:ascii="Calibri" w:hAnsi="Calibri" w:cs="Calibri"/>
          <w:b/>
          <w:bCs/>
        </w:rPr>
      </w:pPr>
    </w:p>
    <w:p w14:paraId="4B8EBEE2" w14:textId="5F17EA5B" w:rsidR="006A178A" w:rsidRPr="0012205D" w:rsidRDefault="006A178A" w:rsidP="006A178A">
      <w:pPr>
        <w:ind w:left="1134"/>
        <w:jc w:val="both"/>
        <w:rPr>
          <w:rFonts w:ascii="Calibri" w:hAnsi="Calibri" w:cs="Calibri"/>
          <w:bCs/>
          <w:iCs/>
          <w:color w:val="000000" w:themeColor="text1"/>
        </w:rPr>
      </w:pPr>
      <w:r w:rsidRPr="0012205D">
        <w:rPr>
          <w:rFonts w:ascii="Calibri" w:hAnsi="Calibri" w:cs="Calibri"/>
          <w:bCs/>
          <w:iCs/>
          <w:color w:val="000000" w:themeColor="text1"/>
        </w:rPr>
        <w:t>Nuestr</w:t>
      </w:r>
      <w:r w:rsidR="00D02D3A">
        <w:rPr>
          <w:rFonts w:ascii="Calibri" w:hAnsi="Calibri" w:cs="Calibri"/>
          <w:bCs/>
          <w:iCs/>
          <w:color w:val="000000" w:themeColor="text1"/>
        </w:rPr>
        <w:t xml:space="preserve">o sistema </w:t>
      </w:r>
      <w:r w:rsidRPr="0012205D">
        <w:rPr>
          <w:rFonts w:ascii="Calibri" w:hAnsi="Calibri" w:cs="Calibri"/>
          <w:bCs/>
          <w:iCs/>
          <w:color w:val="000000" w:themeColor="text1"/>
        </w:rPr>
        <w:t xml:space="preserve">permitirá: </w:t>
      </w:r>
    </w:p>
    <w:p w14:paraId="3E3DCD9A" w14:textId="77777777" w:rsidR="006A178A" w:rsidRPr="0012205D" w:rsidRDefault="006A178A" w:rsidP="006A178A">
      <w:pPr>
        <w:ind w:left="1134"/>
        <w:jc w:val="both"/>
        <w:rPr>
          <w:rFonts w:ascii="Calibri" w:hAnsi="Calibri" w:cs="Calibri"/>
          <w:bCs/>
          <w:iCs/>
          <w:color w:val="000000" w:themeColor="text1"/>
        </w:rPr>
      </w:pPr>
    </w:p>
    <w:p w14:paraId="2BFDB362"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Registrar y administrar clientes, técnicos, servicios y productos. </w:t>
      </w:r>
    </w:p>
    <w:p w14:paraId="6AE4BDBA"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Gestionar órdenes de servicio con su respectivo ciclo de vida. </w:t>
      </w:r>
    </w:p>
    <w:p w14:paraId="56A14F5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Controlar el inventario de repuestos y accesorios. </w:t>
      </w:r>
    </w:p>
    <w:p w14:paraId="3A11201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Emitir facturas electrónicas. </w:t>
      </w:r>
    </w:p>
    <w:p w14:paraId="5B6AA45A" w14:textId="77777777" w:rsidR="006A178A" w:rsidRDefault="006A178A" w:rsidP="00287FDD">
      <w:pPr>
        <w:rPr>
          <w:rFonts w:asciiTheme="minorHAnsi" w:hAnsiTheme="minorHAnsi" w:cstheme="minorHAnsi"/>
          <w:b/>
          <w:bCs/>
        </w:rPr>
      </w:pPr>
    </w:p>
    <w:p w14:paraId="03E34AC4" w14:textId="77777777" w:rsidR="00C02D3D" w:rsidRDefault="00C02D3D" w:rsidP="00287FDD">
      <w:pPr>
        <w:rPr>
          <w:rFonts w:asciiTheme="minorHAnsi" w:hAnsiTheme="minorHAnsi" w:cstheme="minorHAnsi"/>
          <w:b/>
          <w:bCs/>
        </w:rPr>
      </w:pPr>
    </w:p>
    <w:p w14:paraId="64100E84" w14:textId="77777777" w:rsidR="00C02D3D" w:rsidRDefault="00C02D3D" w:rsidP="00287FDD">
      <w:pPr>
        <w:rPr>
          <w:rFonts w:asciiTheme="minorHAnsi" w:hAnsiTheme="minorHAnsi" w:cstheme="minorHAnsi"/>
          <w:b/>
          <w:bCs/>
        </w:rPr>
      </w:pPr>
    </w:p>
    <w:p w14:paraId="186AF8B9" w14:textId="77777777" w:rsidR="00C02D3D" w:rsidRDefault="00C02D3D" w:rsidP="00287FDD">
      <w:pPr>
        <w:rPr>
          <w:rFonts w:asciiTheme="minorHAnsi" w:hAnsiTheme="minorHAnsi" w:cstheme="minorHAnsi"/>
          <w:b/>
          <w:bCs/>
        </w:rPr>
      </w:pPr>
    </w:p>
    <w:p w14:paraId="69904F9D" w14:textId="77777777" w:rsidR="00C02D3D" w:rsidRDefault="00C02D3D" w:rsidP="00287FDD">
      <w:pPr>
        <w:rPr>
          <w:rFonts w:asciiTheme="minorHAnsi" w:hAnsiTheme="minorHAnsi" w:cstheme="minorHAnsi"/>
          <w:b/>
          <w:bCs/>
        </w:rPr>
      </w:pPr>
    </w:p>
    <w:p w14:paraId="4591A252" w14:textId="77777777" w:rsidR="00C02D3D" w:rsidRDefault="00C02D3D" w:rsidP="00287FDD">
      <w:pPr>
        <w:rPr>
          <w:rFonts w:asciiTheme="minorHAnsi" w:hAnsiTheme="minorHAnsi" w:cstheme="minorHAnsi"/>
          <w:b/>
          <w:bCs/>
        </w:rPr>
      </w:pPr>
    </w:p>
    <w:p w14:paraId="6B46234A" w14:textId="77777777" w:rsidR="00C02D3D" w:rsidRDefault="00C02D3D" w:rsidP="00287FDD">
      <w:pPr>
        <w:rPr>
          <w:rFonts w:asciiTheme="minorHAnsi" w:hAnsiTheme="minorHAnsi" w:cstheme="minorHAnsi"/>
          <w:b/>
          <w:bCs/>
        </w:rPr>
      </w:pPr>
    </w:p>
    <w:p w14:paraId="4975D8FA" w14:textId="77777777" w:rsidR="00C02D3D" w:rsidRDefault="00C02D3D" w:rsidP="00287FDD">
      <w:pPr>
        <w:rPr>
          <w:rFonts w:asciiTheme="minorHAnsi" w:hAnsiTheme="minorHAnsi" w:cstheme="minorHAnsi"/>
          <w:b/>
          <w:bCs/>
        </w:rPr>
      </w:pPr>
    </w:p>
    <w:p w14:paraId="70FCB9F8" w14:textId="77777777" w:rsidR="00C02D3D" w:rsidRDefault="00C02D3D" w:rsidP="00287FDD">
      <w:pPr>
        <w:rPr>
          <w:rFonts w:asciiTheme="minorHAnsi" w:hAnsiTheme="minorHAnsi" w:cstheme="minorHAnsi"/>
          <w:b/>
          <w:bCs/>
        </w:rPr>
      </w:pPr>
    </w:p>
    <w:p w14:paraId="1D5ACD9D" w14:textId="77777777" w:rsidR="00C02D3D" w:rsidRDefault="00C02D3D" w:rsidP="00287FDD">
      <w:pPr>
        <w:rPr>
          <w:rFonts w:asciiTheme="minorHAnsi" w:hAnsiTheme="minorHAnsi" w:cstheme="minorHAnsi"/>
          <w:b/>
          <w:bCs/>
        </w:rPr>
      </w:pPr>
    </w:p>
    <w:p w14:paraId="1176CB79" w14:textId="77777777" w:rsidR="00C02D3D" w:rsidRDefault="00C02D3D" w:rsidP="00287FDD">
      <w:pPr>
        <w:rPr>
          <w:rFonts w:asciiTheme="minorHAnsi" w:hAnsiTheme="minorHAnsi" w:cstheme="minorHAnsi"/>
          <w:b/>
          <w:bCs/>
        </w:rPr>
      </w:pPr>
    </w:p>
    <w:p w14:paraId="4B9ADCCA" w14:textId="77777777" w:rsidR="00C02D3D" w:rsidRDefault="00C02D3D" w:rsidP="00287FDD">
      <w:pPr>
        <w:rPr>
          <w:rFonts w:asciiTheme="minorHAnsi" w:hAnsiTheme="minorHAnsi" w:cstheme="minorHAnsi"/>
          <w:b/>
          <w:bCs/>
        </w:rPr>
      </w:pPr>
    </w:p>
    <w:p w14:paraId="4755A3CF" w14:textId="77777777" w:rsidR="00C02D3D" w:rsidRDefault="00C02D3D" w:rsidP="00287FDD">
      <w:pPr>
        <w:rPr>
          <w:rFonts w:asciiTheme="minorHAnsi" w:hAnsiTheme="minorHAnsi" w:cstheme="minorHAnsi"/>
          <w:b/>
          <w:bCs/>
        </w:rPr>
      </w:pPr>
    </w:p>
    <w:p w14:paraId="2ED4F9DF" w14:textId="77777777" w:rsidR="00C02D3D" w:rsidRDefault="00C02D3D" w:rsidP="00287FDD">
      <w:pPr>
        <w:rPr>
          <w:rFonts w:asciiTheme="minorHAnsi" w:hAnsiTheme="minorHAnsi" w:cstheme="minorHAnsi"/>
          <w:b/>
          <w:bCs/>
        </w:rPr>
      </w:pPr>
    </w:p>
    <w:p w14:paraId="572E4C86" w14:textId="77777777" w:rsidR="00C02D3D" w:rsidRDefault="00C02D3D" w:rsidP="00287FDD">
      <w:pPr>
        <w:rPr>
          <w:rFonts w:asciiTheme="minorHAnsi" w:hAnsiTheme="minorHAnsi" w:cstheme="minorHAnsi"/>
          <w:b/>
          <w:bCs/>
        </w:rPr>
      </w:pPr>
    </w:p>
    <w:p w14:paraId="3EA8F5BA" w14:textId="77777777" w:rsidR="00C02D3D" w:rsidRDefault="00C02D3D" w:rsidP="00287FDD">
      <w:pPr>
        <w:rPr>
          <w:rFonts w:asciiTheme="minorHAnsi" w:hAnsiTheme="minorHAnsi" w:cstheme="minorHAnsi"/>
          <w:b/>
          <w:bCs/>
        </w:rPr>
      </w:pPr>
    </w:p>
    <w:p w14:paraId="62922801" w14:textId="77777777" w:rsidR="00C02D3D" w:rsidRDefault="00C02D3D" w:rsidP="00287FDD">
      <w:pPr>
        <w:rPr>
          <w:rFonts w:asciiTheme="minorHAnsi" w:hAnsiTheme="minorHAnsi" w:cstheme="minorHAnsi"/>
          <w:b/>
          <w:bCs/>
        </w:rPr>
      </w:pPr>
    </w:p>
    <w:p w14:paraId="67EDC9F1" w14:textId="77777777" w:rsidR="00C02D3D" w:rsidRDefault="00C02D3D" w:rsidP="00287FDD">
      <w:pPr>
        <w:rPr>
          <w:rFonts w:asciiTheme="minorHAnsi" w:hAnsiTheme="minorHAnsi" w:cstheme="minorHAnsi"/>
          <w:b/>
          <w:bCs/>
        </w:rPr>
      </w:pPr>
    </w:p>
    <w:p w14:paraId="6FC68464" w14:textId="77777777" w:rsidR="00C02D3D" w:rsidRDefault="00C02D3D" w:rsidP="00287FDD">
      <w:pPr>
        <w:rPr>
          <w:rFonts w:asciiTheme="minorHAnsi" w:hAnsiTheme="minorHAnsi" w:cstheme="minorHAnsi"/>
          <w:b/>
          <w:bCs/>
        </w:rPr>
      </w:pPr>
    </w:p>
    <w:p w14:paraId="786622DE" w14:textId="77777777" w:rsidR="00C02D3D" w:rsidRDefault="00C02D3D" w:rsidP="00287FDD">
      <w:pPr>
        <w:rPr>
          <w:rFonts w:asciiTheme="minorHAnsi" w:hAnsiTheme="minorHAnsi" w:cstheme="minorHAnsi"/>
          <w:b/>
          <w:bCs/>
        </w:rPr>
      </w:pPr>
    </w:p>
    <w:p w14:paraId="19ABD324" w14:textId="77777777" w:rsidR="00C02D3D" w:rsidRDefault="00C02D3D" w:rsidP="00287FDD">
      <w:pPr>
        <w:rPr>
          <w:rFonts w:asciiTheme="minorHAnsi" w:hAnsiTheme="minorHAnsi" w:cstheme="minorHAnsi"/>
          <w:b/>
          <w:bCs/>
        </w:rPr>
      </w:pPr>
    </w:p>
    <w:p w14:paraId="0CC3726A" w14:textId="77777777" w:rsidR="00C02D3D" w:rsidRDefault="00C02D3D" w:rsidP="00287FDD">
      <w:pPr>
        <w:rPr>
          <w:rFonts w:asciiTheme="minorHAnsi" w:hAnsiTheme="minorHAnsi" w:cstheme="minorHAnsi"/>
          <w:b/>
          <w:bCs/>
        </w:rPr>
      </w:pPr>
    </w:p>
    <w:p w14:paraId="10DD7A19" w14:textId="77777777" w:rsidR="00C02D3D" w:rsidRDefault="00C02D3D" w:rsidP="00287FDD">
      <w:pPr>
        <w:rPr>
          <w:rFonts w:asciiTheme="minorHAnsi" w:hAnsiTheme="minorHAnsi" w:cstheme="minorHAnsi"/>
          <w:b/>
          <w:bCs/>
        </w:rPr>
      </w:pPr>
    </w:p>
    <w:p w14:paraId="06DB5073" w14:textId="77777777" w:rsidR="00C02D3D" w:rsidRDefault="00C02D3D" w:rsidP="00287FDD">
      <w:pPr>
        <w:rPr>
          <w:rFonts w:asciiTheme="minorHAnsi" w:hAnsiTheme="minorHAnsi" w:cstheme="minorHAnsi"/>
          <w:b/>
          <w:bCs/>
        </w:rPr>
      </w:pPr>
    </w:p>
    <w:p w14:paraId="73D60DDE" w14:textId="77777777" w:rsidR="00C02D3D" w:rsidRDefault="00C02D3D" w:rsidP="00287FDD">
      <w:pPr>
        <w:rPr>
          <w:rFonts w:asciiTheme="minorHAnsi" w:hAnsiTheme="minorHAnsi" w:cstheme="minorHAnsi"/>
          <w:b/>
          <w:bCs/>
        </w:rPr>
      </w:pPr>
    </w:p>
    <w:p w14:paraId="12722968" w14:textId="77777777" w:rsidR="00C02D3D" w:rsidRDefault="00C02D3D" w:rsidP="00287FDD">
      <w:pPr>
        <w:rPr>
          <w:rFonts w:asciiTheme="minorHAnsi" w:hAnsiTheme="minorHAnsi" w:cstheme="minorHAnsi"/>
          <w:b/>
          <w:bCs/>
        </w:rPr>
      </w:pPr>
    </w:p>
    <w:p w14:paraId="3B1CA762" w14:textId="77777777" w:rsidR="00C02D3D" w:rsidRDefault="00C02D3D" w:rsidP="00287FDD">
      <w:pPr>
        <w:rPr>
          <w:rFonts w:asciiTheme="minorHAnsi" w:hAnsiTheme="minorHAnsi" w:cstheme="minorHAnsi"/>
          <w:b/>
          <w:bCs/>
        </w:rPr>
      </w:pPr>
    </w:p>
    <w:p w14:paraId="3AAA6CBA" w14:textId="77777777" w:rsidR="00A848DE" w:rsidRDefault="00A848DE" w:rsidP="00287FDD">
      <w:pPr>
        <w:rPr>
          <w:rFonts w:asciiTheme="minorHAnsi" w:hAnsiTheme="minorHAnsi" w:cstheme="minorHAnsi"/>
          <w:b/>
          <w:bCs/>
        </w:rPr>
      </w:pPr>
    </w:p>
    <w:p w14:paraId="6A4CB96F" w14:textId="77777777" w:rsidR="00C02D3D" w:rsidRDefault="00C02D3D" w:rsidP="00287FDD">
      <w:pPr>
        <w:rPr>
          <w:rFonts w:asciiTheme="minorHAnsi" w:hAnsiTheme="minorHAnsi" w:cstheme="minorHAnsi"/>
          <w:b/>
          <w:bCs/>
        </w:rPr>
      </w:pPr>
    </w:p>
    <w:p w14:paraId="31721190" w14:textId="77777777" w:rsidR="00C02D3D" w:rsidRDefault="00C02D3D" w:rsidP="00287FDD">
      <w:pPr>
        <w:rPr>
          <w:rFonts w:asciiTheme="minorHAnsi" w:hAnsiTheme="minorHAnsi" w:cstheme="minorHAnsi"/>
          <w:b/>
          <w:bCs/>
        </w:rPr>
      </w:pPr>
    </w:p>
    <w:p w14:paraId="0DFE3FEC" w14:textId="77777777" w:rsidR="00AA5F80" w:rsidRPr="00D7776D" w:rsidRDefault="00AA5F80" w:rsidP="00D7776D">
      <w:pPr>
        <w:pStyle w:val="Ttulo1"/>
        <w:rPr>
          <w:rFonts w:ascii="Calibri" w:hAnsi="Calibri" w:cs="Calibri"/>
          <w:sz w:val="24"/>
          <w:szCs w:val="24"/>
          <w:lang w:val="es-ES"/>
        </w:rPr>
      </w:pPr>
      <w:bookmarkStart w:id="5" w:name="_Toc185872785"/>
      <w:bookmarkStart w:id="6" w:name="_Toc203149421"/>
      <w:r w:rsidRPr="00D7776D">
        <w:rPr>
          <w:rFonts w:ascii="Calibri" w:hAnsi="Calibri" w:cs="Calibri"/>
          <w:sz w:val="24"/>
          <w:szCs w:val="24"/>
          <w:lang w:val="es-ES"/>
        </w:rPr>
        <w:lastRenderedPageBreak/>
        <w:t>Importancia del Manual</w:t>
      </w:r>
      <w:bookmarkEnd w:id="5"/>
      <w:bookmarkEnd w:id="6"/>
    </w:p>
    <w:p w14:paraId="6DE6E958" w14:textId="0B0B3D4C" w:rsidR="00AA5F80" w:rsidRPr="00D7776D" w:rsidRDefault="00AD6F92" w:rsidP="00D7776D">
      <w:pPr>
        <w:rPr>
          <w:rFonts w:ascii="Calibri" w:eastAsia="Calibri" w:hAnsi="Calibri" w:cs="Calibri"/>
        </w:rPr>
      </w:pPr>
      <w:r w:rsidRPr="00AD6F92">
        <w:rPr>
          <w:rFonts w:ascii="Calibri" w:eastAsia="Calibri" w:hAnsi="Calibri" w:cs="Calibri"/>
        </w:rPr>
        <w:t>La importancia de un manual técnico para el sistema SmartFix radica en los siguientes aspectos clave:</w:t>
      </w:r>
    </w:p>
    <w:p w14:paraId="2A3A7774" w14:textId="77777777" w:rsidR="00D7776D" w:rsidRPr="003F0AAF" w:rsidRDefault="00D7776D" w:rsidP="00D7776D">
      <w:pPr>
        <w:rPr>
          <w:rFonts w:eastAsia="Calibri"/>
        </w:rPr>
      </w:pPr>
    </w:p>
    <w:p w14:paraId="4E92C00A" w14:textId="6827A604"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Guía para la Instalación y Configuración</w:t>
      </w:r>
      <w:r w:rsidRPr="003F0AAF">
        <w:rPr>
          <w:rFonts w:ascii="Calibri" w:eastAsia="Calibri" w:hAnsi="Calibri" w:cs="Calibri"/>
        </w:rPr>
        <w:br/>
      </w:r>
      <w:r w:rsidR="00835BE2" w:rsidRPr="00835BE2">
        <w:rPr>
          <w:rFonts w:ascii="Calibri" w:eastAsia="Calibri" w:hAnsi="Calibri" w:cs="Calibri"/>
        </w:rPr>
        <w:t>El manual técnico proporciona instrucciones detalladas sobre cómo instalar y configurar correctamente el sistema en los equipos del taller, asegurando que cumpla con los requisitos específicos de hardware, software y red necesarios para su funcionamiento óptimo.</w:t>
      </w:r>
    </w:p>
    <w:p w14:paraId="6EDE2F33" w14:textId="77777777" w:rsidR="00AA5F80" w:rsidRPr="003F0AAF" w:rsidRDefault="00AA5F80" w:rsidP="00AA5F80">
      <w:pPr>
        <w:pStyle w:val="Prrafodelista"/>
        <w:rPr>
          <w:rFonts w:ascii="Calibri" w:eastAsia="Calibri" w:hAnsi="Calibri" w:cs="Calibri"/>
        </w:rPr>
      </w:pPr>
    </w:p>
    <w:p w14:paraId="5CC5A31F" w14:textId="3176058F"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Resolución de Problemas</w:t>
      </w:r>
      <w:r w:rsidRPr="003F0AAF">
        <w:rPr>
          <w:rFonts w:ascii="Calibri" w:eastAsia="Calibri" w:hAnsi="Calibri" w:cs="Calibri"/>
        </w:rPr>
        <w:br/>
      </w:r>
      <w:r w:rsidR="005E515A" w:rsidRPr="005E515A">
        <w:rPr>
          <w:rFonts w:ascii="Calibri" w:eastAsia="Calibri" w:hAnsi="Calibri" w:cs="Calibri"/>
        </w:rPr>
        <w:t>Actúa como una referencia para identificar y solucionar problemas técnicos, reduciendo el tiempo de inactividad del sistema y asegurando la continuidad operativa en la gestión de reparaciones, inventarios y atención al cliente.</w:t>
      </w:r>
    </w:p>
    <w:p w14:paraId="250FD62C" w14:textId="77777777" w:rsidR="00AA5F80" w:rsidRPr="003F0AAF" w:rsidRDefault="00AA5F80" w:rsidP="00AA5F80">
      <w:pPr>
        <w:pStyle w:val="Prrafodelista"/>
        <w:rPr>
          <w:rFonts w:ascii="Calibri" w:eastAsia="Calibri" w:hAnsi="Calibri" w:cs="Calibri"/>
        </w:rPr>
      </w:pPr>
    </w:p>
    <w:p w14:paraId="6B981DC3" w14:textId="6ACBE5BF"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Optimización de Recursos Técnicos</w:t>
      </w:r>
      <w:r w:rsidRPr="003F0AAF">
        <w:rPr>
          <w:rFonts w:ascii="Calibri" w:eastAsia="Calibri" w:hAnsi="Calibri" w:cs="Calibri"/>
        </w:rPr>
        <w:br/>
      </w:r>
      <w:r w:rsidR="00C3678E" w:rsidRPr="00C3678E">
        <w:rPr>
          <w:rFonts w:ascii="Calibri" w:eastAsia="Calibri" w:hAnsi="Calibri" w:cs="Calibri"/>
        </w:rPr>
        <w:t>Permite que el equipo de soporte técnico y los administradores comprendan el funcionamiento interno del sistema, como la estructura de la base de datos, las conexiones entre módulos y los procesos automatizados, optimizando el uso de los recursos tecnológicos disponibles en el taller.</w:t>
      </w:r>
    </w:p>
    <w:p w14:paraId="45BAC27E" w14:textId="77777777" w:rsidR="00AA5F80" w:rsidRPr="003F0AAF" w:rsidRDefault="00AA5F80" w:rsidP="00AA5F80">
      <w:pPr>
        <w:pStyle w:val="Prrafodelista"/>
        <w:rPr>
          <w:rFonts w:ascii="Calibri" w:eastAsia="Calibri" w:hAnsi="Calibri" w:cs="Calibri"/>
        </w:rPr>
      </w:pPr>
    </w:p>
    <w:p w14:paraId="28C430F8" w14:textId="322A4E1A"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Mantenimiento Preventivo y Correctivo</w:t>
      </w:r>
      <w:r w:rsidRPr="003F0AAF">
        <w:rPr>
          <w:rFonts w:ascii="Calibri" w:eastAsia="Calibri" w:hAnsi="Calibri" w:cs="Calibri"/>
        </w:rPr>
        <w:br/>
      </w:r>
      <w:r w:rsidR="00C27491" w:rsidRPr="00C27491">
        <w:rPr>
          <w:rFonts w:ascii="Calibri" w:eastAsia="Calibri" w:hAnsi="Calibri" w:cs="Calibri"/>
        </w:rPr>
        <w:t>Detalla procedimientos para realizar mantenimiento preventivo y correctivo, asegurando la longevidad y el buen desempeño del sistema SmartFix a lo largo del tiempo.</w:t>
      </w:r>
    </w:p>
    <w:p w14:paraId="099761BB" w14:textId="77777777" w:rsidR="00AA5F80" w:rsidRPr="003F0AAF" w:rsidRDefault="00AA5F80" w:rsidP="00AA5F80">
      <w:pPr>
        <w:pStyle w:val="Prrafodelista"/>
        <w:rPr>
          <w:rFonts w:ascii="Calibri" w:eastAsia="Calibri" w:hAnsi="Calibri" w:cs="Calibri"/>
        </w:rPr>
      </w:pPr>
    </w:p>
    <w:p w14:paraId="0F8CE8ED" w14:textId="6589D423"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Capacitación Técnica</w:t>
      </w:r>
      <w:r w:rsidRPr="003F0AAF">
        <w:rPr>
          <w:rFonts w:ascii="Calibri" w:eastAsia="Calibri" w:hAnsi="Calibri" w:cs="Calibri"/>
        </w:rPr>
        <w:br/>
      </w:r>
      <w:r w:rsidR="00DE5077" w:rsidRPr="00DE5077">
        <w:rPr>
          <w:rFonts w:ascii="Calibri" w:eastAsia="Calibri" w:hAnsi="Calibri" w:cs="Calibri"/>
        </w:rPr>
        <w:t>Facilita la capacitación de nuevos técnicos o administradores encargados del sistema, acelerando su integración y capacidad para gestionar el software de manera independiente, asegurando un uso eficiente y responsable.</w:t>
      </w:r>
    </w:p>
    <w:p w14:paraId="2BD08319" w14:textId="77777777" w:rsidR="00AA5F80" w:rsidRPr="003F0AAF" w:rsidRDefault="00AA5F80" w:rsidP="00AA5F80">
      <w:pPr>
        <w:pStyle w:val="Prrafodelista"/>
        <w:rPr>
          <w:rFonts w:ascii="Calibri" w:eastAsia="Calibri" w:hAnsi="Calibri" w:cs="Calibri"/>
        </w:rPr>
      </w:pPr>
    </w:p>
    <w:p w14:paraId="794215FE" w14:textId="3E178E07" w:rsidR="00AA5F80" w:rsidRPr="003F0AAF" w:rsidRDefault="00AA5F80">
      <w:pPr>
        <w:pStyle w:val="Prrafodelista"/>
        <w:numPr>
          <w:ilvl w:val="0"/>
          <w:numId w:val="2"/>
        </w:numPr>
        <w:spacing w:after="160" w:line="259" w:lineRule="auto"/>
        <w:rPr>
          <w:rFonts w:ascii="Calibri" w:eastAsia="Calibri" w:hAnsi="Calibri" w:cs="Calibri"/>
        </w:rPr>
      </w:pPr>
      <w:r w:rsidRPr="003F0AAF">
        <w:rPr>
          <w:rFonts w:ascii="Calibri" w:eastAsia="Calibri" w:hAnsi="Calibri" w:cs="Calibri"/>
          <w:b/>
          <w:bCs/>
        </w:rPr>
        <w:t>Seguridad del Sistema</w:t>
      </w:r>
      <w:r w:rsidRPr="003F0AAF">
        <w:rPr>
          <w:rFonts w:ascii="Calibri" w:eastAsia="Calibri" w:hAnsi="Calibri" w:cs="Calibri"/>
        </w:rPr>
        <w:br/>
      </w:r>
      <w:r w:rsidR="005B40CE" w:rsidRPr="005B40CE">
        <w:rPr>
          <w:rFonts w:ascii="Calibri" w:eastAsia="Calibri" w:hAnsi="Calibri" w:cs="Calibri"/>
        </w:rPr>
        <w:t>Proporciona lineamientos para la gestión de usuarios, permisos y medidas de protección de datos, minimizando riesgos relacionados con accesos no autorizados o pérdida de información crítica para el taller.</w:t>
      </w:r>
    </w:p>
    <w:p w14:paraId="7B138EA9" w14:textId="77777777" w:rsidR="004808C7" w:rsidRDefault="004808C7" w:rsidP="00287FDD">
      <w:pPr>
        <w:rPr>
          <w:rFonts w:asciiTheme="minorHAnsi" w:hAnsiTheme="minorHAnsi" w:cstheme="minorHAnsi"/>
          <w:b/>
          <w:bCs/>
        </w:rPr>
      </w:pPr>
    </w:p>
    <w:p w14:paraId="6DEA8ECD" w14:textId="77777777" w:rsidR="00FE543A" w:rsidRDefault="00FE543A" w:rsidP="00287FDD">
      <w:pPr>
        <w:rPr>
          <w:rFonts w:asciiTheme="minorHAnsi" w:hAnsiTheme="minorHAnsi" w:cstheme="minorHAnsi"/>
          <w:b/>
          <w:bCs/>
        </w:rPr>
      </w:pPr>
    </w:p>
    <w:p w14:paraId="522402CD" w14:textId="77777777" w:rsidR="00FE543A" w:rsidRDefault="00FE543A" w:rsidP="00287FDD">
      <w:pPr>
        <w:rPr>
          <w:rFonts w:asciiTheme="minorHAnsi" w:hAnsiTheme="minorHAnsi" w:cstheme="minorHAnsi"/>
          <w:b/>
          <w:bCs/>
        </w:rPr>
      </w:pPr>
    </w:p>
    <w:p w14:paraId="46FAFDDA" w14:textId="77777777" w:rsidR="00FE543A" w:rsidRDefault="00FE543A" w:rsidP="00287FDD">
      <w:pPr>
        <w:rPr>
          <w:rFonts w:asciiTheme="minorHAnsi" w:hAnsiTheme="minorHAnsi" w:cstheme="minorHAnsi"/>
          <w:b/>
          <w:bCs/>
        </w:rPr>
      </w:pPr>
    </w:p>
    <w:p w14:paraId="5E578AF3" w14:textId="77777777" w:rsidR="00FE543A" w:rsidRDefault="00FE543A" w:rsidP="00287FDD">
      <w:pPr>
        <w:rPr>
          <w:rFonts w:asciiTheme="minorHAnsi" w:hAnsiTheme="minorHAnsi" w:cstheme="minorHAnsi"/>
          <w:b/>
          <w:bCs/>
        </w:rPr>
      </w:pPr>
    </w:p>
    <w:p w14:paraId="7BDF6B85" w14:textId="77777777" w:rsidR="00FE543A" w:rsidRDefault="00FE543A" w:rsidP="00287FDD">
      <w:pPr>
        <w:rPr>
          <w:rFonts w:asciiTheme="minorHAnsi" w:hAnsiTheme="minorHAnsi" w:cstheme="minorHAnsi"/>
          <w:b/>
          <w:bCs/>
        </w:rPr>
      </w:pPr>
    </w:p>
    <w:p w14:paraId="578B402B" w14:textId="77777777" w:rsidR="00FE543A" w:rsidRDefault="00FE543A" w:rsidP="00287FDD">
      <w:pPr>
        <w:rPr>
          <w:rFonts w:asciiTheme="minorHAnsi" w:hAnsiTheme="minorHAnsi" w:cstheme="minorHAnsi"/>
          <w:b/>
          <w:bCs/>
        </w:rPr>
      </w:pPr>
    </w:p>
    <w:p w14:paraId="5214E915" w14:textId="77777777" w:rsidR="00FE543A" w:rsidRDefault="00FE543A" w:rsidP="00287FDD">
      <w:pPr>
        <w:rPr>
          <w:rFonts w:asciiTheme="minorHAnsi" w:hAnsiTheme="minorHAnsi" w:cstheme="minorHAnsi"/>
          <w:b/>
          <w:bCs/>
        </w:rPr>
      </w:pPr>
    </w:p>
    <w:p w14:paraId="6EE9197D" w14:textId="77777777" w:rsidR="00FE543A" w:rsidRDefault="00FE543A" w:rsidP="00287FDD">
      <w:pPr>
        <w:rPr>
          <w:rFonts w:asciiTheme="minorHAnsi" w:hAnsiTheme="minorHAnsi" w:cstheme="minorHAnsi"/>
          <w:b/>
          <w:bCs/>
        </w:rPr>
      </w:pPr>
    </w:p>
    <w:p w14:paraId="51E97116" w14:textId="21E93238" w:rsidR="00FE543A" w:rsidRPr="00B97721" w:rsidRDefault="00FE543A" w:rsidP="00B97721">
      <w:pPr>
        <w:pStyle w:val="Ttulo1"/>
        <w:rPr>
          <w:rFonts w:ascii="Calibri" w:hAnsi="Calibri" w:cs="Calibri"/>
          <w:sz w:val="24"/>
          <w:szCs w:val="24"/>
          <w:lang w:val="es-ES"/>
        </w:rPr>
      </w:pPr>
      <w:bookmarkStart w:id="7" w:name="_Toc185872786"/>
      <w:bookmarkStart w:id="8" w:name="_Toc203149422"/>
      <w:r w:rsidRPr="00B97721">
        <w:rPr>
          <w:rFonts w:ascii="Calibri" w:hAnsi="Calibri" w:cs="Calibri"/>
          <w:sz w:val="24"/>
          <w:szCs w:val="24"/>
          <w:lang w:val="es-ES"/>
        </w:rPr>
        <w:lastRenderedPageBreak/>
        <w:t>Manual de Normas, Políticas y Procedimientos de la Organización en las que se basa el Sistema para su Implementación</w:t>
      </w:r>
      <w:bookmarkEnd w:id="7"/>
      <w:bookmarkEnd w:id="8"/>
    </w:p>
    <w:p w14:paraId="1BA3DCFC" w14:textId="77777777" w:rsidR="00FE543A" w:rsidRDefault="00FE543A" w:rsidP="00287FDD">
      <w:pPr>
        <w:rPr>
          <w:rFonts w:asciiTheme="minorHAnsi" w:hAnsiTheme="minorHAnsi" w:cstheme="minorHAnsi"/>
          <w:b/>
          <w:bCs/>
          <w:lang w:val="es-ES"/>
        </w:rPr>
      </w:pPr>
    </w:p>
    <w:p w14:paraId="72B1E905" w14:textId="77777777" w:rsidR="00AE389D" w:rsidRPr="00AE389D" w:rsidRDefault="00AE389D" w:rsidP="00AE389D">
      <w:pPr>
        <w:pStyle w:val="Ttulo2"/>
        <w:rPr>
          <w:rFonts w:ascii="Calibri" w:hAnsi="Calibri" w:cs="Calibri"/>
          <w:i w:val="0"/>
          <w:iCs w:val="0"/>
          <w:sz w:val="24"/>
          <w:szCs w:val="24"/>
        </w:rPr>
      </w:pPr>
      <w:bookmarkStart w:id="9" w:name="_Toc203149423"/>
      <w:r w:rsidRPr="00AE389D">
        <w:rPr>
          <w:rFonts w:ascii="Calibri" w:hAnsi="Calibri" w:cs="Calibri"/>
          <w:i w:val="0"/>
          <w:iCs w:val="0"/>
          <w:sz w:val="24"/>
          <w:szCs w:val="24"/>
        </w:rPr>
        <w:t>Normas y Políticas</w:t>
      </w:r>
      <w:bookmarkEnd w:id="9"/>
    </w:p>
    <w:p w14:paraId="2E455D61" w14:textId="2D6190AA"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Capacitación Continua</w:t>
      </w:r>
      <w:r w:rsidRPr="00AE389D">
        <w:rPr>
          <w:rFonts w:asciiTheme="minorHAnsi" w:hAnsiTheme="minorHAnsi" w:cstheme="minorHAnsi"/>
        </w:rPr>
        <w:br/>
      </w:r>
      <w:r w:rsidR="00ED5BAD" w:rsidRPr="00ED5BAD">
        <w:rPr>
          <w:rFonts w:asciiTheme="minorHAnsi" w:hAnsiTheme="minorHAnsi" w:cstheme="minorHAnsi"/>
        </w:rPr>
        <w:t>Todos los empleados deben participar en los programas de capacitación relacionados con el sistema SmartFix. Estos programas incluirán el uso eficiente del software, la gestión de órdenes de servicio, el control de inventarios y el manejo adecuado de la información de clientes y reparaciones. La capacitación continua asegura un manejo óptimo del sistema y maximiza la productividad en las operaciones diarias del taller.</w:t>
      </w:r>
    </w:p>
    <w:p w14:paraId="7BE24B00" w14:textId="77777777" w:rsidR="00AE389D" w:rsidRPr="00AE389D" w:rsidRDefault="00AE389D" w:rsidP="00AE389D">
      <w:pPr>
        <w:ind w:left="720"/>
        <w:rPr>
          <w:rFonts w:asciiTheme="minorHAnsi" w:hAnsiTheme="minorHAnsi" w:cstheme="minorHAnsi"/>
        </w:rPr>
      </w:pPr>
    </w:p>
    <w:p w14:paraId="4A42D94B" w14:textId="35C82803"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Comportamiento Profesional</w:t>
      </w:r>
      <w:r w:rsidRPr="00AE389D">
        <w:rPr>
          <w:rFonts w:asciiTheme="minorHAnsi" w:hAnsiTheme="minorHAnsi" w:cstheme="minorHAnsi"/>
        </w:rPr>
        <w:br/>
      </w:r>
      <w:r w:rsidR="00D8127D" w:rsidRPr="00D8127D">
        <w:rPr>
          <w:rFonts w:asciiTheme="minorHAnsi" w:hAnsiTheme="minorHAnsi" w:cstheme="minorHAnsi"/>
        </w:rPr>
        <w:t>Los empleados deben mantener una actitud profesional y respetuosa hacia clientes, compañeros de trabajo y proveedores. El uso del sistema debe realizarse de manera responsable y eficiente, evitando errores que puedan afectar la calidad del servicio ofrecido y la experiencia del cliente.</w:t>
      </w:r>
    </w:p>
    <w:p w14:paraId="282FBBC2" w14:textId="77777777" w:rsidR="00AE389D" w:rsidRPr="00AE389D" w:rsidRDefault="00AE389D" w:rsidP="00AE389D">
      <w:pPr>
        <w:ind w:left="720"/>
        <w:rPr>
          <w:rFonts w:asciiTheme="minorHAnsi" w:hAnsiTheme="minorHAnsi" w:cstheme="minorHAnsi"/>
        </w:rPr>
      </w:pPr>
    </w:p>
    <w:p w14:paraId="6D953DD2" w14:textId="1A1C09B0"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Confidencialidad de la Información</w:t>
      </w:r>
      <w:r w:rsidRPr="00AE389D">
        <w:rPr>
          <w:rFonts w:asciiTheme="minorHAnsi" w:hAnsiTheme="minorHAnsi" w:cstheme="minorHAnsi"/>
        </w:rPr>
        <w:br/>
      </w:r>
      <w:r w:rsidR="00B857F2" w:rsidRPr="00B857F2">
        <w:rPr>
          <w:rFonts w:asciiTheme="minorHAnsi" w:hAnsiTheme="minorHAnsi" w:cstheme="minorHAnsi"/>
        </w:rPr>
        <w:t>Toda la información almacenada en el sistema, como datos de clientes, reparaciones y técnicos, debe ser manejada con estricta confidencialidad. Está prohibido compartir o utilizar esta información para fines no relacionados con las operaciones del taller de servicio técnico.</w:t>
      </w:r>
    </w:p>
    <w:p w14:paraId="153F616D" w14:textId="77777777" w:rsidR="00AE389D" w:rsidRPr="00AE389D" w:rsidRDefault="00AE389D" w:rsidP="00AE389D">
      <w:pPr>
        <w:ind w:left="720"/>
        <w:rPr>
          <w:rFonts w:asciiTheme="minorHAnsi" w:hAnsiTheme="minorHAnsi" w:cstheme="minorHAnsi"/>
        </w:rPr>
      </w:pPr>
    </w:p>
    <w:p w14:paraId="374EA8A2" w14:textId="4ED59AC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Cumplimiento de Tiempos y Entregas</w:t>
      </w:r>
      <w:r w:rsidRPr="00AE389D">
        <w:rPr>
          <w:rFonts w:asciiTheme="minorHAnsi" w:hAnsiTheme="minorHAnsi" w:cstheme="minorHAnsi"/>
        </w:rPr>
        <w:br/>
      </w:r>
      <w:r w:rsidR="009540AE" w:rsidRPr="009540AE">
        <w:rPr>
          <w:rFonts w:asciiTheme="minorHAnsi" w:hAnsiTheme="minorHAnsi" w:cstheme="minorHAnsi"/>
        </w:rPr>
        <w:t>El personal encargado de gestionar reparaciones y actualizaciones en el sistema debe cumplir con los plazos establecidos para el registro de órdenes de servicio, diagnósticos y entregas de dispositivos. La puntualidad en estas actividades es esencial para garantizar un flujo de trabajo ágil, organizado y confiable para los clientes.</w:t>
      </w:r>
    </w:p>
    <w:p w14:paraId="1ED0475E" w14:textId="77777777" w:rsidR="00AE389D" w:rsidRPr="00AE389D" w:rsidRDefault="00AE389D" w:rsidP="00AE389D">
      <w:pPr>
        <w:ind w:left="720"/>
        <w:rPr>
          <w:rFonts w:asciiTheme="minorHAnsi" w:hAnsiTheme="minorHAnsi" w:cstheme="minorHAnsi"/>
        </w:rPr>
      </w:pPr>
    </w:p>
    <w:p w14:paraId="4CF74B6B" w14:textId="55E126A8" w:rsidR="00AE389D" w:rsidRDefault="00AE389D">
      <w:pPr>
        <w:numPr>
          <w:ilvl w:val="0"/>
          <w:numId w:val="3"/>
        </w:numPr>
        <w:rPr>
          <w:rFonts w:asciiTheme="minorHAnsi" w:hAnsiTheme="minorHAnsi" w:cstheme="minorHAnsi"/>
        </w:rPr>
      </w:pPr>
      <w:r w:rsidRPr="00AE389D">
        <w:rPr>
          <w:rFonts w:asciiTheme="minorHAnsi" w:hAnsiTheme="minorHAnsi" w:cstheme="minorHAnsi"/>
          <w:b/>
          <w:bCs/>
        </w:rPr>
        <w:t>Manejo Adecuado del Inventario</w:t>
      </w:r>
      <w:r w:rsidRPr="00AE389D">
        <w:rPr>
          <w:rFonts w:asciiTheme="minorHAnsi" w:hAnsiTheme="minorHAnsi" w:cstheme="minorHAnsi"/>
        </w:rPr>
        <w:br/>
      </w:r>
      <w:r w:rsidR="00DF3567" w:rsidRPr="00DF3567">
        <w:rPr>
          <w:rFonts w:asciiTheme="minorHAnsi" w:hAnsiTheme="minorHAnsi" w:cstheme="minorHAnsi"/>
        </w:rPr>
        <w:t>El sistema de gestión de inventarios debe actualizarse en tiempo real con cada movimiento de repuestos y accesorios (ingresos, egresos, utilización en reparaciones). Los empleados son responsables de garantizar que el inventario refleje la disponibilidad real de los productos, evitando inconsistencias o faltantes.</w:t>
      </w:r>
    </w:p>
    <w:p w14:paraId="4D11CF4E" w14:textId="77777777" w:rsidR="00AE389D" w:rsidRPr="00AE389D" w:rsidRDefault="00AE389D" w:rsidP="00AE389D">
      <w:pPr>
        <w:ind w:left="720"/>
        <w:rPr>
          <w:rFonts w:asciiTheme="minorHAnsi" w:hAnsiTheme="minorHAnsi" w:cstheme="minorHAnsi"/>
        </w:rPr>
      </w:pPr>
    </w:p>
    <w:p w14:paraId="4615356B" w14:textId="26260D2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Solución de Problemas y Mejora Continua</w:t>
      </w:r>
      <w:r w:rsidRPr="00AE389D">
        <w:rPr>
          <w:rFonts w:asciiTheme="minorHAnsi" w:hAnsiTheme="minorHAnsi" w:cstheme="minorHAnsi"/>
        </w:rPr>
        <w:br/>
      </w:r>
      <w:r w:rsidR="001446B7" w:rsidRPr="001446B7">
        <w:rPr>
          <w:rFonts w:asciiTheme="minorHAnsi" w:hAnsiTheme="minorHAnsi" w:cstheme="minorHAnsi"/>
        </w:rPr>
        <w:t>Es obligatorio notificar cualquier anomalía en el sistema, ya sea en el registro de órdenes de servicio, inventarios o generación de facturas. Esto permitirá tomar medidas correctivas oportunas y fomentar la mejora continua del sistema. La comunicación clara y efectiva entre los técnicos, administradores y personal encargado del sistema es fundamental para este proceso.</w:t>
      </w:r>
    </w:p>
    <w:p w14:paraId="76E1BB4A" w14:textId="77777777" w:rsidR="00AE389D" w:rsidRDefault="00AE389D" w:rsidP="00287FDD">
      <w:pPr>
        <w:rPr>
          <w:rFonts w:asciiTheme="minorHAnsi" w:hAnsiTheme="minorHAnsi" w:cstheme="minorHAnsi"/>
          <w:b/>
          <w:bCs/>
        </w:rPr>
      </w:pPr>
    </w:p>
    <w:p w14:paraId="52E624C1" w14:textId="77777777" w:rsidR="00AE389D" w:rsidRDefault="00AE389D" w:rsidP="00287FDD">
      <w:pPr>
        <w:rPr>
          <w:rFonts w:asciiTheme="minorHAnsi" w:hAnsiTheme="minorHAnsi" w:cstheme="minorHAnsi"/>
          <w:b/>
          <w:bCs/>
        </w:rPr>
      </w:pPr>
    </w:p>
    <w:p w14:paraId="1987B3B2" w14:textId="77777777" w:rsidR="00AE389D" w:rsidRDefault="00AE389D" w:rsidP="00287FDD">
      <w:pPr>
        <w:rPr>
          <w:rFonts w:asciiTheme="minorHAnsi" w:hAnsiTheme="minorHAnsi" w:cstheme="minorHAnsi"/>
          <w:b/>
          <w:bCs/>
        </w:rPr>
      </w:pPr>
    </w:p>
    <w:p w14:paraId="44D3BE1B" w14:textId="77777777" w:rsidR="00AE389D" w:rsidRDefault="00AE389D" w:rsidP="00287FDD">
      <w:pPr>
        <w:rPr>
          <w:rFonts w:asciiTheme="minorHAnsi" w:hAnsiTheme="minorHAnsi" w:cstheme="minorHAnsi"/>
          <w:b/>
          <w:bCs/>
        </w:rPr>
      </w:pPr>
    </w:p>
    <w:p w14:paraId="5F96E223" w14:textId="77777777" w:rsidR="00AE389D" w:rsidRDefault="00AE389D" w:rsidP="00287FDD">
      <w:pPr>
        <w:rPr>
          <w:rFonts w:asciiTheme="minorHAnsi" w:hAnsiTheme="minorHAnsi" w:cstheme="minorHAnsi"/>
          <w:b/>
          <w:bCs/>
        </w:rPr>
      </w:pPr>
    </w:p>
    <w:p w14:paraId="35F16D34" w14:textId="77777777" w:rsidR="009E4D04" w:rsidRPr="009E4D04" w:rsidRDefault="009E4D04" w:rsidP="009E4D04">
      <w:pPr>
        <w:pStyle w:val="Ttulo2"/>
        <w:rPr>
          <w:rFonts w:asciiTheme="minorHAnsi" w:hAnsiTheme="minorHAnsi" w:cstheme="minorHAnsi"/>
          <w:i w:val="0"/>
          <w:iCs w:val="0"/>
          <w:sz w:val="24"/>
          <w:szCs w:val="24"/>
        </w:rPr>
      </w:pPr>
      <w:bookmarkStart w:id="10" w:name="_Toc203149424"/>
      <w:r w:rsidRPr="009E4D04">
        <w:rPr>
          <w:rFonts w:asciiTheme="minorHAnsi" w:hAnsiTheme="minorHAnsi" w:cstheme="minorHAnsi"/>
          <w:i w:val="0"/>
          <w:iCs w:val="0"/>
          <w:sz w:val="24"/>
          <w:szCs w:val="24"/>
        </w:rPr>
        <w:lastRenderedPageBreak/>
        <w:t>Procedimientos Operativos</w:t>
      </w:r>
      <w:bookmarkEnd w:id="10"/>
    </w:p>
    <w:p w14:paraId="09F72B87" w14:textId="0FC02245" w:rsidR="009E4D04" w:rsidRPr="009E4D04" w:rsidRDefault="00B033A1">
      <w:pPr>
        <w:numPr>
          <w:ilvl w:val="0"/>
          <w:numId w:val="4"/>
        </w:numPr>
        <w:rPr>
          <w:rFonts w:asciiTheme="minorHAnsi" w:hAnsiTheme="minorHAnsi" w:cstheme="minorHAnsi"/>
          <w:b/>
          <w:bCs/>
        </w:rPr>
      </w:pPr>
      <w:r w:rsidRPr="00B033A1">
        <w:rPr>
          <w:rFonts w:asciiTheme="minorHAnsi" w:hAnsiTheme="minorHAnsi" w:cstheme="minorHAnsi"/>
          <w:b/>
          <w:bCs/>
        </w:rPr>
        <w:t>Registro de Órdenes de Servicio</w:t>
      </w:r>
    </w:p>
    <w:p w14:paraId="4CB35DAC" w14:textId="77777777" w:rsid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Los recepcionistas o encargados deben registrar las órdenes de servicio con precisión utilizando el sistema SmartFix.</w:t>
      </w:r>
    </w:p>
    <w:p w14:paraId="00093319" w14:textId="39C81AA7" w:rsidR="0096726A" w:rsidRP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El sistema generará automáticamente un registro de la orden, asignando un número único y permitiendo su seguimiento durante todo el proceso de reparación.</w:t>
      </w:r>
    </w:p>
    <w:p w14:paraId="505E6879" w14:textId="77777777" w:rsidR="009E4D04" w:rsidRPr="009E4D04" w:rsidRDefault="009E4D04" w:rsidP="009E4D04">
      <w:pPr>
        <w:pStyle w:val="Prrafodelista"/>
        <w:ind w:left="1800"/>
        <w:rPr>
          <w:rFonts w:asciiTheme="minorHAnsi" w:hAnsiTheme="minorHAnsi" w:cstheme="minorHAnsi"/>
        </w:rPr>
      </w:pPr>
    </w:p>
    <w:p w14:paraId="33EC66FB" w14:textId="77777777" w:rsidR="009E4D04" w:rsidRPr="009E4D04" w:rsidRDefault="009E4D04">
      <w:pPr>
        <w:numPr>
          <w:ilvl w:val="0"/>
          <w:numId w:val="4"/>
        </w:numPr>
        <w:rPr>
          <w:rFonts w:asciiTheme="minorHAnsi" w:hAnsiTheme="minorHAnsi" w:cstheme="minorHAnsi"/>
          <w:b/>
          <w:bCs/>
        </w:rPr>
      </w:pPr>
      <w:r w:rsidRPr="009E4D04">
        <w:rPr>
          <w:rFonts w:asciiTheme="minorHAnsi" w:hAnsiTheme="minorHAnsi" w:cstheme="minorHAnsi"/>
          <w:b/>
          <w:bCs/>
        </w:rPr>
        <w:t>Gestión de Inventarios</w:t>
      </w:r>
    </w:p>
    <w:p w14:paraId="55F3E35B" w14:textId="77777777" w:rsid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Cada vez que se utilice un repuesto o accesorio en una reparación, el sistema ajustará automáticamente el stock del producto.</w:t>
      </w:r>
    </w:p>
    <w:p w14:paraId="2B9590C3" w14:textId="799EA383" w:rsidR="00F127A4" w:rsidRP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Los empleados deben verificar regularmente los niveles de inventario, especialmente para repuestos de alta rotación, y tomar las medidas necesarias para evitar desabastecimientos o exceso de productos almacenados.</w:t>
      </w:r>
    </w:p>
    <w:p w14:paraId="4A1D47F3" w14:textId="77777777" w:rsidR="009E4D04" w:rsidRPr="009E4D04" w:rsidRDefault="009E4D04" w:rsidP="00512A06">
      <w:pPr>
        <w:rPr>
          <w:rFonts w:asciiTheme="minorHAnsi" w:hAnsiTheme="minorHAnsi" w:cstheme="minorHAnsi"/>
          <w:b/>
          <w:bCs/>
        </w:rPr>
      </w:pPr>
    </w:p>
    <w:p w14:paraId="5E08A977" w14:textId="476E217A" w:rsidR="009E4D04" w:rsidRPr="009E4D04" w:rsidRDefault="009A74CA">
      <w:pPr>
        <w:numPr>
          <w:ilvl w:val="0"/>
          <w:numId w:val="4"/>
        </w:numPr>
        <w:rPr>
          <w:rFonts w:asciiTheme="minorHAnsi" w:hAnsiTheme="minorHAnsi" w:cstheme="minorHAnsi"/>
          <w:b/>
          <w:bCs/>
        </w:rPr>
      </w:pPr>
      <w:r w:rsidRPr="009A74CA">
        <w:rPr>
          <w:rFonts w:asciiTheme="minorHAnsi" w:hAnsiTheme="minorHAnsi" w:cstheme="minorHAnsi"/>
          <w:b/>
          <w:bCs/>
        </w:rPr>
        <w:t>Gestión de Datos de Clientes y Técnicos</w:t>
      </w:r>
    </w:p>
    <w:p w14:paraId="1D53F3C1" w14:textId="77777777" w:rsidR="009B7FAF"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La información relevante sobre clientes y técnicos se almacenará en una base de datos centralizada.</w:t>
      </w:r>
    </w:p>
    <w:p w14:paraId="1CF528CB" w14:textId="3752034A" w:rsidR="00AE389D" w:rsidRPr="00B82C72"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Es responsabilidad de los empleados ingresar los datos correctamente y mantenerlos actualizados para garantizar una comunicación efectiva, un seguimiento adecuado de las reparaciones y una asignación eficiente de los técnicos a cada orden de servicio.</w:t>
      </w:r>
    </w:p>
    <w:p w14:paraId="11AC2F35" w14:textId="77777777" w:rsidR="00711681" w:rsidRDefault="00711681" w:rsidP="00287FDD">
      <w:pPr>
        <w:rPr>
          <w:rFonts w:asciiTheme="minorHAnsi" w:hAnsiTheme="minorHAnsi" w:cstheme="minorHAnsi"/>
          <w:b/>
          <w:bCs/>
        </w:rPr>
      </w:pPr>
    </w:p>
    <w:p w14:paraId="2C1FF49E" w14:textId="613FCB8C" w:rsidR="00BC7FB4" w:rsidRPr="00BC7FB4" w:rsidRDefault="00711681" w:rsidP="00BC7FB4">
      <w:pPr>
        <w:pStyle w:val="Ttulo2"/>
        <w:rPr>
          <w:rFonts w:asciiTheme="minorHAnsi" w:hAnsiTheme="minorHAnsi" w:cstheme="minorHAnsi"/>
          <w:i w:val="0"/>
          <w:iCs w:val="0"/>
          <w:sz w:val="24"/>
          <w:szCs w:val="24"/>
        </w:rPr>
      </w:pPr>
      <w:bookmarkStart w:id="11" w:name="_Toc203149425"/>
      <w:r w:rsidRPr="00711681">
        <w:rPr>
          <w:rFonts w:asciiTheme="minorHAnsi" w:hAnsiTheme="minorHAnsi" w:cstheme="minorHAnsi"/>
          <w:i w:val="0"/>
          <w:iCs w:val="0"/>
          <w:sz w:val="24"/>
          <w:szCs w:val="24"/>
        </w:rPr>
        <w:t>Recomendaciones</w:t>
      </w:r>
      <w:r w:rsidRPr="00711681">
        <w:rPr>
          <w:rFonts w:asciiTheme="minorHAnsi" w:hAnsiTheme="minorHAnsi" w:cstheme="minorHAnsi"/>
        </w:rPr>
        <w:t>.</w:t>
      </w:r>
      <w:bookmarkEnd w:id="11"/>
    </w:p>
    <w:p w14:paraId="3174AA48" w14:textId="77777777" w:rsidR="00BC7FB4" w:rsidRDefault="00BC7FB4">
      <w:pPr>
        <w:numPr>
          <w:ilvl w:val="0"/>
          <w:numId w:val="7"/>
        </w:numPr>
        <w:rPr>
          <w:rFonts w:asciiTheme="minorHAnsi" w:hAnsiTheme="minorHAnsi" w:cstheme="minorHAnsi"/>
        </w:rPr>
      </w:pPr>
      <w:r>
        <w:rPr>
          <w:rFonts w:asciiTheme="minorHAnsi" w:hAnsiTheme="minorHAnsi" w:cstheme="minorHAnsi"/>
        </w:rPr>
        <w:t>L</w:t>
      </w:r>
      <w:r w:rsidRPr="00BC7FB4">
        <w:rPr>
          <w:rFonts w:asciiTheme="minorHAnsi" w:hAnsiTheme="minorHAnsi" w:cstheme="minorHAnsi"/>
        </w:rPr>
        <w:t>os empleados deben tener acceso a soporte técnico en caso de problemas con el sistema SmartFix.</w:t>
      </w:r>
    </w:p>
    <w:p w14:paraId="25CB1B94" w14:textId="63B553DC" w:rsidR="00BC7FB4" w:rsidRPr="00BC7FB4" w:rsidRDefault="00BC7FB4">
      <w:pPr>
        <w:numPr>
          <w:ilvl w:val="0"/>
          <w:numId w:val="7"/>
        </w:numPr>
        <w:rPr>
          <w:rFonts w:asciiTheme="minorHAnsi" w:hAnsiTheme="minorHAnsi" w:cstheme="minorHAnsi"/>
        </w:rPr>
      </w:pPr>
      <w:r>
        <w:rPr>
          <w:rFonts w:asciiTheme="minorHAnsi" w:hAnsiTheme="minorHAnsi" w:cstheme="minorHAnsi"/>
        </w:rPr>
        <w:t>E</w:t>
      </w:r>
      <w:r w:rsidRPr="00BC7FB4">
        <w:rPr>
          <w:rFonts w:asciiTheme="minorHAnsi" w:hAnsiTheme="minorHAnsi" w:cstheme="minorHAnsi"/>
        </w:rPr>
        <w:t>s fundamental que los inconvenientes sean resueltos con rapidez para evitar interrupciones en las operaciones diarias del taller y garantizar una atención eficiente y profesional a los clientes.</w:t>
      </w:r>
    </w:p>
    <w:p w14:paraId="6BE68F99" w14:textId="77777777" w:rsidR="00711681" w:rsidRDefault="00711681" w:rsidP="00287FDD">
      <w:pPr>
        <w:rPr>
          <w:rFonts w:asciiTheme="minorHAnsi" w:hAnsiTheme="minorHAnsi" w:cstheme="minorHAnsi"/>
          <w:b/>
          <w:bCs/>
        </w:rPr>
      </w:pPr>
    </w:p>
    <w:p w14:paraId="7FEE0164" w14:textId="77777777" w:rsidR="00C141AC" w:rsidRDefault="00C141AC" w:rsidP="00287FDD">
      <w:pPr>
        <w:rPr>
          <w:rFonts w:asciiTheme="minorHAnsi" w:hAnsiTheme="minorHAnsi" w:cstheme="minorHAnsi"/>
          <w:b/>
          <w:bCs/>
        </w:rPr>
      </w:pPr>
    </w:p>
    <w:p w14:paraId="03104B01" w14:textId="77777777" w:rsidR="00C141AC" w:rsidRDefault="00C141AC" w:rsidP="00287FDD">
      <w:pPr>
        <w:rPr>
          <w:rFonts w:asciiTheme="minorHAnsi" w:hAnsiTheme="minorHAnsi" w:cstheme="minorHAnsi"/>
          <w:b/>
          <w:bCs/>
        </w:rPr>
      </w:pPr>
    </w:p>
    <w:p w14:paraId="3888C0B0" w14:textId="77777777" w:rsidR="00C141AC" w:rsidRDefault="00C141AC" w:rsidP="00287FDD">
      <w:pPr>
        <w:rPr>
          <w:rFonts w:asciiTheme="minorHAnsi" w:hAnsiTheme="minorHAnsi" w:cstheme="minorHAnsi"/>
          <w:b/>
          <w:bCs/>
        </w:rPr>
      </w:pPr>
    </w:p>
    <w:p w14:paraId="658047A2" w14:textId="77777777" w:rsidR="00C141AC" w:rsidRDefault="00C141AC" w:rsidP="00287FDD">
      <w:pPr>
        <w:rPr>
          <w:rFonts w:asciiTheme="minorHAnsi" w:hAnsiTheme="minorHAnsi" w:cstheme="minorHAnsi"/>
          <w:b/>
          <w:bCs/>
        </w:rPr>
      </w:pPr>
    </w:p>
    <w:p w14:paraId="623E5BB2" w14:textId="77777777" w:rsidR="00C141AC" w:rsidRDefault="00C141AC" w:rsidP="00287FDD">
      <w:pPr>
        <w:rPr>
          <w:rFonts w:asciiTheme="minorHAnsi" w:hAnsiTheme="minorHAnsi" w:cstheme="minorHAnsi"/>
          <w:b/>
          <w:bCs/>
        </w:rPr>
      </w:pPr>
    </w:p>
    <w:p w14:paraId="339A85D7" w14:textId="77777777" w:rsidR="00B97B07" w:rsidRDefault="00B97B07" w:rsidP="00287FDD">
      <w:pPr>
        <w:rPr>
          <w:rFonts w:asciiTheme="minorHAnsi" w:hAnsiTheme="minorHAnsi" w:cstheme="minorHAnsi"/>
          <w:b/>
          <w:bCs/>
        </w:rPr>
      </w:pPr>
    </w:p>
    <w:p w14:paraId="7CF74EB3" w14:textId="77777777" w:rsidR="00EF50CE" w:rsidRDefault="00EF50CE" w:rsidP="00287FDD">
      <w:pPr>
        <w:rPr>
          <w:rFonts w:asciiTheme="minorHAnsi" w:hAnsiTheme="minorHAnsi" w:cstheme="minorHAnsi"/>
          <w:b/>
          <w:bCs/>
        </w:rPr>
      </w:pPr>
    </w:p>
    <w:p w14:paraId="47C1013F" w14:textId="77777777" w:rsidR="00EF50CE" w:rsidRDefault="00EF50CE" w:rsidP="00287FDD">
      <w:pPr>
        <w:rPr>
          <w:rFonts w:asciiTheme="minorHAnsi" w:hAnsiTheme="minorHAnsi" w:cstheme="minorHAnsi"/>
          <w:b/>
          <w:bCs/>
        </w:rPr>
      </w:pPr>
    </w:p>
    <w:p w14:paraId="237643D3" w14:textId="77777777" w:rsidR="00EF50CE" w:rsidRDefault="00EF50CE" w:rsidP="00287FDD">
      <w:pPr>
        <w:rPr>
          <w:rFonts w:asciiTheme="minorHAnsi" w:hAnsiTheme="minorHAnsi" w:cstheme="minorHAnsi"/>
          <w:b/>
          <w:bCs/>
        </w:rPr>
      </w:pPr>
    </w:p>
    <w:p w14:paraId="7505A55A" w14:textId="77777777" w:rsidR="00EF50CE" w:rsidRDefault="00EF50CE" w:rsidP="00287FDD">
      <w:pPr>
        <w:rPr>
          <w:rFonts w:asciiTheme="minorHAnsi" w:hAnsiTheme="minorHAnsi" w:cstheme="minorHAnsi"/>
          <w:b/>
          <w:bCs/>
        </w:rPr>
      </w:pPr>
    </w:p>
    <w:p w14:paraId="6BB1976C" w14:textId="75490807" w:rsidR="00C141AC" w:rsidRPr="00D27814" w:rsidRDefault="00434905" w:rsidP="00C141AC">
      <w:pPr>
        <w:pStyle w:val="Ttulo2"/>
        <w:rPr>
          <w:rFonts w:ascii="Calibri" w:hAnsi="Calibri" w:cs="Calibri"/>
          <w:i w:val="0"/>
          <w:iCs w:val="0"/>
          <w:sz w:val="24"/>
          <w:szCs w:val="24"/>
        </w:rPr>
      </w:pPr>
      <w:bookmarkStart w:id="12" w:name="_Toc203149426"/>
      <w:r>
        <w:rPr>
          <w:rFonts w:asciiTheme="minorHAnsi" w:hAnsiTheme="minorHAnsi" w:cstheme="minorHAnsi"/>
          <w:b w:val="0"/>
          <w:bCs w:val="0"/>
          <w:noProof/>
          <w:lang w:val="en-US"/>
        </w:rPr>
        <w:lastRenderedPageBreak/>
        <w:drawing>
          <wp:anchor distT="0" distB="0" distL="114300" distR="114300" simplePos="0" relativeHeight="251729920" behindDoc="0" locked="0" layoutInCell="1" allowOverlap="1" wp14:anchorId="57F906A8" wp14:editId="0DC5EBFB">
            <wp:simplePos x="0" y="0"/>
            <wp:positionH relativeFrom="margin">
              <wp:align>center</wp:align>
            </wp:positionH>
            <wp:positionV relativeFrom="paragraph">
              <wp:posOffset>376555</wp:posOffset>
            </wp:positionV>
            <wp:extent cx="3781425" cy="4962525"/>
            <wp:effectExtent l="0" t="0" r="9525" b="9525"/>
            <wp:wrapTopAndBottom/>
            <wp:docPr id="18921719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1998" name="Imagen 1892171998"/>
                    <pic:cNvPicPr/>
                  </pic:nvPicPr>
                  <pic:blipFill>
                    <a:blip r:embed="rId8">
                      <a:extLst>
                        <a:ext uri="{28A0092B-C50C-407E-A947-70E740481C1C}">
                          <a14:useLocalDpi xmlns:a14="http://schemas.microsoft.com/office/drawing/2010/main" val="0"/>
                        </a:ext>
                      </a:extLst>
                    </a:blip>
                    <a:stretch>
                      <a:fillRect/>
                    </a:stretch>
                  </pic:blipFill>
                  <pic:spPr>
                    <a:xfrm>
                      <a:off x="0" y="0"/>
                      <a:ext cx="3781425" cy="4962525"/>
                    </a:xfrm>
                    <a:prstGeom prst="rect">
                      <a:avLst/>
                    </a:prstGeom>
                  </pic:spPr>
                </pic:pic>
              </a:graphicData>
            </a:graphic>
          </wp:anchor>
        </w:drawing>
      </w:r>
      <w:r w:rsidR="00C141AC" w:rsidRPr="00C141AC">
        <w:rPr>
          <w:rFonts w:ascii="Calibri" w:hAnsi="Calibri" w:cs="Calibri"/>
          <w:i w:val="0"/>
          <w:iCs w:val="0"/>
          <w:sz w:val="24"/>
          <w:szCs w:val="24"/>
          <w:lang w:eastAsia="es-ES"/>
        </w:rPr>
        <w:t>Mapeo AS IS Registrar Producto</w:t>
      </w:r>
      <w:bookmarkEnd w:id="12"/>
    </w:p>
    <w:p w14:paraId="5675F503" w14:textId="72D1BB7E" w:rsidR="00271548" w:rsidRPr="00D27814" w:rsidRDefault="00271548" w:rsidP="00287FDD">
      <w:pPr>
        <w:rPr>
          <w:rFonts w:asciiTheme="minorHAnsi" w:hAnsiTheme="minorHAnsi" w:cstheme="minorHAnsi"/>
          <w:b/>
          <w:bCs/>
        </w:rPr>
      </w:pPr>
    </w:p>
    <w:p w14:paraId="2627A506" w14:textId="3239FA6D" w:rsidR="00271548" w:rsidRPr="00D27814" w:rsidRDefault="00271548" w:rsidP="002B0148">
      <w:pPr>
        <w:jc w:val="center"/>
        <w:rPr>
          <w:rFonts w:asciiTheme="minorHAnsi" w:hAnsiTheme="minorHAnsi" w:cstheme="minorHAnsi"/>
          <w:b/>
          <w:bCs/>
        </w:rPr>
      </w:pPr>
    </w:p>
    <w:p w14:paraId="764280C9" w14:textId="3355DD83" w:rsidR="00271548" w:rsidRPr="00D27814" w:rsidRDefault="00271548" w:rsidP="00287FDD">
      <w:pPr>
        <w:rPr>
          <w:rFonts w:asciiTheme="minorHAnsi" w:hAnsiTheme="minorHAnsi" w:cstheme="minorHAnsi"/>
          <w:b/>
          <w:bCs/>
        </w:rPr>
      </w:pPr>
    </w:p>
    <w:p w14:paraId="1B51968C" w14:textId="5FE0B1A9" w:rsidR="00271548" w:rsidRPr="00D27814" w:rsidRDefault="00271548" w:rsidP="00287FDD">
      <w:pPr>
        <w:rPr>
          <w:rFonts w:asciiTheme="minorHAnsi" w:hAnsiTheme="minorHAnsi" w:cstheme="minorHAnsi"/>
          <w:b/>
          <w:bCs/>
        </w:rPr>
      </w:pPr>
    </w:p>
    <w:p w14:paraId="01AA7921" w14:textId="2568E894" w:rsidR="00271548" w:rsidRPr="00D27814" w:rsidRDefault="00271548" w:rsidP="00287FDD">
      <w:pPr>
        <w:rPr>
          <w:rFonts w:asciiTheme="minorHAnsi" w:hAnsiTheme="minorHAnsi" w:cstheme="minorHAnsi"/>
          <w:b/>
          <w:bCs/>
        </w:rPr>
      </w:pPr>
    </w:p>
    <w:p w14:paraId="21B96556" w14:textId="4851FFA2" w:rsidR="00C141AC" w:rsidRPr="00D27814" w:rsidRDefault="00C141AC" w:rsidP="00287FDD">
      <w:pPr>
        <w:rPr>
          <w:rFonts w:asciiTheme="minorHAnsi" w:hAnsiTheme="minorHAnsi" w:cstheme="minorHAnsi"/>
          <w:b/>
          <w:bCs/>
        </w:rPr>
      </w:pPr>
    </w:p>
    <w:p w14:paraId="7748F373" w14:textId="5B87767E" w:rsidR="00C141AC" w:rsidRPr="00D27814" w:rsidRDefault="00C141AC" w:rsidP="00287FDD">
      <w:pPr>
        <w:rPr>
          <w:rFonts w:asciiTheme="minorHAnsi" w:hAnsiTheme="minorHAnsi" w:cstheme="minorHAnsi"/>
          <w:b/>
          <w:bCs/>
        </w:rPr>
      </w:pPr>
    </w:p>
    <w:p w14:paraId="5EF00B23" w14:textId="03E682B6" w:rsidR="00C141AC" w:rsidRPr="00D27814" w:rsidRDefault="00C141AC" w:rsidP="00287FDD">
      <w:pPr>
        <w:rPr>
          <w:rFonts w:asciiTheme="minorHAnsi" w:hAnsiTheme="minorHAnsi" w:cstheme="minorHAnsi"/>
          <w:b/>
          <w:bCs/>
        </w:rPr>
      </w:pPr>
    </w:p>
    <w:p w14:paraId="5A2B5263" w14:textId="77777777" w:rsidR="00C141AC" w:rsidRPr="00D27814" w:rsidRDefault="00C141AC" w:rsidP="00287FDD">
      <w:pPr>
        <w:rPr>
          <w:rFonts w:asciiTheme="minorHAnsi" w:hAnsiTheme="minorHAnsi" w:cstheme="minorHAnsi"/>
          <w:b/>
          <w:bCs/>
        </w:rPr>
      </w:pPr>
    </w:p>
    <w:p w14:paraId="2860181B" w14:textId="77777777" w:rsidR="00C141AC" w:rsidRPr="00D27814" w:rsidRDefault="00C141AC" w:rsidP="00287FDD">
      <w:pPr>
        <w:rPr>
          <w:rFonts w:asciiTheme="minorHAnsi" w:hAnsiTheme="minorHAnsi" w:cstheme="minorHAnsi"/>
          <w:b/>
          <w:bCs/>
        </w:rPr>
      </w:pPr>
    </w:p>
    <w:p w14:paraId="45347ACD" w14:textId="77777777" w:rsidR="00C141AC" w:rsidRPr="00D27814" w:rsidRDefault="00C141AC" w:rsidP="00287FDD">
      <w:pPr>
        <w:rPr>
          <w:rFonts w:asciiTheme="minorHAnsi" w:hAnsiTheme="minorHAnsi" w:cstheme="minorHAnsi"/>
          <w:b/>
          <w:bCs/>
        </w:rPr>
      </w:pPr>
    </w:p>
    <w:p w14:paraId="753620D5" w14:textId="77777777" w:rsidR="00C141AC" w:rsidRPr="00D27814" w:rsidRDefault="00C141AC" w:rsidP="00287FDD">
      <w:pPr>
        <w:rPr>
          <w:rFonts w:asciiTheme="minorHAnsi" w:hAnsiTheme="minorHAnsi" w:cstheme="minorHAnsi"/>
          <w:b/>
          <w:bCs/>
        </w:rPr>
      </w:pPr>
    </w:p>
    <w:p w14:paraId="2CFF4441" w14:textId="77777777" w:rsidR="00C141AC" w:rsidRPr="00D27814" w:rsidRDefault="00C141AC" w:rsidP="00287FDD">
      <w:pPr>
        <w:rPr>
          <w:rFonts w:asciiTheme="minorHAnsi" w:hAnsiTheme="minorHAnsi" w:cstheme="minorHAnsi"/>
          <w:b/>
          <w:bCs/>
        </w:rPr>
      </w:pPr>
    </w:p>
    <w:p w14:paraId="7D1E7764" w14:textId="77777777" w:rsidR="00C141AC" w:rsidRPr="00D27814" w:rsidRDefault="00C141AC" w:rsidP="00287FDD">
      <w:pPr>
        <w:rPr>
          <w:rFonts w:asciiTheme="minorHAnsi" w:hAnsiTheme="minorHAnsi" w:cstheme="minorHAnsi"/>
          <w:b/>
          <w:bCs/>
        </w:rPr>
      </w:pPr>
    </w:p>
    <w:p w14:paraId="7A6FD402" w14:textId="77777777" w:rsidR="00C141AC" w:rsidRPr="00D27814" w:rsidRDefault="00C141AC" w:rsidP="00287FDD">
      <w:pPr>
        <w:rPr>
          <w:rFonts w:asciiTheme="minorHAnsi" w:hAnsiTheme="minorHAnsi" w:cstheme="minorHAnsi"/>
          <w:b/>
          <w:bCs/>
        </w:rPr>
      </w:pPr>
    </w:p>
    <w:p w14:paraId="26B87675" w14:textId="77777777" w:rsidR="00C141AC" w:rsidRPr="00D27814" w:rsidRDefault="00C141AC" w:rsidP="00287FDD">
      <w:pPr>
        <w:rPr>
          <w:rFonts w:asciiTheme="minorHAnsi" w:hAnsiTheme="minorHAnsi" w:cstheme="minorHAnsi"/>
          <w:b/>
          <w:bCs/>
        </w:rPr>
      </w:pPr>
    </w:p>
    <w:p w14:paraId="7BE4EBCC" w14:textId="77777777" w:rsidR="00C141AC" w:rsidRPr="00D27814" w:rsidRDefault="00C141AC" w:rsidP="00287FDD">
      <w:pPr>
        <w:rPr>
          <w:rFonts w:asciiTheme="minorHAnsi" w:hAnsiTheme="minorHAnsi" w:cstheme="minorHAnsi"/>
          <w:b/>
          <w:bCs/>
        </w:rPr>
      </w:pPr>
    </w:p>
    <w:p w14:paraId="3E7EB0F2" w14:textId="77777777" w:rsidR="000D7EBD" w:rsidRPr="00D27814" w:rsidRDefault="000D7EBD" w:rsidP="00287FDD">
      <w:pPr>
        <w:rPr>
          <w:rFonts w:asciiTheme="minorHAnsi" w:hAnsiTheme="minorHAnsi" w:cstheme="minorHAnsi"/>
          <w:b/>
          <w:bCs/>
        </w:rPr>
      </w:pPr>
    </w:p>
    <w:p w14:paraId="3B21AA27" w14:textId="77777777" w:rsidR="00281AB7" w:rsidRPr="00281AB7" w:rsidRDefault="00281AB7" w:rsidP="00281AB7">
      <w:pPr>
        <w:pStyle w:val="Ttulo2"/>
        <w:rPr>
          <w:rFonts w:ascii="Calibri" w:hAnsi="Calibri" w:cs="Calibri"/>
          <w:i w:val="0"/>
          <w:iCs w:val="0"/>
          <w:color w:val="0000FF"/>
          <w:sz w:val="24"/>
          <w:szCs w:val="24"/>
        </w:rPr>
      </w:pPr>
      <w:bookmarkStart w:id="13" w:name="_Toc203149427"/>
      <w:r w:rsidRPr="00281AB7">
        <w:rPr>
          <w:rFonts w:ascii="Calibri" w:hAnsi="Calibri" w:cs="Calibri"/>
          <w:i w:val="0"/>
          <w:iCs w:val="0"/>
          <w:sz w:val="24"/>
          <w:szCs w:val="24"/>
        </w:rPr>
        <w:lastRenderedPageBreak/>
        <w:t>Mapeo TO BE Registrar Producto</w:t>
      </w:r>
      <w:bookmarkEnd w:id="13"/>
    </w:p>
    <w:p w14:paraId="5AEB7C57" w14:textId="28295491" w:rsidR="00281AB7" w:rsidRPr="00206104" w:rsidRDefault="00CA2FF3" w:rsidP="00281AB7">
      <w:pPr>
        <w:ind w:left="720"/>
        <w:jc w:val="both"/>
        <w:rPr>
          <w:noProof/>
        </w:rPr>
      </w:pPr>
      <w:r>
        <w:rPr>
          <w:noProof/>
        </w:rPr>
        <w:drawing>
          <wp:anchor distT="0" distB="0" distL="114300" distR="114300" simplePos="0" relativeHeight="251728896" behindDoc="0" locked="0" layoutInCell="1" allowOverlap="1" wp14:anchorId="3388DFE0" wp14:editId="549E1538">
            <wp:simplePos x="0" y="0"/>
            <wp:positionH relativeFrom="margin">
              <wp:align>center</wp:align>
            </wp:positionH>
            <wp:positionV relativeFrom="paragraph">
              <wp:posOffset>218621</wp:posOffset>
            </wp:positionV>
            <wp:extent cx="4581525" cy="6010275"/>
            <wp:effectExtent l="0" t="0" r="9525" b="9525"/>
            <wp:wrapTopAndBottom/>
            <wp:docPr id="4247776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7633" name="Imagen 424777633"/>
                    <pic:cNvPicPr/>
                  </pic:nvPicPr>
                  <pic:blipFill>
                    <a:blip r:embed="rId9">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170DEA94" w14:textId="424B0098" w:rsidR="00281AB7" w:rsidRPr="00206104" w:rsidRDefault="00281AB7" w:rsidP="00281AB7">
      <w:pPr>
        <w:ind w:left="720"/>
        <w:jc w:val="both"/>
        <w:rPr>
          <w:noProof/>
        </w:rPr>
      </w:pPr>
    </w:p>
    <w:p w14:paraId="0BECE27F" w14:textId="3B5432B0" w:rsidR="00281AB7" w:rsidRPr="00206104" w:rsidRDefault="00281AB7" w:rsidP="00281AB7">
      <w:pPr>
        <w:ind w:left="720"/>
        <w:jc w:val="both"/>
        <w:rPr>
          <w:noProof/>
        </w:rPr>
      </w:pPr>
    </w:p>
    <w:p w14:paraId="19B9D47E" w14:textId="77777777" w:rsidR="00281AB7" w:rsidRPr="00206104" w:rsidRDefault="00281AB7" w:rsidP="00281AB7">
      <w:pPr>
        <w:ind w:left="720"/>
        <w:jc w:val="both"/>
        <w:rPr>
          <w:noProof/>
        </w:rPr>
      </w:pPr>
    </w:p>
    <w:p w14:paraId="09199BA7" w14:textId="77777777" w:rsidR="00281AB7" w:rsidRPr="00206104" w:rsidRDefault="00281AB7" w:rsidP="00281AB7">
      <w:pPr>
        <w:ind w:left="720"/>
        <w:jc w:val="both"/>
        <w:rPr>
          <w:noProof/>
        </w:rPr>
      </w:pPr>
    </w:p>
    <w:p w14:paraId="3674F9C9" w14:textId="77777777" w:rsidR="00281AB7" w:rsidRPr="00206104" w:rsidRDefault="00281AB7" w:rsidP="00281AB7">
      <w:pPr>
        <w:ind w:left="720"/>
        <w:jc w:val="both"/>
        <w:rPr>
          <w:noProof/>
        </w:rPr>
      </w:pPr>
    </w:p>
    <w:p w14:paraId="409F5CA0" w14:textId="77777777" w:rsidR="00281AB7" w:rsidRPr="00206104" w:rsidRDefault="00281AB7" w:rsidP="00281AB7">
      <w:pPr>
        <w:ind w:left="720"/>
        <w:jc w:val="both"/>
        <w:rPr>
          <w:noProof/>
        </w:rPr>
      </w:pPr>
    </w:p>
    <w:p w14:paraId="3CB14057" w14:textId="77777777" w:rsidR="00281AB7" w:rsidRPr="00206104" w:rsidRDefault="00281AB7" w:rsidP="00281AB7">
      <w:pPr>
        <w:ind w:left="720"/>
        <w:jc w:val="both"/>
        <w:rPr>
          <w:noProof/>
        </w:rPr>
      </w:pPr>
    </w:p>
    <w:p w14:paraId="76FE17C1" w14:textId="77777777" w:rsidR="00281AB7" w:rsidRPr="00206104" w:rsidRDefault="00281AB7" w:rsidP="00281AB7">
      <w:pPr>
        <w:ind w:left="720"/>
        <w:jc w:val="both"/>
        <w:rPr>
          <w:noProof/>
        </w:rPr>
      </w:pPr>
    </w:p>
    <w:p w14:paraId="0CE23244" w14:textId="77777777" w:rsidR="00281AB7" w:rsidRPr="00206104" w:rsidRDefault="00281AB7" w:rsidP="00281AB7">
      <w:pPr>
        <w:ind w:left="720"/>
        <w:jc w:val="both"/>
        <w:rPr>
          <w:noProof/>
        </w:rPr>
      </w:pPr>
    </w:p>
    <w:p w14:paraId="5CAF0496" w14:textId="77777777" w:rsidR="00281AB7" w:rsidRPr="00206104" w:rsidRDefault="00281AB7" w:rsidP="00281AB7">
      <w:pPr>
        <w:ind w:left="720"/>
        <w:jc w:val="both"/>
        <w:rPr>
          <w:noProof/>
        </w:rPr>
      </w:pPr>
    </w:p>
    <w:p w14:paraId="414FDCF0" w14:textId="77777777" w:rsidR="00281AB7" w:rsidRPr="00206104" w:rsidRDefault="00281AB7" w:rsidP="00281AB7">
      <w:pPr>
        <w:ind w:left="720"/>
        <w:jc w:val="both"/>
        <w:rPr>
          <w:noProof/>
        </w:rPr>
      </w:pPr>
    </w:p>
    <w:p w14:paraId="2FDBB2FD" w14:textId="77777777" w:rsidR="00281AB7" w:rsidRPr="00206104" w:rsidRDefault="00281AB7" w:rsidP="00281AB7">
      <w:pPr>
        <w:ind w:left="720"/>
        <w:jc w:val="both"/>
        <w:rPr>
          <w:noProof/>
        </w:rPr>
      </w:pPr>
    </w:p>
    <w:p w14:paraId="1647B506" w14:textId="77777777" w:rsidR="00281AB7" w:rsidRDefault="00281AB7" w:rsidP="00CB5AD0">
      <w:pPr>
        <w:jc w:val="both"/>
        <w:rPr>
          <w:noProof/>
        </w:rPr>
      </w:pPr>
    </w:p>
    <w:p w14:paraId="0EE9844E" w14:textId="5E4EA904" w:rsidR="00CB5AD0" w:rsidRPr="00D27814" w:rsidRDefault="00CB5AD0" w:rsidP="00CB5AD0">
      <w:pPr>
        <w:pStyle w:val="Ttulo2"/>
        <w:rPr>
          <w:rFonts w:ascii="Calibri" w:hAnsi="Calibri" w:cs="Calibri"/>
          <w:i w:val="0"/>
          <w:iCs w:val="0"/>
          <w:sz w:val="24"/>
          <w:szCs w:val="24"/>
        </w:rPr>
      </w:pPr>
      <w:bookmarkStart w:id="14" w:name="_Toc203149428"/>
      <w:r w:rsidRPr="00D27814">
        <w:rPr>
          <w:rFonts w:ascii="Calibri" w:hAnsi="Calibri" w:cs="Calibri"/>
          <w:i w:val="0"/>
          <w:iCs w:val="0"/>
          <w:sz w:val="24"/>
          <w:szCs w:val="24"/>
          <w:lang w:eastAsia="es-ES"/>
        </w:rPr>
        <w:lastRenderedPageBreak/>
        <w:t xml:space="preserve">Mapeo AS IS Registrar </w:t>
      </w:r>
      <w:r w:rsidR="005C1B44" w:rsidRPr="00D27814">
        <w:rPr>
          <w:rFonts w:ascii="Calibri" w:hAnsi="Calibri" w:cs="Calibri"/>
          <w:i w:val="0"/>
          <w:iCs w:val="0"/>
          <w:sz w:val="24"/>
          <w:szCs w:val="24"/>
          <w:lang w:eastAsia="es-ES"/>
        </w:rPr>
        <w:t>Cliente</w:t>
      </w:r>
      <w:bookmarkEnd w:id="14"/>
    </w:p>
    <w:p w14:paraId="52E0A367" w14:textId="23BED683" w:rsidR="00CB5AD0" w:rsidRPr="00D27814" w:rsidRDefault="006B4F9F" w:rsidP="00CB5AD0">
      <w:pPr>
        <w:jc w:val="both"/>
        <w:rPr>
          <w:noProof/>
        </w:rPr>
      </w:pPr>
      <w:r>
        <w:rPr>
          <w:rFonts w:ascii="Calibri" w:hAnsi="Calibri" w:cs="Book Antiqua"/>
          <w:i/>
          <w:noProof/>
          <w:color w:val="0000FF"/>
          <w:lang w:val="en-US"/>
        </w:rPr>
        <w:drawing>
          <wp:anchor distT="0" distB="0" distL="114300" distR="114300" simplePos="0" relativeHeight="251730944" behindDoc="0" locked="0" layoutInCell="1" allowOverlap="1" wp14:anchorId="5E214DCA" wp14:editId="6B38383A">
            <wp:simplePos x="0" y="0"/>
            <wp:positionH relativeFrom="margin">
              <wp:align>center</wp:align>
            </wp:positionH>
            <wp:positionV relativeFrom="paragraph">
              <wp:posOffset>230686</wp:posOffset>
            </wp:positionV>
            <wp:extent cx="3781425" cy="4391025"/>
            <wp:effectExtent l="0" t="0" r="9525" b="9525"/>
            <wp:wrapTopAndBottom/>
            <wp:docPr id="9046827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2791" name="Imagen 904682791"/>
                    <pic:cNvPicPr/>
                  </pic:nvPicPr>
                  <pic:blipFill>
                    <a:blip r:embed="rId10">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57F86991" w14:textId="16DFD36E" w:rsidR="00281AB7" w:rsidRPr="00D27814" w:rsidRDefault="00281AB7" w:rsidP="00281AB7">
      <w:pPr>
        <w:ind w:left="720"/>
        <w:jc w:val="both"/>
        <w:rPr>
          <w:rFonts w:ascii="Calibri" w:hAnsi="Calibri" w:cs="Book Antiqua"/>
          <w:i/>
          <w:color w:val="0000FF"/>
        </w:rPr>
      </w:pPr>
    </w:p>
    <w:p w14:paraId="6FF6B6F7" w14:textId="77777777" w:rsidR="00281AB7" w:rsidRPr="00D27814" w:rsidRDefault="00281AB7" w:rsidP="00281AB7">
      <w:pPr>
        <w:ind w:left="720"/>
        <w:jc w:val="both"/>
        <w:rPr>
          <w:rFonts w:ascii="Calibri" w:hAnsi="Calibri" w:cs="Book Antiqua"/>
          <w:i/>
          <w:color w:val="0000FF"/>
        </w:rPr>
      </w:pPr>
    </w:p>
    <w:p w14:paraId="66D61305" w14:textId="77777777" w:rsidR="00281AB7" w:rsidRPr="00D27814" w:rsidRDefault="00281AB7" w:rsidP="00281AB7">
      <w:pPr>
        <w:ind w:left="720"/>
        <w:jc w:val="both"/>
        <w:rPr>
          <w:rFonts w:ascii="Calibri" w:hAnsi="Calibri" w:cs="Book Antiqua"/>
          <w:i/>
          <w:color w:val="0000FF"/>
        </w:rPr>
      </w:pPr>
    </w:p>
    <w:p w14:paraId="3DA4993B" w14:textId="77777777" w:rsidR="00281AB7" w:rsidRPr="00D27814" w:rsidRDefault="00281AB7" w:rsidP="00281AB7">
      <w:pPr>
        <w:ind w:left="720"/>
        <w:jc w:val="both"/>
        <w:rPr>
          <w:rFonts w:ascii="Calibri" w:hAnsi="Calibri" w:cs="Book Antiqua"/>
          <w:i/>
          <w:color w:val="0000FF"/>
        </w:rPr>
      </w:pPr>
    </w:p>
    <w:p w14:paraId="6E975448" w14:textId="77777777" w:rsidR="00281AB7" w:rsidRPr="00D27814" w:rsidRDefault="00281AB7" w:rsidP="00281AB7">
      <w:pPr>
        <w:ind w:left="720"/>
        <w:jc w:val="both"/>
        <w:rPr>
          <w:rFonts w:ascii="Calibri" w:hAnsi="Calibri" w:cs="Book Antiqua"/>
          <w:i/>
          <w:color w:val="0000FF"/>
        </w:rPr>
      </w:pPr>
    </w:p>
    <w:p w14:paraId="3E8944EB" w14:textId="57099563" w:rsidR="00281AB7" w:rsidRPr="00D27814" w:rsidRDefault="00281AB7" w:rsidP="00281AB7">
      <w:pPr>
        <w:ind w:left="720"/>
        <w:jc w:val="both"/>
        <w:rPr>
          <w:rFonts w:ascii="Calibri" w:hAnsi="Calibri" w:cs="Book Antiqua"/>
          <w:i/>
          <w:color w:val="0000FF"/>
        </w:rPr>
      </w:pPr>
    </w:p>
    <w:p w14:paraId="3325C177" w14:textId="77777777" w:rsidR="00281AB7" w:rsidRPr="00D27814" w:rsidRDefault="00281AB7" w:rsidP="00281AB7">
      <w:pPr>
        <w:ind w:left="720"/>
        <w:jc w:val="both"/>
        <w:rPr>
          <w:rFonts w:ascii="Calibri" w:hAnsi="Calibri" w:cs="Book Antiqua"/>
          <w:i/>
          <w:color w:val="0000FF"/>
        </w:rPr>
      </w:pPr>
    </w:p>
    <w:p w14:paraId="4A7BC0C1" w14:textId="01428C29" w:rsidR="00281AB7" w:rsidRPr="00D27814" w:rsidRDefault="00281AB7" w:rsidP="00281AB7">
      <w:pPr>
        <w:ind w:left="720"/>
        <w:jc w:val="both"/>
        <w:rPr>
          <w:rFonts w:ascii="Calibri" w:hAnsi="Calibri" w:cs="Book Antiqua"/>
          <w:i/>
          <w:color w:val="0000FF"/>
        </w:rPr>
      </w:pPr>
    </w:p>
    <w:p w14:paraId="089E93BE" w14:textId="3E1D5912" w:rsidR="00281AB7" w:rsidRPr="00D27814" w:rsidRDefault="00281AB7" w:rsidP="00281AB7">
      <w:pPr>
        <w:ind w:left="720"/>
        <w:jc w:val="both"/>
        <w:rPr>
          <w:rFonts w:ascii="Calibri" w:hAnsi="Calibri" w:cs="Book Antiqua"/>
          <w:i/>
          <w:color w:val="0000FF"/>
        </w:rPr>
      </w:pPr>
    </w:p>
    <w:p w14:paraId="46969B84" w14:textId="77777777" w:rsidR="00281AB7" w:rsidRPr="00D27814" w:rsidRDefault="00281AB7" w:rsidP="00281AB7">
      <w:pPr>
        <w:ind w:left="720"/>
        <w:jc w:val="both"/>
        <w:rPr>
          <w:rFonts w:ascii="Calibri" w:hAnsi="Calibri" w:cs="Book Antiqua"/>
          <w:i/>
          <w:color w:val="0000FF"/>
        </w:rPr>
      </w:pPr>
    </w:p>
    <w:p w14:paraId="1AD8F956" w14:textId="77777777" w:rsidR="00281AB7" w:rsidRPr="00D27814" w:rsidRDefault="00281AB7" w:rsidP="00281AB7">
      <w:pPr>
        <w:ind w:left="720"/>
        <w:jc w:val="both"/>
        <w:rPr>
          <w:rFonts w:ascii="Calibri" w:hAnsi="Calibri" w:cs="Book Antiqua"/>
          <w:i/>
          <w:color w:val="0000FF"/>
        </w:rPr>
      </w:pPr>
    </w:p>
    <w:p w14:paraId="10E21EAE" w14:textId="77777777" w:rsidR="00281AB7" w:rsidRPr="00D27814" w:rsidRDefault="00281AB7" w:rsidP="00281AB7">
      <w:pPr>
        <w:ind w:left="720"/>
        <w:jc w:val="both"/>
        <w:rPr>
          <w:rFonts w:ascii="Calibri" w:hAnsi="Calibri" w:cs="Book Antiqua"/>
          <w:i/>
          <w:color w:val="0000FF"/>
        </w:rPr>
      </w:pPr>
    </w:p>
    <w:p w14:paraId="4DBFA2CC" w14:textId="77777777" w:rsidR="00281AB7" w:rsidRPr="00D27814" w:rsidRDefault="00281AB7" w:rsidP="00281AB7">
      <w:pPr>
        <w:ind w:left="720"/>
        <w:jc w:val="both"/>
        <w:rPr>
          <w:rFonts w:ascii="Calibri" w:hAnsi="Calibri" w:cs="Book Antiqua"/>
          <w:i/>
          <w:color w:val="0000FF"/>
        </w:rPr>
      </w:pPr>
    </w:p>
    <w:p w14:paraId="4BD53EAE" w14:textId="77777777" w:rsidR="00281AB7" w:rsidRPr="00D27814" w:rsidRDefault="00281AB7" w:rsidP="00281AB7">
      <w:pPr>
        <w:ind w:left="720"/>
        <w:jc w:val="both"/>
        <w:rPr>
          <w:rFonts w:ascii="Calibri" w:hAnsi="Calibri" w:cs="Book Antiqua"/>
          <w:i/>
          <w:color w:val="0000FF"/>
        </w:rPr>
      </w:pPr>
    </w:p>
    <w:p w14:paraId="4ED2797E" w14:textId="77777777" w:rsidR="00281AB7" w:rsidRPr="00D27814" w:rsidRDefault="00281AB7" w:rsidP="00281AB7">
      <w:pPr>
        <w:ind w:left="720"/>
        <w:jc w:val="both"/>
        <w:rPr>
          <w:rFonts w:ascii="Calibri" w:hAnsi="Calibri" w:cs="Book Antiqua"/>
          <w:i/>
          <w:color w:val="0000FF"/>
        </w:rPr>
      </w:pPr>
    </w:p>
    <w:p w14:paraId="7B8BC045" w14:textId="77777777" w:rsidR="00281AB7" w:rsidRPr="00D27814" w:rsidRDefault="00281AB7" w:rsidP="00281AB7">
      <w:pPr>
        <w:ind w:left="720"/>
        <w:jc w:val="both"/>
        <w:rPr>
          <w:rFonts w:ascii="Calibri" w:hAnsi="Calibri" w:cs="Book Antiqua"/>
          <w:i/>
          <w:color w:val="0000FF"/>
        </w:rPr>
      </w:pPr>
    </w:p>
    <w:p w14:paraId="3B5C0DAE" w14:textId="77777777" w:rsidR="00281AB7" w:rsidRPr="00D27814" w:rsidRDefault="00281AB7" w:rsidP="00281AB7">
      <w:pPr>
        <w:ind w:left="720"/>
        <w:jc w:val="both"/>
        <w:rPr>
          <w:rFonts w:ascii="Calibri" w:hAnsi="Calibri" w:cs="Book Antiqua"/>
          <w:i/>
          <w:color w:val="0000FF"/>
        </w:rPr>
      </w:pPr>
    </w:p>
    <w:p w14:paraId="5B1C15FD" w14:textId="77777777" w:rsidR="00281AB7" w:rsidRPr="00D27814" w:rsidRDefault="00281AB7" w:rsidP="00281AB7">
      <w:pPr>
        <w:tabs>
          <w:tab w:val="left" w:pos="6396"/>
        </w:tabs>
        <w:rPr>
          <w:rFonts w:asciiTheme="minorHAnsi" w:hAnsiTheme="minorHAnsi" w:cstheme="minorHAnsi"/>
          <w:b/>
          <w:bCs/>
        </w:rPr>
      </w:pPr>
    </w:p>
    <w:p w14:paraId="763D25AF" w14:textId="77777777" w:rsidR="00C141AC" w:rsidRPr="00D27814" w:rsidRDefault="00C141AC" w:rsidP="00287FDD">
      <w:pPr>
        <w:rPr>
          <w:rFonts w:asciiTheme="minorHAnsi" w:hAnsiTheme="minorHAnsi" w:cstheme="minorHAnsi"/>
          <w:b/>
          <w:bCs/>
        </w:rPr>
      </w:pPr>
    </w:p>
    <w:p w14:paraId="19546D75" w14:textId="77777777" w:rsidR="00C141AC" w:rsidRPr="00D27814" w:rsidRDefault="00C141AC" w:rsidP="00287FDD">
      <w:pPr>
        <w:rPr>
          <w:rFonts w:asciiTheme="minorHAnsi" w:hAnsiTheme="minorHAnsi" w:cstheme="minorHAnsi"/>
          <w:b/>
          <w:bCs/>
        </w:rPr>
      </w:pPr>
    </w:p>
    <w:p w14:paraId="14990DCD" w14:textId="77777777" w:rsidR="00486514" w:rsidRPr="00D27814" w:rsidRDefault="00486514" w:rsidP="00287FDD">
      <w:pPr>
        <w:rPr>
          <w:rFonts w:asciiTheme="minorHAnsi" w:hAnsiTheme="minorHAnsi" w:cstheme="minorHAnsi"/>
          <w:b/>
          <w:bCs/>
        </w:rPr>
      </w:pPr>
    </w:p>
    <w:p w14:paraId="2590DF87" w14:textId="34CEE219" w:rsidR="001C20F7" w:rsidRPr="00D27814" w:rsidRDefault="001C20F7" w:rsidP="001C20F7">
      <w:pPr>
        <w:pStyle w:val="Ttulo2"/>
        <w:rPr>
          <w:rFonts w:ascii="Calibri" w:hAnsi="Calibri" w:cs="Calibri"/>
          <w:i w:val="0"/>
          <w:iCs w:val="0"/>
          <w:sz w:val="24"/>
          <w:szCs w:val="24"/>
        </w:rPr>
      </w:pPr>
      <w:bookmarkStart w:id="15" w:name="_Toc203149429"/>
      <w:r w:rsidRPr="00D27814">
        <w:rPr>
          <w:rFonts w:ascii="Calibri" w:hAnsi="Calibri" w:cs="Calibri"/>
          <w:i w:val="0"/>
          <w:iCs w:val="0"/>
          <w:sz w:val="24"/>
          <w:szCs w:val="24"/>
          <w:lang w:eastAsia="es-ES"/>
        </w:rPr>
        <w:lastRenderedPageBreak/>
        <w:t>Mapeo TO BE Registrar Cliente</w:t>
      </w:r>
      <w:bookmarkEnd w:id="15"/>
    </w:p>
    <w:p w14:paraId="49B44EEA" w14:textId="7FC4A162" w:rsidR="00486514" w:rsidRPr="00D27814" w:rsidRDefault="005D7A49" w:rsidP="00287FDD">
      <w:pPr>
        <w:rPr>
          <w:rFonts w:asciiTheme="minorHAnsi" w:hAnsiTheme="minorHAnsi" w:cstheme="minorHAnsi"/>
          <w:b/>
          <w:bCs/>
        </w:rPr>
      </w:pPr>
      <w:r>
        <w:rPr>
          <w:rFonts w:asciiTheme="minorHAnsi" w:hAnsiTheme="minorHAnsi" w:cstheme="minorHAnsi"/>
          <w:b/>
          <w:bCs/>
          <w:noProof/>
          <w:lang w:val="en-US"/>
        </w:rPr>
        <w:drawing>
          <wp:anchor distT="0" distB="0" distL="114300" distR="114300" simplePos="0" relativeHeight="251731968" behindDoc="0" locked="0" layoutInCell="1" allowOverlap="1" wp14:anchorId="094BA30B" wp14:editId="6FEA346C">
            <wp:simplePos x="0" y="0"/>
            <wp:positionH relativeFrom="margin">
              <wp:align>center</wp:align>
            </wp:positionH>
            <wp:positionV relativeFrom="paragraph">
              <wp:posOffset>216898</wp:posOffset>
            </wp:positionV>
            <wp:extent cx="4581525" cy="6010275"/>
            <wp:effectExtent l="0" t="0" r="9525" b="9525"/>
            <wp:wrapTopAndBottom/>
            <wp:docPr id="200733783"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783" name="Imagen 8"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47364DF8" w14:textId="77777777" w:rsidR="00486514" w:rsidRPr="00D27814" w:rsidRDefault="00486514" w:rsidP="00287FDD">
      <w:pPr>
        <w:rPr>
          <w:rFonts w:asciiTheme="minorHAnsi" w:hAnsiTheme="minorHAnsi" w:cstheme="minorHAnsi"/>
          <w:b/>
          <w:bCs/>
        </w:rPr>
      </w:pPr>
    </w:p>
    <w:p w14:paraId="2CB2F40F" w14:textId="77777777" w:rsidR="00C141AC" w:rsidRPr="00D27814" w:rsidRDefault="00C141AC" w:rsidP="00287FDD">
      <w:pPr>
        <w:rPr>
          <w:rFonts w:asciiTheme="minorHAnsi" w:hAnsiTheme="minorHAnsi" w:cstheme="minorHAnsi"/>
          <w:b/>
          <w:bCs/>
        </w:rPr>
      </w:pPr>
    </w:p>
    <w:p w14:paraId="5117ECEC" w14:textId="77777777" w:rsidR="009E02F2" w:rsidRPr="00D27814" w:rsidRDefault="009E02F2" w:rsidP="00287FDD">
      <w:pPr>
        <w:rPr>
          <w:rFonts w:asciiTheme="minorHAnsi" w:hAnsiTheme="minorHAnsi" w:cstheme="minorHAnsi"/>
          <w:b/>
          <w:bCs/>
        </w:rPr>
      </w:pPr>
    </w:p>
    <w:p w14:paraId="50A66F8A" w14:textId="77777777" w:rsidR="009E02F2" w:rsidRPr="00D27814" w:rsidRDefault="009E02F2" w:rsidP="00287FDD">
      <w:pPr>
        <w:rPr>
          <w:rFonts w:asciiTheme="minorHAnsi" w:hAnsiTheme="minorHAnsi" w:cstheme="minorHAnsi"/>
          <w:b/>
          <w:bCs/>
        </w:rPr>
      </w:pPr>
    </w:p>
    <w:p w14:paraId="6A3393D5" w14:textId="77777777" w:rsidR="00975179" w:rsidRPr="00D27814" w:rsidRDefault="00975179" w:rsidP="007F26DF">
      <w:pPr>
        <w:jc w:val="both"/>
        <w:rPr>
          <w:rFonts w:ascii="Calibri" w:hAnsi="Calibri" w:cs="Book Antiqua"/>
          <w:b/>
          <w:bCs/>
          <w:iCs/>
        </w:rPr>
      </w:pPr>
    </w:p>
    <w:p w14:paraId="57BB470B" w14:textId="77777777" w:rsidR="00975179" w:rsidRPr="00D27814" w:rsidRDefault="00975179" w:rsidP="00975179">
      <w:pPr>
        <w:ind w:left="720"/>
        <w:jc w:val="both"/>
        <w:rPr>
          <w:rFonts w:ascii="Calibri" w:hAnsi="Calibri" w:cs="Book Antiqua"/>
          <w:b/>
          <w:bCs/>
          <w:iCs/>
        </w:rPr>
      </w:pPr>
    </w:p>
    <w:p w14:paraId="46A143B8" w14:textId="77777777" w:rsidR="00975179" w:rsidRPr="00D27814" w:rsidRDefault="00975179" w:rsidP="00975179">
      <w:pPr>
        <w:ind w:left="720"/>
        <w:jc w:val="both"/>
        <w:rPr>
          <w:rFonts w:ascii="Calibri" w:hAnsi="Calibri" w:cs="Book Antiqua"/>
          <w:b/>
          <w:bCs/>
          <w:iCs/>
        </w:rPr>
      </w:pPr>
    </w:p>
    <w:p w14:paraId="33AFB1B3" w14:textId="77777777" w:rsidR="00975179" w:rsidRPr="00D27814" w:rsidRDefault="00975179" w:rsidP="00975179">
      <w:pPr>
        <w:ind w:left="720"/>
        <w:jc w:val="both"/>
        <w:rPr>
          <w:rFonts w:ascii="Calibri" w:hAnsi="Calibri" w:cs="Book Antiqua"/>
          <w:i/>
          <w:color w:val="0000FF"/>
        </w:rPr>
      </w:pPr>
    </w:p>
    <w:p w14:paraId="76410148" w14:textId="77777777" w:rsidR="00975179" w:rsidRPr="00D27814" w:rsidRDefault="00975179" w:rsidP="00975179">
      <w:pPr>
        <w:ind w:left="720"/>
        <w:jc w:val="both"/>
        <w:rPr>
          <w:rFonts w:ascii="Calibri" w:hAnsi="Calibri" w:cs="Book Antiqua"/>
          <w:i/>
          <w:color w:val="0000FF"/>
        </w:rPr>
      </w:pPr>
    </w:p>
    <w:p w14:paraId="36DB1E85" w14:textId="77777777" w:rsidR="00975179" w:rsidRPr="00D27814" w:rsidRDefault="00975179" w:rsidP="00975179">
      <w:pPr>
        <w:ind w:left="720"/>
        <w:jc w:val="both"/>
        <w:rPr>
          <w:rFonts w:ascii="Calibri" w:hAnsi="Calibri" w:cs="Book Antiqua"/>
          <w:i/>
          <w:color w:val="0000FF"/>
        </w:rPr>
      </w:pPr>
    </w:p>
    <w:p w14:paraId="0F2E956F" w14:textId="77777777" w:rsidR="00975179" w:rsidRPr="00D27814" w:rsidRDefault="00975179" w:rsidP="00975179">
      <w:pPr>
        <w:ind w:left="720"/>
        <w:jc w:val="both"/>
        <w:rPr>
          <w:rFonts w:ascii="Calibri" w:hAnsi="Calibri" w:cs="Book Antiqua"/>
          <w:i/>
          <w:color w:val="0000FF"/>
        </w:rPr>
      </w:pPr>
    </w:p>
    <w:p w14:paraId="64966DAC" w14:textId="77777777" w:rsidR="009E02F2" w:rsidRPr="00D27814" w:rsidRDefault="009E02F2" w:rsidP="00287FDD">
      <w:pPr>
        <w:rPr>
          <w:rFonts w:asciiTheme="minorHAnsi" w:hAnsiTheme="minorHAnsi" w:cstheme="minorHAnsi"/>
          <w:b/>
          <w:bCs/>
        </w:rPr>
      </w:pPr>
    </w:p>
    <w:p w14:paraId="067259FF" w14:textId="0931B3A6" w:rsidR="000E723A" w:rsidRPr="00D27814" w:rsidRDefault="000E723A" w:rsidP="000E723A">
      <w:pPr>
        <w:pStyle w:val="Ttulo2"/>
        <w:rPr>
          <w:rFonts w:ascii="Calibri" w:hAnsi="Calibri" w:cs="Calibri"/>
          <w:i w:val="0"/>
          <w:iCs w:val="0"/>
          <w:sz w:val="24"/>
          <w:szCs w:val="24"/>
        </w:rPr>
      </w:pPr>
      <w:bookmarkStart w:id="16" w:name="_Toc203149430"/>
      <w:r w:rsidRPr="00D27814">
        <w:rPr>
          <w:rFonts w:ascii="Calibri" w:hAnsi="Calibri" w:cs="Calibri"/>
          <w:i w:val="0"/>
          <w:iCs w:val="0"/>
          <w:sz w:val="24"/>
          <w:szCs w:val="24"/>
          <w:lang w:eastAsia="es-ES"/>
        </w:rPr>
        <w:lastRenderedPageBreak/>
        <w:t>Mapeo AS IS Registrar</w:t>
      </w:r>
      <w:r w:rsidR="00860E63" w:rsidRPr="00D27814">
        <w:rPr>
          <w:rFonts w:ascii="Calibri" w:hAnsi="Calibri" w:cs="Calibri"/>
          <w:i w:val="0"/>
          <w:iCs w:val="0"/>
          <w:sz w:val="24"/>
          <w:szCs w:val="24"/>
          <w:lang w:eastAsia="es-ES"/>
        </w:rPr>
        <w:t xml:space="preserve"> Servicio</w:t>
      </w:r>
      <w:bookmarkEnd w:id="16"/>
    </w:p>
    <w:p w14:paraId="76D70629" w14:textId="68F09675" w:rsidR="000E723A" w:rsidRPr="00D27814" w:rsidRDefault="00AB704D" w:rsidP="000E723A">
      <w:pPr>
        <w:jc w:val="both"/>
        <w:rPr>
          <w:noProof/>
        </w:rPr>
      </w:pPr>
      <w:r>
        <w:rPr>
          <w:rFonts w:ascii="Calibri" w:hAnsi="Calibri" w:cs="Book Antiqua"/>
          <w:i/>
          <w:noProof/>
          <w:color w:val="0000FF"/>
          <w:lang w:val="en-US"/>
        </w:rPr>
        <w:drawing>
          <wp:anchor distT="0" distB="0" distL="114300" distR="114300" simplePos="0" relativeHeight="251732992" behindDoc="0" locked="0" layoutInCell="1" allowOverlap="1" wp14:anchorId="427B8B36" wp14:editId="70C8FE16">
            <wp:simplePos x="0" y="0"/>
            <wp:positionH relativeFrom="margin">
              <wp:align>center</wp:align>
            </wp:positionH>
            <wp:positionV relativeFrom="paragraph">
              <wp:posOffset>191135</wp:posOffset>
            </wp:positionV>
            <wp:extent cx="3781425" cy="4391025"/>
            <wp:effectExtent l="0" t="0" r="9525" b="9525"/>
            <wp:wrapTopAndBottom/>
            <wp:docPr id="2118291877"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1877" name="Imagen 9"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32143CEB" w14:textId="268C2192" w:rsidR="000E723A" w:rsidRPr="00D27814" w:rsidRDefault="000E723A" w:rsidP="000E723A">
      <w:pPr>
        <w:ind w:left="720"/>
        <w:jc w:val="both"/>
        <w:rPr>
          <w:rFonts w:ascii="Calibri" w:hAnsi="Calibri" w:cs="Book Antiqua"/>
          <w:i/>
          <w:color w:val="0000FF"/>
        </w:rPr>
      </w:pPr>
    </w:p>
    <w:p w14:paraId="4D71DE1C" w14:textId="77777777" w:rsidR="000E723A" w:rsidRPr="00D27814" w:rsidRDefault="000E723A" w:rsidP="000E723A">
      <w:pPr>
        <w:ind w:left="720"/>
        <w:jc w:val="both"/>
        <w:rPr>
          <w:rFonts w:ascii="Calibri" w:hAnsi="Calibri" w:cs="Book Antiqua"/>
          <w:i/>
          <w:color w:val="0000FF"/>
        </w:rPr>
      </w:pPr>
    </w:p>
    <w:p w14:paraId="2462B0BD" w14:textId="77777777" w:rsidR="000E723A" w:rsidRPr="00D27814" w:rsidRDefault="000E723A" w:rsidP="000E723A">
      <w:pPr>
        <w:ind w:left="720"/>
        <w:jc w:val="both"/>
        <w:rPr>
          <w:rFonts w:ascii="Calibri" w:hAnsi="Calibri" w:cs="Book Antiqua"/>
          <w:i/>
          <w:color w:val="0000FF"/>
        </w:rPr>
      </w:pPr>
    </w:p>
    <w:p w14:paraId="792310F5" w14:textId="77777777" w:rsidR="000E723A" w:rsidRPr="00D27814" w:rsidRDefault="000E723A" w:rsidP="000E723A">
      <w:pPr>
        <w:ind w:left="720"/>
        <w:jc w:val="both"/>
        <w:rPr>
          <w:rFonts w:ascii="Calibri" w:hAnsi="Calibri" w:cs="Book Antiqua"/>
          <w:i/>
          <w:color w:val="0000FF"/>
        </w:rPr>
      </w:pPr>
    </w:p>
    <w:p w14:paraId="514E8016" w14:textId="77777777" w:rsidR="000E723A" w:rsidRPr="00D27814" w:rsidRDefault="000E723A" w:rsidP="000E723A">
      <w:pPr>
        <w:ind w:left="720"/>
        <w:jc w:val="both"/>
        <w:rPr>
          <w:rFonts w:ascii="Calibri" w:hAnsi="Calibri" w:cs="Book Antiqua"/>
          <w:i/>
          <w:color w:val="0000FF"/>
        </w:rPr>
      </w:pPr>
    </w:p>
    <w:p w14:paraId="4B94BA36" w14:textId="77777777" w:rsidR="000E723A" w:rsidRPr="00D27814" w:rsidRDefault="000E723A" w:rsidP="000E723A">
      <w:pPr>
        <w:ind w:left="720"/>
        <w:jc w:val="both"/>
        <w:rPr>
          <w:rFonts w:ascii="Calibri" w:hAnsi="Calibri" w:cs="Book Antiqua"/>
          <w:i/>
          <w:color w:val="0000FF"/>
        </w:rPr>
      </w:pPr>
    </w:p>
    <w:p w14:paraId="23B88AE0" w14:textId="77777777" w:rsidR="000E723A" w:rsidRPr="00D27814" w:rsidRDefault="000E723A" w:rsidP="000E723A">
      <w:pPr>
        <w:ind w:left="720"/>
        <w:jc w:val="both"/>
        <w:rPr>
          <w:rFonts w:ascii="Calibri" w:hAnsi="Calibri" w:cs="Book Antiqua"/>
          <w:i/>
          <w:color w:val="0000FF"/>
        </w:rPr>
      </w:pPr>
    </w:p>
    <w:p w14:paraId="79B4845F" w14:textId="77777777" w:rsidR="000E723A" w:rsidRPr="00D27814" w:rsidRDefault="000E723A" w:rsidP="000E723A">
      <w:pPr>
        <w:ind w:left="720"/>
        <w:jc w:val="both"/>
        <w:rPr>
          <w:rFonts w:ascii="Calibri" w:hAnsi="Calibri" w:cs="Book Antiqua"/>
          <w:i/>
          <w:color w:val="0000FF"/>
        </w:rPr>
      </w:pPr>
    </w:p>
    <w:p w14:paraId="1D4717EA" w14:textId="77777777" w:rsidR="000E723A" w:rsidRPr="00D27814" w:rsidRDefault="000E723A" w:rsidP="000E723A">
      <w:pPr>
        <w:ind w:left="720"/>
        <w:jc w:val="both"/>
        <w:rPr>
          <w:rFonts w:ascii="Calibri" w:hAnsi="Calibri" w:cs="Book Antiqua"/>
          <w:i/>
          <w:color w:val="0000FF"/>
        </w:rPr>
      </w:pPr>
    </w:p>
    <w:p w14:paraId="4B6D38F5" w14:textId="77777777" w:rsidR="000E723A" w:rsidRPr="00D27814" w:rsidRDefault="000E723A" w:rsidP="000E723A">
      <w:pPr>
        <w:ind w:left="720"/>
        <w:jc w:val="both"/>
        <w:rPr>
          <w:rFonts w:ascii="Calibri" w:hAnsi="Calibri" w:cs="Book Antiqua"/>
          <w:i/>
          <w:color w:val="0000FF"/>
        </w:rPr>
      </w:pPr>
    </w:p>
    <w:p w14:paraId="382EFDC0" w14:textId="77777777" w:rsidR="000E723A" w:rsidRPr="00D27814" w:rsidRDefault="000E723A" w:rsidP="000E723A">
      <w:pPr>
        <w:ind w:left="720"/>
        <w:jc w:val="both"/>
        <w:rPr>
          <w:rFonts w:ascii="Calibri" w:hAnsi="Calibri" w:cs="Book Antiqua"/>
          <w:i/>
          <w:color w:val="0000FF"/>
        </w:rPr>
      </w:pPr>
    </w:p>
    <w:p w14:paraId="7DC9740E" w14:textId="77777777" w:rsidR="000E723A" w:rsidRPr="00D27814" w:rsidRDefault="000E723A" w:rsidP="000E723A">
      <w:pPr>
        <w:ind w:left="720"/>
        <w:jc w:val="both"/>
        <w:rPr>
          <w:rFonts w:ascii="Calibri" w:hAnsi="Calibri" w:cs="Book Antiqua"/>
          <w:i/>
          <w:color w:val="0000FF"/>
        </w:rPr>
      </w:pPr>
    </w:p>
    <w:p w14:paraId="34763DF7" w14:textId="77777777" w:rsidR="000E723A" w:rsidRPr="00D27814" w:rsidRDefault="000E723A" w:rsidP="000E723A">
      <w:pPr>
        <w:ind w:left="720"/>
        <w:jc w:val="both"/>
        <w:rPr>
          <w:rFonts w:ascii="Calibri" w:hAnsi="Calibri" w:cs="Book Antiqua"/>
          <w:i/>
          <w:color w:val="0000FF"/>
        </w:rPr>
      </w:pPr>
    </w:p>
    <w:p w14:paraId="3733F064" w14:textId="77777777" w:rsidR="000E723A" w:rsidRPr="00D27814" w:rsidRDefault="000E723A" w:rsidP="000E723A">
      <w:pPr>
        <w:ind w:left="720"/>
        <w:jc w:val="both"/>
        <w:rPr>
          <w:rFonts w:ascii="Calibri" w:hAnsi="Calibri" w:cs="Book Antiqua"/>
          <w:i/>
          <w:color w:val="0000FF"/>
        </w:rPr>
      </w:pPr>
    </w:p>
    <w:p w14:paraId="5E9A06FD" w14:textId="77777777" w:rsidR="000E723A" w:rsidRPr="00D27814" w:rsidRDefault="000E723A" w:rsidP="000E723A">
      <w:pPr>
        <w:ind w:left="720"/>
        <w:jc w:val="both"/>
        <w:rPr>
          <w:rFonts w:ascii="Calibri" w:hAnsi="Calibri" w:cs="Book Antiqua"/>
          <w:i/>
          <w:color w:val="0000FF"/>
        </w:rPr>
      </w:pPr>
    </w:p>
    <w:p w14:paraId="560B0FDF" w14:textId="77777777" w:rsidR="000E723A" w:rsidRPr="00D27814" w:rsidRDefault="000E723A" w:rsidP="000E723A">
      <w:pPr>
        <w:tabs>
          <w:tab w:val="left" w:pos="6396"/>
        </w:tabs>
        <w:rPr>
          <w:rFonts w:asciiTheme="minorHAnsi" w:hAnsiTheme="minorHAnsi" w:cstheme="minorHAnsi"/>
          <w:b/>
          <w:bCs/>
        </w:rPr>
      </w:pPr>
    </w:p>
    <w:p w14:paraId="016CB070" w14:textId="77777777" w:rsidR="000E723A" w:rsidRPr="00D27814" w:rsidRDefault="000E723A" w:rsidP="000E723A">
      <w:pPr>
        <w:rPr>
          <w:rFonts w:asciiTheme="minorHAnsi" w:hAnsiTheme="minorHAnsi" w:cstheme="minorHAnsi"/>
          <w:b/>
          <w:bCs/>
        </w:rPr>
      </w:pPr>
    </w:p>
    <w:p w14:paraId="41B964AC" w14:textId="77777777" w:rsidR="000E723A" w:rsidRPr="00D27814" w:rsidRDefault="000E723A" w:rsidP="000E723A">
      <w:pPr>
        <w:rPr>
          <w:rFonts w:asciiTheme="minorHAnsi" w:hAnsiTheme="minorHAnsi" w:cstheme="minorHAnsi"/>
          <w:b/>
          <w:bCs/>
        </w:rPr>
      </w:pPr>
    </w:p>
    <w:p w14:paraId="0057E5DE" w14:textId="77777777" w:rsidR="000E723A" w:rsidRPr="00D27814" w:rsidRDefault="000E723A" w:rsidP="000E723A">
      <w:pPr>
        <w:rPr>
          <w:rFonts w:asciiTheme="minorHAnsi" w:hAnsiTheme="minorHAnsi" w:cstheme="minorHAnsi"/>
          <w:b/>
          <w:bCs/>
        </w:rPr>
      </w:pPr>
    </w:p>
    <w:p w14:paraId="471A2A3F" w14:textId="2ED13000" w:rsidR="000E723A" w:rsidRPr="00D27814" w:rsidRDefault="00575530" w:rsidP="000E723A">
      <w:pPr>
        <w:pStyle w:val="Ttulo2"/>
        <w:rPr>
          <w:rFonts w:ascii="Calibri" w:hAnsi="Calibri" w:cs="Calibri"/>
          <w:i w:val="0"/>
          <w:iCs w:val="0"/>
          <w:sz w:val="24"/>
          <w:szCs w:val="24"/>
        </w:rPr>
      </w:pPr>
      <w:bookmarkStart w:id="17" w:name="_Toc203149431"/>
      <w:r>
        <w:rPr>
          <w:rFonts w:asciiTheme="minorHAnsi" w:hAnsiTheme="minorHAnsi" w:cstheme="minorHAnsi"/>
          <w:b w:val="0"/>
          <w:bCs w:val="0"/>
          <w:noProof/>
          <w:lang w:val="en-US"/>
        </w:rPr>
        <w:lastRenderedPageBreak/>
        <w:drawing>
          <wp:anchor distT="0" distB="0" distL="114300" distR="114300" simplePos="0" relativeHeight="251734016" behindDoc="0" locked="0" layoutInCell="1" allowOverlap="1" wp14:anchorId="78111D38" wp14:editId="2A2B3F33">
            <wp:simplePos x="0" y="0"/>
            <wp:positionH relativeFrom="margin">
              <wp:align>center</wp:align>
            </wp:positionH>
            <wp:positionV relativeFrom="paragraph">
              <wp:posOffset>389255</wp:posOffset>
            </wp:positionV>
            <wp:extent cx="4581525" cy="6010275"/>
            <wp:effectExtent l="0" t="0" r="9525" b="9525"/>
            <wp:wrapTopAndBottom/>
            <wp:docPr id="20329478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7842" name="Imagen 2032947842"/>
                    <pic:cNvPicPr/>
                  </pic:nvPicPr>
                  <pic:blipFill>
                    <a:blip r:embed="rId13">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0E723A" w:rsidRPr="00D27814">
        <w:rPr>
          <w:rFonts w:ascii="Calibri" w:hAnsi="Calibri" w:cs="Calibri"/>
          <w:i w:val="0"/>
          <w:iCs w:val="0"/>
          <w:sz w:val="24"/>
          <w:szCs w:val="24"/>
          <w:lang w:eastAsia="es-ES"/>
        </w:rPr>
        <w:t xml:space="preserve">Mapeo TO BE Registrar </w:t>
      </w:r>
      <w:r w:rsidR="00860E63" w:rsidRPr="00D27814">
        <w:rPr>
          <w:rFonts w:ascii="Calibri" w:hAnsi="Calibri" w:cs="Calibri"/>
          <w:i w:val="0"/>
          <w:iCs w:val="0"/>
          <w:sz w:val="24"/>
          <w:szCs w:val="24"/>
          <w:lang w:eastAsia="es-ES"/>
        </w:rPr>
        <w:t>Servicio</w:t>
      </w:r>
      <w:bookmarkEnd w:id="17"/>
    </w:p>
    <w:p w14:paraId="55DD2EA1" w14:textId="65E8CB6E" w:rsidR="000E723A" w:rsidRPr="00D27814" w:rsidRDefault="000E723A" w:rsidP="00287FDD">
      <w:pPr>
        <w:rPr>
          <w:rFonts w:asciiTheme="minorHAnsi" w:hAnsiTheme="minorHAnsi" w:cstheme="minorHAnsi"/>
          <w:b/>
          <w:bCs/>
        </w:rPr>
      </w:pPr>
    </w:p>
    <w:p w14:paraId="7654E245" w14:textId="3A04E647" w:rsidR="009E02F2" w:rsidRPr="00D27814" w:rsidRDefault="009E02F2" w:rsidP="00287FDD">
      <w:pPr>
        <w:rPr>
          <w:rFonts w:asciiTheme="minorHAnsi" w:hAnsiTheme="minorHAnsi" w:cstheme="minorHAnsi"/>
          <w:b/>
          <w:bCs/>
        </w:rPr>
      </w:pPr>
    </w:p>
    <w:p w14:paraId="40E038DD" w14:textId="77777777" w:rsidR="007E7FBB" w:rsidRPr="00D27814" w:rsidRDefault="007E7FBB" w:rsidP="00287FDD">
      <w:pPr>
        <w:rPr>
          <w:rFonts w:asciiTheme="minorHAnsi" w:hAnsiTheme="minorHAnsi" w:cstheme="minorHAnsi"/>
          <w:b/>
          <w:bCs/>
        </w:rPr>
      </w:pPr>
    </w:p>
    <w:p w14:paraId="2312376A" w14:textId="77777777" w:rsidR="007E7FBB" w:rsidRPr="00D27814" w:rsidRDefault="007E7FBB" w:rsidP="00287FDD">
      <w:pPr>
        <w:rPr>
          <w:rFonts w:asciiTheme="minorHAnsi" w:hAnsiTheme="minorHAnsi" w:cstheme="minorHAnsi"/>
          <w:b/>
          <w:bCs/>
        </w:rPr>
      </w:pPr>
    </w:p>
    <w:p w14:paraId="289DC37C" w14:textId="77777777" w:rsidR="007E7FBB" w:rsidRPr="00D27814" w:rsidRDefault="007E7FBB" w:rsidP="00287FDD">
      <w:pPr>
        <w:rPr>
          <w:rFonts w:asciiTheme="minorHAnsi" w:hAnsiTheme="minorHAnsi" w:cstheme="minorHAnsi"/>
          <w:b/>
          <w:bCs/>
        </w:rPr>
      </w:pPr>
    </w:p>
    <w:p w14:paraId="7B7745FF" w14:textId="77777777" w:rsidR="007E7FBB" w:rsidRPr="00D27814" w:rsidRDefault="007E7FBB" w:rsidP="00287FDD">
      <w:pPr>
        <w:rPr>
          <w:rFonts w:asciiTheme="minorHAnsi" w:hAnsiTheme="minorHAnsi" w:cstheme="minorHAnsi"/>
          <w:b/>
          <w:bCs/>
        </w:rPr>
      </w:pPr>
    </w:p>
    <w:p w14:paraId="0B909CE3" w14:textId="77777777" w:rsidR="007E7FBB" w:rsidRPr="00D27814" w:rsidRDefault="007E7FBB" w:rsidP="00287FDD">
      <w:pPr>
        <w:rPr>
          <w:rFonts w:asciiTheme="minorHAnsi" w:hAnsiTheme="minorHAnsi" w:cstheme="minorHAnsi"/>
          <w:b/>
          <w:bCs/>
        </w:rPr>
      </w:pPr>
    </w:p>
    <w:p w14:paraId="2D6C1D56" w14:textId="77777777" w:rsidR="007E7FBB" w:rsidRPr="00D27814" w:rsidRDefault="007E7FBB" w:rsidP="00287FDD">
      <w:pPr>
        <w:rPr>
          <w:rFonts w:asciiTheme="minorHAnsi" w:hAnsiTheme="minorHAnsi" w:cstheme="minorHAnsi"/>
          <w:b/>
          <w:bCs/>
        </w:rPr>
      </w:pPr>
    </w:p>
    <w:p w14:paraId="40322DA9" w14:textId="77777777" w:rsidR="007E7FBB" w:rsidRPr="00D27814" w:rsidRDefault="007E7FBB" w:rsidP="00287FDD">
      <w:pPr>
        <w:rPr>
          <w:rFonts w:asciiTheme="minorHAnsi" w:hAnsiTheme="minorHAnsi" w:cstheme="minorHAnsi"/>
          <w:b/>
          <w:bCs/>
        </w:rPr>
      </w:pPr>
    </w:p>
    <w:p w14:paraId="3F7E531A" w14:textId="77777777" w:rsidR="007E7FBB" w:rsidRPr="00D27814" w:rsidRDefault="007E7FBB" w:rsidP="00287FDD">
      <w:pPr>
        <w:rPr>
          <w:rFonts w:asciiTheme="minorHAnsi" w:hAnsiTheme="minorHAnsi" w:cstheme="minorHAnsi"/>
          <w:b/>
          <w:bCs/>
        </w:rPr>
      </w:pPr>
    </w:p>
    <w:p w14:paraId="13FFD9D0" w14:textId="77777777" w:rsidR="007E7FBB" w:rsidRPr="00D27814" w:rsidRDefault="007E7FBB" w:rsidP="00287FDD">
      <w:pPr>
        <w:rPr>
          <w:rFonts w:asciiTheme="minorHAnsi" w:hAnsiTheme="minorHAnsi" w:cstheme="minorHAnsi"/>
          <w:b/>
          <w:bCs/>
        </w:rPr>
      </w:pPr>
    </w:p>
    <w:p w14:paraId="4DDEB836" w14:textId="77777777" w:rsidR="007E7FBB" w:rsidRPr="00D27814" w:rsidRDefault="007E7FBB" w:rsidP="00287FDD">
      <w:pPr>
        <w:rPr>
          <w:rFonts w:asciiTheme="minorHAnsi" w:hAnsiTheme="minorHAnsi" w:cstheme="minorHAnsi"/>
          <w:b/>
          <w:bCs/>
        </w:rPr>
      </w:pPr>
    </w:p>
    <w:p w14:paraId="523837E8" w14:textId="77777777" w:rsidR="007E7FBB" w:rsidRPr="00D27814" w:rsidRDefault="007E7FBB" w:rsidP="00287FDD">
      <w:pPr>
        <w:rPr>
          <w:rFonts w:asciiTheme="minorHAnsi" w:hAnsiTheme="minorHAnsi" w:cstheme="minorHAnsi"/>
          <w:b/>
          <w:bCs/>
        </w:rPr>
      </w:pPr>
    </w:p>
    <w:p w14:paraId="72DEB451" w14:textId="7ED34CC7" w:rsidR="007E7FBB" w:rsidRPr="00FB7428" w:rsidRDefault="0019768D" w:rsidP="007E7FBB">
      <w:pPr>
        <w:pStyle w:val="Ttulo2"/>
        <w:rPr>
          <w:rFonts w:ascii="Calibri" w:hAnsi="Calibri" w:cs="Calibri"/>
          <w:i w:val="0"/>
          <w:iCs w:val="0"/>
          <w:sz w:val="24"/>
          <w:szCs w:val="24"/>
        </w:rPr>
      </w:pPr>
      <w:bookmarkStart w:id="18" w:name="_Toc203149432"/>
      <w:r>
        <w:rPr>
          <w:rFonts w:ascii="Calibri" w:hAnsi="Calibri" w:cs="Book Antiqua"/>
          <w:i w:val="0"/>
          <w:noProof/>
          <w:color w:val="0000FF"/>
        </w:rPr>
        <w:lastRenderedPageBreak/>
        <w:drawing>
          <wp:anchor distT="0" distB="0" distL="114300" distR="114300" simplePos="0" relativeHeight="251735040" behindDoc="0" locked="0" layoutInCell="1" allowOverlap="1" wp14:anchorId="5C76DCFE" wp14:editId="0B3558C5">
            <wp:simplePos x="0" y="0"/>
            <wp:positionH relativeFrom="margin">
              <wp:align>center</wp:align>
            </wp:positionH>
            <wp:positionV relativeFrom="paragraph">
              <wp:posOffset>376464</wp:posOffset>
            </wp:positionV>
            <wp:extent cx="3781425" cy="4391025"/>
            <wp:effectExtent l="0" t="0" r="9525" b="9525"/>
            <wp:wrapTopAndBottom/>
            <wp:docPr id="3703402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251" name="Imagen 370340251"/>
                    <pic:cNvPicPr/>
                  </pic:nvPicPr>
                  <pic:blipFill>
                    <a:blip r:embed="rId14">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r w:rsidR="007E7FBB" w:rsidRPr="00FB7428">
        <w:rPr>
          <w:rFonts w:ascii="Calibri" w:hAnsi="Calibri" w:cs="Calibri"/>
          <w:i w:val="0"/>
          <w:iCs w:val="0"/>
          <w:sz w:val="24"/>
          <w:szCs w:val="24"/>
          <w:lang w:eastAsia="es-ES"/>
        </w:rPr>
        <w:t xml:space="preserve">Mapeo AS IS Registrar </w:t>
      </w:r>
      <w:r w:rsidR="00FB7428" w:rsidRPr="00FB7428">
        <w:rPr>
          <w:rFonts w:ascii="Calibri" w:hAnsi="Calibri" w:cs="Calibri"/>
          <w:i w:val="0"/>
          <w:iCs w:val="0"/>
          <w:sz w:val="24"/>
          <w:szCs w:val="24"/>
          <w:lang w:eastAsia="es-ES"/>
        </w:rPr>
        <w:t>Técnico</w:t>
      </w:r>
      <w:bookmarkEnd w:id="18"/>
    </w:p>
    <w:p w14:paraId="64B8798A" w14:textId="21184ECF" w:rsidR="007E7FBB" w:rsidRPr="00FB7428" w:rsidRDefault="007E7FBB" w:rsidP="007E7FBB">
      <w:pPr>
        <w:jc w:val="both"/>
        <w:rPr>
          <w:noProof/>
        </w:rPr>
      </w:pPr>
    </w:p>
    <w:p w14:paraId="141B958D" w14:textId="1A4FB4AF" w:rsidR="007E7FBB" w:rsidRPr="00FB7428" w:rsidRDefault="007E7FBB" w:rsidP="007E7FBB">
      <w:pPr>
        <w:ind w:left="720"/>
        <w:jc w:val="both"/>
        <w:rPr>
          <w:rFonts w:ascii="Calibri" w:hAnsi="Calibri" w:cs="Book Antiqua"/>
          <w:i/>
          <w:color w:val="0000FF"/>
        </w:rPr>
      </w:pPr>
    </w:p>
    <w:p w14:paraId="014503B7" w14:textId="77777777" w:rsidR="007E7FBB" w:rsidRPr="00FB7428" w:rsidRDefault="007E7FBB" w:rsidP="007E7FBB">
      <w:pPr>
        <w:ind w:left="720"/>
        <w:jc w:val="both"/>
        <w:rPr>
          <w:rFonts w:ascii="Calibri" w:hAnsi="Calibri" w:cs="Book Antiqua"/>
          <w:i/>
          <w:color w:val="0000FF"/>
        </w:rPr>
      </w:pPr>
    </w:p>
    <w:p w14:paraId="4FAC2D84" w14:textId="77777777" w:rsidR="007E7FBB" w:rsidRPr="00FB7428" w:rsidRDefault="007E7FBB" w:rsidP="007E7FBB">
      <w:pPr>
        <w:ind w:left="720"/>
        <w:jc w:val="both"/>
        <w:rPr>
          <w:rFonts w:ascii="Calibri" w:hAnsi="Calibri" w:cs="Book Antiqua"/>
          <w:i/>
          <w:color w:val="0000FF"/>
        </w:rPr>
      </w:pPr>
    </w:p>
    <w:p w14:paraId="1B5AF6F9" w14:textId="77777777" w:rsidR="007E7FBB" w:rsidRPr="00FB7428" w:rsidRDefault="007E7FBB" w:rsidP="007E7FBB">
      <w:pPr>
        <w:ind w:left="720"/>
        <w:jc w:val="both"/>
        <w:rPr>
          <w:rFonts w:ascii="Calibri" w:hAnsi="Calibri" w:cs="Book Antiqua"/>
          <w:i/>
          <w:color w:val="0000FF"/>
        </w:rPr>
      </w:pPr>
    </w:p>
    <w:p w14:paraId="0BC1817B" w14:textId="77777777" w:rsidR="007E7FBB" w:rsidRPr="00FB7428" w:rsidRDefault="007E7FBB" w:rsidP="007E7FBB">
      <w:pPr>
        <w:ind w:left="720"/>
        <w:jc w:val="both"/>
        <w:rPr>
          <w:rFonts w:ascii="Calibri" w:hAnsi="Calibri" w:cs="Book Antiqua"/>
          <w:i/>
          <w:color w:val="0000FF"/>
        </w:rPr>
      </w:pPr>
    </w:p>
    <w:p w14:paraId="1991090D" w14:textId="77777777" w:rsidR="007E7FBB" w:rsidRPr="00FB7428" w:rsidRDefault="007E7FBB" w:rsidP="007E7FBB">
      <w:pPr>
        <w:ind w:left="720"/>
        <w:jc w:val="both"/>
        <w:rPr>
          <w:rFonts w:ascii="Calibri" w:hAnsi="Calibri" w:cs="Book Antiqua"/>
          <w:i/>
          <w:color w:val="0000FF"/>
        </w:rPr>
      </w:pPr>
    </w:p>
    <w:p w14:paraId="6C15087E" w14:textId="77777777" w:rsidR="007E7FBB" w:rsidRPr="00FB7428" w:rsidRDefault="007E7FBB" w:rsidP="007E7FBB">
      <w:pPr>
        <w:ind w:left="720"/>
        <w:jc w:val="both"/>
        <w:rPr>
          <w:rFonts w:ascii="Calibri" w:hAnsi="Calibri" w:cs="Book Antiqua"/>
          <w:i/>
          <w:color w:val="0000FF"/>
        </w:rPr>
      </w:pPr>
    </w:p>
    <w:p w14:paraId="7DF3C2A1" w14:textId="77777777" w:rsidR="007E7FBB" w:rsidRPr="00FB7428" w:rsidRDefault="007E7FBB" w:rsidP="007E7FBB">
      <w:pPr>
        <w:ind w:left="720"/>
        <w:jc w:val="both"/>
        <w:rPr>
          <w:rFonts w:ascii="Calibri" w:hAnsi="Calibri" w:cs="Book Antiqua"/>
          <w:i/>
          <w:color w:val="0000FF"/>
        </w:rPr>
      </w:pPr>
    </w:p>
    <w:p w14:paraId="0B7E9A3F" w14:textId="77777777" w:rsidR="007E7FBB" w:rsidRPr="00FB7428" w:rsidRDefault="007E7FBB" w:rsidP="007E7FBB">
      <w:pPr>
        <w:ind w:left="720"/>
        <w:jc w:val="both"/>
        <w:rPr>
          <w:rFonts w:ascii="Calibri" w:hAnsi="Calibri" w:cs="Book Antiqua"/>
          <w:i/>
          <w:color w:val="0000FF"/>
        </w:rPr>
      </w:pPr>
    </w:p>
    <w:p w14:paraId="12F00AD4" w14:textId="77777777" w:rsidR="007E7FBB" w:rsidRPr="00FB7428" w:rsidRDefault="007E7FBB" w:rsidP="007E7FBB">
      <w:pPr>
        <w:ind w:left="720"/>
        <w:jc w:val="both"/>
        <w:rPr>
          <w:rFonts w:ascii="Calibri" w:hAnsi="Calibri" w:cs="Book Antiqua"/>
          <w:i/>
          <w:color w:val="0000FF"/>
        </w:rPr>
      </w:pPr>
    </w:p>
    <w:p w14:paraId="1DDC1360" w14:textId="77777777" w:rsidR="007E7FBB" w:rsidRPr="00FB7428" w:rsidRDefault="007E7FBB" w:rsidP="007E7FBB">
      <w:pPr>
        <w:ind w:left="720"/>
        <w:jc w:val="both"/>
        <w:rPr>
          <w:rFonts w:ascii="Calibri" w:hAnsi="Calibri" w:cs="Book Antiqua"/>
          <w:i/>
          <w:color w:val="0000FF"/>
        </w:rPr>
      </w:pPr>
    </w:p>
    <w:p w14:paraId="1EE011BC" w14:textId="77777777" w:rsidR="007E7FBB" w:rsidRPr="00FB7428" w:rsidRDefault="007E7FBB" w:rsidP="007E7FBB">
      <w:pPr>
        <w:ind w:left="720"/>
        <w:jc w:val="both"/>
        <w:rPr>
          <w:rFonts w:ascii="Calibri" w:hAnsi="Calibri" w:cs="Book Antiqua"/>
          <w:i/>
          <w:color w:val="0000FF"/>
        </w:rPr>
      </w:pPr>
    </w:p>
    <w:p w14:paraId="15151432" w14:textId="77777777" w:rsidR="007E7FBB" w:rsidRPr="00FB7428" w:rsidRDefault="007E7FBB" w:rsidP="007E7FBB">
      <w:pPr>
        <w:ind w:left="720"/>
        <w:jc w:val="both"/>
        <w:rPr>
          <w:rFonts w:ascii="Calibri" w:hAnsi="Calibri" w:cs="Book Antiqua"/>
          <w:i/>
          <w:color w:val="0000FF"/>
        </w:rPr>
      </w:pPr>
    </w:p>
    <w:p w14:paraId="64B46CCC" w14:textId="77777777" w:rsidR="007E7FBB" w:rsidRPr="00FB7428" w:rsidRDefault="007E7FBB" w:rsidP="007E7FBB">
      <w:pPr>
        <w:ind w:left="720"/>
        <w:jc w:val="both"/>
        <w:rPr>
          <w:rFonts w:ascii="Calibri" w:hAnsi="Calibri" w:cs="Book Antiqua"/>
          <w:i/>
          <w:color w:val="0000FF"/>
        </w:rPr>
      </w:pPr>
    </w:p>
    <w:p w14:paraId="78BEB582" w14:textId="77777777" w:rsidR="007E7FBB" w:rsidRPr="00FB7428" w:rsidRDefault="007E7FBB" w:rsidP="007E7FBB">
      <w:pPr>
        <w:ind w:left="720"/>
        <w:jc w:val="both"/>
        <w:rPr>
          <w:rFonts w:ascii="Calibri" w:hAnsi="Calibri" w:cs="Book Antiqua"/>
          <w:i/>
          <w:color w:val="0000FF"/>
        </w:rPr>
      </w:pPr>
    </w:p>
    <w:p w14:paraId="47462F8B" w14:textId="77777777" w:rsidR="007E7FBB" w:rsidRPr="00FB7428" w:rsidRDefault="007E7FBB" w:rsidP="007E7FBB">
      <w:pPr>
        <w:tabs>
          <w:tab w:val="left" w:pos="6396"/>
        </w:tabs>
        <w:rPr>
          <w:rFonts w:asciiTheme="minorHAnsi" w:hAnsiTheme="minorHAnsi" w:cstheme="minorHAnsi"/>
          <w:b/>
          <w:bCs/>
        </w:rPr>
      </w:pPr>
    </w:p>
    <w:p w14:paraId="6A9AAFF3" w14:textId="77777777" w:rsidR="007E7FBB" w:rsidRPr="00FB7428" w:rsidRDefault="007E7FBB" w:rsidP="007E7FBB">
      <w:pPr>
        <w:rPr>
          <w:rFonts w:asciiTheme="minorHAnsi" w:hAnsiTheme="minorHAnsi" w:cstheme="minorHAnsi"/>
          <w:b/>
          <w:bCs/>
        </w:rPr>
      </w:pPr>
    </w:p>
    <w:p w14:paraId="4B5CEFEB" w14:textId="77777777" w:rsidR="007E7FBB" w:rsidRPr="00FB7428" w:rsidRDefault="007E7FBB" w:rsidP="007E7FBB">
      <w:pPr>
        <w:rPr>
          <w:rFonts w:asciiTheme="minorHAnsi" w:hAnsiTheme="minorHAnsi" w:cstheme="minorHAnsi"/>
          <w:b/>
          <w:bCs/>
        </w:rPr>
      </w:pPr>
    </w:p>
    <w:p w14:paraId="476CE0C3" w14:textId="77777777" w:rsidR="007E7FBB" w:rsidRPr="00FB7428" w:rsidRDefault="007E7FBB" w:rsidP="007E7FBB">
      <w:pPr>
        <w:rPr>
          <w:rFonts w:asciiTheme="minorHAnsi" w:hAnsiTheme="minorHAnsi" w:cstheme="minorHAnsi"/>
          <w:b/>
          <w:bCs/>
        </w:rPr>
      </w:pPr>
    </w:p>
    <w:p w14:paraId="36F7833D" w14:textId="51DB3848" w:rsidR="007E7FBB" w:rsidRPr="00FB7428" w:rsidRDefault="00B04638" w:rsidP="007E7FBB">
      <w:pPr>
        <w:pStyle w:val="Ttulo2"/>
        <w:rPr>
          <w:rFonts w:ascii="Calibri" w:hAnsi="Calibri" w:cs="Calibri"/>
          <w:i w:val="0"/>
          <w:iCs w:val="0"/>
          <w:sz w:val="24"/>
          <w:szCs w:val="24"/>
        </w:rPr>
      </w:pPr>
      <w:bookmarkStart w:id="19" w:name="_Toc203149433"/>
      <w:r>
        <w:rPr>
          <w:rFonts w:asciiTheme="minorHAnsi" w:hAnsiTheme="minorHAnsi" w:cstheme="minorHAnsi"/>
          <w:b w:val="0"/>
          <w:bCs w:val="0"/>
          <w:noProof/>
        </w:rPr>
        <w:lastRenderedPageBreak/>
        <w:drawing>
          <wp:anchor distT="0" distB="0" distL="114300" distR="114300" simplePos="0" relativeHeight="251736064" behindDoc="0" locked="0" layoutInCell="1" allowOverlap="1" wp14:anchorId="66169E83" wp14:editId="5E00EB0F">
            <wp:simplePos x="0" y="0"/>
            <wp:positionH relativeFrom="margin">
              <wp:align>center</wp:align>
            </wp:positionH>
            <wp:positionV relativeFrom="paragraph">
              <wp:posOffset>339272</wp:posOffset>
            </wp:positionV>
            <wp:extent cx="4581525" cy="6010275"/>
            <wp:effectExtent l="0" t="0" r="9525" b="9525"/>
            <wp:wrapTopAndBottom/>
            <wp:docPr id="137401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385" name="Imagen 137401385"/>
                    <pic:cNvPicPr/>
                  </pic:nvPicPr>
                  <pic:blipFill>
                    <a:blip r:embed="rId15">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7E7FBB" w:rsidRPr="00FB7428">
        <w:rPr>
          <w:rFonts w:ascii="Calibri" w:hAnsi="Calibri" w:cs="Calibri"/>
          <w:i w:val="0"/>
          <w:iCs w:val="0"/>
          <w:sz w:val="24"/>
          <w:szCs w:val="24"/>
          <w:lang w:eastAsia="es-ES"/>
        </w:rPr>
        <w:t>Mapeo TO BE Registrar Técnico</w:t>
      </w:r>
      <w:bookmarkEnd w:id="19"/>
    </w:p>
    <w:p w14:paraId="32850827" w14:textId="6677C0CA" w:rsidR="00B04638" w:rsidRDefault="00B04638" w:rsidP="00287FDD">
      <w:pPr>
        <w:rPr>
          <w:rFonts w:asciiTheme="minorHAnsi" w:hAnsiTheme="minorHAnsi" w:cstheme="minorHAnsi"/>
          <w:b/>
          <w:bCs/>
        </w:rPr>
      </w:pPr>
    </w:p>
    <w:p w14:paraId="3FABDD1D" w14:textId="77777777" w:rsidR="00B749A5" w:rsidRDefault="00B749A5" w:rsidP="00287FDD">
      <w:pPr>
        <w:rPr>
          <w:rFonts w:asciiTheme="minorHAnsi" w:hAnsiTheme="minorHAnsi" w:cstheme="minorHAnsi"/>
          <w:b/>
          <w:bCs/>
        </w:rPr>
      </w:pPr>
    </w:p>
    <w:p w14:paraId="50727D76" w14:textId="77777777" w:rsidR="00B749A5" w:rsidRDefault="00B749A5" w:rsidP="00287FDD">
      <w:pPr>
        <w:rPr>
          <w:rFonts w:asciiTheme="minorHAnsi" w:hAnsiTheme="minorHAnsi" w:cstheme="minorHAnsi"/>
          <w:b/>
          <w:bCs/>
        </w:rPr>
      </w:pPr>
    </w:p>
    <w:p w14:paraId="6F51ED4C" w14:textId="77777777" w:rsidR="00B749A5" w:rsidRDefault="00B749A5" w:rsidP="00287FDD">
      <w:pPr>
        <w:rPr>
          <w:rFonts w:asciiTheme="minorHAnsi" w:hAnsiTheme="minorHAnsi" w:cstheme="minorHAnsi"/>
          <w:b/>
          <w:bCs/>
        </w:rPr>
      </w:pPr>
    </w:p>
    <w:p w14:paraId="443D54F8" w14:textId="77777777" w:rsidR="00B749A5" w:rsidRDefault="00B749A5" w:rsidP="00287FDD">
      <w:pPr>
        <w:rPr>
          <w:rFonts w:asciiTheme="minorHAnsi" w:hAnsiTheme="minorHAnsi" w:cstheme="minorHAnsi"/>
          <w:b/>
          <w:bCs/>
        </w:rPr>
      </w:pPr>
    </w:p>
    <w:p w14:paraId="6D666B1C" w14:textId="77777777" w:rsidR="00B749A5" w:rsidRDefault="00B749A5" w:rsidP="00287FDD">
      <w:pPr>
        <w:rPr>
          <w:rFonts w:asciiTheme="minorHAnsi" w:hAnsiTheme="minorHAnsi" w:cstheme="minorHAnsi"/>
          <w:b/>
          <w:bCs/>
        </w:rPr>
      </w:pPr>
    </w:p>
    <w:p w14:paraId="52D3BCC8" w14:textId="77777777" w:rsidR="00B749A5" w:rsidRDefault="00B749A5" w:rsidP="00287FDD">
      <w:pPr>
        <w:rPr>
          <w:rFonts w:asciiTheme="minorHAnsi" w:hAnsiTheme="minorHAnsi" w:cstheme="minorHAnsi"/>
          <w:b/>
          <w:bCs/>
        </w:rPr>
      </w:pPr>
    </w:p>
    <w:p w14:paraId="715531C8" w14:textId="77777777" w:rsidR="00B749A5" w:rsidRDefault="00B749A5" w:rsidP="00287FDD">
      <w:pPr>
        <w:rPr>
          <w:rFonts w:asciiTheme="minorHAnsi" w:hAnsiTheme="minorHAnsi" w:cstheme="minorHAnsi"/>
          <w:b/>
          <w:bCs/>
        </w:rPr>
      </w:pPr>
    </w:p>
    <w:p w14:paraId="4A34800C" w14:textId="77777777" w:rsidR="00B749A5" w:rsidRDefault="00B749A5" w:rsidP="00287FDD">
      <w:pPr>
        <w:rPr>
          <w:rFonts w:asciiTheme="minorHAnsi" w:hAnsiTheme="minorHAnsi" w:cstheme="minorHAnsi"/>
          <w:b/>
          <w:bCs/>
        </w:rPr>
      </w:pPr>
    </w:p>
    <w:p w14:paraId="205ED43D" w14:textId="77777777" w:rsidR="00B749A5" w:rsidRDefault="00B749A5" w:rsidP="00287FDD">
      <w:pPr>
        <w:rPr>
          <w:rFonts w:asciiTheme="minorHAnsi" w:hAnsiTheme="minorHAnsi" w:cstheme="minorHAnsi"/>
          <w:b/>
          <w:bCs/>
        </w:rPr>
      </w:pPr>
    </w:p>
    <w:p w14:paraId="4ABCF974" w14:textId="77777777" w:rsidR="00B749A5" w:rsidRDefault="00B749A5" w:rsidP="00287FDD">
      <w:pPr>
        <w:rPr>
          <w:rFonts w:asciiTheme="minorHAnsi" w:hAnsiTheme="minorHAnsi" w:cstheme="minorHAnsi"/>
          <w:b/>
          <w:bCs/>
        </w:rPr>
      </w:pPr>
    </w:p>
    <w:p w14:paraId="6B3B5DD2" w14:textId="77777777" w:rsidR="00B749A5" w:rsidRDefault="00B749A5" w:rsidP="00287FDD">
      <w:pPr>
        <w:rPr>
          <w:rFonts w:asciiTheme="minorHAnsi" w:hAnsiTheme="minorHAnsi" w:cstheme="minorHAnsi"/>
          <w:b/>
          <w:bCs/>
        </w:rPr>
      </w:pPr>
    </w:p>
    <w:p w14:paraId="775A4A32" w14:textId="77777777" w:rsidR="00B749A5" w:rsidRDefault="00B749A5" w:rsidP="00287FDD">
      <w:pPr>
        <w:rPr>
          <w:rFonts w:asciiTheme="minorHAnsi" w:hAnsiTheme="minorHAnsi" w:cstheme="minorHAnsi"/>
          <w:b/>
          <w:bCs/>
        </w:rPr>
      </w:pPr>
    </w:p>
    <w:p w14:paraId="175D8D3E" w14:textId="62AA34C5" w:rsidR="00B749A5" w:rsidRPr="00FE1880" w:rsidRDefault="009628A1" w:rsidP="00B749A5">
      <w:pPr>
        <w:pStyle w:val="Ttulo2"/>
        <w:rPr>
          <w:rFonts w:ascii="Calibri" w:hAnsi="Calibri" w:cs="Calibri"/>
          <w:i w:val="0"/>
          <w:iCs w:val="0"/>
          <w:sz w:val="24"/>
          <w:szCs w:val="24"/>
        </w:rPr>
      </w:pPr>
      <w:bookmarkStart w:id="20" w:name="_Toc203149434"/>
      <w:r>
        <w:rPr>
          <w:rFonts w:ascii="Calibri" w:hAnsi="Calibri" w:cs="Book Antiqua"/>
          <w:i w:val="0"/>
          <w:noProof/>
          <w:color w:val="0000FF"/>
        </w:rPr>
        <w:lastRenderedPageBreak/>
        <w:drawing>
          <wp:anchor distT="0" distB="0" distL="114300" distR="114300" simplePos="0" relativeHeight="251737088" behindDoc="0" locked="0" layoutInCell="1" allowOverlap="1" wp14:anchorId="60F8EC5A" wp14:editId="36B7662C">
            <wp:simplePos x="0" y="0"/>
            <wp:positionH relativeFrom="margin">
              <wp:align>center</wp:align>
            </wp:positionH>
            <wp:positionV relativeFrom="paragraph">
              <wp:posOffset>324213</wp:posOffset>
            </wp:positionV>
            <wp:extent cx="3819525" cy="7629525"/>
            <wp:effectExtent l="0" t="0" r="9525" b="9525"/>
            <wp:wrapTopAndBottom/>
            <wp:docPr id="6001510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1046" name="Imagen 600151046"/>
                    <pic:cNvPicPr/>
                  </pic:nvPicPr>
                  <pic:blipFill>
                    <a:blip r:embed="rId16">
                      <a:extLst>
                        <a:ext uri="{28A0092B-C50C-407E-A947-70E740481C1C}">
                          <a14:useLocalDpi xmlns:a14="http://schemas.microsoft.com/office/drawing/2010/main" val="0"/>
                        </a:ext>
                      </a:extLst>
                    </a:blip>
                    <a:stretch>
                      <a:fillRect/>
                    </a:stretch>
                  </pic:blipFill>
                  <pic:spPr>
                    <a:xfrm>
                      <a:off x="0" y="0"/>
                      <a:ext cx="3819525" cy="7629525"/>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AS IS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0"/>
    </w:p>
    <w:p w14:paraId="7B004D53" w14:textId="7245A0AE" w:rsidR="00B749A5" w:rsidRPr="00FE1880" w:rsidRDefault="00B749A5" w:rsidP="00B749A5">
      <w:pPr>
        <w:jc w:val="both"/>
        <w:rPr>
          <w:noProof/>
        </w:rPr>
      </w:pPr>
    </w:p>
    <w:p w14:paraId="55A36622" w14:textId="2B25C2AD" w:rsidR="00B749A5" w:rsidRPr="00FE1880" w:rsidRDefault="00B749A5" w:rsidP="00B749A5">
      <w:pPr>
        <w:ind w:left="720"/>
        <w:jc w:val="both"/>
        <w:rPr>
          <w:rFonts w:ascii="Calibri" w:hAnsi="Calibri" w:cs="Book Antiqua"/>
          <w:i/>
          <w:color w:val="0000FF"/>
        </w:rPr>
      </w:pPr>
    </w:p>
    <w:p w14:paraId="7891FF4A" w14:textId="77777777" w:rsidR="00B749A5" w:rsidRPr="00FE1880" w:rsidRDefault="00B749A5" w:rsidP="00B749A5">
      <w:pPr>
        <w:ind w:left="720"/>
        <w:jc w:val="both"/>
        <w:rPr>
          <w:rFonts w:ascii="Calibri" w:hAnsi="Calibri" w:cs="Book Antiqua"/>
          <w:i/>
          <w:color w:val="0000FF"/>
        </w:rPr>
      </w:pPr>
    </w:p>
    <w:p w14:paraId="2D791F20" w14:textId="77777777" w:rsidR="00B749A5" w:rsidRPr="00FE1880" w:rsidRDefault="00B749A5" w:rsidP="00B749A5">
      <w:pPr>
        <w:rPr>
          <w:rFonts w:asciiTheme="minorHAnsi" w:hAnsiTheme="minorHAnsi" w:cstheme="minorHAnsi"/>
          <w:b/>
          <w:bCs/>
        </w:rPr>
      </w:pPr>
    </w:p>
    <w:p w14:paraId="1AABE060" w14:textId="306FAEF2" w:rsidR="00B749A5" w:rsidRPr="00FE1880" w:rsidRDefault="00D719B9" w:rsidP="00B749A5">
      <w:pPr>
        <w:pStyle w:val="Ttulo2"/>
        <w:rPr>
          <w:rFonts w:ascii="Calibri" w:hAnsi="Calibri" w:cs="Calibri"/>
          <w:i w:val="0"/>
          <w:iCs w:val="0"/>
          <w:sz w:val="24"/>
          <w:szCs w:val="24"/>
        </w:rPr>
      </w:pPr>
      <w:bookmarkStart w:id="21" w:name="_Toc203149435"/>
      <w:r>
        <w:rPr>
          <w:rFonts w:asciiTheme="minorHAnsi" w:hAnsiTheme="minorHAnsi" w:cstheme="minorHAnsi"/>
          <w:b w:val="0"/>
          <w:bCs w:val="0"/>
          <w:noProof/>
        </w:rPr>
        <w:lastRenderedPageBreak/>
        <w:drawing>
          <wp:anchor distT="0" distB="0" distL="114300" distR="114300" simplePos="0" relativeHeight="251738112" behindDoc="0" locked="0" layoutInCell="1" allowOverlap="1" wp14:anchorId="41542213" wp14:editId="47975840">
            <wp:simplePos x="0" y="0"/>
            <wp:positionH relativeFrom="margin">
              <wp:align>center</wp:align>
            </wp:positionH>
            <wp:positionV relativeFrom="paragraph">
              <wp:posOffset>389799</wp:posOffset>
            </wp:positionV>
            <wp:extent cx="4591050" cy="5448300"/>
            <wp:effectExtent l="0" t="0" r="0" b="0"/>
            <wp:wrapTopAndBottom/>
            <wp:docPr id="15049036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3641" name="Imagen 1504903641"/>
                    <pic:cNvPicPr/>
                  </pic:nvPicPr>
                  <pic:blipFill>
                    <a:blip r:embed="rId17">
                      <a:extLst>
                        <a:ext uri="{28A0092B-C50C-407E-A947-70E740481C1C}">
                          <a14:useLocalDpi xmlns:a14="http://schemas.microsoft.com/office/drawing/2010/main" val="0"/>
                        </a:ext>
                      </a:extLst>
                    </a:blip>
                    <a:stretch>
                      <a:fillRect/>
                    </a:stretch>
                  </pic:blipFill>
                  <pic:spPr>
                    <a:xfrm>
                      <a:off x="0" y="0"/>
                      <a:ext cx="4591050" cy="5448300"/>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TO BE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1"/>
    </w:p>
    <w:p w14:paraId="113CA285" w14:textId="7D997372" w:rsidR="00B749A5" w:rsidRPr="00FE1880" w:rsidRDefault="00B749A5" w:rsidP="00287FDD">
      <w:pPr>
        <w:rPr>
          <w:rFonts w:asciiTheme="minorHAnsi" w:hAnsiTheme="minorHAnsi" w:cstheme="minorHAnsi"/>
          <w:b/>
          <w:bCs/>
        </w:rPr>
      </w:pPr>
    </w:p>
    <w:p w14:paraId="7B7C65BF" w14:textId="79BA5614" w:rsidR="00B749A5" w:rsidRPr="00FE1880" w:rsidRDefault="00B749A5" w:rsidP="00287FDD">
      <w:pPr>
        <w:rPr>
          <w:rFonts w:asciiTheme="minorHAnsi" w:hAnsiTheme="minorHAnsi" w:cstheme="minorHAnsi"/>
          <w:b/>
          <w:bCs/>
        </w:rPr>
      </w:pPr>
    </w:p>
    <w:p w14:paraId="4C57EB31" w14:textId="0DF94F9B" w:rsidR="00B749A5" w:rsidRPr="00FE1880" w:rsidRDefault="00B749A5" w:rsidP="00287FDD">
      <w:pPr>
        <w:rPr>
          <w:rFonts w:asciiTheme="minorHAnsi" w:hAnsiTheme="minorHAnsi" w:cstheme="minorHAnsi"/>
          <w:b/>
          <w:bCs/>
        </w:rPr>
      </w:pPr>
    </w:p>
    <w:p w14:paraId="205BA8D6" w14:textId="77777777" w:rsidR="00B749A5" w:rsidRPr="00FE1880" w:rsidRDefault="00B749A5" w:rsidP="00287FDD">
      <w:pPr>
        <w:rPr>
          <w:rFonts w:asciiTheme="minorHAnsi" w:hAnsiTheme="minorHAnsi" w:cstheme="minorHAnsi"/>
          <w:b/>
          <w:bCs/>
        </w:rPr>
      </w:pPr>
    </w:p>
    <w:p w14:paraId="0E784246" w14:textId="77777777" w:rsidR="00B749A5" w:rsidRPr="00FE1880" w:rsidRDefault="00B749A5" w:rsidP="00287FDD">
      <w:pPr>
        <w:rPr>
          <w:rFonts w:asciiTheme="minorHAnsi" w:hAnsiTheme="minorHAnsi" w:cstheme="minorHAnsi"/>
          <w:b/>
          <w:bCs/>
        </w:rPr>
      </w:pPr>
    </w:p>
    <w:p w14:paraId="45D963DA" w14:textId="77777777" w:rsidR="00B749A5" w:rsidRDefault="00B749A5" w:rsidP="00287FDD">
      <w:pPr>
        <w:rPr>
          <w:rFonts w:asciiTheme="minorHAnsi" w:hAnsiTheme="minorHAnsi" w:cstheme="minorHAnsi"/>
          <w:b/>
          <w:bCs/>
        </w:rPr>
      </w:pPr>
    </w:p>
    <w:p w14:paraId="1C4E43FC" w14:textId="77777777" w:rsidR="0013471B" w:rsidRDefault="0013471B" w:rsidP="00287FDD">
      <w:pPr>
        <w:rPr>
          <w:rFonts w:asciiTheme="minorHAnsi" w:hAnsiTheme="minorHAnsi" w:cstheme="minorHAnsi"/>
          <w:b/>
          <w:bCs/>
        </w:rPr>
      </w:pPr>
    </w:p>
    <w:p w14:paraId="36A87067" w14:textId="77777777" w:rsidR="0013471B" w:rsidRDefault="0013471B" w:rsidP="00287FDD">
      <w:pPr>
        <w:rPr>
          <w:rFonts w:asciiTheme="minorHAnsi" w:hAnsiTheme="minorHAnsi" w:cstheme="minorHAnsi"/>
          <w:b/>
          <w:bCs/>
        </w:rPr>
      </w:pPr>
    </w:p>
    <w:p w14:paraId="7DA45951" w14:textId="77777777" w:rsidR="0013471B" w:rsidRDefault="0013471B" w:rsidP="00287FDD">
      <w:pPr>
        <w:rPr>
          <w:rFonts w:asciiTheme="minorHAnsi" w:hAnsiTheme="minorHAnsi" w:cstheme="minorHAnsi"/>
          <w:b/>
          <w:bCs/>
        </w:rPr>
      </w:pPr>
    </w:p>
    <w:p w14:paraId="4A06E87C" w14:textId="77777777" w:rsidR="0013471B" w:rsidRDefault="0013471B" w:rsidP="00287FDD">
      <w:pPr>
        <w:rPr>
          <w:rFonts w:asciiTheme="minorHAnsi" w:hAnsiTheme="minorHAnsi" w:cstheme="minorHAnsi"/>
          <w:b/>
          <w:bCs/>
        </w:rPr>
      </w:pPr>
    </w:p>
    <w:p w14:paraId="6EB0AA82" w14:textId="77777777" w:rsidR="0013471B" w:rsidRDefault="0013471B" w:rsidP="00287FDD">
      <w:pPr>
        <w:rPr>
          <w:rFonts w:asciiTheme="minorHAnsi" w:hAnsiTheme="minorHAnsi" w:cstheme="minorHAnsi"/>
          <w:b/>
          <w:bCs/>
        </w:rPr>
      </w:pPr>
    </w:p>
    <w:p w14:paraId="71EDF2F4" w14:textId="77777777" w:rsidR="0013471B" w:rsidRDefault="0013471B" w:rsidP="00287FDD">
      <w:pPr>
        <w:rPr>
          <w:rFonts w:asciiTheme="minorHAnsi" w:hAnsiTheme="minorHAnsi" w:cstheme="minorHAnsi"/>
          <w:b/>
          <w:bCs/>
        </w:rPr>
      </w:pPr>
    </w:p>
    <w:p w14:paraId="023FC27F" w14:textId="77777777" w:rsidR="0013471B" w:rsidRDefault="0013471B" w:rsidP="00287FDD">
      <w:pPr>
        <w:rPr>
          <w:rFonts w:asciiTheme="minorHAnsi" w:hAnsiTheme="minorHAnsi" w:cstheme="minorHAnsi"/>
          <w:b/>
          <w:bCs/>
        </w:rPr>
      </w:pPr>
    </w:p>
    <w:p w14:paraId="4049331D" w14:textId="77777777" w:rsidR="0013471B" w:rsidRDefault="0013471B" w:rsidP="00287FDD">
      <w:pPr>
        <w:rPr>
          <w:rFonts w:asciiTheme="minorHAnsi" w:hAnsiTheme="minorHAnsi" w:cstheme="minorHAnsi"/>
          <w:b/>
          <w:bCs/>
        </w:rPr>
      </w:pPr>
    </w:p>
    <w:p w14:paraId="0F87624F" w14:textId="77777777" w:rsidR="0013471B" w:rsidRDefault="0013471B" w:rsidP="00287FDD">
      <w:pPr>
        <w:rPr>
          <w:rFonts w:asciiTheme="minorHAnsi" w:hAnsiTheme="minorHAnsi" w:cstheme="minorHAnsi"/>
          <w:b/>
          <w:bCs/>
        </w:rPr>
      </w:pPr>
    </w:p>
    <w:p w14:paraId="457CF1B4" w14:textId="77777777" w:rsidR="0013471B" w:rsidRDefault="0013471B" w:rsidP="00287FDD">
      <w:pPr>
        <w:rPr>
          <w:rFonts w:asciiTheme="minorHAnsi" w:hAnsiTheme="minorHAnsi" w:cstheme="minorHAnsi"/>
          <w:b/>
          <w:bCs/>
        </w:rPr>
      </w:pPr>
    </w:p>
    <w:p w14:paraId="2F0758C9" w14:textId="593D2C84" w:rsidR="0013471B" w:rsidRPr="00FE1880" w:rsidRDefault="00D91405" w:rsidP="0013471B">
      <w:pPr>
        <w:pStyle w:val="Ttulo2"/>
        <w:rPr>
          <w:rFonts w:ascii="Calibri" w:hAnsi="Calibri" w:cs="Calibri"/>
          <w:i w:val="0"/>
          <w:iCs w:val="0"/>
          <w:sz w:val="24"/>
          <w:szCs w:val="24"/>
        </w:rPr>
      </w:pPr>
      <w:bookmarkStart w:id="22" w:name="_Toc203149436"/>
      <w:r>
        <w:rPr>
          <w:rFonts w:ascii="Calibri" w:hAnsi="Calibri" w:cs="Book Antiqua"/>
          <w:i w:val="0"/>
          <w:noProof/>
          <w:color w:val="0000FF"/>
        </w:rPr>
        <w:lastRenderedPageBreak/>
        <w:drawing>
          <wp:anchor distT="0" distB="0" distL="114300" distR="114300" simplePos="0" relativeHeight="251739136" behindDoc="0" locked="0" layoutInCell="1" allowOverlap="1" wp14:anchorId="569EC1C5" wp14:editId="1AE197BA">
            <wp:simplePos x="0" y="0"/>
            <wp:positionH relativeFrom="margin">
              <wp:align>right</wp:align>
            </wp:positionH>
            <wp:positionV relativeFrom="paragraph">
              <wp:posOffset>362128</wp:posOffset>
            </wp:positionV>
            <wp:extent cx="6105525" cy="7058025"/>
            <wp:effectExtent l="0" t="0" r="9525" b="9525"/>
            <wp:wrapTopAndBottom/>
            <wp:docPr id="529689492"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492" name="Imagen 16"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105525" cy="7058025"/>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AS IS </w:t>
      </w:r>
      <w:r w:rsidR="000238CF" w:rsidRPr="000238CF">
        <w:rPr>
          <w:rFonts w:ascii="Calibri" w:hAnsi="Calibri" w:cs="Calibri"/>
          <w:i w:val="0"/>
          <w:iCs w:val="0"/>
          <w:sz w:val="24"/>
          <w:szCs w:val="24"/>
          <w:lang w:eastAsia="es-ES"/>
        </w:rPr>
        <w:t>Proceso de Orden de Servicio</w:t>
      </w:r>
      <w:bookmarkEnd w:id="22"/>
    </w:p>
    <w:p w14:paraId="47E5F25B" w14:textId="111CADCD" w:rsidR="0013471B" w:rsidRPr="00FE1880" w:rsidRDefault="0013471B" w:rsidP="0013471B">
      <w:pPr>
        <w:jc w:val="both"/>
        <w:rPr>
          <w:noProof/>
        </w:rPr>
      </w:pPr>
    </w:p>
    <w:p w14:paraId="5B8F7701" w14:textId="5541D2B4" w:rsidR="0013471B" w:rsidRPr="00FE1880" w:rsidRDefault="0013471B" w:rsidP="0013471B">
      <w:pPr>
        <w:ind w:left="720"/>
        <w:jc w:val="both"/>
        <w:rPr>
          <w:rFonts w:ascii="Calibri" w:hAnsi="Calibri" w:cs="Book Antiqua"/>
          <w:i/>
          <w:color w:val="0000FF"/>
        </w:rPr>
      </w:pPr>
    </w:p>
    <w:p w14:paraId="29D55B6C" w14:textId="77777777" w:rsidR="0013471B" w:rsidRPr="00FE1880" w:rsidRDefault="0013471B" w:rsidP="0013471B">
      <w:pPr>
        <w:ind w:left="720"/>
        <w:jc w:val="both"/>
        <w:rPr>
          <w:rFonts w:ascii="Calibri" w:hAnsi="Calibri" w:cs="Book Antiqua"/>
          <w:i/>
          <w:color w:val="0000FF"/>
        </w:rPr>
      </w:pPr>
    </w:p>
    <w:p w14:paraId="792113F3" w14:textId="77777777" w:rsidR="0013471B" w:rsidRDefault="0013471B" w:rsidP="0013471B">
      <w:pPr>
        <w:rPr>
          <w:rFonts w:asciiTheme="minorHAnsi" w:hAnsiTheme="minorHAnsi" w:cstheme="minorHAnsi"/>
          <w:b/>
          <w:bCs/>
        </w:rPr>
      </w:pPr>
    </w:p>
    <w:p w14:paraId="26BFE7FE" w14:textId="77777777" w:rsidR="00AC052E" w:rsidRDefault="00AC052E" w:rsidP="0013471B">
      <w:pPr>
        <w:rPr>
          <w:rFonts w:asciiTheme="minorHAnsi" w:hAnsiTheme="minorHAnsi" w:cstheme="minorHAnsi"/>
          <w:b/>
          <w:bCs/>
        </w:rPr>
      </w:pPr>
    </w:p>
    <w:p w14:paraId="79DAA0E0" w14:textId="77777777" w:rsidR="00AC052E" w:rsidRDefault="00AC052E" w:rsidP="0013471B">
      <w:pPr>
        <w:rPr>
          <w:rFonts w:asciiTheme="minorHAnsi" w:hAnsiTheme="minorHAnsi" w:cstheme="minorHAnsi"/>
          <w:b/>
          <w:bCs/>
        </w:rPr>
      </w:pPr>
    </w:p>
    <w:p w14:paraId="56E0092B" w14:textId="77777777" w:rsidR="00AC052E" w:rsidRPr="00FE1880" w:rsidRDefault="00AC052E" w:rsidP="0013471B">
      <w:pPr>
        <w:rPr>
          <w:rFonts w:asciiTheme="minorHAnsi" w:hAnsiTheme="minorHAnsi" w:cstheme="minorHAnsi"/>
          <w:b/>
          <w:bCs/>
        </w:rPr>
      </w:pPr>
    </w:p>
    <w:p w14:paraId="050749B1" w14:textId="224CEFEC" w:rsidR="0013471B" w:rsidRPr="00FE1880" w:rsidRDefault="004925C4" w:rsidP="0013471B">
      <w:pPr>
        <w:pStyle w:val="Ttulo2"/>
        <w:rPr>
          <w:rFonts w:ascii="Calibri" w:hAnsi="Calibri" w:cs="Calibri"/>
          <w:i w:val="0"/>
          <w:iCs w:val="0"/>
          <w:sz w:val="24"/>
          <w:szCs w:val="24"/>
        </w:rPr>
      </w:pPr>
      <w:bookmarkStart w:id="23" w:name="_Toc203149437"/>
      <w:r>
        <w:rPr>
          <w:rFonts w:asciiTheme="minorHAnsi" w:hAnsiTheme="minorHAnsi" w:cstheme="minorHAnsi"/>
          <w:b w:val="0"/>
          <w:bCs w:val="0"/>
          <w:noProof/>
        </w:rPr>
        <w:lastRenderedPageBreak/>
        <w:drawing>
          <wp:anchor distT="0" distB="0" distL="114300" distR="114300" simplePos="0" relativeHeight="251740160" behindDoc="0" locked="0" layoutInCell="1" allowOverlap="1" wp14:anchorId="0E2142AF" wp14:editId="7C9CE781">
            <wp:simplePos x="0" y="0"/>
            <wp:positionH relativeFrom="margin">
              <wp:align>center</wp:align>
            </wp:positionH>
            <wp:positionV relativeFrom="paragraph">
              <wp:posOffset>392430</wp:posOffset>
            </wp:positionV>
            <wp:extent cx="4972050" cy="7924800"/>
            <wp:effectExtent l="0" t="0" r="0" b="0"/>
            <wp:wrapTopAndBottom/>
            <wp:docPr id="1224207219"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7219" name="Imagen 18"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972050" cy="7924800"/>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TO BE </w:t>
      </w:r>
      <w:r w:rsidR="005E5E2C" w:rsidRPr="000238CF">
        <w:rPr>
          <w:rFonts w:ascii="Calibri" w:hAnsi="Calibri" w:cs="Calibri"/>
          <w:i w:val="0"/>
          <w:iCs w:val="0"/>
          <w:sz w:val="24"/>
          <w:szCs w:val="24"/>
          <w:lang w:eastAsia="es-ES"/>
        </w:rPr>
        <w:t>Proceso de Orden de Servicio</w:t>
      </w:r>
      <w:bookmarkEnd w:id="23"/>
    </w:p>
    <w:p w14:paraId="03A2BAE2" w14:textId="2B0963F8" w:rsidR="0013471B" w:rsidRPr="00FE1880" w:rsidRDefault="0013471B" w:rsidP="0013471B">
      <w:pPr>
        <w:rPr>
          <w:rFonts w:asciiTheme="minorHAnsi" w:hAnsiTheme="minorHAnsi" w:cstheme="minorHAnsi"/>
          <w:b/>
          <w:bCs/>
        </w:rPr>
      </w:pPr>
    </w:p>
    <w:p w14:paraId="14E830B1" w14:textId="6FE0DAE6" w:rsidR="0013471B" w:rsidRPr="00FE1880" w:rsidRDefault="0013471B" w:rsidP="0013471B">
      <w:pPr>
        <w:rPr>
          <w:rFonts w:asciiTheme="minorHAnsi" w:hAnsiTheme="minorHAnsi" w:cstheme="minorHAnsi"/>
          <w:b/>
          <w:bCs/>
        </w:rPr>
      </w:pPr>
    </w:p>
    <w:p w14:paraId="0504E243" w14:textId="27429BB4" w:rsidR="006C7562" w:rsidRPr="00FE1880" w:rsidRDefault="000C57C4" w:rsidP="006C7562">
      <w:pPr>
        <w:pStyle w:val="Ttulo2"/>
        <w:rPr>
          <w:rFonts w:ascii="Calibri" w:hAnsi="Calibri" w:cs="Calibri"/>
          <w:i w:val="0"/>
          <w:iCs w:val="0"/>
          <w:sz w:val="24"/>
          <w:szCs w:val="24"/>
        </w:rPr>
      </w:pPr>
      <w:bookmarkStart w:id="24" w:name="_Toc203149438"/>
      <w:r>
        <w:rPr>
          <w:rFonts w:ascii="Calibri" w:hAnsi="Calibri" w:cs="Book Antiqua"/>
          <w:i w:val="0"/>
          <w:noProof/>
          <w:color w:val="0000FF"/>
        </w:rPr>
        <w:lastRenderedPageBreak/>
        <w:drawing>
          <wp:anchor distT="0" distB="0" distL="114300" distR="114300" simplePos="0" relativeHeight="251741184" behindDoc="0" locked="0" layoutInCell="1" allowOverlap="1" wp14:anchorId="41D4A7BC" wp14:editId="415C0C93">
            <wp:simplePos x="0" y="0"/>
            <wp:positionH relativeFrom="margin">
              <wp:align>center</wp:align>
            </wp:positionH>
            <wp:positionV relativeFrom="paragraph">
              <wp:posOffset>354344</wp:posOffset>
            </wp:positionV>
            <wp:extent cx="4581525" cy="7724775"/>
            <wp:effectExtent l="0" t="0" r="9525" b="9525"/>
            <wp:wrapTopAndBottom/>
            <wp:docPr id="5956077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7774" name="Imagen 595607774"/>
                    <pic:cNvPicPr/>
                  </pic:nvPicPr>
                  <pic:blipFill>
                    <a:blip r:embed="rId20">
                      <a:extLst>
                        <a:ext uri="{28A0092B-C50C-407E-A947-70E740481C1C}">
                          <a14:useLocalDpi xmlns:a14="http://schemas.microsoft.com/office/drawing/2010/main" val="0"/>
                        </a:ext>
                      </a:extLst>
                    </a:blip>
                    <a:stretch>
                      <a:fillRect/>
                    </a:stretch>
                  </pic:blipFill>
                  <pic:spPr>
                    <a:xfrm>
                      <a:off x="0" y="0"/>
                      <a:ext cx="4581525" cy="7724775"/>
                    </a:xfrm>
                    <a:prstGeom prst="rect">
                      <a:avLst/>
                    </a:prstGeom>
                  </pic:spPr>
                </pic:pic>
              </a:graphicData>
            </a:graphic>
          </wp:anchor>
        </w:drawing>
      </w:r>
      <w:r w:rsidR="006C7562" w:rsidRPr="00FE1880">
        <w:rPr>
          <w:rFonts w:ascii="Calibri" w:hAnsi="Calibri" w:cs="Calibri"/>
          <w:i w:val="0"/>
          <w:iCs w:val="0"/>
          <w:sz w:val="24"/>
          <w:szCs w:val="24"/>
          <w:lang w:eastAsia="es-ES"/>
        </w:rPr>
        <w:t xml:space="preserve">Mapeo AS IS </w:t>
      </w:r>
      <w:r w:rsidR="00F2700B" w:rsidRPr="00F2700B">
        <w:rPr>
          <w:rFonts w:ascii="Calibri" w:hAnsi="Calibri" w:cs="Calibri"/>
          <w:i w:val="0"/>
          <w:iCs w:val="0"/>
          <w:sz w:val="24"/>
          <w:szCs w:val="24"/>
          <w:lang w:eastAsia="es-ES"/>
        </w:rPr>
        <w:t xml:space="preserve">Facturación </w:t>
      </w:r>
      <w:r w:rsidR="006C7562" w:rsidRPr="000238CF">
        <w:rPr>
          <w:rFonts w:ascii="Calibri" w:hAnsi="Calibri" w:cs="Calibri"/>
          <w:i w:val="0"/>
          <w:iCs w:val="0"/>
          <w:sz w:val="24"/>
          <w:szCs w:val="24"/>
          <w:lang w:eastAsia="es-ES"/>
        </w:rPr>
        <w:t>de Servicio</w:t>
      </w:r>
      <w:bookmarkEnd w:id="24"/>
    </w:p>
    <w:p w14:paraId="2768E29B" w14:textId="498536D5" w:rsidR="006C7562" w:rsidRPr="00FE1880" w:rsidRDefault="006C7562" w:rsidP="006C7562">
      <w:pPr>
        <w:jc w:val="both"/>
        <w:rPr>
          <w:noProof/>
        </w:rPr>
      </w:pPr>
    </w:p>
    <w:p w14:paraId="7DCA2BF9" w14:textId="688DE978" w:rsidR="006C7562" w:rsidRPr="00FE1880" w:rsidRDefault="006C7562" w:rsidP="006C7562">
      <w:pPr>
        <w:ind w:left="720"/>
        <w:jc w:val="both"/>
        <w:rPr>
          <w:rFonts w:ascii="Calibri" w:hAnsi="Calibri" w:cs="Book Antiqua"/>
          <w:i/>
          <w:color w:val="0000FF"/>
        </w:rPr>
      </w:pPr>
    </w:p>
    <w:p w14:paraId="5005DD3A" w14:textId="7EF1B061" w:rsidR="006C7562" w:rsidRPr="00FE1880" w:rsidRDefault="006C7562" w:rsidP="006C7562">
      <w:pPr>
        <w:ind w:left="720"/>
        <w:jc w:val="both"/>
        <w:rPr>
          <w:rFonts w:ascii="Calibri" w:hAnsi="Calibri" w:cs="Book Antiqua"/>
          <w:i/>
          <w:color w:val="0000FF"/>
        </w:rPr>
      </w:pPr>
    </w:p>
    <w:p w14:paraId="7AC63655" w14:textId="77777777" w:rsidR="008B3CC2" w:rsidRPr="00FE1880" w:rsidRDefault="008B3CC2" w:rsidP="006C7562">
      <w:pPr>
        <w:rPr>
          <w:rFonts w:asciiTheme="minorHAnsi" w:hAnsiTheme="minorHAnsi" w:cstheme="minorHAnsi"/>
          <w:b/>
          <w:bCs/>
        </w:rPr>
      </w:pPr>
    </w:p>
    <w:p w14:paraId="2AA0BFCF" w14:textId="67222052" w:rsidR="0013471B" w:rsidRPr="00E710CA" w:rsidRDefault="006C7562" w:rsidP="00E710CA">
      <w:pPr>
        <w:pStyle w:val="Ttulo2"/>
        <w:rPr>
          <w:rFonts w:ascii="Calibri" w:hAnsi="Calibri" w:cs="Calibri"/>
          <w:i w:val="0"/>
          <w:iCs w:val="0"/>
          <w:sz w:val="24"/>
          <w:szCs w:val="24"/>
        </w:rPr>
      </w:pPr>
      <w:bookmarkStart w:id="25" w:name="_Toc203149439"/>
      <w:r w:rsidRPr="00FE1880">
        <w:rPr>
          <w:rFonts w:ascii="Calibri" w:hAnsi="Calibri" w:cs="Calibri"/>
          <w:i w:val="0"/>
          <w:iCs w:val="0"/>
          <w:sz w:val="24"/>
          <w:szCs w:val="24"/>
          <w:lang w:eastAsia="es-ES"/>
        </w:rPr>
        <w:lastRenderedPageBreak/>
        <w:t xml:space="preserve">Mapeo TO BE </w:t>
      </w:r>
      <w:r w:rsidR="00F2700B" w:rsidRPr="00F2700B">
        <w:rPr>
          <w:rFonts w:ascii="Calibri" w:hAnsi="Calibri" w:cs="Calibri"/>
          <w:i w:val="0"/>
          <w:iCs w:val="0"/>
          <w:sz w:val="24"/>
          <w:szCs w:val="24"/>
          <w:lang w:eastAsia="es-ES"/>
        </w:rPr>
        <w:t xml:space="preserve">Facturación </w:t>
      </w:r>
      <w:r w:rsidR="00F2700B" w:rsidRPr="000238CF">
        <w:rPr>
          <w:rFonts w:ascii="Calibri" w:hAnsi="Calibri" w:cs="Calibri"/>
          <w:i w:val="0"/>
          <w:iCs w:val="0"/>
          <w:sz w:val="24"/>
          <w:szCs w:val="24"/>
          <w:lang w:eastAsia="es-ES"/>
        </w:rPr>
        <w:t>de Servicio</w:t>
      </w:r>
      <w:r w:rsidR="00E710CA">
        <w:rPr>
          <w:rFonts w:asciiTheme="minorHAnsi" w:hAnsiTheme="minorHAnsi" w:cstheme="minorHAnsi"/>
          <w:b w:val="0"/>
          <w:bCs w:val="0"/>
          <w:noProof/>
        </w:rPr>
        <w:drawing>
          <wp:anchor distT="0" distB="0" distL="114300" distR="114300" simplePos="0" relativeHeight="251742208" behindDoc="0" locked="0" layoutInCell="1" allowOverlap="1" wp14:anchorId="6C9C2A11" wp14:editId="4889BCF0">
            <wp:simplePos x="0" y="0"/>
            <wp:positionH relativeFrom="margin">
              <wp:posOffset>960120</wp:posOffset>
            </wp:positionH>
            <wp:positionV relativeFrom="paragraph">
              <wp:posOffset>397510</wp:posOffset>
            </wp:positionV>
            <wp:extent cx="4200525" cy="8201025"/>
            <wp:effectExtent l="0" t="0" r="9525" b="9525"/>
            <wp:wrapTopAndBottom/>
            <wp:docPr id="16347494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9423" name="Imagen 1634749423"/>
                    <pic:cNvPicPr/>
                  </pic:nvPicPr>
                  <pic:blipFill>
                    <a:blip r:embed="rId21">
                      <a:extLst>
                        <a:ext uri="{28A0092B-C50C-407E-A947-70E740481C1C}">
                          <a14:useLocalDpi xmlns:a14="http://schemas.microsoft.com/office/drawing/2010/main" val="0"/>
                        </a:ext>
                      </a:extLst>
                    </a:blip>
                    <a:stretch>
                      <a:fillRect/>
                    </a:stretch>
                  </pic:blipFill>
                  <pic:spPr>
                    <a:xfrm>
                      <a:off x="0" y="0"/>
                      <a:ext cx="4200525" cy="8201025"/>
                    </a:xfrm>
                    <a:prstGeom prst="rect">
                      <a:avLst/>
                    </a:prstGeom>
                  </pic:spPr>
                </pic:pic>
              </a:graphicData>
            </a:graphic>
          </wp:anchor>
        </w:drawing>
      </w:r>
      <w:bookmarkEnd w:id="25"/>
    </w:p>
    <w:p w14:paraId="6ACC0C19" w14:textId="10F99524" w:rsidR="007E7FBB" w:rsidRPr="00FE1880" w:rsidRDefault="007E7FBB" w:rsidP="00287FDD">
      <w:pPr>
        <w:rPr>
          <w:rFonts w:asciiTheme="minorHAnsi" w:hAnsiTheme="minorHAnsi" w:cstheme="minorHAnsi"/>
          <w:b/>
          <w:bCs/>
        </w:rPr>
      </w:pPr>
    </w:p>
    <w:p w14:paraId="407B6F44" w14:textId="3D452D09" w:rsidR="00271548" w:rsidRDefault="00271548" w:rsidP="00271548">
      <w:pPr>
        <w:pStyle w:val="Ttulo1"/>
        <w:rPr>
          <w:rFonts w:ascii="Calibri" w:hAnsi="Calibri" w:cs="Calibri"/>
          <w:sz w:val="24"/>
          <w:szCs w:val="24"/>
        </w:rPr>
      </w:pPr>
      <w:bookmarkStart w:id="26" w:name="_Toc203149440"/>
      <w:r w:rsidRPr="00271548">
        <w:rPr>
          <w:rFonts w:ascii="Calibri" w:hAnsi="Calibri" w:cs="Calibri"/>
          <w:sz w:val="24"/>
          <w:szCs w:val="24"/>
        </w:rPr>
        <w:lastRenderedPageBreak/>
        <w:t>Descripción de base de datos y diagramas de relación</w:t>
      </w:r>
      <w:bookmarkEnd w:id="26"/>
      <w:r w:rsidRPr="00271548">
        <w:rPr>
          <w:rFonts w:ascii="Calibri" w:hAnsi="Calibri" w:cs="Calibri"/>
          <w:sz w:val="24"/>
          <w:szCs w:val="24"/>
        </w:rPr>
        <w:t xml:space="preserve"> </w:t>
      </w:r>
    </w:p>
    <w:p w14:paraId="51712784" w14:textId="26B77EB6" w:rsidR="00C75AA5" w:rsidRPr="00C75AA5" w:rsidRDefault="00BD6371" w:rsidP="00C75AA5">
      <w:r>
        <w:t xml:space="preserve">Para el sistema </w:t>
      </w:r>
      <w:r w:rsidR="00F62D10">
        <w:t>Smartfix</w:t>
      </w:r>
      <w:r>
        <w:t xml:space="preserve"> se ha creado un total de</w:t>
      </w:r>
      <w:r w:rsidR="009E7C66">
        <w:t xml:space="preserve"> 9 </w:t>
      </w:r>
      <w:r>
        <w:t>tablas</w:t>
      </w:r>
      <w:r w:rsidR="00E42573">
        <w:t xml:space="preserve"> y procedimientos almacenados.</w:t>
      </w:r>
    </w:p>
    <w:p w14:paraId="0594C631" w14:textId="77777777" w:rsidR="00C75AA5" w:rsidRPr="00C75AA5" w:rsidRDefault="00C75AA5" w:rsidP="00C75AA5"/>
    <w:p w14:paraId="01476AE1" w14:textId="63C0F810" w:rsidR="00271548" w:rsidRPr="00271548" w:rsidRDefault="00271548" w:rsidP="00271548">
      <w:pPr>
        <w:pStyle w:val="Ttulo2"/>
        <w:rPr>
          <w:rFonts w:ascii="Calibri" w:hAnsi="Calibri" w:cs="Calibri"/>
          <w:i w:val="0"/>
          <w:iCs w:val="0"/>
          <w:sz w:val="24"/>
          <w:szCs w:val="24"/>
        </w:rPr>
      </w:pPr>
      <w:bookmarkStart w:id="27" w:name="_Toc203149441"/>
      <w:r w:rsidRPr="00271548">
        <w:rPr>
          <w:rFonts w:ascii="Calibri" w:hAnsi="Calibri" w:cs="Calibri"/>
          <w:i w:val="0"/>
          <w:iCs w:val="0"/>
          <w:sz w:val="24"/>
          <w:szCs w:val="24"/>
        </w:rPr>
        <w:t>Descripción de las tablas</w:t>
      </w:r>
      <w:bookmarkEnd w:id="27"/>
      <w:r w:rsidRPr="00271548">
        <w:rPr>
          <w:rFonts w:ascii="Calibri" w:hAnsi="Calibri" w:cs="Calibri"/>
          <w:i w:val="0"/>
          <w:iCs w:val="0"/>
          <w:sz w:val="24"/>
          <w:szCs w:val="24"/>
        </w:rPr>
        <w:t xml:space="preserve"> </w:t>
      </w:r>
    </w:p>
    <w:p w14:paraId="7D7E5F73" w14:textId="30F4D298" w:rsidR="00271548" w:rsidRPr="00B92C73" w:rsidRDefault="00BD6371" w:rsidP="00BD6371">
      <w:pPr>
        <w:pStyle w:val="Ttulo3"/>
        <w:rPr>
          <w:rFonts w:ascii="Calibri" w:hAnsi="Calibri" w:cs="Calibri"/>
          <w:sz w:val="24"/>
          <w:szCs w:val="24"/>
        </w:rPr>
      </w:pPr>
      <w:bookmarkStart w:id="28" w:name="_Toc203149442"/>
      <w:r w:rsidRPr="00B92C73">
        <w:rPr>
          <w:rFonts w:ascii="Calibri" w:hAnsi="Calibri" w:cs="Calibri"/>
          <w:sz w:val="24"/>
          <w:szCs w:val="24"/>
        </w:rPr>
        <w:t xml:space="preserve">Tabla </w:t>
      </w:r>
      <w:r w:rsidR="008D230A">
        <w:rPr>
          <w:rFonts w:ascii="Calibri" w:hAnsi="Calibri" w:cs="Calibri"/>
          <w:sz w:val="24"/>
          <w:szCs w:val="24"/>
        </w:rPr>
        <w:t>cliente</w:t>
      </w:r>
      <w:bookmarkEnd w:id="28"/>
    </w:p>
    <w:p w14:paraId="5752C70D" w14:textId="3584C609" w:rsidR="00BD6371" w:rsidRPr="00BD6371" w:rsidRDefault="00BD6371" w:rsidP="00BD6371">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22C16" w:rsidRPr="00F22C16">
        <w:rPr>
          <w:rFonts w:ascii="Calibri" w:hAnsi="Calibri" w:cs="Calibri"/>
        </w:rPr>
        <w:t>Almacena la información de los clientes registrados en el taller.</w:t>
      </w:r>
    </w:p>
    <w:p w14:paraId="1F54B280" w14:textId="7E0D17B0" w:rsidR="00BD6371" w:rsidRPr="00BD6371" w:rsidRDefault="00BD6371" w:rsidP="00BD6371">
      <w:pPr>
        <w:rPr>
          <w:rFonts w:ascii="Calibri" w:hAnsi="Calibri" w:cs="Calibri"/>
        </w:rPr>
      </w:pPr>
      <w:r w:rsidRPr="00BD6371">
        <w:rPr>
          <w:rFonts w:ascii="Calibri" w:hAnsi="Calibri" w:cs="Calibri"/>
          <w:b/>
          <w:bCs/>
        </w:rPr>
        <w:t>Columnas:</w:t>
      </w:r>
    </w:p>
    <w:p w14:paraId="014BFA95" w14:textId="1AD4E0EE"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000428C8" w:rsidRPr="00BD6371">
        <w:rPr>
          <w:rFonts w:ascii="Calibri" w:hAnsi="Calibri" w:cs="Calibri"/>
        </w:rPr>
        <w:t>clave primaria</w:t>
      </w:r>
      <w:r w:rsidRPr="00EE1247">
        <w:rPr>
          <w:rFonts w:ascii="Calibri" w:hAnsi="Calibri" w:cs="Calibri"/>
        </w:rPr>
        <w:t>).</w:t>
      </w:r>
    </w:p>
    <w:p w14:paraId="41E427DA"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cliente.</w:t>
      </w:r>
    </w:p>
    <w:p w14:paraId="1ADE66A8"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cliente.</w:t>
      </w:r>
    </w:p>
    <w:p w14:paraId="6C4B6EAD"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Dirección domiciliaria.</w:t>
      </w:r>
    </w:p>
    <w:p w14:paraId="25EBD1F3"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21ED165"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cliente (activo/inactivo).</w:t>
      </w:r>
    </w:p>
    <w:p w14:paraId="5FEC37FA" w14:textId="1A4F5FE7" w:rsidR="00EE1247" w:rsidRPr="00152668" w:rsidRDefault="00EE1247">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1E42043F" w14:textId="77777777" w:rsidR="00DC53B4" w:rsidRDefault="00DC53B4" w:rsidP="0086425C"/>
    <w:p w14:paraId="3F01E05E" w14:textId="3FC1D931" w:rsidR="004A6B2C" w:rsidRPr="00B92C73" w:rsidRDefault="004A6B2C" w:rsidP="004A6B2C">
      <w:pPr>
        <w:pStyle w:val="Ttulo3"/>
        <w:rPr>
          <w:rFonts w:ascii="Calibri" w:hAnsi="Calibri" w:cs="Calibri"/>
          <w:sz w:val="24"/>
          <w:szCs w:val="24"/>
        </w:rPr>
      </w:pPr>
      <w:bookmarkStart w:id="29" w:name="_Toc203149443"/>
      <w:r w:rsidRPr="00B92C73">
        <w:rPr>
          <w:rFonts w:ascii="Calibri" w:hAnsi="Calibri" w:cs="Calibri"/>
          <w:sz w:val="24"/>
          <w:szCs w:val="24"/>
        </w:rPr>
        <w:t xml:space="preserve">Tabla </w:t>
      </w:r>
      <w:r w:rsidR="00020410">
        <w:rPr>
          <w:rFonts w:ascii="Calibri" w:hAnsi="Calibri" w:cs="Calibri"/>
          <w:sz w:val="24"/>
          <w:szCs w:val="24"/>
        </w:rPr>
        <w:t>tecnico</w:t>
      </w:r>
      <w:bookmarkEnd w:id="29"/>
    </w:p>
    <w:p w14:paraId="46093B28" w14:textId="75A2B5C5" w:rsidR="004A6B2C" w:rsidRPr="00BD6371" w:rsidRDefault="004A6B2C" w:rsidP="004A6B2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3C3025" w:rsidRPr="003C3025">
        <w:rPr>
          <w:rFonts w:ascii="Calibri" w:hAnsi="Calibri" w:cs="Calibri"/>
        </w:rPr>
        <w:t>Almacena los datos de los técnicos que realizan reparaciones.</w:t>
      </w:r>
    </w:p>
    <w:p w14:paraId="6B2F5288" w14:textId="77777777" w:rsidR="004A6B2C" w:rsidRPr="00BD6371" w:rsidRDefault="004A6B2C" w:rsidP="004A6B2C">
      <w:pPr>
        <w:rPr>
          <w:rFonts w:ascii="Calibri" w:hAnsi="Calibri" w:cs="Calibri"/>
        </w:rPr>
      </w:pPr>
      <w:r w:rsidRPr="00BD6371">
        <w:rPr>
          <w:rFonts w:ascii="Calibri" w:hAnsi="Calibri" w:cs="Calibri"/>
          <w:b/>
          <w:bCs/>
        </w:rPr>
        <w:t>Columnas:</w:t>
      </w:r>
    </w:p>
    <w:p w14:paraId="117E25EB"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Pr="00BD6371">
        <w:rPr>
          <w:rFonts w:ascii="Calibri" w:hAnsi="Calibri" w:cs="Calibri"/>
        </w:rPr>
        <w:t>clave primaria</w:t>
      </w:r>
      <w:r w:rsidRPr="00EE1247">
        <w:rPr>
          <w:rFonts w:ascii="Calibri" w:hAnsi="Calibri" w:cs="Calibri"/>
        </w:rPr>
        <w:t>).</w:t>
      </w:r>
    </w:p>
    <w:p w14:paraId="2F815B40" w14:textId="739DDF4E"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w:t>
      </w:r>
      <w:r w:rsidR="009869AD" w:rsidRPr="003C3025">
        <w:rPr>
          <w:rFonts w:ascii="Calibri" w:hAnsi="Calibri" w:cs="Calibri"/>
        </w:rPr>
        <w:t>técnico</w:t>
      </w:r>
      <w:r w:rsidRPr="00EE1247">
        <w:rPr>
          <w:rFonts w:ascii="Calibri" w:hAnsi="Calibri" w:cs="Calibri"/>
        </w:rPr>
        <w:t>.</w:t>
      </w:r>
    </w:p>
    <w:p w14:paraId="1096668B" w14:textId="2854AD8F"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w:t>
      </w:r>
      <w:r w:rsidR="009869AD" w:rsidRPr="003C3025">
        <w:rPr>
          <w:rFonts w:ascii="Calibri" w:hAnsi="Calibri" w:cs="Calibri"/>
        </w:rPr>
        <w:t>técnico</w:t>
      </w:r>
      <w:r w:rsidRPr="00EE1247">
        <w:rPr>
          <w:rFonts w:ascii="Calibri" w:hAnsi="Calibri" w:cs="Calibri"/>
        </w:rPr>
        <w:t>.</w:t>
      </w:r>
    </w:p>
    <w:p w14:paraId="74E89020" w14:textId="4795FCA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w:t>
      </w:r>
      <w:r w:rsidR="00105308">
        <w:rPr>
          <w:rFonts w:ascii="Calibri" w:hAnsi="Calibri" w:cs="Calibri"/>
        </w:rPr>
        <w:t>n</w:t>
      </w:r>
      <w:r w:rsidRPr="00EE1247">
        <w:rPr>
          <w:rFonts w:ascii="Calibri" w:hAnsi="Calibri" w:cs="Calibri"/>
        </w:rPr>
        <w:t>.</w:t>
      </w:r>
    </w:p>
    <w:p w14:paraId="18EE0D38"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F7DDEE7" w14:textId="20E8ED21"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363885" w:rsidRPr="003C3025">
        <w:rPr>
          <w:rFonts w:ascii="Calibri" w:hAnsi="Calibri" w:cs="Calibri"/>
        </w:rPr>
        <w:t>técnico</w:t>
      </w:r>
      <w:r w:rsidR="00363885" w:rsidRPr="00EE1247">
        <w:rPr>
          <w:rFonts w:ascii="Calibri" w:hAnsi="Calibri" w:cs="Calibri"/>
        </w:rPr>
        <w:t xml:space="preserve"> </w:t>
      </w:r>
      <w:r w:rsidRPr="00EE1247">
        <w:rPr>
          <w:rFonts w:ascii="Calibri" w:hAnsi="Calibri" w:cs="Calibri"/>
        </w:rPr>
        <w:t>(activo/inactivo).</w:t>
      </w:r>
    </w:p>
    <w:p w14:paraId="1ADD41A6" w14:textId="77777777" w:rsidR="004A6B2C" w:rsidRPr="00152668" w:rsidRDefault="004A6B2C">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6F7D6F2" w14:textId="77777777" w:rsidR="00EF42CA" w:rsidRDefault="00EF42CA" w:rsidP="00271548"/>
    <w:p w14:paraId="64C1158F" w14:textId="7F3FACEF" w:rsidR="005B4394" w:rsidRPr="00B92C73" w:rsidRDefault="005B4394" w:rsidP="005B4394">
      <w:pPr>
        <w:pStyle w:val="Ttulo3"/>
        <w:rPr>
          <w:rFonts w:ascii="Calibri" w:hAnsi="Calibri" w:cs="Calibri"/>
          <w:sz w:val="24"/>
          <w:szCs w:val="24"/>
        </w:rPr>
      </w:pPr>
      <w:bookmarkStart w:id="30" w:name="_Toc203149444"/>
      <w:r w:rsidRPr="00B92C73">
        <w:rPr>
          <w:rFonts w:ascii="Calibri" w:hAnsi="Calibri" w:cs="Calibri"/>
          <w:sz w:val="24"/>
          <w:szCs w:val="24"/>
        </w:rPr>
        <w:t xml:space="preserve">Tabla </w:t>
      </w:r>
      <w:r>
        <w:rPr>
          <w:rFonts w:ascii="Calibri" w:hAnsi="Calibri" w:cs="Calibri"/>
          <w:sz w:val="24"/>
          <w:szCs w:val="24"/>
        </w:rPr>
        <w:t>users</w:t>
      </w:r>
      <w:bookmarkEnd w:id="30"/>
    </w:p>
    <w:p w14:paraId="5E650DCD" w14:textId="57535DB3" w:rsidR="005B4394" w:rsidRPr="00BD6371" w:rsidRDefault="005B4394" w:rsidP="005B439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C4058" w:rsidRPr="008C4058">
        <w:rPr>
          <w:rFonts w:ascii="Calibri" w:hAnsi="Calibri" w:cs="Calibri"/>
        </w:rPr>
        <w:t>Gestiona los usuarios del sistema y sus roles.</w:t>
      </w:r>
    </w:p>
    <w:p w14:paraId="65CF5F2A" w14:textId="77777777" w:rsidR="005B4394" w:rsidRPr="00BD6371" w:rsidRDefault="005B4394" w:rsidP="005B4394">
      <w:pPr>
        <w:rPr>
          <w:rFonts w:ascii="Calibri" w:hAnsi="Calibri" w:cs="Calibri"/>
        </w:rPr>
      </w:pPr>
      <w:r w:rsidRPr="00BD6371">
        <w:rPr>
          <w:rFonts w:ascii="Calibri" w:hAnsi="Calibri" w:cs="Calibri"/>
          <w:b/>
          <w:bCs/>
        </w:rPr>
        <w:t>Columnas:</w:t>
      </w:r>
    </w:p>
    <w:p w14:paraId="1BFF9595" w14:textId="28591772" w:rsidR="00A41FB0" w:rsidRDefault="00A41FB0">
      <w:pPr>
        <w:numPr>
          <w:ilvl w:val="0"/>
          <w:numId w:val="8"/>
        </w:numPr>
        <w:rPr>
          <w:rFonts w:ascii="Calibri" w:hAnsi="Calibri" w:cs="Calibri"/>
        </w:rPr>
      </w:pPr>
      <w:r w:rsidRPr="0001033E">
        <w:rPr>
          <w:rFonts w:ascii="Calibri" w:hAnsi="Calibri" w:cs="Calibri"/>
          <w:b/>
          <w:bCs/>
          <w:i/>
          <w:iCs/>
          <w:color w:val="171717" w:themeColor="background2" w:themeShade="1A"/>
        </w:rPr>
        <w:t>userid:</w:t>
      </w:r>
      <w:r w:rsidRPr="00A41FB0">
        <w:rPr>
          <w:rFonts w:ascii="Calibri" w:hAnsi="Calibri" w:cs="Calibri"/>
        </w:rPr>
        <w:t xml:space="preserve"> Código de usuario (</w:t>
      </w:r>
      <w:r w:rsidR="0001033E" w:rsidRPr="00BD6371">
        <w:rPr>
          <w:rFonts w:ascii="Calibri" w:hAnsi="Calibri" w:cs="Calibri"/>
        </w:rPr>
        <w:t>clave primaria</w:t>
      </w:r>
      <w:r w:rsidRPr="00A41FB0">
        <w:rPr>
          <w:rFonts w:ascii="Calibri" w:hAnsi="Calibri" w:cs="Calibri"/>
        </w:rPr>
        <w:t>).</w:t>
      </w:r>
    </w:p>
    <w:p w14:paraId="64C85EA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clave:</w:t>
      </w:r>
      <w:r w:rsidRPr="00A41FB0">
        <w:rPr>
          <w:rFonts w:ascii="Calibri" w:hAnsi="Calibri" w:cs="Calibri"/>
        </w:rPr>
        <w:t xml:space="preserve"> Clave visible (uso interno).</w:t>
      </w:r>
    </w:p>
    <w:p w14:paraId="2AFC0B57"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password:</w:t>
      </w:r>
      <w:r w:rsidRPr="00A41FB0">
        <w:rPr>
          <w:rFonts w:ascii="Calibri" w:hAnsi="Calibri" w:cs="Calibri"/>
        </w:rPr>
        <w:t xml:space="preserve"> Contraseña cifrada.</w:t>
      </w:r>
    </w:p>
    <w:p w14:paraId="2FDE470D"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nombre:</w:t>
      </w:r>
      <w:r w:rsidRPr="00A41FB0">
        <w:rPr>
          <w:rFonts w:ascii="Calibri" w:hAnsi="Calibri" w:cs="Calibri"/>
        </w:rPr>
        <w:t xml:space="preserve"> Nombre del usuario.</w:t>
      </w:r>
    </w:p>
    <w:p w14:paraId="73065F66"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correo:</w:t>
      </w:r>
      <w:r w:rsidRPr="00A41FB0">
        <w:rPr>
          <w:rFonts w:ascii="Calibri" w:hAnsi="Calibri" w:cs="Calibri"/>
        </w:rPr>
        <w:t xml:space="preserve"> Correo electrónico.</w:t>
      </w:r>
    </w:p>
    <w:p w14:paraId="46F1FC9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tipusr:</w:t>
      </w:r>
      <w:r w:rsidRPr="00A41FB0">
        <w:rPr>
          <w:rFonts w:ascii="Calibri" w:hAnsi="Calibri" w:cs="Calibri"/>
        </w:rPr>
        <w:t xml:space="preserve"> Tipo de usuario (0 Administrador, 1 Técnico, 2 Caja).</w:t>
      </w:r>
    </w:p>
    <w:p w14:paraId="767E3BC5" w14:textId="6F8CC2B5"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Pr>
          <w:rFonts w:ascii="Calibri" w:hAnsi="Calibri" w:cs="Calibri"/>
        </w:rPr>
        <w:t xml:space="preserve">usuario </w:t>
      </w:r>
      <w:r w:rsidRPr="00EE1247">
        <w:rPr>
          <w:rFonts w:ascii="Calibri" w:hAnsi="Calibri" w:cs="Calibri"/>
        </w:rPr>
        <w:t>(activo/inactivo).</w:t>
      </w:r>
    </w:p>
    <w:p w14:paraId="63C7FD15" w14:textId="77777777"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5357682" w14:textId="77777777" w:rsidR="00C849C4" w:rsidRDefault="00C849C4" w:rsidP="00C849C4">
      <w:pPr>
        <w:rPr>
          <w:rFonts w:ascii="Calibri" w:hAnsi="Calibri" w:cs="Calibri"/>
          <w:b/>
          <w:bCs/>
          <w:i/>
          <w:iCs/>
          <w:color w:val="171717" w:themeColor="background2" w:themeShade="1A"/>
        </w:rPr>
      </w:pPr>
    </w:p>
    <w:p w14:paraId="1642B5B6" w14:textId="48C8C3CA" w:rsidR="00C849C4" w:rsidRPr="00B92C73" w:rsidRDefault="00C849C4" w:rsidP="00C849C4">
      <w:pPr>
        <w:pStyle w:val="Ttulo3"/>
        <w:rPr>
          <w:rFonts w:ascii="Calibri" w:hAnsi="Calibri" w:cs="Calibri"/>
          <w:sz w:val="24"/>
          <w:szCs w:val="24"/>
        </w:rPr>
      </w:pPr>
      <w:bookmarkStart w:id="31" w:name="_Toc203149445"/>
      <w:r w:rsidRPr="00B92C73">
        <w:rPr>
          <w:rFonts w:ascii="Calibri" w:hAnsi="Calibri" w:cs="Calibri"/>
          <w:sz w:val="24"/>
          <w:szCs w:val="24"/>
        </w:rPr>
        <w:t xml:space="preserve">Tabla </w:t>
      </w:r>
      <w:r w:rsidR="00A01BD9">
        <w:rPr>
          <w:rFonts w:ascii="Calibri" w:hAnsi="Calibri" w:cs="Calibri"/>
          <w:sz w:val="24"/>
          <w:szCs w:val="24"/>
        </w:rPr>
        <w:t>items</w:t>
      </w:r>
      <w:bookmarkEnd w:id="31"/>
    </w:p>
    <w:p w14:paraId="1841B799" w14:textId="791BFDAA" w:rsidR="00C849C4" w:rsidRPr="00BD6371" w:rsidRDefault="00C849C4" w:rsidP="00C849C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77BA8" w:rsidRPr="00F77BA8">
        <w:rPr>
          <w:rFonts w:ascii="Calibri" w:hAnsi="Calibri" w:cs="Calibri"/>
        </w:rPr>
        <w:t>Contiene los registros de productos y servicios del taller.</w:t>
      </w:r>
    </w:p>
    <w:p w14:paraId="2C2D3011" w14:textId="77777777" w:rsidR="00C849C4" w:rsidRPr="00BD6371" w:rsidRDefault="00C849C4" w:rsidP="00C849C4">
      <w:pPr>
        <w:rPr>
          <w:rFonts w:ascii="Calibri" w:hAnsi="Calibri" w:cs="Calibri"/>
        </w:rPr>
      </w:pPr>
      <w:r w:rsidRPr="00BD6371">
        <w:rPr>
          <w:rFonts w:ascii="Calibri" w:hAnsi="Calibri" w:cs="Calibri"/>
          <w:b/>
          <w:bCs/>
        </w:rPr>
        <w:t>Columnas:</w:t>
      </w:r>
    </w:p>
    <w:p w14:paraId="2F2C8D5F" w14:textId="144E35F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00D66FE8" w:rsidRPr="00BD6371">
        <w:rPr>
          <w:rFonts w:ascii="Calibri" w:hAnsi="Calibri" w:cs="Calibri"/>
        </w:rPr>
        <w:t>clave primaria</w:t>
      </w:r>
      <w:r w:rsidR="00D66FE8" w:rsidRPr="00A41FB0">
        <w:rPr>
          <w:rFonts w:ascii="Calibri" w:hAnsi="Calibri" w:cs="Calibri"/>
        </w:rPr>
        <w:t>).</w:t>
      </w:r>
    </w:p>
    <w:p w14:paraId="36FF113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lastRenderedPageBreak/>
        <w:t>tipo:</w:t>
      </w:r>
      <w:r w:rsidRPr="002D7282">
        <w:rPr>
          <w:rFonts w:ascii="Calibri" w:hAnsi="Calibri" w:cs="Calibri"/>
        </w:rPr>
        <w:t xml:space="preserve"> Tipo (0 Producto, 1 Servicio).</w:t>
      </w:r>
    </w:p>
    <w:p w14:paraId="3391922F"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refere</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Referencia o código interno.</w:t>
      </w:r>
    </w:p>
    <w:p w14:paraId="38CA8984"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nombre:</w:t>
      </w:r>
      <w:r w:rsidRPr="002D7282">
        <w:rPr>
          <w:rFonts w:ascii="Calibri" w:hAnsi="Calibri" w:cs="Calibri"/>
        </w:rPr>
        <w:t xml:space="preserve"> Nombre del producto o servicio.</w:t>
      </w:r>
    </w:p>
    <w:p w14:paraId="04287AD8" w14:textId="5554FF14"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marca:</w:t>
      </w:r>
      <w:r w:rsidRPr="002D7282">
        <w:rPr>
          <w:rFonts w:ascii="Calibri" w:hAnsi="Calibri" w:cs="Calibri"/>
        </w:rPr>
        <w:t xml:space="preserve"> Marca (para productos).</w:t>
      </w:r>
    </w:p>
    <w:p w14:paraId="7FB3D46B"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cantid</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Cantidad disponible (productos).</w:t>
      </w:r>
    </w:p>
    <w:p w14:paraId="49FE324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costo:</w:t>
      </w:r>
      <w:r w:rsidRPr="002D7282">
        <w:rPr>
          <w:rFonts w:ascii="Calibri" w:hAnsi="Calibri" w:cs="Calibri"/>
        </w:rPr>
        <w:t xml:space="preserve"> Costo de compra (productos).</w:t>
      </w:r>
    </w:p>
    <w:p w14:paraId="57F86210" w14:textId="0E99CEE1"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prcvta</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Precio de venta.</w:t>
      </w:r>
    </w:p>
    <w:p w14:paraId="1D25761B" w14:textId="2DE88592"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2D7282">
        <w:rPr>
          <w:rFonts w:ascii="Calibri" w:hAnsi="Calibri" w:cs="Calibri"/>
        </w:rPr>
        <w:t>registro</w:t>
      </w:r>
      <w:r w:rsidRPr="00EE1247">
        <w:rPr>
          <w:rFonts w:ascii="Calibri" w:hAnsi="Calibri" w:cs="Calibri"/>
        </w:rPr>
        <w:t>.</w:t>
      </w:r>
    </w:p>
    <w:p w14:paraId="4130BDE1" w14:textId="77777777"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203A266" w14:textId="77777777" w:rsidR="003F49B4" w:rsidRDefault="003F49B4" w:rsidP="003F49B4">
      <w:pPr>
        <w:rPr>
          <w:rFonts w:ascii="Calibri" w:hAnsi="Calibri" w:cs="Calibri"/>
        </w:rPr>
      </w:pPr>
    </w:p>
    <w:p w14:paraId="51AF2D9F" w14:textId="70C42B09" w:rsidR="003F49B4" w:rsidRPr="00B92C73" w:rsidRDefault="003F49B4" w:rsidP="003F49B4">
      <w:pPr>
        <w:pStyle w:val="Ttulo3"/>
        <w:rPr>
          <w:rFonts w:ascii="Calibri" w:hAnsi="Calibri" w:cs="Calibri"/>
          <w:sz w:val="24"/>
          <w:szCs w:val="24"/>
        </w:rPr>
      </w:pPr>
      <w:bookmarkStart w:id="32" w:name="_Toc203149446"/>
      <w:r w:rsidRPr="00B92C73">
        <w:rPr>
          <w:rFonts w:ascii="Calibri" w:hAnsi="Calibri" w:cs="Calibri"/>
          <w:sz w:val="24"/>
          <w:szCs w:val="24"/>
        </w:rPr>
        <w:t xml:space="preserve">Tabla </w:t>
      </w:r>
      <w:r w:rsidR="00772747">
        <w:rPr>
          <w:rFonts w:ascii="Calibri" w:hAnsi="Calibri" w:cs="Calibri"/>
          <w:sz w:val="24"/>
          <w:szCs w:val="24"/>
        </w:rPr>
        <w:t>orden</w:t>
      </w:r>
      <w:bookmarkEnd w:id="32"/>
    </w:p>
    <w:p w14:paraId="487600AE" w14:textId="5EDA14EB" w:rsidR="003F49B4" w:rsidRPr="00BD6371" w:rsidRDefault="003F49B4" w:rsidP="003F49B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506CD" w:rsidRPr="00B506CD">
        <w:rPr>
          <w:rFonts w:ascii="Calibri" w:hAnsi="Calibri" w:cs="Calibri"/>
        </w:rPr>
        <w:t>Registra las órdenes de servicio ingresadas por los clientes.</w:t>
      </w:r>
    </w:p>
    <w:p w14:paraId="7204FDD5" w14:textId="77777777" w:rsidR="003F49B4" w:rsidRPr="00BD6371" w:rsidRDefault="003F49B4" w:rsidP="003F49B4">
      <w:pPr>
        <w:rPr>
          <w:rFonts w:ascii="Calibri" w:hAnsi="Calibri" w:cs="Calibri"/>
        </w:rPr>
      </w:pPr>
      <w:r w:rsidRPr="00BD6371">
        <w:rPr>
          <w:rFonts w:ascii="Calibri" w:hAnsi="Calibri" w:cs="Calibri"/>
          <w:b/>
          <w:bCs/>
        </w:rPr>
        <w:t>Columnas:</w:t>
      </w:r>
    </w:p>
    <w:p w14:paraId="56F861C6" w14:textId="517857B6" w:rsidR="0027712B" w:rsidRPr="00F60F13" w:rsidRDefault="003F49B4">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0027712B" w:rsidRPr="00F60F13">
        <w:rPr>
          <w:rFonts w:ascii="Calibri" w:hAnsi="Calibri" w:cs="Calibri"/>
        </w:rPr>
        <w:t>.</w:t>
      </w:r>
    </w:p>
    <w:p w14:paraId="45EB854A" w14:textId="0BC4652B"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codcli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cliente </w:t>
      </w:r>
      <w:r w:rsidR="00432D10">
        <w:rPr>
          <w:rFonts w:ascii="Calibri" w:hAnsi="Calibri" w:cs="Calibri"/>
        </w:rPr>
        <w:t>(</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0212DCE7" w14:textId="5F95F7BE"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codtec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técnico asignado (</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72B5B50B"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marca:</w:t>
      </w:r>
      <w:r w:rsidRPr="0027712B">
        <w:rPr>
          <w:rFonts w:ascii="Calibri" w:hAnsi="Calibri" w:cs="Calibri"/>
        </w:rPr>
        <w:t xml:space="preserve"> Marca del dispositivo.</w:t>
      </w:r>
    </w:p>
    <w:p w14:paraId="386DA5A3"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modelo:</w:t>
      </w:r>
      <w:r w:rsidRPr="0027712B">
        <w:rPr>
          <w:rFonts w:ascii="Calibri" w:hAnsi="Calibri" w:cs="Calibri"/>
        </w:rPr>
        <w:t xml:space="preserve"> Modelo del dispositivo.</w:t>
      </w:r>
    </w:p>
    <w:p w14:paraId="7D7BCD0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imei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IMEI del dispositivo.</w:t>
      </w:r>
    </w:p>
    <w:p w14:paraId="2D8C4FF2"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observ</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Observaciones del ingreso.</w:t>
      </w:r>
    </w:p>
    <w:p w14:paraId="3CB2615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fecing</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ingreso.</w:t>
      </w:r>
    </w:p>
    <w:p w14:paraId="68F17224"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fecfac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facturación.</w:t>
      </w:r>
    </w:p>
    <w:p w14:paraId="482DFA02" w14:textId="32C54936" w:rsidR="00DD467D" w:rsidRDefault="00DD467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w:t>
      </w:r>
      <w:r>
        <w:rPr>
          <w:rFonts w:ascii="Calibri" w:hAnsi="Calibri" w:cs="Calibri"/>
        </w:rPr>
        <w:t xml:space="preserve"> la orden</w:t>
      </w:r>
      <w:r w:rsidRPr="00EE1247">
        <w:rPr>
          <w:rFonts w:ascii="Calibri" w:hAnsi="Calibri" w:cs="Calibri"/>
        </w:rPr>
        <w:t>.</w:t>
      </w:r>
    </w:p>
    <w:p w14:paraId="0560126A" w14:textId="77777777" w:rsidR="003F49B4" w:rsidRDefault="003F49B4" w:rsidP="003F49B4">
      <w:pPr>
        <w:rPr>
          <w:rFonts w:ascii="Calibri" w:hAnsi="Calibri" w:cs="Calibri"/>
        </w:rPr>
      </w:pPr>
    </w:p>
    <w:p w14:paraId="5D6AFF15" w14:textId="50EAF1DC" w:rsidR="00B84AB2" w:rsidRPr="00B92C73" w:rsidRDefault="00B84AB2" w:rsidP="00B84AB2">
      <w:pPr>
        <w:pStyle w:val="Ttulo3"/>
        <w:rPr>
          <w:rFonts w:ascii="Calibri" w:hAnsi="Calibri" w:cs="Calibri"/>
          <w:sz w:val="24"/>
          <w:szCs w:val="24"/>
        </w:rPr>
      </w:pPr>
      <w:bookmarkStart w:id="33" w:name="_Toc203149447"/>
      <w:r w:rsidRPr="00B92C73">
        <w:rPr>
          <w:rFonts w:ascii="Calibri" w:hAnsi="Calibri" w:cs="Calibri"/>
          <w:sz w:val="24"/>
          <w:szCs w:val="24"/>
        </w:rPr>
        <w:t xml:space="preserve">Tabla </w:t>
      </w:r>
      <w:proofErr w:type="spellStart"/>
      <w:r>
        <w:rPr>
          <w:rFonts w:ascii="Calibri" w:hAnsi="Calibri" w:cs="Calibri"/>
          <w:sz w:val="24"/>
          <w:szCs w:val="24"/>
        </w:rPr>
        <w:t>orddet</w:t>
      </w:r>
      <w:bookmarkEnd w:id="33"/>
      <w:proofErr w:type="spellEnd"/>
    </w:p>
    <w:p w14:paraId="6CC8A8FC" w14:textId="399DD9CD" w:rsidR="00B84AB2" w:rsidRPr="00BD6371" w:rsidRDefault="00B84AB2" w:rsidP="00B84AB2">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0313B" w:rsidRPr="00B0313B">
        <w:rPr>
          <w:rFonts w:ascii="Calibri" w:hAnsi="Calibri" w:cs="Calibri"/>
        </w:rPr>
        <w:t>Contiene los detalles de cada orden (observaciones, repuestos utilizados, servicios realizados).</w:t>
      </w:r>
    </w:p>
    <w:p w14:paraId="6907BC03" w14:textId="77777777" w:rsidR="00B84AB2" w:rsidRPr="00BD6371" w:rsidRDefault="00B84AB2" w:rsidP="00B84AB2">
      <w:pPr>
        <w:rPr>
          <w:rFonts w:ascii="Calibri" w:hAnsi="Calibri" w:cs="Calibri"/>
        </w:rPr>
      </w:pPr>
      <w:r w:rsidRPr="00BD6371">
        <w:rPr>
          <w:rFonts w:ascii="Calibri" w:hAnsi="Calibri" w:cs="Calibri"/>
          <w:b/>
          <w:bCs/>
        </w:rPr>
        <w:t>Columnas:</w:t>
      </w:r>
    </w:p>
    <w:p w14:paraId="1BC601E0" w14:textId="7FE12C72" w:rsidR="00C849C4" w:rsidRDefault="00B84AB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4FC777F9" w14:textId="358F9BEE"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ordid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 la orden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060EA844"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tipdet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Tipo de detalle (0 Observación, 1 Ingreso Repuesto, 2 Ingreso Servicio).</w:t>
      </w:r>
    </w:p>
    <w:p w14:paraId="6489EF9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fecdet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Fecha del detalle.</w:t>
      </w:r>
    </w:p>
    <w:p w14:paraId="347CF13D" w14:textId="216C9AA0"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iteid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del </w:t>
      </w:r>
      <w:proofErr w:type="spellStart"/>
      <w:r w:rsidRPr="00AC6519">
        <w:rPr>
          <w:rFonts w:ascii="Calibri" w:hAnsi="Calibri" w:cs="Calibri"/>
        </w:rPr>
        <w:t>item</w:t>
      </w:r>
      <w:proofErr w:type="spellEnd"/>
      <w:r w:rsidRPr="00AC6519">
        <w:rPr>
          <w:rFonts w:ascii="Calibri" w:hAnsi="Calibri" w:cs="Calibri"/>
        </w:rPr>
        <w:t xml:space="preserve"> utilizado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3E3B4E2E"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prcvta</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Precio de venta.</w:t>
      </w:r>
    </w:p>
    <w:p w14:paraId="510CBCF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cantid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Cantidad utilizada.</w:t>
      </w:r>
    </w:p>
    <w:p w14:paraId="1CA853A7" w14:textId="77777777" w:rsidR="00AC6519" w:rsidRDefault="00AC6519">
      <w:pPr>
        <w:numPr>
          <w:ilvl w:val="0"/>
          <w:numId w:val="8"/>
        </w:numPr>
        <w:rPr>
          <w:rFonts w:ascii="Calibri" w:hAnsi="Calibri" w:cs="Calibri"/>
        </w:rPr>
      </w:pPr>
      <w:r w:rsidRPr="001D2FF2">
        <w:rPr>
          <w:rFonts w:ascii="Calibri" w:hAnsi="Calibri" w:cs="Calibri"/>
          <w:b/>
          <w:bCs/>
          <w:i/>
          <w:iCs/>
          <w:color w:val="171717" w:themeColor="background2" w:themeShade="1A"/>
        </w:rPr>
        <w:t>estado:</w:t>
      </w:r>
      <w:r w:rsidRPr="00AC6519">
        <w:rPr>
          <w:rFonts w:ascii="Calibri" w:hAnsi="Calibri" w:cs="Calibri"/>
        </w:rPr>
        <w:t xml:space="preserve"> Estado del detalle.</w:t>
      </w:r>
    </w:p>
    <w:p w14:paraId="658BCB50" w14:textId="492E9F76"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observ</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Observaciones específicas.</w:t>
      </w:r>
    </w:p>
    <w:p w14:paraId="2CAA1D6A" w14:textId="373DF24C" w:rsidR="003345B0" w:rsidRDefault="003345B0" w:rsidP="003345B0">
      <w:pPr>
        <w:rPr>
          <w:rFonts w:ascii="Calibri" w:hAnsi="Calibri" w:cs="Calibri"/>
        </w:rPr>
      </w:pPr>
    </w:p>
    <w:p w14:paraId="1F42D35B" w14:textId="5F3A8639" w:rsidR="003345B0" w:rsidRPr="00B92C73" w:rsidRDefault="003345B0" w:rsidP="003345B0">
      <w:pPr>
        <w:pStyle w:val="Ttulo3"/>
        <w:rPr>
          <w:rFonts w:ascii="Calibri" w:hAnsi="Calibri" w:cs="Calibri"/>
          <w:sz w:val="24"/>
          <w:szCs w:val="24"/>
        </w:rPr>
      </w:pPr>
      <w:bookmarkStart w:id="34" w:name="_Toc203149448"/>
      <w:r w:rsidRPr="00B92C73">
        <w:rPr>
          <w:rFonts w:ascii="Calibri" w:hAnsi="Calibri" w:cs="Calibri"/>
          <w:sz w:val="24"/>
          <w:szCs w:val="24"/>
        </w:rPr>
        <w:t xml:space="preserve">Tabla </w:t>
      </w:r>
      <w:r>
        <w:rPr>
          <w:rFonts w:ascii="Calibri" w:hAnsi="Calibri" w:cs="Calibri"/>
          <w:sz w:val="24"/>
          <w:szCs w:val="24"/>
        </w:rPr>
        <w:t>factura</w:t>
      </w:r>
      <w:bookmarkEnd w:id="34"/>
    </w:p>
    <w:p w14:paraId="61B30CE5" w14:textId="5FC25361" w:rsidR="003345B0" w:rsidRPr="00BD6371" w:rsidRDefault="003345B0" w:rsidP="003345B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AC5B18" w:rsidRPr="00AC5B18">
        <w:rPr>
          <w:rFonts w:ascii="Calibri" w:hAnsi="Calibri" w:cs="Calibri"/>
        </w:rPr>
        <w:t>Registra las facturas generadas por los servicios y productos vendidos.</w:t>
      </w:r>
    </w:p>
    <w:p w14:paraId="2D0287EE" w14:textId="77777777" w:rsidR="003345B0" w:rsidRPr="00BD6371" w:rsidRDefault="003345B0" w:rsidP="003345B0">
      <w:pPr>
        <w:rPr>
          <w:rFonts w:ascii="Calibri" w:hAnsi="Calibri" w:cs="Calibri"/>
        </w:rPr>
      </w:pPr>
      <w:r w:rsidRPr="00BD6371">
        <w:rPr>
          <w:rFonts w:ascii="Calibri" w:hAnsi="Calibri" w:cs="Calibri"/>
          <w:b/>
          <w:bCs/>
        </w:rPr>
        <w:t>Columnas:</w:t>
      </w:r>
    </w:p>
    <w:p w14:paraId="398F851D" w14:textId="19328197" w:rsidR="003345B0" w:rsidRDefault="003345B0">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579D4224" w14:textId="747FEED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codcli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cliente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2F38207A" w14:textId="7F0E125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ordid</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ID de la orden de servicio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729AE37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lastRenderedPageBreak/>
        <w:t>codtec</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técnico (FK).</w:t>
      </w:r>
    </w:p>
    <w:p w14:paraId="3ABF5B6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totbru</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bruto.</w:t>
      </w:r>
    </w:p>
    <w:p w14:paraId="206F4B0D" w14:textId="5A2313BA"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totiva</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IVA.</w:t>
      </w:r>
    </w:p>
    <w:p w14:paraId="000A6037"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totnet</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neto.</w:t>
      </w:r>
    </w:p>
    <w:p w14:paraId="3FFB56C8" w14:textId="77777777" w:rsidR="007F4885" w:rsidRDefault="007F4885">
      <w:pPr>
        <w:numPr>
          <w:ilvl w:val="0"/>
          <w:numId w:val="8"/>
        </w:numPr>
        <w:rPr>
          <w:rFonts w:ascii="Calibri" w:hAnsi="Calibri" w:cs="Calibri"/>
        </w:rPr>
      </w:pPr>
      <w:r w:rsidRPr="00E606E7">
        <w:rPr>
          <w:rFonts w:ascii="Calibri" w:hAnsi="Calibri" w:cs="Calibri"/>
          <w:b/>
          <w:bCs/>
          <w:i/>
          <w:iCs/>
          <w:color w:val="171717" w:themeColor="background2" w:themeShade="1A"/>
        </w:rPr>
        <w:t xml:space="preserve">estado: </w:t>
      </w:r>
      <w:r w:rsidRPr="007F4885">
        <w:rPr>
          <w:rFonts w:ascii="Calibri" w:hAnsi="Calibri" w:cs="Calibri"/>
        </w:rPr>
        <w:t>Estado de la factura.</w:t>
      </w:r>
    </w:p>
    <w:p w14:paraId="12120F49"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obsini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iniciales.</w:t>
      </w:r>
    </w:p>
    <w:p w14:paraId="75741390"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obsfin</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finales.</w:t>
      </w:r>
    </w:p>
    <w:p w14:paraId="3AF0272E" w14:textId="3CF73F1A" w:rsidR="0053687C"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fecemi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Fecha de emisión.</w:t>
      </w:r>
    </w:p>
    <w:p w14:paraId="5680ACCD" w14:textId="77777777" w:rsidR="0053687C" w:rsidRDefault="0053687C" w:rsidP="0053687C">
      <w:pPr>
        <w:rPr>
          <w:rFonts w:ascii="Calibri" w:hAnsi="Calibri" w:cs="Calibri"/>
        </w:rPr>
      </w:pPr>
    </w:p>
    <w:p w14:paraId="391C5425" w14:textId="185676AA" w:rsidR="0053687C" w:rsidRPr="00B92C73" w:rsidRDefault="0053687C" w:rsidP="0053687C">
      <w:pPr>
        <w:pStyle w:val="Ttulo3"/>
        <w:rPr>
          <w:rFonts w:ascii="Calibri" w:hAnsi="Calibri" w:cs="Calibri"/>
          <w:sz w:val="24"/>
          <w:szCs w:val="24"/>
        </w:rPr>
      </w:pPr>
      <w:bookmarkStart w:id="35" w:name="_Toc203149449"/>
      <w:r w:rsidRPr="00B92C73">
        <w:rPr>
          <w:rFonts w:ascii="Calibri" w:hAnsi="Calibri" w:cs="Calibri"/>
          <w:sz w:val="24"/>
          <w:szCs w:val="24"/>
        </w:rPr>
        <w:t xml:space="preserve">Tabla </w:t>
      </w:r>
      <w:proofErr w:type="spellStart"/>
      <w:r>
        <w:rPr>
          <w:rFonts w:ascii="Calibri" w:hAnsi="Calibri" w:cs="Calibri"/>
          <w:sz w:val="24"/>
          <w:szCs w:val="24"/>
        </w:rPr>
        <w:t>facdet</w:t>
      </w:r>
      <w:bookmarkEnd w:id="35"/>
      <w:proofErr w:type="spellEnd"/>
    </w:p>
    <w:p w14:paraId="15A7E7A1" w14:textId="1B1F7D9E" w:rsidR="0053687C" w:rsidRPr="00BD6371" w:rsidRDefault="0053687C" w:rsidP="0053687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B1526" w:rsidRPr="00FB1526">
        <w:rPr>
          <w:rFonts w:ascii="Calibri" w:hAnsi="Calibri" w:cs="Calibri"/>
        </w:rPr>
        <w:t>Contiene los detalles de cada factura (items facturados).</w:t>
      </w:r>
      <w:r w:rsidR="00FB1526">
        <w:rPr>
          <w:rFonts w:ascii="Calibri" w:hAnsi="Calibri" w:cs="Calibri"/>
        </w:rPr>
        <w:br/>
      </w:r>
      <w:r w:rsidRPr="00BD6371">
        <w:rPr>
          <w:rFonts w:ascii="Calibri" w:hAnsi="Calibri" w:cs="Calibri"/>
          <w:b/>
          <w:bCs/>
        </w:rPr>
        <w:t>Columnas:</w:t>
      </w:r>
    </w:p>
    <w:p w14:paraId="656DC734" w14:textId="77777777" w:rsidR="0053687C" w:rsidRDefault="0053687C">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65284F49" w14:textId="43627404"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facid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 la factura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3D66DDDC" w14:textId="73013EA2"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iteid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del </w:t>
      </w:r>
      <w:proofErr w:type="spellStart"/>
      <w:r w:rsidRPr="00B42B61">
        <w:rPr>
          <w:rFonts w:ascii="Calibri" w:hAnsi="Calibri" w:cs="Calibri"/>
        </w:rPr>
        <w:t>item</w:t>
      </w:r>
      <w:proofErr w:type="spellEnd"/>
      <w:r w:rsidRPr="00B42B61">
        <w:rPr>
          <w:rFonts w:ascii="Calibri" w:hAnsi="Calibri" w:cs="Calibri"/>
        </w:rPr>
        <w:t xml:space="preserve"> facturado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1E9E209A"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cantid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Cantidad.</w:t>
      </w:r>
    </w:p>
    <w:p w14:paraId="42D0EFC4"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prcvta</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Precio unitario de venta.</w:t>
      </w:r>
    </w:p>
    <w:p w14:paraId="1660F642" w14:textId="733E946C"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totnet</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Total neto del detalle.</w:t>
      </w:r>
    </w:p>
    <w:p w14:paraId="470408AD" w14:textId="77777777" w:rsidR="00AD5A80" w:rsidRDefault="00AD5A80" w:rsidP="00AD5A80">
      <w:pPr>
        <w:rPr>
          <w:rFonts w:ascii="Calibri" w:hAnsi="Calibri" w:cs="Calibri"/>
        </w:rPr>
      </w:pPr>
    </w:p>
    <w:p w14:paraId="1C6895DE" w14:textId="6C2329BE" w:rsidR="00AD5A80" w:rsidRPr="00B92C73" w:rsidRDefault="00AD5A80" w:rsidP="00AD5A80">
      <w:pPr>
        <w:pStyle w:val="Ttulo3"/>
        <w:rPr>
          <w:rFonts w:ascii="Calibri" w:hAnsi="Calibri" w:cs="Calibri"/>
          <w:sz w:val="24"/>
          <w:szCs w:val="24"/>
        </w:rPr>
      </w:pPr>
      <w:bookmarkStart w:id="36" w:name="_Toc203149450"/>
      <w:r w:rsidRPr="00B92C73">
        <w:rPr>
          <w:rFonts w:ascii="Calibri" w:hAnsi="Calibri" w:cs="Calibri"/>
          <w:sz w:val="24"/>
          <w:szCs w:val="24"/>
        </w:rPr>
        <w:t xml:space="preserve">Tabla </w:t>
      </w:r>
      <w:r w:rsidR="000C527A">
        <w:rPr>
          <w:rFonts w:ascii="Calibri" w:hAnsi="Calibri" w:cs="Calibri"/>
          <w:sz w:val="24"/>
          <w:szCs w:val="24"/>
        </w:rPr>
        <w:t>registro</w:t>
      </w:r>
      <w:bookmarkEnd w:id="36"/>
    </w:p>
    <w:p w14:paraId="734A312C" w14:textId="0964007B" w:rsidR="00AD5A80" w:rsidRPr="00BD6371" w:rsidRDefault="00AD5A80" w:rsidP="00AD5A8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71E11" w:rsidRPr="00871E11">
        <w:rPr>
          <w:rFonts w:ascii="Calibri" w:hAnsi="Calibri" w:cs="Calibri"/>
        </w:rPr>
        <w:t>Registra los tokens de sesión y validación de usuarios.</w:t>
      </w:r>
      <w:r>
        <w:rPr>
          <w:rFonts w:ascii="Calibri" w:hAnsi="Calibri" w:cs="Calibri"/>
        </w:rPr>
        <w:br/>
      </w:r>
      <w:r w:rsidRPr="00BD6371">
        <w:rPr>
          <w:rFonts w:ascii="Calibri" w:hAnsi="Calibri" w:cs="Calibri"/>
          <w:b/>
          <w:bCs/>
        </w:rPr>
        <w:t>Columnas:</w:t>
      </w:r>
    </w:p>
    <w:p w14:paraId="4F444461" w14:textId="5496B43C" w:rsidR="00955E41" w:rsidRPr="00955E41" w:rsidRDefault="00955E41" w:rsidP="00955E41">
      <w:pPr>
        <w:numPr>
          <w:ilvl w:val="0"/>
          <w:numId w:val="8"/>
        </w:numPr>
        <w:rPr>
          <w:rFonts w:ascii="Calibri" w:hAnsi="Calibri" w:cs="Calibri"/>
        </w:rPr>
      </w:pPr>
      <w:r w:rsidRPr="00955E41">
        <w:rPr>
          <w:rFonts w:ascii="Calibri" w:hAnsi="Calibri" w:cs="Calibri"/>
          <w:b/>
          <w:bCs/>
          <w:i/>
          <w:iCs/>
          <w:color w:val="171717" w:themeColor="background2" w:themeShade="1A"/>
        </w:rPr>
        <w:t>userid:</w:t>
      </w:r>
      <w:r w:rsidRPr="00955E41">
        <w:rPr>
          <w:rFonts w:ascii="Calibri" w:hAnsi="Calibri" w:cs="Calibri"/>
        </w:rPr>
        <w:t xml:space="preserve"> ID del usuario </w:t>
      </w:r>
      <w:r w:rsidRPr="002D7282">
        <w:rPr>
          <w:rFonts w:ascii="Calibri" w:hAnsi="Calibri" w:cs="Calibri"/>
        </w:rPr>
        <w:t>(</w:t>
      </w:r>
      <w:r w:rsidRPr="00BD6371">
        <w:rPr>
          <w:rFonts w:ascii="Calibri" w:hAnsi="Calibri" w:cs="Calibri"/>
        </w:rPr>
        <w:t>clave primaria</w:t>
      </w:r>
      <w:r w:rsidRPr="00A41FB0">
        <w:rPr>
          <w:rFonts w:ascii="Calibri" w:hAnsi="Calibri" w:cs="Calibri"/>
        </w:rPr>
        <w:t>)</w:t>
      </w:r>
      <w:r>
        <w:rPr>
          <w:rFonts w:ascii="Calibri" w:hAnsi="Calibri" w:cs="Calibri"/>
        </w:rPr>
        <w:t>.</w:t>
      </w:r>
    </w:p>
    <w:p w14:paraId="23ED5BD7"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fecexp</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Fecha de expiración.</w:t>
      </w:r>
    </w:p>
    <w:p w14:paraId="4C465D25" w14:textId="77777777"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token:</w:t>
      </w:r>
      <w:r w:rsidRPr="00955E41">
        <w:rPr>
          <w:rFonts w:ascii="Calibri" w:hAnsi="Calibri" w:cs="Calibri"/>
        </w:rPr>
        <w:t xml:space="preserve"> Token generado.</w:t>
      </w:r>
    </w:p>
    <w:p w14:paraId="2632A9A8"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ipnum</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IP de acceso.</w:t>
      </w:r>
    </w:p>
    <w:p w14:paraId="6518B0D1" w14:textId="64DA4FC2"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fecact:</w:t>
      </w:r>
      <w:r w:rsidRPr="00955E41">
        <w:rPr>
          <w:rFonts w:ascii="Calibri" w:hAnsi="Calibri" w:cs="Calibri"/>
        </w:rPr>
        <w:t xml:space="preserve"> Fecha de actualización.</w:t>
      </w:r>
    </w:p>
    <w:p w14:paraId="4B359ADB" w14:textId="77777777" w:rsidR="00274158" w:rsidRPr="00274158" w:rsidRDefault="00274158" w:rsidP="00274158">
      <w:pPr>
        <w:ind w:left="720"/>
        <w:rPr>
          <w:rFonts w:ascii="Calibri" w:hAnsi="Calibri" w:cs="Calibri"/>
        </w:rPr>
      </w:pPr>
    </w:p>
    <w:p w14:paraId="3DE5D7F3" w14:textId="7CD4B275" w:rsidR="00271548" w:rsidRPr="007854D7" w:rsidRDefault="00C75AA5" w:rsidP="007854D7">
      <w:pPr>
        <w:pStyle w:val="Ttulo2"/>
        <w:rPr>
          <w:rFonts w:ascii="Calibri" w:hAnsi="Calibri" w:cs="Calibri"/>
          <w:i w:val="0"/>
          <w:iCs w:val="0"/>
          <w:sz w:val="24"/>
          <w:szCs w:val="24"/>
        </w:rPr>
      </w:pPr>
      <w:bookmarkStart w:id="37" w:name="_Toc203149451"/>
      <w:r w:rsidRPr="00C75AA5">
        <w:rPr>
          <w:rFonts w:ascii="Calibri" w:hAnsi="Calibri" w:cs="Calibri"/>
          <w:i w:val="0"/>
          <w:iCs w:val="0"/>
          <w:sz w:val="24"/>
          <w:szCs w:val="24"/>
        </w:rPr>
        <w:t>Descripción de los procedimientos almacenados</w:t>
      </w:r>
      <w:bookmarkEnd w:id="37"/>
      <w:r w:rsidRPr="00C75AA5">
        <w:rPr>
          <w:rFonts w:ascii="Calibri" w:hAnsi="Calibri" w:cs="Calibri"/>
          <w:i w:val="0"/>
          <w:iCs w:val="0"/>
          <w:sz w:val="24"/>
          <w:szCs w:val="24"/>
        </w:rPr>
        <w:t xml:space="preserve"> </w:t>
      </w:r>
    </w:p>
    <w:p w14:paraId="0B6C66DD" w14:textId="6242EE26" w:rsidR="00A21857" w:rsidRPr="00A21857" w:rsidRDefault="009204E6" w:rsidP="00A21857">
      <w:pPr>
        <w:pStyle w:val="Ttulo3"/>
        <w:rPr>
          <w:rFonts w:ascii="Calibri" w:hAnsi="Calibri" w:cs="Calibri"/>
          <w:sz w:val="24"/>
          <w:szCs w:val="24"/>
        </w:rPr>
      </w:pPr>
      <w:bookmarkStart w:id="38" w:name="_Toc203149452"/>
      <w:r w:rsidRPr="009204E6">
        <w:rPr>
          <w:rFonts w:ascii="Calibri" w:hAnsi="Calibri" w:cs="Calibri"/>
          <w:sz w:val="24"/>
          <w:szCs w:val="24"/>
        </w:rPr>
        <w:t>SP_CREA_CLIENTE</w:t>
      </w:r>
      <w:bookmarkEnd w:id="38"/>
    </w:p>
    <w:p w14:paraId="7E48EE0C" w14:textId="77777777" w:rsidR="002E1875" w:rsidRDefault="00A21857" w:rsidP="007854D7">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2E1875" w:rsidRPr="002E1875">
        <w:rPr>
          <w:rFonts w:ascii="Calibri" w:hAnsi="Calibri" w:cs="Calibri"/>
        </w:rPr>
        <w:t>Registrar un nuevo cliente en la base de datos.</w:t>
      </w:r>
    </w:p>
    <w:p w14:paraId="602DF9CC" w14:textId="268603B5" w:rsidR="00A21857" w:rsidRPr="00A21857" w:rsidRDefault="00A21857" w:rsidP="007854D7">
      <w:pPr>
        <w:ind w:left="708"/>
        <w:rPr>
          <w:rFonts w:ascii="Calibri" w:hAnsi="Calibri" w:cs="Calibri"/>
        </w:rPr>
      </w:pPr>
      <w:r w:rsidRPr="00A21857">
        <w:rPr>
          <w:rFonts w:ascii="Calibri" w:hAnsi="Calibri" w:cs="Calibri"/>
          <w:b/>
          <w:bCs/>
        </w:rPr>
        <w:t>Parámetros de entrada:</w:t>
      </w:r>
    </w:p>
    <w:p w14:paraId="167FDA7A"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cedula:</w:t>
      </w:r>
      <w:r w:rsidRPr="00CF4098">
        <w:rPr>
          <w:rFonts w:ascii="Calibri" w:hAnsi="Calibri" w:cs="Calibri"/>
        </w:rPr>
        <w:t xml:space="preserve"> ID del cliente.</w:t>
      </w:r>
    </w:p>
    <w:p w14:paraId="489EE0C9"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4A3D98C"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7390600B"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D21233C" w14:textId="05D4D7D6" w:rsidR="00A21857" w:rsidRPr="00906059" w:rsidRDefault="00CF4098" w:rsidP="00906059">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1794FF02" w14:textId="77777777" w:rsidR="00A620A6" w:rsidRDefault="00A21857" w:rsidP="00A620A6">
      <w:pPr>
        <w:ind w:left="708"/>
        <w:rPr>
          <w:rFonts w:ascii="Calibri" w:hAnsi="Calibri" w:cs="Calibri"/>
        </w:rPr>
      </w:pPr>
      <w:r w:rsidRPr="00A21857">
        <w:rPr>
          <w:rFonts w:ascii="Calibri" w:hAnsi="Calibri" w:cs="Calibri"/>
          <w:b/>
          <w:bCs/>
        </w:rPr>
        <w:t>Lógica:</w:t>
      </w:r>
    </w:p>
    <w:p w14:paraId="4F8E1C76" w14:textId="77777777" w:rsidR="00D55218" w:rsidRDefault="00D55218" w:rsidP="00A620A6">
      <w:pPr>
        <w:pStyle w:val="Prrafodelista"/>
        <w:numPr>
          <w:ilvl w:val="0"/>
          <w:numId w:val="139"/>
        </w:numPr>
        <w:rPr>
          <w:rFonts w:ascii="Calibri" w:hAnsi="Calibri" w:cs="Calibri"/>
        </w:rPr>
      </w:pPr>
      <w:r w:rsidRPr="00D55218">
        <w:rPr>
          <w:rFonts w:ascii="Calibri" w:hAnsi="Calibri" w:cs="Calibri"/>
        </w:rPr>
        <w:t>Inserta un nuevo registro en la tabla cliente.</w:t>
      </w:r>
    </w:p>
    <w:p w14:paraId="52685201" w14:textId="160AFD8B" w:rsidR="00774165" w:rsidRDefault="00D55218" w:rsidP="00774165">
      <w:pPr>
        <w:pStyle w:val="Prrafodelista"/>
        <w:numPr>
          <w:ilvl w:val="0"/>
          <w:numId w:val="139"/>
        </w:numPr>
        <w:rPr>
          <w:rFonts w:ascii="Calibri" w:hAnsi="Calibri" w:cs="Calibri"/>
        </w:rPr>
      </w:pPr>
      <w:r w:rsidRPr="00D55218">
        <w:rPr>
          <w:rFonts w:ascii="Calibri" w:hAnsi="Calibri" w:cs="Calibri"/>
        </w:rPr>
        <w:t xml:space="preserve">Establece </w:t>
      </w:r>
      <w:r w:rsidRPr="00872CD0">
        <w:rPr>
          <w:rFonts w:ascii="Calibri" w:hAnsi="Calibri" w:cs="Calibri"/>
          <w:b/>
          <w:bCs/>
          <w:i/>
          <w:iCs/>
          <w:color w:val="171717" w:themeColor="background2" w:themeShade="1A"/>
          <w:lang w:eastAsia="ar-SA"/>
        </w:rPr>
        <w:t>estado</w:t>
      </w:r>
      <w:r w:rsidRPr="00D55218">
        <w:rPr>
          <w:rFonts w:ascii="Calibri" w:hAnsi="Calibri" w:cs="Calibri"/>
        </w:rPr>
        <w:t xml:space="preserve"> en 1 (activo) y</w:t>
      </w:r>
      <w:r w:rsidRPr="00872CD0">
        <w:rPr>
          <w:rFonts w:ascii="Calibri" w:hAnsi="Calibri" w:cs="Calibri"/>
          <w:b/>
          <w:bCs/>
          <w:i/>
          <w:iCs/>
          <w:color w:val="171717" w:themeColor="background2" w:themeShade="1A"/>
          <w:lang w:eastAsia="ar-SA"/>
        </w:rPr>
        <w:t xml:space="preserve"> fecact </w:t>
      </w:r>
      <w:r w:rsidRPr="00D55218">
        <w:rPr>
          <w:rFonts w:ascii="Calibri" w:hAnsi="Calibri" w:cs="Calibri"/>
        </w:rPr>
        <w:t>en la fecha actual (NOW()).</w:t>
      </w:r>
    </w:p>
    <w:p w14:paraId="1EE2317C" w14:textId="77777777" w:rsidR="00774165" w:rsidRPr="00774165" w:rsidRDefault="00774165" w:rsidP="00774165">
      <w:pPr>
        <w:rPr>
          <w:rFonts w:ascii="Calibri" w:hAnsi="Calibri" w:cs="Calibri"/>
        </w:rPr>
      </w:pPr>
    </w:p>
    <w:p w14:paraId="4BFF4684" w14:textId="60237B57" w:rsidR="00D9285D" w:rsidRPr="00A21857" w:rsidRDefault="00D9285D" w:rsidP="00D9285D">
      <w:pPr>
        <w:pStyle w:val="Ttulo3"/>
        <w:rPr>
          <w:rFonts w:ascii="Calibri" w:hAnsi="Calibri" w:cs="Calibri"/>
          <w:sz w:val="24"/>
          <w:szCs w:val="24"/>
        </w:rPr>
      </w:pPr>
      <w:bookmarkStart w:id="39" w:name="_Toc203149453"/>
      <w:r w:rsidRPr="009204E6">
        <w:rPr>
          <w:rFonts w:ascii="Calibri" w:hAnsi="Calibri" w:cs="Calibri"/>
          <w:sz w:val="24"/>
          <w:szCs w:val="24"/>
        </w:rPr>
        <w:lastRenderedPageBreak/>
        <w:t>SP_</w:t>
      </w:r>
      <w:r w:rsidR="004E28BB" w:rsidRPr="004E28BB">
        <w:t xml:space="preserve"> </w:t>
      </w:r>
      <w:r w:rsidR="004E28BB" w:rsidRPr="004E28BB">
        <w:rPr>
          <w:rFonts w:ascii="Calibri" w:hAnsi="Calibri" w:cs="Calibri"/>
          <w:sz w:val="24"/>
          <w:szCs w:val="24"/>
        </w:rPr>
        <w:t>ACTUALIZA</w:t>
      </w:r>
      <w:r w:rsidRPr="009204E6">
        <w:rPr>
          <w:rFonts w:ascii="Calibri" w:hAnsi="Calibri" w:cs="Calibri"/>
          <w:sz w:val="24"/>
          <w:szCs w:val="24"/>
        </w:rPr>
        <w:t>_CLIENTE</w:t>
      </w:r>
      <w:bookmarkEnd w:id="39"/>
    </w:p>
    <w:p w14:paraId="1B411B2F" w14:textId="77777777" w:rsidR="00D9285D" w:rsidRDefault="00D9285D" w:rsidP="00D9285D">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2E1875">
        <w:rPr>
          <w:rFonts w:ascii="Calibri" w:hAnsi="Calibri" w:cs="Calibri"/>
        </w:rPr>
        <w:t>Registrar un nuevo cliente en la base de datos.</w:t>
      </w:r>
    </w:p>
    <w:p w14:paraId="2BBC9CC3" w14:textId="77777777" w:rsidR="00D9285D" w:rsidRPr="00A21857" w:rsidRDefault="00D9285D" w:rsidP="00D9285D">
      <w:pPr>
        <w:ind w:left="708"/>
        <w:rPr>
          <w:rFonts w:ascii="Calibri" w:hAnsi="Calibri" w:cs="Calibri"/>
        </w:rPr>
      </w:pPr>
      <w:r w:rsidRPr="00A21857">
        <w:rPr>
          <w:rFonts w:ascii="Calibri" w:hAnsi="Calibri" w:cs="Calibri"/>
          <w:b/>
          <w:bCs/>
        </w:rPr>
        <w:t>Parámetros de entrada:</w:t>
      </w:r>
    </w:p>
    <w:p w14:paraId="7DD6B1A3" w14:textId="2AAE96CE" w:rsidR="00D9285D" w:rsidRDefault="00B83CC6" w:rsidP="00D9285D">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00D9285D" w:rsidRPr="00872CD0">
        <w:rPr>
          <w:rFonts w:ascii="Calibri" w:hAnsi="Calibri" w:cs="Calibri"/>
          <w:b/>
          <w:bCs/>
          <w:i/>
          <w:iCs/>
          <w:color w:val="171717" w:themeColor="background2" w:themeShade="1A"/>
        </w:rPr>
        <w:t>:</w:t>
      </w:r>
      <w:r w:rsidR="00D9285D" w:rsidRPr="00CF4098">
        <w:rPr>
          <w:rFonts w:ascii="Calibri" w:hAnsi="Calibri" w:cs="Calibri"/>
        </w:rPr>
        <w:t xml:space="preserve"> ID del cliente.</w:t>
      </w:r>
    </w:p>
    <w:p w14:paraId="3069C163" w14:textId="77777777" w:rsidR="00D9285D" w:rsidRDefault="00D9285D" w:rsidP="00D9285D">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642CC084"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3E261B8"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ECB9A8C"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23F4CA5F" w14:textId="77777777" w:rsidR="00D9285D" w:rsidRDefault="00D9285D" w:rsidP="00D9285D">
      <w:pPr>
        <w:ind w:left="708"/>
        <w:rPr>
          <w:rFonts w:ascii="Calibri" w:hAnsi="Calibri" w:cs="Calibri"/>
        </w:rPr>
      </w:pPr>
      <w:r w:rsidRPr="00A21857">
        <w:rPr>
          <w:rFonts w:ascii="Calibri" w:hAnsi="Calibri" w:cs="Calibri"/>
          <w:b/>
          <w:bCs/>
        </w:rPr>
        <w:t>Lógica:</w:t>
      </w:r>
    </w:p>
    <w:p w14:paraId="3E7B13A7" w14:textId="77777777" w:rsidR="00B17CF3" w:rsidRDefault="00B17CF3" w:rsidP="00424FEA">
      <w:pPr>
        <w:pStyle w:val="Prrafodelista"/>
        <w:numPr>
          <w:ilvl w:val="0"/>
          <w:numId w:val="142"/>
        </w:numPr>
        <w:rPr>
          <w:rFonts w:ascii="Calibri" w:hAnsi="Calibri" w:cs="Calibri"/>
        </w:rPr>
      </w:pPr>
      <w:r w:rsidRPr="00B17CF3">
        <w:rPr>
          <w:rFonts w:ascii="Calibri" w:hAnsi="Calibri" w:cs="Calibri"/>
        </w:rPr>
        <w:t>Actualiza el registro en la tabla cliente con los nuevos valores recibidos.</w:t>
      </w:r>
    </w:p>
    <w:p w14:paraId="1A3B216A" w14:textId="74E98AB4" w:rsidR="00B17CF3" w:rsidRDefault="00B17CF3" w:rsidP="00424FEA">
      <w:pPr>
        <w:pStyle w:val="Prrafodelista"/>
        <w:numPr>
          <w:ilvl w:val="0"/>
          <w:numId w:val="142"/>
        </w:numPr>
        <w:rPr>
          <w:rFonts w:ascii="Calibri" w:hAnsi="Calibri" w:cs="Calibri"/>
        </w:rPr>
      </w:pPr>
      <w:r w:rsidRPr="00B17CF3">
        <w:rPr>
          <w:rFonts w:ascii="Calibri" w:hAnsi="Calibri" w:cs="Calibri"/>
        </w:rPr>
        <w:t xml:space="preserve">Cambia </w:t>
      </w:r>
      <w:r w:rsidRPr="00B17CF3">
        <w:rPr>
          <w:rFonts w:ascii="Calibri" w:hAnsi="Calibri" w:cs="Calibri"/>
          <w:b/>
          <w:bCs/>
          <w:i/>
          <w:iCs/>
          <w:color w:val="171717" w:themeColor="background2" w:themeShade="1A"/>
          <w:lang w:eastAsia="ar-SA"/>
        </w:rPr>
        <w:t>fecact</w:t>
      </w:r>
      <w:r w:rsidRPr="00B17CF3">
        <w:rPr>
          <w:rFonts w:ascii="Calibri" w:hAnsi="Calibri" w:cs="Calibri"/>
        </w:rPr>
        <w:t xml:space="preserve"> a la fecha actual.</w:t>
      </w:r>
    </w:p>
    <w:p w14:paraId="29A15D7B" w14:textId="77777777" w:rsidR="00E43D76" w:rsidRDefault="00E43D76" w:rsidP="00E43D76">
      <w:pPr>
        <w:rPr>
          <w:rFonts w:ascii="Calibri" w:hAnsi="Calibri" w:cs="Calibri"/>
        </w:rPr>
      </w:pPr>
    </w:p>
    <w:p w14:paraId="6D0DC1EA" w14:textId="36837890" w:rsidR="00E43D76" w:rsidRPr="00A21857" w:rsidRDefault="00E43D76" w:rsidP="00E43D76">
      <w:pPr>
        <w:pStyle w:val="Ttulo3"/>
        <w:rPr>
          <w:rFonts w:ascii="Calibri" w:hAnsi="Calibri" w:cs="Calibri"/>
          <w:sz w:val="24"/>
          <w:szCs w:val="24"/>
        </w:rPr>
      </w:pPr>
      <w:bookmarkStart w:id="40" w:name="_Toc203149454"/>
      <w:r w:rsidRPr="009204E6">
        <w:rPr>
          <w:rFonts w:ascii="Calibri" w:hAnsi="Calibri" w:cs="Calibri"/>
          <w:sz w:val="24"/>
          <w:szCs w:val="24"/>
        </w:rPr>
        <w:t>SP_</w:t>
      </w:r>
      <w:r w:rsidRPr="004E28BB">
        <w:t xml:space="preserve"> </w:t>
      </w:r>
      <w:r w:rsidR="0093015A" w:rsidRPr="0093015A">
        <w:rPr>
          <w:rFonts w:ascii="Calibri" w:hAnsi="Calibri" w:cs="Calibri"/>
          <w:sz w:val="24"/>
          <w:szCs w:val="24"/>
        </w:rPr>
        <w:t>ELIMINA</w:t>
      </w:r>
      <w:r w:rsidRPr="009204E6">
        <w:rPr>
          <w:rFonts w:ascii="Calibri" w:hAnsi="Calibri" w:cs="Calibri"/>
          <w:sz w:val="24"/>
          <w:szCs w:val="24"/>
        </w:rPr>
        <w:t>_CLIENTE</w:t>
      </w:r>
      <w:bookmarkEnd w:id="40"/>
    </w:p>
    <w:p w14:paraId="0946AA7E" w14:textId="77777777" w:rsidR="00B91098" w:rsidRDefault="00E43D76" w:rsidP="00E43D76">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91098" w:rsidRPr="00B91098">
        <w:rPr>
          <w:rFonts w:ascii="Calibri" w:hAnsi="Calibri" w:cs="Calibri"/>
        </w:rPr>
        <w:t>Eliminar un cliente de la base de datos.</w:t>
      </w:r>
    </w:p>
    <w:p w14:paraId="61FEFA85" w14:textId="472FA12A" w:rsidR="00E43D76" w:rsidRPr="00A21857" w:rsidRDefault="00E43D76" w:rsidP="00E43D76">
      <w:pPr>
        <w:ind w:left="708"/>
        <w:rPr>
          <w:rFonts w:ascii="Calibri" w:hAnsi="Calibri" w:cs="Calibri"/>
        </w:rPr>
      </w:pPr>
      <w:r w:rsidRPr="00A21857">
        <w:rPr>
          <w:rFonts w:ascii="Calibri" w:hAnsi="Calibri" w:cs="Calibri"/>
          <w:b/>
          <w:bCs/>
        </w:rPr>
        <w:t>Parámetros de entrada:</w:t>
      </w:r>
    </w:p>
    <w:p w14:paraId="0DDDB61B" w14:textId="77777777" w:rsidR="00E43D76" w:rsidRDefault="00E43D76" w:rsidP="00E43D76">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Pr="00872CD0">
        <w:rPr>
          <w:rFonts w:ascii="Calibri" w:hAnsi="Calibri" w:cs="Calibri"/>
          <w:b/>
          <w:bCs/>
          <w:i/>
          <w:iCs/>
          <w:color w:val="171717" w:themeColor="background2" w:themeShade="1A"/>
        </w:rPr>
        <w:t>:</w:t>
      </w:r>
      <w:r w:rsidRPr="00CF4098">
        <w:rPr>
          <w:rFonts w:ascii="Calibri" w:hAnsi="Calibri" w:cs="Calibri"/>
        </w:rPr>
        <w:t xml:space="preserve"> ID del cliente.</w:t>
      </w:r>
    </w:p>
    <w:p w14:paraId="5CE88823" w14:textId="77777777" w:rsidR="00E43D76" w:rsidRDefault="00E43D76" w:rsidP="00E43D76">
      <w:pPr>
        <w:ind w:left="708"/>
        <w:rPr>
          <w:rFonts w:ascii="Calibri" w:hAnsi="Calibri" w:cs="Calibri"/>
        </w:rPr>
      </w:pPr>
      <w:r w:rsidRPr="00A21857">
        <w:rPr>
          <w:rFonts w:ascii="Calibri" w:hAnsi="Calibri" w:cs="Calibri"/>
          <w:b/>
          <w:bCs/>
        </w:rPr>
        <w:t>Lógica:</w:t>
      </w:r>
    </w:p>
    <w:p w14:paraId="2B2E2149" w14:textId="0F0AE933" w:rsidR="008D18C3" w:rsidRPr="00A620A6" w:rsidRDefault="008D18C3" w:rsidP="00340FB0">
      <w:pPr>
        <w:pStyle w:val="Prrafodelista"/>
        <w:numPr>
          <w:ilvl w:val="0"/>
          <w:numId w:val="143"/>
        </w:numPr>
        <w:rPr>
          <w:rFonts w:ascii="Calibri" w:hAnsi="Calibri" w:cs="Calibri"/>
        </w:rPr>
      </w:pPr>
      <w:r w:rsidRPr="008D18C3">
        <w:rPr>
          <w:rFonts w:ascii="Calibri" w:hAnsi="Calibri" w:cs="Calibri"/>
        </w:rPr>
        <w:t>Elimina el registro del cliente de la tabla cliente según su ID.</w:t>
      </w:r>
    </w:p>
    <w:p w14:paraId="593F50DB" w14:textId="77777777" w:rsidR="00E43D76" w:rsidRDefault="00E43D76" w:rsidP="00E43D76">
      <w:pPr>
        <w:rPr>
          <w:rFonts w:ascii="Calibri" w:hAnsi="Calibri" w:cs="Calibri"/>
        </w:rPr>
      </w:pPr>
    </w:p>
    <w:p w14:paraId="2604B969" w14:textId="0184D1EA" w:rsidR="00184C1E" w:rsidRPr="00A21857" w:rsidRDefault="00184C1E" w:rsidP="00184C1E">
      <w:pPr>
        <w:pStyle w:val="Ttulo3"/>
        <w:rPr>
          <w:rFonts w:ascii="Calibri" w:hAnsi="Calibri" w:cs="Calibri"/>
          <w:sz w:val="24"/>
          <w:szCs w:val="24"/>
        </w:rPr>
      </w:pPr>
      <w:bookmarkStart w:id="41" w:name="_Toc203149455"/>
      <w:r w:rsidRPr="009204E6">
        <w:rPr>
          <w:rFonts w:ascii="Calibri" w:hAnsi="Calibri" w:cs="Calibri"/>
          <w:sz w:val="24"/>
          <w:szCs w:val="24"/>
        </w:rPr>
        <w:t>SP_CREA_</w:t>
      </w:r>
      <w:r w:rsidR="00CA216B">
        <w:rPr>
          <w:rFonts w:ascii="Calibri" w:hAnsi="Calibri" w:cs="Calibri"/>
          <w:sz w:val="24"/>
          <w:szCs w:val="24"/>
        </w:rPr>
        <w:t>PRODUCTO</w:t>
      </w:r>
      <w:bookmarkEnd w:id="41"/>
    </w:p>
    <w:p w14:paraId="1E49C837" w14:textId="54207677" w:rsidR="00184C1E" w:rsidRDefault="00184C1E" w:rsidP="00184C1E">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57831" w:rsidRPr="00B57831">
        <w:rPr>
          <w:rFonts w:ascii="Calibri" w:hAnsi="Calibri" w:cs="Calibri"/>
        </w:rPr>
        <w:t>Registrar un nuevo producto en la base de datos.</w:t>
      </w:r>
    </w:p>
    <w:p w14:paraId="0F929C02" w14:textId="77777777" w:rsidR="00184C1E" w:rsidRPr="00A21857" w:rsidRDefault="00184C1E" w:rsidP="00184C1E">
      <w:pPr>
        <w:ind w:left="708"/>
        <w:rPr>
          <w:rFonts w:ascii="Calibri" w:hAnsi="Calibri" w:cs="Calibri"/>
        </w:rPr>
      </w:pPr>
      <w:r w:rsidRPr="00A21857">
        <w:rPr>
          <w:rFonts w:ascii="Calibri" w:hAnsi="Calibri" w:cs="Calibri"/>
          <w:b/>
          <w:bCs/>
        </w:rPr>
        <w:t>Parámetros de entrada:</w:t>
      </w:r>
    </w:p>
    <w:p w14:paraId="73B020F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descri</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Descripción o nombre del producto.</w:t>
      </w:r>
    </w:p>
    <w:p w14:paraId="687D85C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refere</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Referencia.</w:t>
      </w:r>
    </w:p>
    <w:p w14:paraId="5F872E51" w14:textId="77777777" w:rsidR="002172FD" w:rsidRDefault="002172FD" w:rsidP="00184C1E">
      <w:pPr>
        <w:numPr>
          <w:ilvl w:val="0"/>
          <w:numId w:val="110"/>
        </w:numPr>
        <w:tabs>
          <w:tab w:val="clear" w:pos="720"/>
          <w:tab w:val="num" w:pos="1428"/>
        </w:tabs>
        <w:ind w:left="1428"/>
        <w:rPr>
          <w:rFonts w:ascii="Calibri" w:hAnsi="Calibri" w:cs="Calibri"/>
        </w:rPr>
      </w:pPr>
      <w:r w:rsidRPr="002172FD">
        <w:rPr>
          <w:rFonts w:ascii="Calibri" w:hAnsi="Calibri" w:cs="Calibri"/>
          <w:b/>
          <w:bCs/>
          <w:i/>
          <w:iCs/>
          <w:color w:val="171717" w:themeColor="background2" w:themeShade="1A"/>
        </w:rPr>
        <w:t>marca:</w:t>
      </w:r>
      <w:r w:rsidRPr="002172FD">
        <w:rPr>
          <w:rFonts w:ascii="Calibri" w:hAnsi="Calibri" w:cs="Calibri"/>
        </w:rPr>
        <w:t xml:space="preserve"> Marca.</w:t>
      </w:r>
    </w:p>
    <w:p w14:paraId="28A192A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cantid</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Cantidad inicial.</w:t>
      </w:r>
    </w:p>
    <w:p w14:paraId="6728A8E8"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prcvta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venta.</w:t>
      </w:r>
    </w:p>
    <w:p w14:paraId="5921D24C" w14:textId="456C4F3D" w:rsidR="002172FD" w:rsidRPr="00906059"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prccpa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compra.</w:t>
      </w:r>
    </w:p>
    <w:p w14:paraId="1C5D99ED" w14:textId="77777777" w:rsidR="00184C1E" w:rsidRDefault="00184C1E" w:rsidP="00184C1E">
      <w:pPr>
        <w:ind w:left="708"/>
        <w:rPr>
          <w:rFonts w:ascii="Calibri" w:hAnsi="Calibri" w:cs="Calibri"/>
        </w:rPr>
      </w:pPr>
      <w:r w:rsidRPr="00A21857">
        <w:rPr>
          <w:rFonts w:ascii="Calibri" w:hAnsi="Calibri" w:cs="Calibri"/>
          <w:b/>
          <w:bCs/>
        </w:rPr>
        <w:t>Lógica:</w:t>
      </w:r>
    </w:p>
    <w:p w14:paraId="25E5D885" w14:textId="77777777"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Inserta el producto en la tabla items con </w:t>
      </w:r>
      <w:r w:rsidRPr="004A558D">
        <w:rPr>
          <w:rFonts w:ascii="Calibri" w:hAnsi="Calibri" w:cs="Calibri"/>
          <w:b/>
          <w:bCs/>
          <w:i/>
          <w:iCs/>
          <w:color w:val="171717" w:themeColor="background2" w:themeShade="1A"/>
          <w:lang w:eastAsia="ar-SA"/>
        </w:rPr>
        <w:t>tipo</w:t>
      </w:r>
      <w:r w:rsidRPr="004A558D">
        <w:rPr>
          <w:rFonts w:ascii="Calibri" w:hAnsi="Calibri" w:cs="Calibri"/>
        </w:rPr>
        <w:t xml:space="preserve"> = 0 (producto).</w:t>
      </w:r>
    </w:p>
    <w:p w14:paraId="4A6B4BF2" w14:textId="61AC3122"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Asigna los valores recibidos a sus respectivas columnas y deja </w:t>
      </w:r>
      <w:r w:rsidRPr="00BF59BA">
        <w:rPr>
          <w:rFonts w:ascii="Calibri" w:hAnsi="Calibri" w:cs="Calibri"/>
          <w:b/>
          <w:bCs/>
          <w:i/>
          <w:iCs/>
          <w:color w:val="171717" w:themeColor="background2" w:themeShade="1A"/>
          <w:lang w:eastAsia="ar-SA"/>
        </w:rPr>
        <w:t>estado</w:t>
      </w:r>
      <w:r w:rsidRPr="004A558D">
        <w:rPr>
          <w:rFonts w:ascii="Calibri" w:hAnsi="Calibri" w:cs="Calibri"/>
        </w:rPr>
        <w:t xml:space="preserve"> en 0 (activo).</w:t>
      </w:r>
    </w:p>
    <w:p w14:paraId="3457C3F1" w14:textId="77777777" w:rsidR="00184C1E" w:rsidRPr="00E43D76" w:rsidRDefault="00184C1E" w:rsidP="00E43D76">
      <w:pPr>
        <w:rPr>
          <w:rFonts w:ascii="Calibri" w:hAnsi="Calibri" w:cs="Calibri"/>
        </w:rPr>
      </w:pPr>
    </w:p>
    <w:p w14:paraId="76C03818" w14:textId="219B45B6" w:rsidR="00775EBF" w:rsidRPr="00A21857" w:rsidRDefault="00775EBF" w:rsidP="00775EBF">
      <w:pPr>
        <w:pStyle w:val="Ttulo3"/>
        <w:rPr>
          <w:rFonts w:ascii="Calibri" w:hAnsi="Calibri" w:cs="Calibri"/>
          <w:sz w:val="24"/>
          <w:szCs w:val="24"/>
        </w:rPr>
      </w:pPr>
      <w:bookmarkStart w:id="42" w:name="_Toc203149456"/>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Pr>
          <w:rFonts w:ascii="Calibri" w:hAnsi="Calibri" w:cs="Calibri"/>
          <w:sz w:val="24"/>
          <w:szCs w:val="24"/>
        </w:rPr>
        <w:t>PRODUCTO</w:t>
      </w:r>
      <w:bookmarkEnd w:id="42"/>
    </w:p>
    <w:p w14:paraId="4734FA5D" w14:textId="467DEF0C"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193BB3" w:rsidRPr="00193BB3">
        <w:rPr>
          <w:rFonts w:ascii="Calibri" w:hAnsi="Calibri" w:cs="Calibri"/>
        </w:rPr>
        <w:t>Actualizar los datos de un producto existent</w:t>
      </w:r>
      <w:r w:rsidR="00193BB3">
        <w:rPr>
          <w:rFonts w:ascii="Calibri" w:hAnsi="Calibri" w:cs="Calibri"/>
        </w:rPr>
        <w:t>e</w:t>
      </w:r>
      <w:r w:rsidRPr="002E1875">
        <w:rPr>
          <w:rFonts w:ascii="Calibri" w:hAnsi="Calibri" w:cs="Calibri"/>
        </w:rPr>
        <w:t>.</w:t>
      </w:r>
    </w:p>
    <w:p w14:paraId="56758F2F"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3838212A"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7D537AD8"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descri</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Descripción. </w:t>
      </w:r>
    </w:p>
    <w:p w14:paraId="42E7F707"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refere</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Referencia. </w:t>
      </w:r>
    </w:p>
    <w:p w14:paraId="13BF07A5"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marca:</w:t>
      </w:r>
      <w:r w:rsidRPr="003F1063">
        <w:rPr>
          <w:rFonts w:ascii="Calibri" w:hAnsi="Calibri" w:cs="Calibri"/>
        </w:rPr>
        <w:t xml:space="preserve"> Marca. </w:t>
      </w:r>
    </w:p>
    <w:p w14:paraId="4921C600"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cantid</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Cantidad. </w:t>
      </w:r>
    </w:p>
    <w:p w14:paraId="6945115B"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prcvta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venta. </w:t>
      </w:r>
    </w:p>
    <w:p w14:paraId="53D3C3C3" w14:textId="2FB5B748"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prccpa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compra.</w:t>
      </w:r>
    </w:p>
    <w:p w14:paraId="39B8F182" w14:textId="77777777" w:rsidR="00775EBF" w:rsidRDefault="00775EBF" w:rsidP="00775EBF">
      <w:pPr>
        <w:ind w:left="708"/>
        <w:rPr>
          <w:rFonts w:ascii="Calibri" w:hAnsi="Calibri" w:cs="Calibri"/>
        </w:rPr>
      </w:pPr>
      <w:r w:rsidRPr="00A21857">
        <w:rPr>
          <w:rFonts w:ascii="Calibri" w:hAnsi="Calibri" w:cs="Calibri"/>
          <w:b/>
          <w:bCs/>
        </w:rPr>
        <w:t>Lógica:</w:t>
      </w:r>
    </w:p>
    <w:p w14:paraId="6E604E68" w14:textId="176BB4CD" w:rsidR="00775EBF" w:rsidRPr="00F348B6" w:rsidRDefault="00775EBF" w:rsidP="00F348B6">
      <w:pPr>
        <w:pStyle w:val="Prrafodelista"/>
        <w:numPr>
          <w:ilvl w:val="0"/>
          <w:numId w:val="145"/>
        </w:numPr>
        <w:rPr>
          <w:rFonts w:ascii="Calibri" w:hAnsi="Calibri" w:cs="Calibri"/>
        </w:rPr>
      </w:pPr>
      <w:r w:rsidRPr="00B17CF3">
        <w:rPr>
          <w:rFonts w:ascii="Calibri" w:hAnsi="Calibri" w:cs="Calibri"/>
        </w:rPr>
        <w:t>Actualiza</w:t>
      </w:r>
      <w:r w:rsidR="00F348B6" w:rsidRPr="00F348B6">
        <w:rPr>
          <w:rFonts w:ascii="Calibri" w:hAnsi="Calibri" w:cs="Calibri"/>
        </w:rPr>
        <w:t xml:space="preserve"> el producto identificado con </w:t>
      </w:r>
      <w:r w:rsidR="00F348B6" w:rsidRPr="00F348B6">
        <w:rPr>
          <w:rFonts w:ascii="Calibri" w:hAnsi="Calibri" w:cs="Calibri"/>
          <w:b/>
          <w:bCs/>
          <w:i/>
          <w:iCs/>
          <w:color w:val="171717" w:themeColor="background2" w:themeShade="1A"/>
          <w:lang w:eastAsia="ar-SA"/>
        </w:rPr>
        <w:t xml:space="preserve">id </w:t>
      </w:r>
      <w:r w:rsidR="00F348B6" w:rsidRPr="00F348B6">
        <w:rPr>
          <w:rFonts w:ascii="Calibri" w:hAnsi="Calibri" w:cs="Calibri"/>
        </w:rPr>
        <w:t xml:space="preserve">en la tabla items si es de </w:t>
      </w:r>
      <w:r w:rsidR="00F348B6" w:rsidRPr="00F348B6">
        <w:rPr>
          <w:rFonts w:ascii="Calibri" w:hAnsi="Calibri" w:cs="Calibri"/>
          <w:b/>
          <w:bCs/>
          <w:i/>
          <w:iCs/>
          <w:color w:val="171717" w:themeColor="background2" w:themeShade="1A"/>
          <w:lang w:eastAsia="ar-SA"/>
        </w:rPr>
        <w:t>tipo</w:t>
      </w:r>
      <w:r w:rsidR="00F348B6" w:rsidRPr="00F348B6">
        <w:rPr>
          <w:rFonts w:ascii="Calibri" w:hAnsi="Calibri" w:cs="Calibri"/>
        </w:rPr>
        <w:t xml:space="preserve"> 0 (producto).</w:t>
      </w:r>
    </w:p>
    <w:p w14:paraId="7FACCB3D" w14:textId="77777777" w:rsidR="00775EBF" w:rsidRDefault="00775EBF" w:rsidP="00775EBF">
      <w:pPr>
        <w:rPr>
          <w:rFonts w:ascii="Calibri" w:hAnsi="Calibri" w:cs="Calibri"/>
        </w:rPr>
      </w:pPr>
    </w:p>
    <w:p w14:paraId="22FDCCE3" w14:textId="68BCB5EE" w:rsidR="00775EBF" w:rsidRPr="00A21857" w:rsidRDefault="00775EBF" w:rsidP="00775EBF">
      <w:pPr>
        <w:pStyle w:val="Ttulo3"/>
        <w:rPr>
          <w:rFonts w:ascii="Calibri" w:hAnsi="Calibri" w:cs="Calibri"/>
          <w:sz w:val="24"/>
          <w:szCs w:val="24"/>
        </w:rPr>
      </w:pPr>
      <w:bookmarkStart w:id="43" w:name="_Toc203149457"/>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E070EC">
        <w:rPr>
          <w:rFonts w:ascii="Calibri" w:hAnsi="Calibri" w:cs="Calibri"/>
          <w:sz w:val="24"/>
          <w:szCs w:val="24"/>
        </w:rPr>
        <w:t>PRODUCTO</w:t>
      </w:r>
      <w:bookmarkEnd w:id="43"/>
    </w:p>
    <w:p w14:paraId="7DA9DF54" w14:textId="03AEEB3B"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6B641A">
        <w:rPr>
          <w:rFonts w:ascii="Calibri" w:hAnsi="Calibri" w:cs="Calibri"/>
        </w:rPr>
        <w:t>producto</w:t>
      </w:r>
      <w:r w:rsidRPr="00B91098">
        <w:rPr>
          <w:rFonts w:ascii="Calibri" w:hAnsi="Calibri" w:cs="Calibri"/>
        </w:rPr>
        <w:t xml:space="preserve"> de la base de datos.</w:t>
      </w:r>
    </w:p>
    <w:p w14:paraId="78E98290"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4BAA963B" w14:textId="3F6FA391" w:rsidR="006B641A" w:rsidRPr="006B641A" w:rsidRDefault="006B641A" w:rsidP="006B641A">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690B05F1" w14:textId="77777777" w:rsidR="00775EBF" w:rsidRDefault="00775EBF" w:rsidP="00775EBF">
      <w:pPr>
        <w:ind w:left="708"/>
        <w:rPr>
          <w:rFonts w:ascii="Calibri" w:hAnsi="Calibri" w:cs="Calibri"/>
        </w:rPr>
      </w:pPr>
      <w:r w:rsidRPr="00A21857">
        <w:rPr>
          <w:rFonts w:ascii="Calibri" w:hAnsi="Calibri" w:cs="Calibri"/>
          <w:b/>
          <w:bCs/>
        </w:rPr>
        <w:t>Lógica:</w:t>
      </w:r>
    </w:p>
    <w:p w14:paraId="66EFE130" w14:textId="41008852" w:rsidR="00775EBF" w:rsidRPr="00A620A6" w:rsidRDefault="00485FB2" w:rsidP="006B641A">
      <w:pPr>
        <w:pStyle w:val="Prrafodelista"/>
        <w:numPr>
          <w:ilvl w:val="0"/>
          <w:numId w:val="146"/>
        </w:numPr>
        <w:rPr>
          <w:rFonts w:ascii="Calibri" w:hAnsi="Calibri" w:cs="Calibri"/>
        </w:rPr>
      </w:pPr>
      <w:r w:rsidRPr="00485FB2">
        <w:rPr>
          <w:rFonts w:ascii="Calibri" w:hAnsi="Calibri" w:cs="Calibri"/>
        </w:rPr>
        <w:t xml:space="preserve">Elimina el producto de la tabla items si su </w:t>
      </w:r>
      <w:r w:rsidRPr="00485FB2">
        <w:rPr>
          <w:rFonts w:ascii="Calibri" w:hAnsi="Calibri" w:cs="Calibri"/>
          <w:b/>
          <w:bCs/>
          <w:i/>
          <w:iCs/>
          <w:color w:val="171717" w:themeColor="background2" w:themeShade="1A"/>
          <w:lang w:eastAsia="ar-SA"/>
        </w:rPr>
        <w:t xml:space="preserve">tipo </w:t>
      </w:r>
      <w:r w:rsidRPr="00485FB2">
        <w:rPr>
          <w:rFonts w:ascii="Calibri" w:hAnsi="Calibri" w:cs="Calibri"/>
        </w:rPr>
        <w:t>es 0.</w:t>
      </w:r>
    </w:p>
    <w:p w14:paraId="0ED2B568" w14:textId="77777777" w:rsidR="00D9285D" w:rsidRDefault="00D9285D" w:rsidP="00906059">
      <w:pPr>
        <w:rPr>
          <w:rFonts w:ascii="Calibri" w:hAnsi="Calibri" w:cs="Calibri"/>
        </w:rPr>
      </w:pPr>
    </w:p>
    <w:p w14:paraId="3AC0CD92" w14:textId="471CE373" w:rsidR="003B5C65" w:rsidRPr="00A21857" w:rsidRDefault="003B5C65" w:rsidP="003B5C65">
      <w:pPr>
        <w:pStyle w:val="Ttulo3"/>
        <w:rPr>
          <w:rFonts w:ascii="Calibri" w:hAnsi="Calibri" w:cs="Calibri"/>
          <w:sz w:val="24"/>
          <w:szCs w:val="24"/>
        </w:rPr>
      </w:pPr>
      <w:bookmarkStart w:id="44" w:name="_Toc203149458"/>
      <w:r w:rsidRPr="009204E6">
        <w:rPr>
          <w:rFonts w:ascii="Calibri" w:hAnsi="Calibri" w:cs="Calibri"/>
          <w:sz w:val="24"/>
          <w:szCs w:val="24"/>
        </w:rPr>
        <w:t>SP_CREA_</w:t>
      </w:r>
      <w:r>
        <w:rPr>
          <w:rFonts w:ascii="Calibri" w:hAnsi="Calibri" w:cs="Calibri"/>
          <w:sz w:val="24"/>
          <w:szCs w:val="24"/>
        </w:rPr>
        <w:t>SERVICIO</w:t>
      </w:r>
      <w:bookmarkEnd w:id="44"/>
    </w:p>
    <w:p w14:paraId="119B227F" w14:textId="44DD9B3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AB2E60">
        <w:rPr>
          <w:rFonts w:ascii="Calibri" w:hAnsi="Calibri" w:cs="Calibri"/>
        </w:rPr>
        <w:t>servicio</w:t>
      </w:r>
      <w:r w:rsidRPr="00B57831">
        <w:rPr>
          <w:rFonts w:ascii="Calibri" w:hAnsi="Calibri" w:cs="Calibri"/>
        </w:rPr>
        <w:t xml:space="preserve"> en la base de datos.</w:t>
      </w:r>
    </w:p>
    <w:p w14:paraId="07872E6B"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58801D7E"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descri</w:t>
      </w:r>
      <w:proofErr w:type="spellEnd"/>
      <w:r w:rsidRPr="00457B07">
        <w:rPr>
          <w:rFonts w:ascii="Calibri" w:hAnsi="Calibri" w:cs="Calibri"/>
          <w:b/>
          <w:bCs/>
          <w:i/>
          <w:iCs/>
          <w:color w:val="171717" w:themeColor="background2" w:themeShade="1A"/>
        </w:rPr>
        <w:t xml:space="preserve">: </w:t>
      </w:r>
      <w:r w:rsidRPr="00457B07">
        <w:rPr>
          <w:rFonts w:ascii="Calibri" w:hAnsi="Calibri" w:cs="Calibri"/>
        </w:rPr>
        <w:t>Descripción o nombre del servicio.</w:t>
      </w:r>
    </w:p>
    <w:p w14:paraId="46886B3A"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refere</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Referencia.</w:t>
      </w:r>
    </w:p>
    <w:p w14:paraId="628312CC" w14:textId="61A65E9C" w:rsidR="00457B07" w:rsidRPr="00906059"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prcvta</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Precio de venta.</w:t>
      </w:r>
    </w:p>
    <w:p w14:paraId="0504AF7D" w14:textId="77777777" w:rsidR="003B5C65" w:rsidRDefault="003B5C65" w:rsidP="003B5C65">
      <w:pPr>
        <w:ind w:left="708"/>
        <w:rPr>
          <w:rFonts w:ascii="Calibri" w:hAnsi="Calibri" w:cs="Calibri"/>
        </w:rPr>
      </w:pPr>
      <w:r w:rsidRPr="00A21857">
        <w:rPr>
          <w:rFonts w:ascii="Calibri" w:hAnsi="Calibri" w:cs="Calibri"/>
          <w:b/>
          <w:bCs/>
        </w:rPr>
        <w:t>Lógica:</w:t>
      </w:r>
    </w:p>
    <w:p w14:paraId="0D6954FF" w14:textId="77777777"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Inserta el servicio en la tabla items con </w:t>
      </w:r>
      <w:r w:rsidRPr="00657EE0">
        <w:rPr>
          <w:rFonts w:ascii="Calibri" w:hAnsi="Calibri" w:cs="Calibri"/>
          <w:b/>
          <w:bCs/>
          <w:i/>
          <w:iCs/>
          <w:color w:val="171717" w:themeColor="background2" w:themeShade="1A"/>
          <w:lang w:eastAsia="ar-SA"/>
        </w:rPr>
        <w:t>tipo</w:t>
      </w:r>
      <w:r w:rsidRPr="00FB55A8">
        <w:rPr>
          <w:rFonts w:ascii="Calibri" w:hAnsi="Calibri" w:cs="Calibri"/>
        </w:rPr>
        <w:t xml:space="preserve"> = 1 (servicio).</w:t>
      </w:r>
    </w:p>
    <w:p w14:paraId="40362FE5" w14:textId="7CA2D243"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Asigna el precio y referencia recibidos, dejando costo en 0 y </w:t>
      </w:r>
      <w:r w:rsidRPr="00657EE0">
        <w:rPr>
          <w:rFonts w:ascii="Calibri" w:hAnsi="Calibri" w:cs="Calibri"/>
          <w:b/>
          <w:bCs/>
          <w:i/>
          <w:iCs/>
          <w:color w:val="171717" w:themeColor="background2" w:themeShade="1A"/>
          <w:lang w:eastAsia="ar-SA"/>
        </w:rPr>
        <w:t>estado</w:t>
      </w:r>
      <w:r w:rsidRPr="00FB55A8">
        <w:rPr>
          <w:rFonts w:ascii="Calibri" w:hAnsi="Calibri" w:cs="Calibri"/>
        </w:rPr>
        <w:t xml:space="preserve"> en 0 (activo).</w:t>
      </w:r>
    </w:p>
    <w:p w14:paraId="0398A173" w14:textId="77777777" w:rsidR="003B5C65" w:rsidRPr="00E43D76" w:rsidRDefault="003B5C65" w:rsidP="003B5C65">
      <w:pPr>
        <w:rPr>
          <w:rFonts w:ascii="Calibri" w:hAnsi="Calibri" w:cs="Calibri"/>
        </w:rPr>
      </w:pPr>
    </w:p>
    <w:p w14:paraId="11767147" w14:textId="52936EE9" w:rsidR="003B5C65" w:rsidRPr="00A21857" w:rsidRDefault="003B5C65" w:rsidP="003B5C65">
      <w:pPr>
        <w:pStyle w:val="Ttulo3"/>
        <w:rPr>
          <w:rFonts w:ascii="Calibri" w:hAnsi="Calibri" w:cs="Calibri"/>
          <w:sz w:val="24"/>
          <w:szCs w:val="24"/>
        </w:rPr>
      </w:pPr>
      <w:bookmarkStart w:id="45" w:name="_Toc203149459"/>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sidR="00FC1A15">
        <w:rPr>
          <w:rFonts w:ascii="Calibri" w:hAnsi="Calibri" w:cs="Calibri"/>
          <w:sz w:val="24"/>
          <w:szCs w:val="24"/>
        </w:rPr>
        <w:t>SERVICIO</w:t>
      </w:r>
      <w:bookmarkEnd w:id="45"/>
    </w:p>
    <w:p w14:paraId="07E462A0" w14:textId="19A56AC8"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815160">
        <w:rPr>
          <w:rFonts w:ascii="Calibri" w:hAnsi="Calibri" w:cs="Calibri"/>
        </w:rPr>
        <w:t>servicio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5FA83F95"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22E08C97" w14:textId="77777777" w:rsidR="00891C23" w:rsidRDefault="00891C23" w:rsidP="003B5C65">
      <w:pPr>
        <w:numPr>
          <w:ilvl w:val="0"/>
          <w:numId w:val="110"/>
        </w:numPr>
        <w:tabs>
          <w:tab w:val="clear" w:pos="720"/>
          <w:tab w:val="num" w:pos="1428"/>
        </w:tabs>
        <w:ind w:left="1428"/>
        <w:rPr>
          <w:rFonts w:ascii="Calibri" w:hAnsi="Calibri" w:cs="Calibri"/>
        </w:rPr>
      </w:pPr>
      <w:r w:rsidRPr="00891C23">
        <w:rPr>
          <w:rFonts w:ascii="Calibri" w:hAnsi="Calibri" w:cs="Calibri"/>
          <w:b/>
          <w:bCs/>
          <w:i/>
          <w:iCs/>
          <w:color w:val="171717" w:themeColor="background2" w:themeShade="1A"/>
        </w:rPr>
        <w:t>id:</w:t>
      </w:r>
      <w:r w:rsidRPr="00891C23">
        <w:rPr>
          <w:rFonts w:ascii="Calibri" w:hAnsi="Calibri" w:cs="Calibri"/>
        </w:rPr>
        <w:t xml:space="preserve"> ID del servicio.</w:t>
      </w:r>
    </w:p>
    <w:p w14:paraId="1787189E"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descri</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Descripción.</w:t>
      </w:r>
    </w:p>
    <w:p w14:paraId="7FB55BC5"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refere</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Referencia.</w:t>
      </w:r>
    </w:p>
    <w:p w14:paraId="2667E40C" w14:textId="504B9C3B"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prcvta</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Precio de venta.</w:t>
      </w:r>
    </w:p>
    <w:p w14:paraId="6EFFC6E9" w14:textId="77777777" w:rsidR="003B5C65" w:rsidRDefault="003B5C65" w:rsidP="003B5C65">
      <w:pPr>
        <w:ind w:left="708"/>
        <w:rPr>
          <w:rFonts w:ascii="Calibri" w:hAnsi="Calibri" w:cs="Calibri"/>
        </w:rPr>
      </w:pPr>
      <w:r w:rsidRPr="00A21857">
        <w:rPr>
          <w:rFonts w:ascii="Calibri" w:hAnsi="Calibri" w:cs="Calibri"/>
          <w:b/>
          <w:bCs/>
        </w:rPr>
        <w:t>Lógica:</w:t>
      </w:r>
    </w:p>
    <w:p w14:paraId="6B81E439" w14:textId="6F8E5254" w:rsidR="00DA097D" w:rsidRPr="00F348B6" w:rsidRDefault="00DA097D" w:rsidP="00FC1A15">
      <w:pPr>
        <w:pStyle w:val="Prrafodelista"/>
        <w:numPr>
          <w:ilvl w:val="0"/>
          <w:numId w:val="148"/>
        </w:numPr>
        <w:rPr>
          <w:rFonts w:ascii="Calibri" w:hAnsi="Calibri" w:cs="Calibri"/>
        </w:rPr>
      </w:pPr>
      <w:r w:rsidRPr="00DA097D">
        <w:rPr>
          <w:rFonts w:ascii="Calibri" w:hAnsi="Calibri" w:cs="Calibri"/>
        </w:rPr>
        <w:t xml:space="preserve">Actualiza el servicio identificado con </w:t>
      </w:r>
      <w:r w:rsidRPr="00DA097D">
        <w:rPr>
          <w:rFonts w:ascii="Calibri" w:hAnsi="Calibri" w:cs="Calibri"/>
          <w:b/>
          <w:bCs/>
          <w:i/>
          <w:iCs/>
          <w:color w:val="171717" w:themeColor="background2" w:themeShade="1A"/>
          <w:lang w:eastAsia="ar-SA"/>
        </w:rPr>
        <w:t xml:space="preserve">id </w:t>
      </w:r>
      <w:r w:rsidRPr="00DA097D">
        <w:rPr>
          <w:rFonts w:ascii="Calibri" w:hAnsi="Calibri" w:cs="Calibri"/>
        </w:rPr>
        <w:t xml:space="preserve">en la tabla items si es de </w:t>
      </w:r>
      <w:r w:rsidRPr="00DA097D">
        <w:rPr>
          <w:rFonts w:ascii="Calibri" w:hAnsi="Calibri" w:cs="Calibri"/>
          <w:b/>
          <w:bCs/>
          <w:i/>
          <w:iCs/>
          <w:color w:val="171717" w:themeColor="background2" w:themeShade="1A"/>
          <w:lang w:eastAsia="ar-SA"/>
        </w:rPr>
        <w:t>tipo</w:t>
      </w:r>
      <w:r w:rsidRPr="00DA097D">
        <w:rPr>
          <w:rFonts w:ascii="Calibri" w:hAnsi="Calibri" w:cs="Calibri"/>
        </w:rPr>
        <w:t xml:space="preserve"> 1 (servicio).</w:t>
      </w:r>
    </w:p>
    <w:p w14:paraId="4A0A9FED" w14:textId="77777777" w:rsidR="003B5C65" w:rsidRDefault="003B5C65" w:rsidP="003B5C65">
      <w:pPr>
        <w:rPr>
          <w:rFonts w:ascii="Calibri" w:hAnsi="Calibri" w:cs="Calibri"/>
        </w:rPr>
      </w:pPr>
    </w:p>
    <w:p w14:paraId="14A62BA8" w14:textId="3F67D277" w:rsidR="003B5C65" w:rsidRPr="00A21857" w:rsidRDefault="003B5C65" w:rsidP="003B5C65">
      <w:pPr>
        <w:pStyle w:val="Ttulo3"/>
        <w:rPr>
          <w:rFonts w:ascii="Calibri" w:hAnsi="Calibri" w:cs="Calibri"/>
          <w:sz w:val="24"/>
          <w:szCs w:val="24"/>
        </w:rPr>
      </w:pPr>
      <w:bookmarkStart w:id="46" w:name="_Toc203149460"/>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FC1A15" w:rsidRPr="00FC1A15">
        <w:rPr>
          <w:rFonts w:ascii="Calibri" w:hAnsi="Calibri" w:cs="Calibri"/>
          <w:sz w:val="24"/>
          <w:szCs w:val="24"/>
        </w:rPr>
        <w:t xml:space="preserve"> </w:t>
      </w:r>
      <w:r w:rsidR="00FC1A15">
        <w:rPr>
          <w:rFonts w:ascii="Calibri" w:hAnsi="Calibri" w:cs="Calibri"/>
          <w:sz w:val="24"/>
          <w:szCs w:val="24"/>
        </w:rPr>
        <w:t>SERVICIO</w:t>
      </w:r>
      <w:bookmarkEnd w:id="46"/>
    </w:p>
    <w:p w14:paraId="45E5765E" w14:textId="7196B3D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815160">
        <w:rPr>
          <w:rFonts w:ascii="Calibri" w:hAnsi="Calibri" w:cs="Calibri"/>
        </w:rPr>
        <w:t>servicio</w:t>
      </w:r>
      <w:r w:rsidRPr="00B91098">
        <w:rPr>
          <w:rFonts w:ascii="Calibri" w:hAnsi="Calibri" w:cs="Calibri"/>
        </w:rPr>
        <w:t xml:space="preserve"> de la base de datos.</w:t>
      </w:r>
    </w:p>
    <w:p w14:paraId="0EFABFAE"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44982D49" w14:textId="5518295B" w:rsidR="003B5C65" w:rsidRPr="006B641A" w:rsidRDefault="003B5C65" w:rsidP="003B5C65">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w:t>
      </w:r>
      <w:r w:rsidR="002020D5">
        <w:rPr>
          <w:rFonts w:ascii="Calibri" w:hAnsi="Calibri" w:cs="Calibri"/>
        </w:rPr>
        <w:t>servicio</w:t>
      </w:r>
      <w:r w:rsidRPr="003F1063">
        <w:rPr>
          <w:rFonts w:ascii="Calibri" w:hAnsi="Calibri" w:cs="Calibri"/>
        </w:rPr>
        <w:t xml:space="preserve">. </w:t>
      </w:r>
    </w:p>
    <w:p w14:paraId="1D0E1067" w14:textId="77777777" w:rsidR="003B5C65" w:rsidRDefault="003B5C65" w:rsidP="003B5C65">
      <w:pPr>
        <w:ind w:left="708"/>
        <w:rPr>
          <w:rFonts w:ascii="Calibri" w:hAnsi="Calibri" w:cs="Calibri"/>
        </w:rPr>
      </w:pPr>
      <w:r w:rsidRPr="00A21857">
        <w:rPr>
          <w:rFonts w:ascii="Calibri" w:hAnsi="Calibri" w:cs="Calibri"/>
          <w:b/>
          <w:bCs/>
        </w:rPr>
        <w:t>Lógica:</w:t>
      </w:r>
    </w:p>
    <w:p w14:paraId="23D4EE25" w14:textId="1CBD2747" w:rsidR="003B5C65" w:rsidRDefault="003B5C65" w:rsidP="00FC1A15">
      <w:pPr>
        <w:pStyle w:val="Prrafodelista"/>
        <w:numPr>
          <w:ilvl w:val="0"/>
          <w:numId w:val="149"/>
        </w:numPr>
        <w:rPr>
          <w:rFonts w:ascii="Calibri" w:hAnsi="Calibri" w:cs="Calibri"/>
        </w:rPr>
      </w:pPr>
      <w:r w:rsidRPr="00FC1A15">
        <w:rPr>
          <w:rFonts w:ascii="Calibri" w:hAnsi="Calibri" w:cs="Calibri"/>
        </w:rPr>
        <w:t xml:space="preserve">Elimina el </w:t>
      </w:r>
      <w:r w:rsidR="002020D5">
        <w:rPr>
          <w:rFonts w:ascii="Calibri" w:hAnsi="Calibri" w:cs="Calibri"/>
        </w:rPr>
        <w:t>servicio</w:t>
      </w:r>
      <w:r w:rsidRPr="00FC1A15">
        <w:rPr>
          <w:rFonts w:ascii="Calibri" w:hAnsi="Calibri" w:cs="Calibri"/>
        </w:rPr>
        <w:t xml:space="preserve"> de la tabla items si su </w:t>
      </w:r>
      <w:r w:rsidRPr="00FC1A15">
        <w:rPr>
          <w:rFonts w:ascii="Calibri" w:hAnsi="Calibri" w:cs="Calibri"/>
          <w:b/>
          <w:bCs/>
          <w:i/>
          <w:iCs/>
          <w:color w:val="171717" w:themeColor="background2" w:themeShade="1A"/>
          <w:lang w:eastAsia="ar-SA"/>
        </w:rPr>
        <w:t xml:space="preserve">tipo </w:t>
      </w:r>
      <w:r w:rsidRPr="00FC1A15">
        <w:rPr>
          <w:rFonts w:ascii="Calibri" w:hAnsi="Calibri" w:cs="Calibri"/>
        </w:rPr>
        <w:t xml:space="preserve">es </w:t>
      </w:r>
      <w:r w:rsidR="002020D5">
        <w:rPr>
          <w:rFonts w:ascii="Calibri" w:hAnsi="Calibri" w:cs="Calibri"/>
        </w:rPr>
        <w:t>1</w:t>
      </w:r>
      <w:r w:rsidR="00AF4DC1">
        <w:rPr>
          <w:rFonts w:ascii="Calibri" w:hAnsi="Calibri" w:cs="Calibri"/>
        </w:rPr>
        <w:t>.</w:t>
      </w:r>
    </w:p>
    <w:p w14:paraId="0E36E461" w14:textId="77777777" w:rsidR="00E06AF3" w:rsidRDefault="00E06AF3" w:rsidP="00E06AF3">
      <w:pPr>
        <w:rPr>
          <w:rFonts w:ascii="Calibri" w:hAnsi="Calibri" w:cs="Calibri"/>
        </w:rPr>
      </w:pPr>
    </w:p>
    <w:p w14:paraId="59980CFE" w14:textId="0B43C10D" w:rsidR="00E06AF3" w:rsidRPr="00A21857" w:rsidRDefault="00E06AF3" w:rsidP="00E06AF3">
      <w:pPr>
        <w:pStyle w:val="Ttulo3"/>
        <w:rPr>
          <w:rFonts w:ascii="Calibri" w:hAnsi="Calibri" w:cs="Calibri"/>
          <w:sz w:val="24"/>
          <w:szCs w:val="24"/>
        </w:rPr>
      </w:pPr>
      <w:bookmarkStart w:id="47" w:name="_Toc203149461"/>
      <w:r w:rsidRPr="009204E6">
        <w:rPr>
          <w:rFonts w:ascii="Calibri" w:hAnsi="Calibri" w:cs="Calibri"/>
          <w:sz w:val="24"/>
          <w:szCs w:val="24"/>
        </w:rPr>
        <w:t>SP_CREA_</w:t>
      </w:r>
      <w:r w:rsidR="00C473D8">
        <w:rPr>
          <w:rFonts w:ascii="Calibri" w:hAnsi="Calibri" w:cs="Calibri"/>
          <w:sz w:val="24"/>
          <w:szCs w:val="24"/>
        </w:rPr>
        <w:t xml:space="preserve"> </w:t>
      </w:r>
      <w:r w:rsidR="00B36A43" w:rsidRPr="00B36A43">
        <w:rPr>
          <w:rFonts w:ascii="Calibri" w:hAnsi="Calibri" w:cs="Calibri"/>
          <w:sz w:val="24"/>
          <w:szCs w:val="24"/>
        </w:rPr>
        <w:t>TECNICO</w:t>
      </w:r>
      <w:bookmarkEnd w:id="47"/>
    </w:p>
    <w:p w14:paraId="393751A7" w14:textId="659E1841"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EF7CBB" w:rsidRPr="00EF7CBB">
        <w:rPr>
          <w:rFonts w:ascii="Calibri" w:hAnsi="Calibri" w:cs="Calibri"/>
        </w:rPr>
        <w:t>técnico</w:t>
      </w:r>
      <w:r w:rsidRPr="00B57831">
        <w:rPr>
          <w:rFonts w:ascii="Calibri" w:hAnsi="Calibri" w:cs="Calibri"/>
        </w:rPr>
        <w:t xml:space="preserve"> en la base de datos.</w:t>
      </w:r>
    </w:p>
    <w:p w14:paraId="1A44444B"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47F1FC61" w14:textId="77777777" w:rsidR="00C318EF" w:rsidRDefault="00C318EF" w:rsidP="00C318EF">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75B7A67" w14:textId="10A365AE" w:rsidR="00C8599F" w:rsidRDefault="00C8599F" w:rsidP="00C318EF">
      <w:pPr>
        <w:numPr>
          <w:ilvl w:val="0"/>
          <w:numId w:val="110"/>
        </w:numPr>
        <w:tabs>
          <w:tab w:val="clear" w:pos="720"/>
          <w:tab w:val="num" w:pos="1428"/>
        </w:tabs>
        <w:ind w:left="1428"/>
        <w:rPr>
          <w:rFonts w:ascii="Calibri" w:hAnsi="Calibri" w:cs="Calibri"/>
        </w:rPr>
      </w:pPr>
      <w:r w:rsidRPr="00C8599F">
        <w:rPr>
          <w:rFonts w:ascii="Calibri" w:hAnsi="Calibri" w:cs="Calibri"/>
          <w:b/>
          <w:bCs/>
          <w:i/>
          <w:iCs/>
          <w:color w:val="171717" w:themeColor="background2" w:themeShade="1A"/>
        </w:rPr>
        <w:t>cedula:</w:t>
      </w:r>
      <w:r w:rsidRPr="00C8599F">
        <w:rPr>
          <w:rFonts w:ascii="Calibri" w:hAnsi="Calibri" w:cs="Calibri"/>
        </w:rPr>
        <w:t xml:space="preserve"> Cédula.</w:t>
      </w:r>
    </w:p>
    <w:p w14:paraId="296BF200"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D2FBEE5"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283FD393" w14:textId="22381630" w:rsidR="00C318EF" w:rsidRPr="00E66C28" w:rsidRDefault="00C318EF" w:rsidP="00E66C2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lastRenderedPageBreak/>
        <w:t>direcc:</w:t>
      </w:r>
      <w:r w:rsidRPr="00CF4098">
        <w:rPr>
          <w:rFonts w:ascii="Calibri" w:hAnsi="Calibri" w:cs="Calibri"/>
        </w:rPr>
        <w:t xml:space="preserve"> Dirección.</w:t>
      </w:r>
    </w:p>
    <w:p w14:paraId="7F3F6971" w14:textId="77777777" w:rsidR="00E06AF3" w:rsidRDefault="00E06AF3" w:rsidP="00E06AF3">
      <w:pPr>
        <w:ind w:left="708"/>
        <w:rPr>
          <w:rFonts w:ascii="Calibri" w:hAnsi="Calibri" w:cs="Calibri"/>
        </w:rPr>
      </w:pPr>
      <w:r w:rsidRPr="00A21857">
        <w:rPr>
          <w:rFonts w:ascii="Calibri" w:hAnsi="Calibri" w:cs="Calibri"/>
          <w:b/>
          <w:bCs/>
        </w:rPr>
        <w:t>Lógica:</w:t>
      </w:r>
    </w:p>
    <w:p w14:paraId="17F07167" w14:textId="1CBF4ACC" w:rsidR="00E06AF3" w:rsidRDefault="00B15E83" w:rsidP="00E06AF3">
      <w:pPr>
        <w:pStyle w:val="Prrafodelista"/>
        <w:numPr>
          <w:ilvl w:val="0"/>
          <w:numId w:val="150"/>
        </w:numPr>
        <w:rPr>
          <w:rFonts w:ascii="Calibri" w:hAnsi="Calibri" w:cs="Calibri"/>
        </w:rPr>
      </w:pPr>
      <w:r w:rsidRPr="00B15E83">
        <w:rPr>
          <w:rFonts w:ascii="Calibri" w:hAnsi="Calibri" w:cs="Calibri"/>
        </w:rPr>
        <w:t xml:space="preserve">Inserta el técnico en la tabla tecnico con </w:t>
      </w:r>
      <w:r w:rsidRPr="00A83D01">
        <w:rPr>
          <w:rFonts w:ascii="Calibri" w:hAnsi="Calibri" w:cs="Calibri"/>
          <w:b/>
          <w:bCs/>
          <w:i/>
          <w:iCs/>
          <w:color w:val="171717" w:themeColor="background2" w:themeShade="1A"/>
          <w:lang w:eastAsia="ar-SA"/>
        </w:rPr>
        <w:t xml:space="preserve">estado </w:t>
      </w:r>
      <w:r w:rsidRPr="00B15E83">
        <w:rPr>
          <w:rFonts w:ascii="Calibri" w:hAnsi="Calibri" w:cs="Calibri"/>
        </w:rPr>
        <w:t xml:space="preserve">en 1 (activo) y </w:t>
      </w:r>
      <w:r w:rsidRPr="00A83D01">
        <w:rPr>
          <w:rFonts w:ascii="Calibri" w:hAnsi="Calibri" w:cs="Calibri"/>
          <w:b/>
          <w:bCs/>
          <w:i/>
          <w:iCs/>
          <w:color w:val="171717" w:themeColor="background2" w:themeShade="1A"/>
          <w:lang w:eastAsia="ar-SA"/>
        </w:rPr>
        <w:t>fecact</w:t>
      </w:r>
      <w:r w:rsidRPr="00B15E83">
        <w:rPr>
          <w:rFonts w:ascii="Calibri" w:hAnsi="Calibri" w:cs="Calibri"/>
        </w:rPr>
        <w:t xml:space="preserve"> en la fecha actual.</w:t>
      </w:r>
    </w:p>
    <w:p w14:paraId="38E49F7A" w14:textId="77777777" w:rsidR="00BD1B36" w:rsidRPr="00B15E83" w:rsidRDefault="00BD1B36" w:rsidP="00BD1B36">
      <w:pPr>
        <w:pStyle w:val="Prrafodelista"/>
        <w:ind w:left="1068"/>
        <w:rPr>
          <w:rFonts w:ascii="Calibri" w:hAnsi="Calibri" w:cs="Calibri"/>
        </w:rPr>
      </w:pPr>
    </w:p>
    <w:p w14:paraId="7E3B3416" w14:textId="6F437DF3" w:rsidR="00E06AF3" w:rsidRPr="00A21857" w:rsidRDefault="00E06AF3" w:rsidP="00E06AF3">
      <w:pPr>
        <w:pStyle w:val="Ttulo3"/>
        <w:rPr>
          <w:rFonts w:ascii="Calibri" w:hAnsi="Calibri" w:cs="Calibri"/>
          <w:sz w:val="24"/>
          <w:szCs w:val="24"/>
        </w:rPr>
      </w:pPr>
      <w:bookmarkStart w:id="48" w:name="_Toc203149462"/>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00C473D8">
        <w:rPr>
          <w:rFonts w:ascii="Calibri" w:hAnsi="Calibri" w:cs="Calibri"/>
          <w:sz w:val="24"/>
          <w:szCs w:val="24"/>
        </w:rPr>
        <w:t xml:space="preserve"> </w:t>
      </w:r>
      <w:r w:rsidR="00ED7CC8" w:rsidRPr="00B36A43">
        <w:rPr>
          <w:rFonts w:ascii="Calibri" w:hAnsi="Calibri" w:cs="Calibri"/>
          <w:sz w:val="24"/>
          <w:szCs w:val="24"/>
        </w:rPr>
        <w:t>TECNICO</w:t>
      </w:r>
      <w:bookmarkEnd w:id="48"/>
    </w:p>
    <w:p w14:paraId="404A2E9F" w14:textId="7EA3DB12"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EB172F">
        <w:rPr>
          <w:rFonts w:ascii="Calibri" w:hAnsi="Calibri" w:cs="Calibri"/>
        </w:rPr>
        <w:t>técnico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78EB62B3"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6D5628DE" w14:textId="77777777" w:rsidR="005608AC" w:rsidRDefault="005608AC" w:rsidP="00E06AF3">
      <w:pPr>
        <w:numPr>
          <w:ilvl w:val="0"/>
          <w:numId w:val="110"/>
        </w:numPr>
        <w:tabs>
          <w:tab w:val="clear" w:pos="720"/>
          <w:tab w:val="num" w:pos="1428"/>
        </w:tabs>
        <w:ind w:left="1428"/>
        <w:rPr>
          <w:rFonts w:ascii="Calibri" w:hAnsi="Calibri" w:cs="Calibri"/>
        </w:rPr>
      </w:pPr>
      <w:r w:rsidRPr="005608AC">
        <w:rPr>
          <w:rFonts w:ascii="Calibri" w:hAnsi="Calibri" w:cs="Calibri"/>
          <w:b/>
          <w:bCs/>
          <w:i/>
          <w:iCs/>
          <w:color w:val="171717" w:themeColor="background2" w:themeShade="1A"/>
        </w:rPr>
        <w:t>id:</w:t>
      </w:r>
      <w:r w:rsidRPr="005608AC">
        <w:rPr>
          <w:rFonts w:ascii="Calibri" w:hAnsi="Calibri" w:cs="Calibri"/>
        </w:rPr>
        <w:t xml:space="preserve"> ID actual.</w:t>
      </w:r>
    </w:p>
    <w:p w14:paraId="3BF5D445"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nombre:</w:t>
      </w:r>
      <w:r w:rsidRPr="005608AC">
        <w:rPr>
          <w:rFonts w:ascii="Calibri" w:hAnsi="Calibri" w:cs="Calibri"/>
        </w:rPr>
        <w:t xml:space="preserve"> Nombre completo.</w:t>
      </w:r>
    </w:p>
    <w:p w14:paraId="3B19B9DD"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cedula:</w:t>
      </w:r>
      <w:r w:rsidRPr="005608AC">
        <w:rPr>
          <w:rFonts w:ascii="Calibri" w:hAnsi="Calibri" w:cs="Calibri"/>
        </w:rPr>
        <w:t xml:space="preserve"> Nueva cédula.</w:t>
      </w:r>
    </w:p>
    <w:p w14:paraId="1A0A9C2C"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 xml:space="preserve">telefe: </w:t>
      </w:r>
      <w:r w:rsidRPr="00C47D71">
        <w:rPr>
          <w:rFonts w:ascii="Calibri" w:hAnsi="Calibri" w:cs="Calibri"/>
        </w:rPr>
        <w:t>Teléfono</w:t>
      </w:r>
      <w:r w:rsidRPr="005608AC">
        <w:rPr>
          <w:rFonts w:ascii="Calibri" w:hAnsi="Calibri" w:cs="Calibri"/>
        </w:rPr>
        <w:t>.</w:t>
      </w:r>
    </w:p>
    <w:p w14:paraId="241FA758"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correo:</w:t>
      </w:r>
      <w:r w:rsidRPr="005608AC">
        <w:rPr>
          <w:rFonts w:ascii="Calibri" w:hAnsi="Calibri" w:cs="Calibri"/>
        </w:rPr>
        <w:t xml:space="preserve"> Correo electrónico.</w:t>
      </w:r>
    </w:p>
    <w:p w14:paraId="6DA083D0" w14:textId="7C24A01E"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direcc:</w:t>
      </w:r>
      <w:r w:rsidRPr="005608AC">
        <w:rPr>
          <w:rFonts w:ascii="Calibri" w:hAnsi="Calibri" w:cs="Calibri"/>
        </w:rPr>
        <w:t xml:space="preserve"> Dirección.</w:t>
      </w:r>
    </w:p>
    <w:p w14:paraId="092C29FF" w14:textId="77777777" w:rsidR="00E06AF3" w:rsidRDefault="00E06AF3" w:rsidP="00E06AF3">
      <w:pPr>
        <w:ind w:left="708"/>
        <w:rPr>
          <w:rFonts w:ascii="Calibri" w:hAnsi="Calibri" w:cs="Calibri"/>
        </w:rPr>
      </w:pPr>
      <w:r w:rsidRPr="00A21857">
        <w:rPr>
          <w:rFonts w:ascii="Calibri" w:hAnsi="Calibri" w:cs="Calibri"/>
          <w:b/>
          <w:bCs/>
        </w:rPr>
        <w:t>Lógica:</w:t>
      </w:r>
    </w:p>
    <w:p w14:paraId="6428BCA3" w14:textId="77777777" w:rsidR="00757B55" w:rsidRDefault="00757B55" w:rsidP="008613BD">
      <w:pPr>
        <w:pStyle w:val="Prrafodelista"/>
        <w:numPr>
          <w:ilvl w:val="0"/>
          <w:numId w:val="151"/>
        </w:numPr>
        <w:rPr>
          <w:rFonts w:ascii="Calibri" w:hAnsi="Calibri" w:cs="Calibri"/>
        </w:rPr>
      </w:pPr>
      <w:r w:rsidRPr="00757B55">
        <w:rPr>
          <w:rFonts w:ascii="Calibri" w:hAnsi="Calibri" w:cs="Calibri"/>
        </w:rPr>
        <w:t xml:space="preserve">Actualiza el técnico identificado con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y asigna los nuevos valores recibidos. </w:t>
      </w:r>
    </w:p>
    <w:p w14:paraId="369D1262" w14:textId="35F070EB" w:rsidR="00757B55" w:rsidRPr="00F348B6" w:rsidRDefault="00757B55" w:rsidP="008613BD">
      <w:pPr>
        <w:pStyle w:val="Prrafodelista"/>
        <w:numPr>
          <w:ilvl w:val="0"/>
          <w:numId w:val="151"/>
        </w:numPr>
        <w:rPr>
          <w:rFonts w:ascii="Calibri" w:hAnsi="Calibri" w:cs="Calibri"/>
        </w:rPr>
      </w:pPr>
      <w:r w:rsidRPr="00757B55">
        <w:rPr>
          <w:rFonts w:ascii="Calibri" w:hAnsi="Calibri" w:cs="Calibri"/>
        </w:rPr>
        <w:t xml:space="preserve">Actualiza también el campo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a la nueva cédula y la fecha </w:t>
      </w:r>
      <w:r w:rsidRPr="00757B55">
        <w:rPr>
          <w:rFonts w:ascii="Calibri" w:hAnsi="Calibri" w:cs="Calibri"/>
          <w:b/>
          <w:bCs/>
          <w:i/>
          <w:iCs/>
          <w:color w:val="171717" w:themeColor="background2" w:themeShade="1A"/>
          <w:lang w:eastAsia="ar-SA"/>
        </w:rPr>
        <w:t>fecact</w:t>
      </w:r>
      <w:r w:rsidRPr="00757B55">
        <w:rPr>
          <w:rFonts w:ascii="Calibri" w:hAnsi="Calibri" w:cs="Calibri"/>
        </w:rPr>
        <w:t>.</w:t>
      </w:r>
    </w:p>
    <w:p w14:paraId="72AD2124" w14:textId="77777777" w:rsidR="00E06AF3" w:rsidRDefault="00E06AF3" w:rsidP="00E06AF3">
      <w:pPr>
        <w:rPr>
          <w:rFonts w:ascii="Calibri" w:hAnsi="Calibri" w:cs="Calibri"/>
        </w:rPr>
      </w:pPr>
    </w:p>
    <w:p w14:paraId="76DD55FD" w14:textId="1350C333" w:rsidR="00E06AF3" w:rsidRPr="00A21857" w:rsidRDefault="00E06AF3" w:rsidP="00E06AF3">
      <w:pPr>
        <w:pStyle w:val="Ttulo3"/>
        <w:rPr>
          <w:rFonts w:ascii="Calibri" w:hAnsi="Calibri" w:cs="Calibri"/>
          <w:sz w:val="24"/>
          <w:szCs w:val="24"/>
        </w:rPr>
      </w:pPr>
      <w:bookmarkStart w:id="49" w:name="_Toc203149463"/>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8613BD" w:rsidRPr="00B36A43">
        <w:rPr>
          <w:rFonts w:ascii="Calibri" w:hAnsi="Calibri" w:cs="Calibri"/>
          <w:sz w:val="24"/>
          <w:szCs w:val="24"/>
        </w:rPr>
        <w:t>TECNICO</w:t>
      </w:r>
      <w:bookmarkEnd w:id="49"/>
    </w:p>
    <w:p w14:paraId="2438CB1D" w14:textId="55C1A3CD"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EB172F">
        <w:rPr>
          <w:rFonts w:ascii="Calibri" w:hAnsi="Calibri" w:cs="Calibri"/>
        </w:rPr>
        <w:t>técnico</w:t>
      </w:r>
      <w:r w:rsidRPr="00B91098">
        <w:rPr>
          <w:rFonts w:ascii="Calibri" w:hAnsi="Calibri" w:cs="Calibri"/>
        </w:rPr>
        <w:t xml:space="preserve"> de la base de datos.</w:t>
      </w:r>
    </w:p>
    <w:p w14:paraId="31D4E948"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50064F83" w14:textId="46C1A4C7" w:rsidR="00E06AF3" w:rsidRPr="006B641A" w:rsidRDefault="00E06AF3" w:rsidP="00E06AF3">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w:t>
      </w:r>
      <w:r w:rsidR="00270621">
        <w:rPr>
          <w:rFonts w:ascii="Calibri" w:hAnsi="Calibri" w:cs="Calibri"/>
        </w:rPr>
        <w:t xml:space="preserve"> técnico</w:t>
      </w:r>
      <w:r w:rsidRPr="003F1063">
        <w:rPr>
          <w:rFonts w:ascii="Calibri" w:hAnsi="Calibri" w:cs="Calibri"/>
        </w:rPr>
        <w:t xml:space="preserve">. </w:t>
      </w:r>
    </w:p>
    <w:p w14:paraId="1D25450F" w14:textId="77777777" w:rsidR="00E06AF3" w:rsidRDefault="00E06AF3" w:rsidP="00E06AF3">
      <w:pPr>
        <w:ind w:left="708"/>
        <w:rPr>
          <w:rFonts w:ascii="Calibri" w:hAnsi="Calibri" w:cs="Calibri"/>
        </w:rPr>
      </w:pPr>
      <w:r w:rsidRPr="00A21857">
        <w:rPr>
          <w:rFonts w:ascii="Calibri" w:hAnsi="Calibri" w:cs="Calibri"/>
          <w:b/>
          <w:bCs/>
        </w:rPr>
        <w:t>Lógica:</w:t>
      </w:r>
    </w:p>
    <w:p w14:paraId="2FED91CD" w14:textId="5F213A51" w:rsidR="00C25453" w:rsidRDefault="00C25453" w:rsidP="008613BD">
      <w:pPr>
        <w:pStyle w:val="Prrafodelista"/>
        <w:numPr>
          <w:ilvl w:val="0"/>
          <w:numId w:val="152"/>
        </w:numPr>
        <w:rPr>
          <w:rFonts w:ascii="Calibri" w:hAnsi="Calibri" w:cs="Calibri"/>
        </w:rPr>
      </w:pPr>
      <w:r w:rsidRPr="00C25453">
        <w:rPr>
          <w:rFonts w:ascii="Calibri" w:hAnsi="Calibri" w:cs="Calibri"/>
        </w:rPr>
        <w:t>Elimina el técnico de la tabla tecnico según su ID.</w:t>
      </w:r>
    </w:p>
    <w:p w14:paraId="1E06D2E1" w14:textId="77777777" w:rsidR="002F46EF" w:rsidRDefault="002F46EF" w:rsidP="002F46EF">
      <w:pPr>
        <w:rPr>
          <w:rFonts w:ascii="Calibri" w:hAnsi="Calibri" w:cs="Calibri"/>
        </w:rPr>
      </w:pPr>
    </w:p>
    <w:p w14:paraId="2661EDA3" w14:textId="38264B62" w:rsidR="002F46EF" w:rsidRPr="00A21857" w:rsidRDefault="002F46EF" w:rsidP="002F46EF">
      <w:pPr>
        <w:pStyle w:val="Ttulo3"/>
        <w:rPr>
          <w:rFonts w:ascii="Calibri" w:hAnsi="Calibri" w:cs="Calibri"/>
          <w:sz w:val="24"/>
          <w:szCs w:val="24"/>
        </w:rPr>
      </w:pPr>
      <w:bookmarkStart w:id="50" w:name="_Toc203149464"/>
      <w:r w:rsidRPr="009204E6">
        <w:rPr>
          <w:rFonts w:ascii="Calibri" w:hAnsi="Calibri" w:cs="Calibri"/>
          <w:sz w:val="24"/>
          <w:szCs w:val="24"/>
        </w:rPr>
        <w:t>SP_CREA_</w:t>
      </w:r>
      <w:r>
        <w:rPr>
          <w:rFonts w:ascii="Calibri" w:hAnsi="Calibri" w:cs="Calibri"/>
          <w:sz w:val="24"/>
          <w:szCs w:val="24"/>
        </w:rPr>
        <w:t xml:space="preserve"> </w:t>
      </w:r>
      <w:r w:rsidR="00F67760">
        <w:rPr>
          <w:rFonts w:ascii="Calibri" w:hAnsi="Calibri" w:cs="Calibri"/>
          <w:sz w:val="24"/>
          <w:szCs w:val="24"/>
        </w:rPr>
        <w:t>ORDEN</w:t>
      </w:r>
      <w:bookmarkEnd w:id="50"/>
    </w:p>
    <w:p w14:paraId="15E64C5A" w14:textId="1C26FC8E" w:rsidR="002F46EF" w:rsidRDefault="002F46EF" w:rsidP="002F46E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EE31B0" w:rsidRPr="00EE31B0">
        <w:rPr>
          <w:rFonts w:ascii="Calibri" w:hAnsi="Calibri" w:cs="Calibri"/>
        </w:rPr>
        <w:t>Registrar una nueva orden de servicio.</w:t>
      </w:r>
    </w:p>
    <w:p w14:paraId="3F0BCCC5" w14:textId="77777777" w:rsidR="002F46EF" w:rsidRPr="00A21857" w:rsidRDefault="002F46EF" w:rsidP="002F46EF">
      <w:pPr>
        <w:ind w:left="708"/>
        <w:rPr>
          <w:rFonts w:ascii="Calibri" w:hAnsi="Calibri" w:cs="Calibri"/>
        </w:rPr>
      </w:pPr>
      <w:r w:rsidRPr="00A21857">
        <w:rPr>
          <w:rFonts w:ascii="Calibri" w:hAnsi="Calibri" w:cs="Calibri"/>
          <w:b/>
          <w:bCs/>
        </w:rPr>
        <w:t>Parámetros de entrada:</w:t>
      </w:r>
    </w:p>
    <w:p w14:paraId="7BBFC14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0D51D2">
        <w:rPr>
          <w:rFonts w:ascii="Calibri" w:hAnsi="Calibri" w:cs="Calibri"/>
          <w:b/>
          <w:bCs/>
          <w:i/>
          <w:iCs/>
          <w:color w:val="171717" w:themeColor="background2" w:themeShade="1A"/>
        </w:rPr>
        <w:t>id_cli</w:t>
      </w:r>
      <w:proofErr w:type="spellEnd"/>
      <w:r w:rsidRPr="000D51D2">
        <w:rPr>
          <w:rFonts w:ascii="Calibri" w:hAnsi="Calibri" w:cs="Calibri"/>
          <w:b/>
          <w:bCs/>
          <w:i/>
          <w:iCs/>
          <w:color w:val="171717" w:themeColor="background2" w:themeShade="1A"/>
        </w:rPr>
        <w:t>:</w:t>
      </w:r>
      <w:r w:rsidRPr="000D51D2">
        <w:rPr>
          <w:rFonts w:ascii="Calibri" w:hAnsi="Calibri" w:cs="Calibri"/>
        </w:rPr>
        <w:t xml:space="preserve"> ID del cliente.</w:t>
      </w:r>
    </w:p>
    <w:p w14:paraId="1CEFD220"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id_tec</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ID del técnico asignado.</w:t>
      </w:r>
    </w:p>
    <w:p w14:paraId="2134C28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fecing</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Fecha de ingreso.</w:t>
      </w:r>
    </w:p>
    <w:p w14:paraId="1C38922E"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marca:</w:t>
      </w:r>
      <w:r w:rsidRPr="000D51D2">
        <w:rPr>
          <w:rFonts w:ascii="Calibri" w:hAnsi="Calibri" w:cs="Calibri"/>
        </w:rPr>
        <w:t xml:space="preserve"> Marca del dispositivo.</w:t>
      </w:r>
    </w:p>
    <w:p w14:paraId="18E6A666"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modelo:</w:t>
      </w:r>
      <w:r w:rsidRPr="000D51D2">
        <w:rPr>
          <w:rFonts w:ascii="Calibri" w:hAnsi="Calibri" w:cs="Calibri"/>
        </w:rPr>
        <w:t xml:space="preserve"> Modelo.</w:t>
      </w:r>
    </w:p>
    <w:p w14:paraId="7DBFCC54"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imei</w:t>
      </w:r>
      <w:proofErr w:type="spellEnd"/>
      <w:r w:rsidRPr="00417462">
        <w:rPr>
          <w:rFonts w:ascii="Calibri" w:hAnsi="Calibri" w:cs="Calibri"/>
          <w:b/>
          <w:bCs/>
          <w:i/>
          <w:iCs/>
          <w:color w:val="171717" w:themeColor="background2" w:themeShade="1A"/>
        </w:rPr>
        <w:t>:</w:t>
      </w:r>
      <w:r>
        <w:rPr>
          <w:rFonts w:ascii="Calibri" w:hAnsi="Calibri" w:cs="Calibri"/>
        </w:rPr>
        <w:t xml:space="preserve"> </w:t>
      </w:r>
      <w:r w:rsidRPr="000D51D2">
        <w:rPr>
          <w:rFonts w:ascii="Calibri" w:hAnsi="Calibri" w:cs="Calibri"/>
        </w:rPr>
        <w:t>IMEI.</w:t>
      </w:r>
    </w:p>
    <w:p w14:paraId="200EC36F"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observ</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Observaciones.</w:t>
      </w:r>
    </w:p>
    <w:p w14:paraId="043E146E" w14:textId="48E54ED9" w:rsidR="000D51D2" w:rsidRPr="000D51D2" w:rsidRDefault="000D51D2" w:rsidP="000D51D2">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estado:</w:t>
      </w:r>
      <w:r w:rsidRPr="000D51D2">
        <w:rPr>
          <w:rFonts w:ascii="Calibri" w:hAnsi="Calibri" w:cs="Calibri"/>
        </w:rPr>
        <w:t xml:space="preserve"> Estado (A = activo, otro = inactivo).</w:t>
      </w:r>
    </w:p>
    <w:p w14:paraId="655FB9C7" w14:textId="77777777" w:rsidR="002F46EF" w:rsidRDefault="002F46EF" w:rsidP="002F46EF">
      <w:pPr>
        <w:ind w:left="708"/>
        <w:rPr>
          <w:rFonts w:ascii="Calibri" w:hAnsi="Calibri" w:cs="Calibri"/>
        </w:rPr>
      </w:pPr>
      <w:r w:rsidRPr="00A21857">
        <w:rPr>
          <w:rFonts w:ascii="Calibri" w:hAnsi="Calibri" w:cs="Calibri"/>
          <w:b/>
          <w:bCs/>
        </w:rPr>
        <w:t>Lógica:</w:t>
      </w:r>
    </w:p>
    <w:p w14:paraId="712D7A87" w14:textId="77777777" w:rsidR="000E2554" w:rsidRDefault="000E2554" w:rsidP="000E2554">
      <w:pPr>
        <w:pStyle w:val="Prrafodelista"/>
        <w:numPr>
          <w:ilvl w:val="0"/>
          <w:numId w:val="153"/>
        </w:numPr>
        <w:rPr>
          <w:rFonts w:ascii="Calibri" w:hAnsi="Calibri" w:cs="Calibri"/>
        </w:rPr>
      </w:pPr>
      <w:r w:rsidRPr="000E2554">
        <w:rPr>
          <w:rFonts w:ascii="Calibri" w:hAnsi="Calibri" w:cs="Calibri"/>
        </w:rPr>
        <w:t>Inserta la orden en la tabla orden con los valores recibidos.</w:t>
      </w:r>
    </w:p>
    <w:p w14:paraId="2E3726FF" w14:textId="1EA66997" w:rsidR="000E2554" w:rsidRDefault="000E2554" w:rsidP="000E2554">
      <w:pPr>
        <w:pStyle w:val="Prrafodelista"/>
        <w:numPr>
          <w:ilvl w:val="0"/>
          <w:numId w:val="153"/>
        </w:numPr>
        <w:rPr>
          <w:rFonts w:ascii="Calibri" w:hAnsi="Calibri" w:cs="Calibri"/>
        </w:rPr>
      </w:pPr>
      <w:r w:rsidRPr="000E2554">
        <w:rPr>
          <w:rFonts w:ascii="Calibri" w:hAnsi="Calibri" w:cs="Calibri"/>
        </w:rPr>
        <w:t>Determina el</w:t>
      </w:r>
      <w:r w:rsidRPr="000E2554">
        <w:rPr>
          <w:rFonts w:ascii="Calibri" w:hAnsi="Calibri" w:cs="Calibri"/>
          <w:b/>
          <w:bCs/>
          <w:i/>
          <w:iCs/>
          <w:color w:val="171717" w:themeColor="background2" w:themeShade="1A"/>
          <w:lang w:eastAsia="ar-SA"/>
        </w:rPr>
        <w:t xml:space="preserve"> estado</w:t>
      </w:r>
      <w:r w:rsidRPr="000E2554">
        <w:rPr>
          <w:rFonts w:ascii="Calibri" w:hAnsi="Calibri" w:cs="Calibri"/>
        </w:rPr>
        <w:t xml:space="preserve"> en base al parámetro (A = 1, caso contrario = 0).</w:t>
      </w:r>
    </w:p>
    <w:p w14:paraId="2D941E7A" w14:textId="77777777" w:rsidR="002F46EF" w:rsidRPr="002F46EF" w:rsidRDefault="002F46EF" w:rsidP="002F46EF">
      <w:pPr>
        <w:rPr>
          <w:rFonts w:ascii="Calibri" w:hAnsi="Calibri" w:cs="Calibri"/>
        </w:rPr>
      </w:pPr>
    </w:p>
    <w:p w14:paraId="4E76771B" w14:textId="1EF52C0D" w:rsidR="003B6F50" w:rsidRPr="00A21857" w:rsidRDefault="003B6F50" w:rsidP="003B6F50">
      <w:pPr>
        <w:pStyle w:val="Ttulo3"/>
        <w:rPr>
          <w:rFonts w:ascii="Calibri" w:hAnsi="Calibri" w:cs="Calibri"/>
          <w:sz w:val="24"/>
          <w:szCs w:val="24"/>
        </w:rPr>
      </w:pPr>
      <w:bookmarkStart w:id="51" w:name="_Toc203149465"/>
      <w:r w:rsidRPr="009204E6">
        <w:rPr>
          <w:rFonts w:ascii="Calibri" w:hAnsi="Calibri" w:cs="Calibri"/>
          <w:sz w:val="24"/>
          <w:szCs w:val="24"/>
        </w:rPr>
        <w:t>SP_</w:t>
      </w:r>
      <w:r w:rsidR="00D27EFD">
        <w:rPr>
          <w:rFonts w:ascii="Calibri" w:hAnsi="Calibri" w:cs="Calibri"/>
          <w:sz w:val="24"/>
          <w:szCs w:val="24"/>
        </w:rPr>
        <w:t>GRABA</w:t>
      </w:r>
      <w:r w:rsidRPr="009204E6">
        <w:rPr>
          <w:rFonts w:ascii="Calibri" w:hAnsi="Calibri" w:cs="Calibri"/>
          <w:sz w:val="24"/>
          <w:szCs w:val="24"/>
        </w:rPr>
        <w:t>_</w:t>
      </w:r>
      <w:r>
        <w:rPr>
          <w:rFonts w:ascii="Calibri" w:hAnsi="Calibri" w:cs="Calibri"/>
          <w:sz w:val="24"/>
          <w:szCs w:val="24"/>
        </w:rPr>
        <w:t xml:space="preserve"> ORD</w:t>
      </w:r>
      <w:r w:rsidR="00D27EFD">
        <w:rPr>
          <w:rFonts w:ascii="Calibri" w:hAnsi="Calibri" w:cs="Calibri"/>
          <w:sz w:val="24"/>
          <w:szCs w:val="24"/>
        </w:rPr>
        <w:t>DET</w:t>
      </w:r>
      <w:bookmarkEnd w:id="51"/>
    </w:p>
    <w:p w14:paraId="31C42A2A" w14:textId="426C869A" w:rsidR="003B6F50" w:rsidRDefault="003B6F50" w:rsidP="003B6F50">
      <w:pPr>
        <w:ind w:left="708"/>
        <w:rPr>
          <w:rFonts w:ascii="Calibri" w:hAnsi="Calibri" w:cs="Calibri"/>
        </w:rPr>
      </w:pPr>
      <w:r w:rsidRPr="00A21857">
        <w:rPr>
          <w:rFonts w:ascii="Calibri" w:hAnsi="Calibri" w:cs="Calibri"/>
          <w:b/>
          <w:bCs/>
        </w:rPr>
        <w:t>Propósito:</w:t>
      </w:r>
      <w:r w:rsidR="006D1CC1">
        <w:rPr>
          <w:rFonts w:ascii="Calibri" w:hAnsi="Calibri" w:cs="Calibri"/>
        </w:rPr>
        <w:t xml:space="preserve"> </w:t>
      </w:r>
      <w:r w:rsidR="006D1CC1" w:rsidRPr="006D1CC1">
        <w:rPr>
          <w:rFonts w:ascii="Calibri" w:hAnsi="Calibri" w:cs="Calibri"/>
        </w:rPr>
        <w:t>Registrar un nuevo detalle para una orden (observación, repuesto, servicio).</w:t>
      </w:r>
    </w:p>
    <w:p w14:paraId="4D92618D" w14:textId="77777777" w:rsidR="003B6F50" w:rsidRPr="00A21857" w:rsidRDefault="003B6F50" w:rsidP="003B6F50">
      <w:pPr>
        <w:ind w:left="708"/>
        <w:rPr>
          <w:rFonts w:ascii="Calibri" w:hAnsi="Calibri" w:cs="Calibri"/>
        </w:rPr>
      </w:pPr>
      <w:r w:rsidRPr="00A21857">
        <w:rPr>
          <w:rFonts w:ascii="Calibri" w:hAnsi="Calibri" w:cs="Calibri"/>
          <w:b/>
          <w:bCs/>
        </w:rPr>
        <w:t>Parámetros de entrada:</w:t>
      </w:r>
    </w:p>
    <w:p w14:paraId="25DD072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D107BD">
        <w:rPr>
          <w:rFonts w:ascii="Calibri" w:hAnsi="Calibri" w:cs="Calibri"/>
          <w:b/>
          <w:bCs/>
          <w:i/>
          <w:iCs/>
          <w:color w:val="171717" w:themeColor="background2" w:themeShade="1A"/>
        </w:rPr>
        <w:t>id_ord</w:t>
      </w:r>
      <w:proofErr w:type="spellEnd"/>
      <w:r w:rsidRPr="00D107BD">
        <w:rPr>
          <w:rFonts w:ascii="Calibri" w:hAnsi="Calibri" w:cs="Calibri"/>
          <w:b/>
          <w:bCs/>
          <w:i/>
          <w:iCs/>
          <w:color w:val="171717" w:themeColor="background2" w:themeShade="1A"/>
        </w:rPr>
        <w:t>:</w:t>
      </w:r>
      <w:r w:rsidRPr="00D107BD">
        <w:rPr>
          <w:rFonts w:ascii="Calibri" w:hAnsi="Calibri" w:cs="Calibri"/>
        </w:rPr>
        <w:t xml:space="preserve"> ID de la orden.</w:t>
      </w:r>
    </w:p>
    <w:p w14:paraId="259CA958"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A16185">
        <w:rPr>
          <w:rFonts w:ascii="Calibri" w:hAnsi="Calibri" w:cs="Calibri"/>
          <w:b/>
          <w:bCs/>
          <w:i/>
          <w:iCs/>
          <w:color w:val="171717" w:themeColor="background2" w:themeShade="1A"/>
        </w:rPr>
        <w:lastRenderedPageBreak/>
        <w:t>id_ite</w:t>
      </w:r>
      <w:proofErr w:type="spellEnd"/>
      <w:r w:rsidRPr="00A16185">
        <w:rPr>
          <w:rFonts w:ascii="Calibri" w:hAnsi="Calibri" w:cs="Calibri"/>
          <w:b/>
          <w:bCs/>
          <w:i/>
          <w:iCs/>
          <w:color w:val="171717" w:themeColor="background2" w:themeShade="1A"/>
        </w:rPr>
        <w:t xml:space="preserve">: </w:t>
      </w:r>
      <w:r w:rsidRPr="00A16185">
        <w:rPr>
          <w:rFonts w:ascii="Calibri" w:hAnsi="Calibri" w:cs="Calibri"/>
        </w:rPr>
        <w:t>ID</w:t>
      </w:r>
      <w:r w:rsidRPr="00D107BD">
        <w:rPr>
          <w:rFonts w:ascii="Calibri" w:hAnsi="Calibri" w:cs="Calibri"/>
        </w:rPr>
        <w:t xml:space="preserve"> del </w:t>
      </w:r>
      <w:proofErr w:type="spellStart"/>
      <w:r w:rsidRPr="00D107BD">
        <w:rPr>
          <w:rFonts w:ascii="Calibri" w:hAnsi="Calibri" w:cs="Calibri"/>
        </w:rPr>
        <w:t>item</w:t>
      </w:r>
      <w:proofErr w:type="spellEnd"/>
      <w:r w:rsidRPr="00D107BD">
        <w:rPr>
          <w:rFonts w:ascii="Calibri" w:hAnsi="Calibri" w:cs="Calibri"/>
        </w:rPr>
        <w:t xml:space="preserve"> relacionado.</w:t>
      </w:r>
    </w:p>
    <w:p w14:paraId="08A41F46"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fecdet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Fecha del detalle.</w:t>
      </w:r>
    </w:p>
    <w:p w14:paraId="19A6035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tipdet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Tipo de detalle (0 </w:t>
      </w:r>
      <w:proofErr w:type="spellStart"/>
      <w:r w:rsidRPr="00D107BD">
        <w:rPr>
          <w:rFonts w:ascii="Calibri" w:hAnsi="Calibri" w:cs="Calibri"/>
        </w:rPr>
        <w:t>Observ</w:t>
      </w:r>
      <w:proofErr w:type="spellEnd"/>
      <w:r w:rsidRPr="00D107BD">
        <w:rPr>
          <w:rFonts w:ascii="Calibri" w:hAnsi="Calibri" w:cs="Calibri"/>
        </w:rPr>
        <w:t xml:space="preserve">, 1 Ingreso </w:t>
      </w:r>
      <w:proofErr w:type="spellStart"/>
      <w:r w:rsidRPr="00D107BD">
        <w:rPr>
          <w:rFonts w:ascii="Calibri" w:hAnsi="Calibri" w:cs="Calibri"/>
        </w:rPr>
        <w:t>Rep</w:t>
      </w:r>
      <w:proofErr w:type="spellEnd"/>
      <w:r w:rsidRPr="00D107BD">
        <w:rPr>
          <w:rFonts w:ascii="Calibri" w:hAnsi="Calibri" w:cs="Calibri"/>
        </w:rPr>
        <w:t xml:space="preserve">, 2 Ingreso </w:t>
      </w:r>
      <w:proofErr w:type="spellStart"/>
      <w:r w:rsidRPr="00D107BD">
        <w:rPr>
          <w:rFonts w:ascii="Calibri" w:hAnsi="Calibri" w:cs="Calibri"/>
        </w:rPr>
        <w:t>Serv</w:t>
      </w:r>
      <w:proofErr w:type="spellEnd"/>
      <w:r w:rsidRPr="00D107BD">
        <w:rPr>
          <w:rFonts w:ascii="Calibri" w:hAnsi="Calibri" w:cs="Calibri"/>
        </w:rPr>
        <w:t>).</w:t>
      </w:r>
    </w:p>
    <w:p w14:paraId="3BB1DBE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prcvta</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Precio de venta.</w:t>
      </w:r>
    </w:p>
    <w:p w14:paraId="6E7996E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cantid</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Cantidad.</w:t>
      </w:r>
    </w:p>
    <w:p w14:paraId="07A51419"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observ</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Observaciones.</w:t>
      </w:r>
    </w:p>
    <w:p w14:paraId="0CDB616A" w14:textId="1F75DCD1" w:rsidR="00D107BD" w:rsidRPr="000D51D2" w:rsidRDefault="00D107BD" w:rsidP="003B6F50">
      <w:pPr>
        <w:numPr>
          <w:ilvl w:val="0"/>
          <w:numId w:val="110"/>
        </w:numPr>
        <w:tabs>
          <w:tab w:val="clear" w:pos="720"/>
          <w:tab w:val="num" w:pos="1428"/>
        </w:tabs>
        <w:ind w:left="1428"/>
        <w:rPr>
          <w:rFonts w:ascii="Calibri" w:hAnsi="Calibri" w:cs="Calibri"/>
        </w:rPr>
      </w:pPr>
      <w:r w:rsidRPr="00E542A2">
        <w:rPr>
          <w:rFonts w:ascii="Calibri" w:hAnsi="Calibri" w:cs="Calibri"/>
          <w:b/>
          <w:bCs/>
          <w:i/>
          <w:iCs/>
          <w:color w:val="171717" w:themeColor="background2" w:themeShade="1A"/>
        </w:rPr>
        <w:t>estado:</w:t>
      </w:r>
      <w:r w:rsidRPr="00D107BD">
        <w:rPr>
          <w:rFonts w:ascii="Calibri" w:hAnsi="Calibri" w:cs="Calibri"/>
        </w:rPr>
        <w:t xml:space="preserve"> Estado (A = activo, otro = inactivo).</w:t>
      </w:r>
    </w:p>
    <w:p w14:paraId="76BC4012" w14:textId="77777777" w:rsidR="003B6F50" w:rsidRDefault="003B6F50" w:rsidP="003B6F50">
      <w:pPr>
        <w:ind w:left="708"/>
        <w:rPr>
          <w:rFonts w:ascii="Calibri" w:hAnsi="Calibri" w:cs="Calibri"/>
        </w:rPr>
      </w:pPr>
      <w:r w:rsidRPr="00A21857">
        <w:rPr>
          <w:rFonts w:ascii="Calibri" w:hAnsi="Calibri" w:cs="Calibri"/>
          <w:b/>
          <w:bCs/>
        </w:rPr>
        <w:t>Lógica:</w:t>
      </w:r>
    </w:p>
    <w:p w14:paraId="30646F7E" w14:textId="77777777"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Obtiene el siguiente ID disponible para </w:t>
      </w:r>
      <w:proofErr w:type="spellStart"/>
      <w:r w:rsidRPr="00CC60F8">
        <w:rPr>
          <w:rFonts w:ascii="Calibri" w:hAnsi="Calibri" w:cs="Calibri"/>
        </w:rPr>
        <w:t>orddet</w:t>
      </w:r>
      <w:proofErr w:type="spellEnd"/>
      <w:r w:rsidRPr="00CC60F8">
        <w:rPr>
          <w:rFonts w:ascii="Calibri" w:hAnsi="Calibri" w:cs="Calibri"/>
        </w:rPr>
        <w:t>.</w:t>
      </w:r>
    </w:p>
    <w:p w14:paraId="06855659" w14:textId="7AF1FC2E"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Inserta el </w:t>
      </w:r>
      <w:r w:rsidRPr="003840E6">
        <w:rPr>
          <w:rFonts w:ascii="Calibri" w:hAnsi="Calibri" w:cs="Calibri"/>
        </w:rPr>
        <w:t xml:space="preserve">detalle </w:t>
      </w:r>
      <w:r w:rsidRPr="00CC60F8">
        <w:rPr>
          <w:rFonts w:ascii="Calibri" w:hAnsi="Calibri" w:cs="Calibri"/>
        </w:rPr>
        <w:t xml:space="preserve">con los valores recibidos, calculando el </w:t>
      </w:r>
      <w:r w:rsidRPr="00CC60F8">
        <w:rPr>
          <w:rFonts w:ascii="Calibri" w:hAnsi="Calibri" w:cs="Calibri"/>
          <w:b/>
          <w:bCs/>
          <w:i/>
          <w:iCs/>
          <w:color w:val="171717" w:themeColor="background2" w:themeShade="1A"/>
          <w:lang w:eastAsia="ar-SA"/>
        </w:rPr>
        <w:t>estado</w:t>
      </w:r>
      <w:r w:rsidRPr="00CC60F8">
        <w:rPr>
          <w:rFonts w:ascii="Calibri" w:hAnsi="Calibri" w:cs="Calibri"/>
        </w:rPr>
        <w:t>.</w:t>
      </w:r>
    </w:p>
    <w:p w14:paraId="19A151F9" w14:textId="77777777" w:rsidR="001705A0" w:rsidRDefault="001705A0" w:rsidP="001705A0">
      <w:pPr>
        <w:rPr>
          <w:rFonts w:ascii="Calibri" w:hAnsi="Calibri" w:cs="Calibri"/>
        </w:rPr>
      </w:pPr>
    </w:p>
    <w:p w14:paraId="7533111F" w14:textId="767C64C9" w:rsidR="001705A0" w:rsidRPr="00A21857" w:rsidRDefault="001705A0" w:rsidP="001705A0">
      <w:pPr>
        <w:pStyle w:val="Ttulo3"/>
        <w:rPr>
          <w:rFonts w:ascii="Calibri" w:hAnsi="Calibri" w:cs="Calibri"/>
          <w:sz w:val="24"/>
          <w:szCs w:val="24"/>
        </w:rPr>
      </w:pPr>
      <w:bookmarkStart w:id="52" w:name="_Toc203149466"/>
      <w:r w:rsidRPr="009204E6">
        <w:rPr>
          <w:rFonts w:ascii="Calibri" w:hAnsi="Calibri" w:cs="Calibri"/>
          <w:sz w:val="24"/>
          <w:szCs w:val="24"/>
        </w:rPr>
        <w:t>SP_</w:t>
      </w:r>
      <w:r>
        <w:rPr>
          <w:rFonts w:ascii="Calibri" w:hAnsi="Calibri" w:cs="Calibri"/>
          <w:sz w:val="24"/>
          <w:szCs w:val="24"/>
        </w:rPr>
        <w:t>G</w:t>
      </w:r>
      <w:r w:rsidR="000C6E76">
        <w:rPr>
          <w:rFonts w:ascii="Calibri" w:hAnsi="Calibri" w:cs="Calibri"/>
          <w:sz w:val="24"/>
          <w:szCs w:val="24"/>
        </w:rPr>
        <w:t>ET</w:t>
      </w:r>
      <w:r w:rsidRPr="009204E6">
        <w:rPr>
          <w:rFonts w:ascii="Calibri" w:hAnsi="Calibri" w:cs="Calibri"/>
          <w:sz w:val="24"/>
          <w:szCs w:val="24"/>
        </w:rPr>
        <w:t>_</w:t>
      </w:r>
      <w:r>
        <w:rPr>
          <w:rFonts w:ascii="Calibri" w:hAnsi="Calibri" w:cs="Calibri"/>
          <w:sz w:val="24"/>
          <w:szCs w:val="24"/>
        </w:rPr>
        <w:t xml:space="preserve"> </w:t>
      </w:r>
      <w:r w:rsidR="000C6E76">
        <w:rPr>
          <w:rFonts w:ascii="Calibri" w:hAnsi="Calibri" w:cs="Calibri"/>
          <w:sz w:val="24"/>
          <w:szCs w:val="24"/>
        </w:rPr>
        <w:t>ALL</w:t>
      </w:r>
      <w:bookmarkEnd w:id="52"/>
    </w:p>
    <w:p w14:paraId="034586A7" w14:textId="77777777" w:rsidR="000724A9" w:rsidRDefault="001705A0" w:rsidP="001705A0">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0724A9" w:rsidRPr="000724A9">
        <w:rPr>
          <w:rFonts w:ascii="Calibri" w:hAnsi="Calibri" w:cs="Calibri"/>
        </w:rPr>
        <w:t>Consultar todos los registros de una tabla específica.</w:t>
      </w:r>
    </w:p>
    <w:p w14:paraId="776E682E" w14:textId="62AC33A1" w:rsidR="001705A0" w:rsidRPr="00A21857" w:rsidRDefault="001705A0" w:rsidP="001705A0">
      <w:pPr>
        <w:ind w:left="708"/>
        <w:rPr>
          <w:rFonts w:ascii="Calibri" w:hAnsi="Calibri" w:cs="Calibri"/>
        </w:rPr>
      </w:pPr>
      <w:r w:rsidRPr="00A21857">
        <w:rPr>
          <w:rFonts w:ascii="Calibri" w:hAnsi="Calibri" w:cs="Calibri"/>
          <w:b/>
          <w:bCs/>
        </w:rPr>
        <w:t>Parámetros de entrada:</w:t>
      </w:r>
    </w:p>
    <w:p w14:paraId="0B667E23" w14:textId="6E4E5BE1" w:rsidR="00E91B16" w:rsidRDefault="00E91B16" w:rsidP="001705A0">
      <w:pPr>
        <w:numPr>
          <w:ilvl w:val="0"/>
          <w:numId w:val="110"/>
        </w:numPr>
        <w:tabs>
          <w:tab w:val="clear" w:pos="720"/>
          <w:tab w:val="num" w:pos="1428"/>
        </w:tabs>
        <w:ind w:left="1428"/>
        <w:rPr>
          <w:rFonts w:ascii="Calibri" w:hAnsi="Calibri" w:cs="Calibri"/>
        </w:rPr>
      </w:pPr>
      <w:r w:rsidRPr="00E91B16">
        <w:rPr>
          <w:rFonts w:ascii="Calibri" w:hAnsi="Calibri" w:cs="Calibri"/>
          <w:b/>
          <w:bCs/>
          <w:i/>
          <w:iCs/>
          <w:color w:val="171717" w:themeColor="background2" w:themeShade="1A"/>
        </w:rPr>
        <w:t>nombre_tabla:</w:t>
      </w:r>
      <w:r w:rsidRPr="00E91B16">
        <w:rPr>
          <w:rFonts w:ascii="Calibri" w:hAnsi="Calibri" w:cs="Calibri"/>
        </w:rPr>
        <w:t xml:space="preserve"> Nombre de la tabla.</w:t>
      </w:r>
    </w:p>
    <w:p w14:paraId="05D11D21" w14:textId="77777777" w:rsidR="001705A0" w:rsidRDefault="001705A0" w:rsidP="001705A0">
      <w:pPr>
        <w:ind w:left="708"/>
        <w:rPr>
          <w:rFonts w:ascii="Calibri" w:hAnsi="Calibri" w:cs="Calibri"/>
        </w:rPr>
      </w:pPr>
      <w:r w:rsidRPr="00A21857">
        <w:rPr>
          <w:rFonts w:ascii="Calibri" w:hAnsi="Calibri" w:cs="Calibri"/>
          <w:b/>
          <w:bCs/>
        </w:rPr>
        <w:t>Lógica:</w:t>
      </w:r>
    </w:p>
    <w:p w14:paraId="4526BB62" w14:textId="77777777" w:rsidR="00BC6142" w:rsidRDefault="00BC6142" w:rsidP="00D97FE2">
      <w:pPr>
        <w:pStyle w:val="Prrafodelista"/>
        <w:numPr>
          <w:ilvl w:val="0"/>
          <w:numId w:val="155"/>
        </w:numPr>
        <w:rPr>
          <w:rFonts w:ascii="Calibri" w:hAnsi="Calibri" w:cs="Calibri"/>
        </w:rPr>
      </w:pPr>
      <w:r w:rsidRPr="00BC6142">
        <w:rPr>
          <w:rFonts w:ascii="Calibri" w:hAnsi="Calibri" w:cs="Calibri"/>
        </w:rPr>
        <w:t>Construye dinámicamente la consulta SQL.</w:t>
      </w:r>
    </w:p>
    <w:p w14:paraId="30F39B6A" w14:textId="773B9DEE" w:rsidR="00BC6142" w:rsidRDefault="00BC6142" w:rsidP="00D97FE2">
      <w:pPr>
        <w:pStyle w:val="Prrafodelista"/>
        <w:numPr>
          <w:ilvl w:val="0"/>
          <w:numId w:val="155"/>
        </w:numPr>
        <w:rPr>
          <w:rFonts w:ascii="Calibri" w:hAnsi="Calibri" w:cs="Calibri"/>
        </w:rPr>
      </w:pPr>
      <w:r w:rsidRPr="00BC6142">
        <w:rPr>
          <w:rFonts w:ascii="Calibri" w:hAnsi="Calibri" w:cs="Calibri"/>
        </w:rPr>
        <w:t>Devuelve todos los registros de la tabla especificada.</w:t>
      </w:r>
    </w:p>
    <w:p w14:paraId="56758318" w14:textId="77777777" w:rsidR="001705A0" w:rsidRPr="001705A0" w:rsidRDefault="001705A0" w:rsidP="001705A0">
      <w:pPr>
        <w:rPr>
          <w:rFonts w:ascii="Calibri" w:hAnsi="Calibri" w:cs="Calibri"/>
        </w:rPr>
      </w:pPr>
    </w:p>
    <w:p w14:paraId="7594FDF4" w14:textId="3B1F2C5B" w:rsidR="00062A64" w:rsidRPr="00A21857" w:rsidRDefault="00062A64" w:rsidP="00062A64">
      <w:pPr>
        <w:pStyle w:val="Ttulo3"/>
        <w:rPr>
          <w:rFonts w:ascii="Calibri" w:hAnsi="Calibri" w:cs="Calibri"/>
          <w:sz w:val="24"/>
          <w:szCs w:val="24"/>
        </w:rPr>
      </w:pPr>
      <w:bookmarkStart w:id="53" w:name="_Toc203149467"/>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w:t>
      </w:r>
      <w:r w:rsidR="00290E15">
        <w:rPr>
          <w:rFonts w:ascii="Calibri" w:hAnsi="Calibri" w:cs="Calibri"/>
          <w:sz w:val="24"/>
          <w:szCs w:val="24"/>
        </w:rPr>
        <w:t>_ ITEMS</w:t>
      </w:r>
      <w:bookmarkEnd w:id="53"/>
    </w:p>
    <w:p w14:paraId="6FDF8335" w14:textId="0D15C4B5" w:rsidR="00062A64" w:rsidRDefault="00062A64" w:rsidP="00062A6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C73B9" w:rsidRPr="00BC73B9">
        <w:rPr>
          <w:rFonts w:ascii="Calibri" w:hAnsi="Calibri" w:cs="Calibri"/>
        </w:rPr>
        <w:t>Consultar todos los productos registrados.</w:t>
      </w:r>
    </w:p>
    <w:p w14:paraId="4609661C" w14:textId="77777777" w:rsidR="00062A64" w:rsidRDefault="00062A64" w:rsidP="00062A64">
      <w:pPr>
        <w:ind w:left="708"/>
        <w:rPr>
          <w:rFonts w:ascii="Calibri" w:hAnsi="Calibri" w:cs="Calibri"/>
        </w:rPr>
      </w:pPr>
      <w:r w:rsidRPr="00A21857">
        <w:rPr>
          <w:rFonts w:ascii="Calibri" w:hAnsi="Calibri" w:cs="Calibri"/>
          <w:b/>
          <w:bCs/>
        </w:rPr>
        <w:t>Lógica:</w:t>
      </w:r>
    </w:p>
    <w:p w14:paraId="6C13CBDB" w14:textId="07142F14" w:rsidR="00B37C13" w:rsidRDefault="00B37C13" w:rsidP="00B37C13">
      <w:pPr>
        <w:pStyle w:val="Prrafodelista"/>
        <w:numPr>
          <w:ilvl w:val="0"/>
          <w:numId w:val="156"/>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0.</w:t>
      </w:r>
    </w:p>
    <w:p w14:paraId="10455264" w14:textId="77777777" w:rsidR="003B6F50" w:rsidRDefault="003B6F50" w:rsidP="00E06AF3">
      <w:pPr>
        <w:rPr>
          <w:rFonts w:ascii="Calibri" w:hAnsi="Calibri" w:cs="Calibri"/>
        </w:rPr>
      </w:pPr>
    </w:p>
    <w:p w14:paraId="1216BD66" w14:textId="25BB20D2" w:rsidR="00AA6C35" w:rsidRPr="00A21857" w:rsidRDefault="00AA6C35" w:rsidP="00AA6C35">
      <w:pPr>
        <w:pStyle w:val="Ttulo3"/>
        <w:rPr>
          <w:rFonts w:ascii="Calibri" w:hAnsi="Calibri" w:cs="Calibri"/>
          <w:sz w:val="24"/>
          <w:szCs w:val="24"/>
        </w:rPr>
      </w:pPr>
      <w:bookmarkStart w:id="54" w:name="_Toc203149468"/>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ALL_ </w:t>
      </w:r>
      <w:r w:rsidR="00780D1E">
        <w:rPr>
          <w:rFonts w:ascii="Calibri" w:hAnsi="Calibri" w:cs="Calibri"/>
          <w:sz w:val="24"/>
          <w:szCs w:val="24"/>
        </w:rPr>
        <w:t>SERV</w:t>
      </w:r>
      <w:bookmarkEnd w:id="54"/>
    </w:p>
    <w:p w14:paraId="0D6CB040" w14:textId="114D550E" w:rsidR="00AA6C35" w:rsidRDefault="00AA6C35" w:rsidP="00AA6C35">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Pr="00BC73B9">
        <w:rPr>
          <w:rFonts w:ascii="Calibri" w:hAnsi="Calibri" w:cs="Calibri"/>
        </w:rPr>
        <w:t xml:space="preserve">Consultar todos los </w:t>
      </w:r>
      <w:r w:rsidR="00B56231">
        <w:rPr>
          <w:rFonts w:ascii="Calibri" w:hAnsi="Calibri" w:cs="Calibri"/>
        </w:rPr>
        <w:t>servicios</w:t>
      </w:r>
      <w:r w:rsidRPr="00BC73B9">
        <w:rPr>
          <w:rFonts w:ascii="Calibri" w:hAnsi="Calibri" w:cs="Calibri"/>
        </w:rPr>
        <w:t xml:space="preserve"> registrados.</w:t>
      </w:r>
    </w:p>
    <w:p w14:paraId="1DB23196" w14:textId="77777777" w:rsidR="00AA6C35" w:rsidRDefault="00AA6C35" w:rsidP="00AA6C35">
      <w:pPr>
        <w:ind w:left="708"/>
        <w:rPr>
          <w:rFonts w:ascii="Calibri" w:hAnsi="Calibri" w:cs="Calibri"/>
        </w:rPr>
      </w:pPr>
      <w:r w:rsidRPr="00A21857">
        <w:rPr>
          <w:rFonts w:ascii="Calibri" w:hAnsi="Calibri" w:cs="Calibri"/>
          <w:b/>
          <w:bCs/>
        </w:rPr>
        <w:t>Lógica:</w:t>
      </w:r>
    </w:p>
    <w:p w14:paraId="58251305" w14:textId="1FE52ED1" w:rsidR="00AA6C35" w:rsidRDefault="00AA6C35" w:rsidP="00FB54EA">
      <w:pPr>
        <w:pStyle w:val="Prrafodelista"/>
        <w:numPr>
          <w:ilvl w:val="0"/>
          <w:numId w:val="157"/>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w:t>
      </w:r>
      <w:r w:rsidR="00703993">
        <w:rPr>
          <w:rFonts w:ascii="Calibri" w:hAnsi="Calibri" w:cs="Calibri"/>
        </w:rPr>
        <w:t>1</w:t>
      </w:r>
      <w:r w:rsidRPr="00B37C13">
        <w:rPr>
          <w:rFonts w:ascii="Calibri" w:hAnsi="Calibri" w:cs="Calibri"/>
        </w:rPr>
        <w:t>.</w:t>
      </w:r>
    </w:p>
    <w:p w14:paraId="370BBA9C" w14:textId="77777777" w:rsidR="00394266" w:rsidRDefault="00394266" w:rsidP="00394266">
      <w:pPr>
        <w:rPr>
          <w:rFonts w:ascii="Calibri" w:hAnsi="Calibri" w:cs="Calibri"/>
        </w:rPr>
      </w:pPr>
    </w:p>
    <w:p w14:paraId="7D9FDBDB" w14:textId="443A5D0B" w:rsidR="00394266" w:rsidRPr="00A21857" w:rsidRDefault="00394266" w:rsidP="00394266">
      <w:pPr>
        <w:pStyle w:val="Ttulo3"/>
        <w:rPr>
          <w:rFonts w:ascii="Calibri" w:hAnsi="Calibri" w:cs="Calibri"/>
          <w:sz w:val="24"/>
          <w:szCs w:val="24"/>
        </w:rPr>
      </w:pPr>
      <w:bookmarkStart w:id="55" w:name="_Toc203149469"/>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3967EC">
        <w:rPr>
          <w:rFonts w:ascii="Calibri" w:hAnsi="Calibri" w:cs="Calibri"/>
          <w:sz w:val="24"/>
          <w:szCs w:val="24"/>
        </w:rPr>
        <w:t>ORDENES</w:t>
      </w:r>
      <w:bookmarkEnd w:id="55"/>
    </w:p>
    <w:p w14:paraId="78C266FA" w14:textId="4003E869" w:rsidR="00394266" w:rsidRDefault="00394266" w:rsidP="0039426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6563C1" w:rsidRPr="006563C1">
        <w:rPr>
          <w:rFonts w:ascii="Calibri" w:hAnsi="Calibri" w:cs="Calibri"/>
        </w:rPr>
        <w:t>Consultar las órdenes registradas, filtradas por tipo.</w:t>
      </w:r>
    </w:p>
    <w:p w14:paraId="54F57FED" w14:textId="77777777" w:rsidR="00394266" w:rsidRPr="00A21857" w:rsidRDefault="00394266" w:rsidP="00394266">
      <w:pPr>
        <w:ind w:left="708"/>
        <w:rPr>
          <w:rFonts w:ascii="Calibri" w:hAnsi="Calibri" w:cs="Calibri"/>
        </w:rPr>
      </w:pPr>
      <w:r w:rsidRPr="00A21857">
        <w:rPr>
          <w:rFonts w:ascii="Calibri" w:hAnsi="Calibri" w:cs="Calibri"/>
          <w:b/>
          <w:bCs/>
        </w:rPr>
        <w:t>Parámetros de entrada:</w:t>
      </w:r>
    </w:p>
    <w:p w14:paraId="64A3B8C2" w14:textId="544C9E2F" w:rsidR="00FC5E0B" w:rsidRDefault="00FC5E0B" w:rsidP="00394266">
      <w:pPr>
        <w:numPr>
          <w:ilvl w:val="0"/>
          <w:numId w:val="110"/>
        </w:numPr>
        <w:tabs>
          <w:tab w:val="clear" w:pos="720"/>
          <w:tab w:val="num" w:pos="1428"/>
        </w:tabs>
        <w:ind w:left="1428"/>
        <w:rPr>
          <w:rFonts w:ascii="Calibri" w:hAnsi="Calibri" w:cs="Calibri"/>
        </w:rPr>
      </w:pPr>
      <w:r w:rsidRPr="00FC5E0B">
        <w:rPr>
          <w:rFonts w:ascii="Calibri" w:hAnsi="Calibri" w:cs="Calibri"/>
          <w:b/>
          <w:bCs/>
          <w:i/>
          <w:iCs/>
          <w:color w:val="171717" w:themeColor="background2" w:themeShade="1A"/>
        </w:rPr>
        <w:t>tipo:</w:t>
      </w:r>
      <w:r w:rsidRPr="00FC5E0B">
        <w:rPr>
          <w:rFonts w:ascii="Calibri" w:hAnsi="Calibri" w:cs="Calibri"/>
        </w:rPr>
        <w:t xml:space="preserve"> A (activas), I (inactivas) o T (todas).</w:t>
      </w:r>
    </w:p>
    <w:p w14:paraId="60982BE4" w14:textId="77777777" w:rsidR="00394266" w:rsidRDefault="00394266" w:rsidP="00394266">
      <w:pPr>
        <w:ind w:left="708"/>
        <w:rPr>
          <w:rFonts w:ascii="Calibri" w:hAnsi="Calibri" w:cs="Calibri"/>
        </w:rPr>
      </w:pPr>
      <w:r w:rsidRPr="00A21857">
        <w:rPr>
          <w:rFonts w:ascii="Calibri" w:hAnsi="Calibri" w:cs="Calibri"/>
          <w:b/>
          <w:bCs/>
        </w:rPr>
        <w:t>Lógica:</w:t>
      </w:r>
    </w:p>
    <w:p w14:paraId="59F01864" w14:textId="77777777" w:rsidR="00072DB6" w:rsidRDefault="00072DB6" w:rsidP="00072DB6">
      <w:pPr>
        <w:pStyle w:val="Prrafodelista"/>
        <w:numPr>
          <w:ilvl w:val="0"/>
          <w:numId w:val="158"/>
        </w:numPr>
        <w:rPr>
          <w:rFonts w:ascii="Calibri" w:hAnsi="Calibri" w:cs="Calibri"/>
        </w:rPr>
      </w:pPr>
      <w:r w:rsidRPr="00072DB6">
        <w:rPr>
          <w:rFonts w:ascii="Calibri" w:hAnsi="Calibri" w:cs="Calibri"/>
        </w:rPr>
        <w:t xml:space="preserve">Realiza un </w:t>
      </w:r>
      <w:proofErr w:type="spellStart"/>
      <w:r w:rsidRPr="00072DB6">
        <w:rPr>
          <w:rFonts w:ascii="Calibri" w:hAnsi="Calibri" w:cs="Calibri"/>
        </w:rPr>
        <w:t>join</w:t>
      </w:r>
      <w:proofErr w:type="spellEnd"/>
      <w:r w:rsidRPr="00072DB6">
        <w:rPr>
          <w:rFonts w:ascii="Calibri" w:hAnsi="Calibri" w:cs="Calibri"/>
        </w:rPr>
        <w:t xml:space="preserve"> entre orden, cliente y tecnico.</w:t>
      </w:r>
    </w:p>
    <w:p w14:paraId="2F7BB817" w14:textId="54A1B02A" w:rsidR="00072DB6" w:rsidRDefault="00072DB6" w:rsidP="00072DB6">
      <w:pPr>
        <w:pStyle w:val="Prrafodelista"/>
        <w:numPr>
          <w:ilvl w:val="0"/>
          <w:numId w:val="158"/>
        </w:numPr>
        <w:rPr>
          <w:rFonts w:ascii="Calibri" w:hAnsi="Calibri" w:cs="Calibri"/>
        </w:rPr>
      </w:pPr>
      <w:r w:rsidRPr="00072DB6">
        <w:rPr>
          <w:rFonts w:ascii="Calibri" w:hAnsi="Calibri" w:cs="Calibri"/>
        </w:rPr>
        <w:t>Filtra según el parámetro de tipo recibido.</w:t>
      </w:r>
    </w:p>
    <w:p w14:paraId="0448F306" w14:textId="77777777" w:rsidR="00394266" w:rsidRPr="00394266" w:rsidRDefault="00394266" w:rsidP="00394266">
      <w:pPr>
        <w:rPr>
          <w:rFonts w:ascii="Calibri" w:hAnsi="Calibri" w:cs="Calibri"/>
        </w:rPr>
      </w:pPr>
    </w:p>
    <w:p w14:paraId="351EAEC9" w14:textId="10E1A5BF" w:rsidR="00390814" w:rsidRPr="00A21857" w:rsidRDefault="00390814" w:rsidP="00390814">
      <w:pPr>
        <w:pStyle w:val="Ttulo3"/>
        <w:rPr>
          <w:rFonts w:ascii="Calibri" w:hAnsi="Calibri" w:cs="Calibri"/>
          <w:sz w:val="24"/>
          <w:szCs w:val="24"/>
        </w:rPr>
      </w:pPr>
      <w:bookmarkStart w:id="56" w:name="_Toc203149470"/>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ORD</w:t>
      </w:r>
      <w:r w:rsidR="00AF368F">
        <w:rPr>
          <w:rFonts w:ascii="Calibri" w:hAnsi="Calibri" w:cs="Calibri"/>
          <w:sz w:val="24"/>
          <w:szCs w:val="24"/>
        </w:rPr>
        <w:t>DET</w:t>
      </w:r>
      <w:bookmarkEnd w:id="56"/>
    </w:p>
    <w:p w14:paraId="75242E1B" w14:textId="597D786C" w:rsidR="00390814" w:rsidRDefault="00390814" w:rsidP="0039081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E6E91" w:rsidRPr="00BE6E91">
        <w:rPr>
          <w:rFonts w:ascii="Calibri" w:hAnsi="Calibri" w:cs="Calibri"/>
        </w:rPr>
        <w:t>Consultar los detalles de una orden específica.</w:t>
      </w:r>
    </w:p>
    <w:p w14:paraId="0809C0E4" w14:textId="77777777" w:rsidR="00390814" w:rsidRPr="00A21857" w:rsidRDefault="00390814" w:rsidP="00390814">
      <w:pPr>
        <w:ind w:left="708"/>
        <w:rPr>
          <w:rFonts w:ascii="Calibri" w:hAnsi="Calibri" w:cs="Calibri"/>
        </w:rPr>
      </w:pPr>
      <w:r w:rsidRPr="00A21857">
        <w:rPr>
          <w:rFonts w:ascii="Calibri" w:hAnsi="Calibri" w:cs="Calibri"/>
          <w:b/>
          <w:bCs/>
        </w:rPr>
        <w:t>Parámetros de entrada:</w:t>
      </w:r>
    </w:p>
    <w:p w14:paraId="7D01CF76" w14:textId="10BD0B58" w:rsidR="004E6BD5" w:rsidRDefault="004E6BD5" w:rsidP="00390814">
      <w:pPr>
        <w:numPr>
          <w:ilvl w:val="0"/>
          <w:numId w:val="110"/>
        </w:numPr>
        <w:tabs>
          <w:tab w:val="clear" w:pos="720"/>
          <w:tab w:val="num" w:pos="1428"/>
        </w:tabs>
        <w:ind w:left="1428"/>
        <w:rPr>
          <w:rFonts w:ascii="Calibri" w:hAnsi="Calibri" w:cs="Calibri"/>
        </w:rPr>
      </w:pPr>
      <w:proofErr w:type="spellStart"/>
      <w:r w:rsidRPr="004E6BD5">
        <w:rPr>
          <w:rFonts w:ascii="Calibri" w:hAnsi="Calibri" w:cs="Calibri"/>
          <w:b/>
          <w:bCs/>
          <w:i/>
          <w:iCs/>
          <w:color w:val="171717" w:themeColor="background2" w:themeShade="1A"/>
        </w:rPr>
        <w:t>idord</w:t>
      </w:r>
      <w:proofErr w:type="spellEnd"/>
      <w:r w:rsidRPr="004E6BD5">
        <w:rPr>
          <w:rFonts w:ascii="Calibri" w:hAnsi="Calibri" w:cs="Calibri"/>
          <w:b/>
          <w:bCs/>
          <w:i/>
          <w:iCs/>
          <w:color w:val="171717" w:themeColor="background2" w:themeShade="1A"/>
        </w:rPr>
        <w:t>:</w:t>
      </w:r>
      <w:r w:rsidRPr="004E6BD5">
        <w:rPr>
          <w:rFonts w:ascii="Calibri" w:hAnsi="Calibri" w:cs="Calibri"/>
        </w:rPr>
        <w:t xml:space="preserve"> ID de la orden.</w:t>
      </w:r>
    </w:p>
    <w:p w14:paraId="32D6E3DF" w14:textId="77777777" w:rsidR="00390814" w:rsidRDefault="00390814" w:rsidP="00390814">
      <w:pPr>
        <w:ind w:left="708"/>
        <w:rPr>
          <w:rFonts w:ascii="Calibri" w:hAnsi="Calibri" w:cs="Calibri"/>
        </w:rPr>
      </w:pPr>
      <w:r w:rsidRPr="00A21857">
        <w:rPr>
          <w:rFonts w:ascii="Calibri" w:hAnsi="Calibri" w:cs="Calibri"/>
          <w:b/>
          <w:bCs/>
        </w:rPr>
        <w:t>Lógica:</w:t>
      </w:r>
    </w:p>
    <w:p w14:paraId="758C8D8D" w14:textId="5BBFD754" w:rsidR="00F76851" w:rsidRDefault="00F76851" w:rsidP="00F76851">
      <w:pPr>
        <w:pStyle w:val="Prrafodelista"/>
        <w:numPr>
          <w:ilvl w:val="0"/>
          <w:numId w:val="159"/>
        </w:numPr>
        <w:rPr>
          <w:rFonts w:ascii="Calibri" w:hAnsi="Calibri" w:cs="Calibri"/>
        </w:rPr>
      </w:pPr>
      <w:r w:rsidRPr="00F76851">
        <w:rPr>
          <w:rFonts w:ascii="Calibri" w:hAnsi="Calibri" w:cs="Calibri"/>
        </w:rPr>
        <w:lastRenderedPageBreak/>
        <w:t xml:space="preserve">Realiza un </w:t>
      </w:r>
      <w:proofErr w:type="spellStart"/>
      <w:r w:rsidRPr="00F76851">
        <w:rPr>
          <w:rFonts w:ascii="Calibri" w:hAnsi="Calibri" w:cs="Calibri"/>
        </w:rPr>
        <w:t>join</w:t>
      </w:r>
      <w:proofErr w:type="spellEnd"/>
      <w:r w:rsidRPr="00F76851">
        <w:rPr>
          <w:rFonts w:ascii="Calibri" w:hAnsi="Calibri" w:cs="Calibri"/>
        </w:rPr>
        <w:t xml:space="preserve"> entre </w:t>
      </w:r>
      <w:proofErr w:type="spellStart"/>
      <w:r w:rsidRPr="00F76851">
        <w:rPr>
          <w:rFonts w:ascii="Calibri" w:hAnsi="Calibri" w:cs="Calibri"/>
        </w:rPr>
        <w:t>orddet</w:t>
      </w:r>
      <w:proofErr w:type="spellEnd"/>
      <w:r w:rsidRPr="00F76851">
        <w:rPr>
          <w:rFonts w:ascii="Calibri" w:hAnsi="Calibri" w:cs="Calibri"/>
        </w:rPr>
        <w:t xml:space="preserve"> e items para mostrar los detalles con nombre de </w:t>
      </w:r>
      <w:proofErr w:type="spellStart"/>
      <w:r w:rsidRPr="00F76851">
        <w:rPr>
          <w:rFonts w:ascii="Calibri" w:hAnsi="Calibri" w:cs="Calibri"/>
        </w:rPr>
        <w:t>item</w:t>
      </w:r>
      <w:proofErr w:type="spellEnd"/>
      <w:r w:rsidRPr="00F76851">
        <w:rPr>
          <w:rFonts w:ascii="Calibri" w:hAnsi="Calibri" w:cs="Calibri"/>
        </w:rPr>
        <w:t>.</w:t>
      </w:r>
    </w:p>
    <w:p w14:paraId="71B77795" w14:textId="77777777" w:rsidR="00491696" w:rsidRDefault="00491696" w:rsidP="00491696">
      <w:pPr>
        <w:rPr>
          <w:rFonts w:ascii="Calibri" w:hAnsi="Calibri" w:cs="Calibri"/>
        </w:rPr>
      </w:pPr>
    </w:p>
    <w:p w14:paraId="2FAC914B" w14:textId="4AE7E9DA" w:rsidR="00491696" w:rsidRPr="00A21857" w:rsidRDefault="00491696" w:rsidP="00491696">
      <w:pPr>
        <w:pStyle w:val="Ttulo3"/>
        <w:rPr>
          <w:rFonts w:ascii="Calibri" w:hAnsi="Calibri" w:cs="Calibri"/>
          <w:sz w:val="24"/>
          <w:szCs w:val="24"/>
        </w:rPr>
      </w:pPr>
      <w:bookmarkStart w:id="57" w:name="_Toc203149471"/>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1D1CFF">
        <w:rPr>
          <w:rFonts w:ascii="Calibri" w:hAnsi="Calibri" w:cs="Calibri"/>
          <w:sz w:val="24"/>
          <w:szCs w:val="24"/>
        </w:rPr>
        <w:t>RECORD</w:t>
      </w:r>
      <w:bookmarkEnd w:id="57"/>
    </w:p>
    <w:p w14:paraId="0A4EBA0C" w14:textId="37869FE9" w:rsidR="00491696" w:rsidRDefault="00491696" w:rsidP="0049169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F9313F" w:rsidRPr="00F9313F">
        <w:rPr>
          <w:rFonts w:ascii="Calibri" w:hAnsi="Calibri" w:cs="Calibri"/>
        </w:rPr>
        <w:t>Consultar un registro específico de una tabla.</w:t>
      </w:r>
    </w:p>
    <w:p w14:paraId="094422FF" w14:textId="77777777" w:rsidR="00491696" w:rsidRPr="00A21857" w:rsidRDefault="00491696" w:rsidP="00491696">
      <w:pPr>
        <w:ind w:left="708"/>
        <w:rPr>
          <w:rFonts w:ascii="Calibri" w:hAnsi="Calibri" w:cs="Calibri"/>
        </w:rPr>
      </w:pPr>
      <w:r w:rsidRPr="00A21857">
        <w:rPr>
          <w:rFonts w:ascii="Calibri" w:hAnsi="Calibri" w:cs="Calibri"/>
          <w:b/>
          <w:bCs/>
        </w:rPr>
        <w:t>Parámetros de entrada:</w:t>
      </w:r>
    </w:p>
    <w:p w14:paraId="52288508" w14:textId="77777777"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id:</w:t>
      </w:r>
      <w:r w:rsidRPr="005307E0">
        <w:rPr>
          <w:rFonts w:ascii="Calibri" w:hAnsi="Calibri" w:cs="Calibri"/>
        </w:rPr>
        <w:t xml:space="preserve"> ID del registro.</w:t>
      </w:r>
    </w:p>
    <w:p w14:paraId="2C8B67C7" w14:textId="54B8D74D"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nombre_tabla:</w:t>
      </w:r>
      <w:r w:rsidRPr="005307E0">
        <w:rPr>
          <w:rFonts w:ascii="Calibri" w:hAnsi="Calibri" w:cs="Calibri"/>
        </w:rPr>
        <w:t xml:space="preserve"> Nombre de la tabla.</w:t>
      </w:r>
    </w:p>
    <w:p w14:paraId="7F1844DB" w14:textId="77777777" w:rsidR="00491696" w:rsidRDefault="00491696" w:rsidP="00491696">
      <w:pPr>
        <w:ind w:left="708"/>
        <w:rPr>
          <w:rFonts w:ascii="Calibri" w:hAnsi="Calibri" w:cs="Calibri"/>
        </w:rPr>
      </w:pPr>
      <w:r w:rsidRPr="00A21857">
        <w:rPr>
          <w:rFonts w:ascii="Calibri" w:hAnsi="Calibri" w:cs="Calibri"/>
          <w:b/>
          <w:bCs/>
        </w:rPr>
        <w:t>Lógica:</w:t>
      </w:r>
    </w:p>
    <w:p w14:paraId="15478463" w14:textId="77777777" w:rsidR="00450FFA" w:rsidRDefault="00450FFA" w:rsidP="008C4A84">
      <w:pPr>
        <w:pStyle w:val="Prrafodelista"/>
        <w:numPr>
          <w:ilvl w:val="0"/>
          <w:numId w:val="160"/>
        </w:numPr>
        <w:rPr>
          <w:rFonts w:ascii="Calibri" w:hAnsi="Calibri" w:cs="Calibri"/>
        </w:rPr>
      </w:pPr>
      <w:r w:rsidRPr="00450FFA">
        <w:rPr>
          <w:rFonts w:ascii="Calibri" w:hAnsi="Calibri" w:cs="Calibri"/>
        </w:rPr>
        <w:t>Construye dinámicamente la consulta SQL.</w:t>
      </w:r>
    </w:p>
    <w:p w14:paraId="55354A43" w14:textId="1B7FEA2D" w:rsidR="00450FFA" w:rsidRDefault="00450FFA" w:rsidP="008C4A84">
      <w:pPr>
        <w:pStyle w:val="Prrafodelista"/>
        <w:numPr>
          <w:ilvl w:val="0"/>
          <w:numId w:val="160"/>
        </w:numPr>
        <w:rPr>
          <w:rFonts w:ascii="Calibri" w:hAnsi="Calibri" w:cs="Calibri"/>
        </w:rPr>
      </w:pPr>
      <w:r w:rsidRPr="00450FFA">
        <w:rPr>
          <w:rFonts w:ascii="Calibri" w:hAnsi="Calibri" w:cs="Calibri"/>
        </w:rPr>
        <w:t>Devuelve el registro de la tabla especificada filtrado por ID.</w:t>
      </w:r>
    </w:p>
    <w:p w14:paraId="1CFF8825" w14:textId="77777777" w:rsidR="00AA6C35" w:rsidRPr="00E06AF3" w:rsidRDefault="00AA6C35" w:rsidP="00E06AF3">
      <w:pPr>
        <w:rPr>
          <w:rFonts w:ascii="Calibri" w:hAnsi="Calibri" w:cs="Calibri"/>
        </w:rPr>
      </w:pPr>
    </w:p>
    <w:p w14:paraId="0A613C3F" w14:textId="4B54EC06" w:rsidR="00E429A8" w:rsidRPr="00BE1F19" w:rsidRDefault="00D019AD" w:rsidP="00BE1F19">
      <w:pPr>
        <w:pStyle w:val="Ttulo2"/>
        <w:rPr>
          <w:rFonts w:ascii="Calibri" w:hAnsi="Calibri" w:cs="Calibri"/>
          <w:i w:val="0"/>
          <w:iCs w:val="0"/>
          <w:sz w:val="24"/>
          <w:szCs w:val="24"/>
        </w:rPr>
      </w:pPr>
      <w:bookmarkStart w:id="58" w:name="_Toc203149472"/>
      <w:r w:rsidRPr="009F0985">
        <w:rPr>
          <w:rFonts w:ascii="Calibri" w:hAnsi="Calibri" w:cs="Calibri"/>
          <w:i w:val="0"/>
          <w:iCs w:val="0"/>
          <w:sz w:val="24"/>
          <w:szCs w:val="24"/>
        </w:rPr>
        <w:t xml:space="preserve">Configuración </w:t>
      </w:r>
      <w:r w:rsidR="0000402D">
        <w:rPr>
          <w:rFonts w:ascii="Calibri" w:hAnsi="Calibri" w:cs="Calibri"/>
          <w:i w:val="0"/>
          <w:iCs w:val="0"/>
          <w:sz w:val="24"/>
          <w:szCs w:val="24"/>
        </w:rPr>
        <w:t>de</w:t>
      </w:r>
      <w:r w:rsidR="00090922">
        <w:rPr>
          <w:rFonts w:ascii="Calibri" w:hAnsi="Calibri" w:cs="Calibri"/>
          <w:i w:val="0"/>
          <w:iCs w:val="0"/>
          <w:sz w:val="24"/>
          <w:szCs w:val="24"/>
        </w:rPr>
        <w:t xml:space="preserve"> la Conexión </w:t>
      </w:r>
      <w:r w:rsidR="00745FB9">
        <w:rPr>
          <w:rFonts w:ascii="Calibri" w:hAnsi="Calibri" w:cs="Calibri"/>
          <w:i w:val="0"/>
          <w:iCs w:val="0"/>
          <w:sz w:val="24"/>
          <w:szCs w:val="24"/>
        </w:rPr>
        <w:t>a</w:t>
      </w:r>
      <w:r w:rsidR="00090922">
        <w:rPr>
          <w:rFonts w:ascii="Calibri" w:hAnsi="Calibri" w:cs="Calibri"/>
          <w:i w:val="0"/>
          <w:iCs w:val="0"/>
          <w:sz w:val="24"/>
          <w:szCs w:val="24"/>
        </w:rPr>
        <w:t xml:space="preserve"> la Base de </w:t>
      </w:r>
      <w:r w:rsidR="00AC43FF">
        <w:rPr>
          <w:rFonts w:ascii="Calibri" w:hAnsi="Calibri" w:cs="Calibri"/>
          <w:i w:val="0"/>
          <w:iCs w:val="0"/>
          <w:sz w:val="24"/>
          <w:szCs w:val="24"/>
        </w:rPr>
        <w:t>D</w:t>
      </w:r>
      <w:r w:rsidR="00090922">
        <w:rPr>
          <w:rFonts w:ascii="Calibri" w:hAnsi="Calibri" w:cs="Calibri"/>
          <w:i w:val="0"/>
          <w:iCs w:val="0"/>
          <w:sz w:val="24"/>
          <w:szCs w:val="24"/>
        </w:rPr>
        <w:t>atos</w:t>
      </w:r>
      <w:bookmarkEnd w:id="58"/>
    </w:p>
    <w:p w14:paraId="7F68D491" w14:textId="76433B03" w:rsidR="00161F54" w:rsidRDefault="00161F54" w:rsidP="00EB7D89">
      <w:pPr>
        <w:rPr>
          <w:rFonts w:ascii="Calibri" w:hAnsi="Calibri" w:cs="Calibri"/>
        </w:rPr>
      </w:pPr>
      <w:r w:rsidRPr="00161F54">
        <w:rPr>
          <w:rFonts w:ascii="Calibri" w:hAnsi="Calibri" w:cs="Calibri"/>
        </w:rPr>
        <w:t>El sistema SmartFix implementa una conexión robusta y centralizada a su base de datos MySQL, diseñada para la eficiencia y la seguridad.</w:t>
      </w:r>
    </w:p>
    <w:p w14:paraId="72851A5F" w14:textId="70CE4637" w:rsidR="00C35C41" w:rsidRPr="00B507A1" w:rsidRDefault="00606B23" w:rsidP="00B507A1">
      <w:pPr>
        <w:pStyle w:val="Ttulo3"/>
        <w:rPr>
          <w:rFonts w:asciiTheme="minorHAnsi" w:hAnsiTheme="minorHAnsi" w:cstheme="minorHAnsi"/>
          <w:sz w:val="24"/>
          <w:szCs w:val="24"/>
        </w:rPr>
      </w:pPr>
      <w:bookmarkStart w:id="59" w:name="_Toc203149473"/>
      <w:r>
        <w:rPr>
          <w:rFonts w:asciiTheme="minorHAnsi" w:hAnsiTheme="minorHAnsi" w:cstheme="minorHAnsi"/>
          <w:sz w:val="24"/>
          <w:szCs w:val="24"/>
        </w:rPr>
        <w:t xml:space="preserve">Archivo de </w:t>
      </w:r>
      <w:r w:rsidR="00E32785" w:rsidRPr="00FE43B1">
        <w:rPr>
          <w:rFonts w:asciiTheme="minorHAnsi" w:hAnsiTheme="minorHAnsi" w:cstheme="minorHAnsi"/>
          <w:sz w:val="24"/>
          <w:szCs w:val="24"/>
        </w:rPr>
        <w:t xml:space="preserve">Configuración </w:t>
      </w:r>
      <w:r w:rsidR="0022039B">
        <w:rPr>
          <w:rFonts w:asciiTheme="minorHAnsi" w:hAnsiTheme="minorHAnsi" w:cstheme="minorHAnsi"/>
          <w:sz w:val="24"/>
          <w:szCs w:val="24"/>
        </w:rPr>
        <w:t>(</w:t>
      </w:r>
      <w:r w:rsidR="00E32785" w:rsidRPr="00FE43B1">
        <w:rPr>
          <w:rFonts w:asciiTheme="minorHAnsi" w:hAnsiTheme="minorHAnsi" w:cstheme="minorHAnsi"/>
          <w:sz w:val="24"/>
          <w:szCs w:val="24"/>
        </w:rPr>
        <w:t>config.php</w:t>
      </w:r>
      <w:r w:rsidR="0022039B">
        <w:rPr>
          <w:rFonts w:asciiTheme="minorHAnsi" w:hAnsiTheme="minorHAnsi" w:cstheme="minorHAnsi"/>
          <w:sz w:val="24"/>
          <w:szCs w:val="24"/>
        </w:rPr>
        <w:t>)</w:t>
      </w:r>
      <w:bookmarkEnd w:id="59"/>
    </w:p>
    <w:p w14:paraId="3AB0985F" w14:textId="296C9EDE" w:rsidR="00851D24" w:rsidRDefault="00913226" w:rsidP="00227187">
      <w:pPr>
        <w:rPr>
          <w:rFonts w:ascii="Calibri" w:hAnsi="Calibri" w:cs="Calibri"/>
        </w:rPr>
      </w:pPr>
      <w:r>
        <w:rPr>
          <w:rFonts w:ascii="Calibri" w:hAnsi="Calibri" w:cs="Calibri"/>
          <w:noProof/>
        </w:rPr>
        <w:drawing>
          <wp:anchor distT="0" distB="0" distL="114300" distR="114300" simplePos="0" relativeHeight="251783168" behindDoc="0" locked="0" layoutInCell="1" allowOverlap="1" wp14:anchorId="5CDF3A38" wp14:editId="12CEE211">
            <wp:simplePos x="0" y="0"/>
            <wp:positionH relativeFrom="margin">
              <wp:align>center</wp:align>
            </wp:positionH>
            <wp:positionV relativeFrom="paragraph">
              <wp:posOffset>637585</wp:posOffset>
            </wp:positionV>
            <wp:extent cx="2277110" cy="786765"/>
            <wp:effectExtent l="0" t="0" r="8890" b="0"/>
            <wp:wrapTopAndBottom/>
            <wp:docPr id="11706999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9915" name="Imagen 1170699915"/>
                    <pic:cNvPicPr/>
                  </pic:nvPicPr>
                  <pic:blipFill rotWithShape="1">
                    <a:blip r:embed="rId22">
                      <a:extLst>
                        <a:ext uri="{28A0092B-C50C-407E-A947-70E740481C1C}">
                          <a14:useLocalDpi xmlns:a14="http://schemas.microsoft.com/office/drawing/2010/main" val="0"/>
                        </a:ext>
                      </a:extLst>
                    </a:blip>
                    <a:srcRect l="3549" r="21106" b="50220"/>
                    <a:stretch>
                      <a:fillRect/>
                    </a:stretch>
                  </pic:blipFill>
                  <pic:spPr bwMode="auto">
                    <a:xfrm>
                      <a:off x="0" y="0"/>
                      <a:ext cx="2277110" cy="78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D24">
        <w:rPr>
          <w:rFonts w:ascii="Calibri" w:hAnsi="Calibri" w:cs="Calibri"/>
        </w:rPr>
        <w:t>Este archivo c</w:t>
      </w:r>
      <w:r w:rsidR="00851D24" w:rsidRPr="00851D24">
        <w:rPr>
          <w:rFonts w:ascii="Calibri" w:hAnsi="Calibri" w:cs="Calibri"/>
        </w:rPr>
        <w:t>ontiene las credenciales y parámetros de conexión (host, nombre de la base de datos, usuario y contraseña). Al estar centralizadas, se simplifica la gestión y se protege la información sensible del sistema.</w:t>
      </w:r>
    </w:p>
    <w:p w14:paraId="3F6A5999" w14:textId="77777777" w:rsidR="00B323DD" w:rsidRDefault="00B323DD" w:rsidP="00227187">
      <w:pPr>
        <w:rPr>
          <w:rFonts w:ascii="Calibri" w:hAnsi="Calibri" w:cs="Calibri"/>
        </w:rPr>
      </w:pPr>
    </w:p>
    <w:p w14:paraId="2E98509D" w14:textId="3470B2C9" w:rsidR="00D37F08" w:rsidRDefault="00D37F08" w:rsidP="00D37F08">
      <w:pPr>
        <w:pStyle w:val="Prrafodelista"/>
        <w:numPr>
          <w:ilvl w:val="0"/>
          <w:numId w:val="165"/>
        </w:numPr>
        <w:rPr>
          <w:rFonts w:ascii="Calibri" w:hAnsi="Calibri" w:cs="Calibri"/>
        </w:rPr>
      </w:pPr>
      <w:r w:rsidRPr="00D37F08">
        <w:rPr>
          <w:rFonts w:ascii="Calibri" w:hAnsi="Calibri" w:cs="Calibri"/>
        </w:rPr>
        <w:t>DB_HOST: Host de la base de datos (</w:t>
      </w:r>
      <w:proofErr w:type="spellStart"/>
      <w:r w:rsidRPr="00D37F08">
        <w:rPr>
          <w:rFonts w:ascii="Calibri" w:hAnsi="Calibri" w:cs="Calibri"/>
        </w:rPr>
        <w:t>e.g</w:t>
      </w:r>
      <w:proofErr w:type="spellEnd"/>
      <w:r w:rsidRPr="00D37F08">
        <w:rPr>
          <w:rFonts w:ascii="Calibri" w:hAnsi="Calibri" w:cs="Calibri"/>
        </w:rPr>
        <w:t>., 'localhost').</w:t>
      </w:r>
    </w:p>
    <w:p w14:paraId="7FA2A9DA" w14:textId="51F449AC" w:rsidR="00D37F08" w:rsidRDefault="00D37F08" w:rsidP="00D37F08">
      <w:pPr>
        <w:pStyle w:val="Prrafodelista"/>
        <w:numPr>
          <w:ilvl w:val="0"/>
          <w:numId w:val="165"/>
        </w:numPr>
        <w:rPr>
          <w:rFonts w:ascii="Calibri" w:hAnsi="Calibri" w:cs="Calibri"/>
        </w:rPr>
      </w:pPr>
      <w:r w:rsidRPr="00D37F08">
        <w:rPr>
          <w:rFonts w:ascii="Calibri" w:hAnsi="Calibri" w:cs="Calibri"/>
        </w:rPr>
        <w:t>DB_USER: Usuario de la base de datos (</w:t>
      </w:r>
      <w:proofErr w:type="spellStart"/>
      <w:r w:rsidRPr="00D37F08">
        <w:rPr>
          <w:rFonts w:ascii="Calibri" w:hAnsi="Calibri" w:cs="Calibri"/>
        </w:rPr>
        <w:t>e.g</w:t>
      </w:r>
      <w:proofErr w:type="spellEnd"/>
      <w:r w:rsidRPr="00D37F08">
        <w:rPr>
          <w:rFonts w:ascii="Calibri" w:hAnsi="Calibri" w:cs="Calibri"/>
        </w:rPr>
        <w:t>., 'ugcs').</w:t>
      </w:r>
    </w:p>
    <w:p w14:paraId="6959D754" w14:textId="56749FA7" w:rsidR="00D37F08" w:rsidRDefault="00D37F08" w:rsidP="00D37F08">
      <w:pPr>
        <w:pStyle w:val="Prrafodelista"/>
        <w:numPr>
          <w:ilvl w:val="0"/>
          <w:numId w:val="165"/>
        </w:numPr>
        <w:rPr>
          <w:rFonts w:ascii="Calibri" w:hAnsi="Calibri" w:cs="Calibri"/>
        </w:rPr>
      </w:pPr>
      <w:r w:rsidRPr="00D37F08">
        <w:rPr>
          <w:rFonts w:ascii="Calibri" w:hAnsi="Calibri" w:cs="Calibri"/>
        </w:rPr>
        <w:t>DB_PASS: Contraseña (</w:t>
      </w:r>
      <w:proofErr w:type="spellStart"/>
      <w:r w:rsidRPr="00D37F08">
        <w:rPr>
          <w:rFonts w:ascii="Calibri" w:hAnsi="Calibri" w:cs="Calibri"/>
        </w:rPr>
        <w:t>e.g</w:t>
      </w:r>
      <w:proofErr w:type="spellEnd"/>
      <w:r w:rsidRPr="00D37F08">
        <w:rPr>
          <w:rFonts w:ascii="Calibri" w:hAnsi="Calibri" w:cs="Calibri"/>
        </w:rPr>
        <w:t>., 'universidadCS2025').</w:t>
      </w:r>
    </w:p>
    <w:p w14:paraId="2EEBC518" w14:textId="72ECC4AF" w:rsidR="003E1EA6" w:rsidRPr="00765859" w:rsidRDefault="003949CC" w:rsidP="00660EFA">
      <w:pPr>
        <w:pStyle w:val="Prrafodelista"/>
        <w:numPr>
          <w:ilvl w:val="0"/>
          <w:numId w:val="165"/>
        </w:numPr>
        <w:rPr>
          <w:rFonts w:ascii="Calibri" w:hAnsi="Calibri" w:cs="Calibri"/>
        </w:rPr>
      </w:pPr>
      <w:r w:rsidRPr="00D37F08">
        <w:rPr>
          <w:rFonts w:ascii="Calibri" w:hAnsi="Calibri" w:cs="Calibri"/>
          <w:noProof/>
        </w:rPr>
        <w:drawing>
          <wp:anchor distT="0" distB="0" distL="114300" distR="114300" simplePos="0" relativeHeight="251782144" behindDoc="0" locked="0" layoutInCell="1" allowOverlap="1" wp14:anchorId="2515FD4D" wp14:editId="45747999">
            <wp:simplePos x="0" y="0"/>
            <wp:positionH relativeFrom="margin">
              <wp:align>center</wp:align>
            </wp:positionH>
            <wp:positionV relativeFrom="paragraph">
              <wp:posOffset>311475</wp:posOffset>
            </wp:positionV>
            <wp:extent cx="4975860" cy="2965450"/>
            <wp:effectExtent l="0" t="0" r="0" b="6350"/>
            <wp:wrapTopAndBottom/>
            <wp:docPr id="2084181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109" name="Imagen 208418109"/>
                    <pic:cNvPicPr/>
                  </pic:nvPicPr>
                  <pic:blipFill rotWithShape="1">
                    <a:blip r:embed="rId23">
                      <a:extLst>
                        <a:ext uri="{28A0092B-C50C-407E-A947-70E740481C1C}">
                          <a14:useLocalDpi xmlns:a14="http://schemas.microsoft.com/office/drawing/2010/main" val="0"/>
                        </a:ext>
                      </a:extLst>
                    </a:blip>
                    <a:srcRect b="2843"/>
                    <a:stretch>
                      <a:fillRect/>
                    </a:stretch>
                  </pic:blipFill>
                  <pic:spPr bwMode="auto">
                    <a:xfrm>
                      <a:off x="0" y="0"/>
                      <a:ext cx="4975860" cy="296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F08" w:rsidRPr="00D37F08">
        <w:rPr>
          <w:rFonts w:ascii="Calibri" w:hAnsi="Calibri" w:cs="Calibri"/>
        </w:rPr>
        <w:t>DB_NAME: Nombre de la base de datos (</w:t>
      </w:r>
      <w:proofErr w:type="spellStart"/>
      <w:r w:rsidR="00D37F08" w:rsidRPr="00D37F08">
        <w:rPr>
          <w:rFonts w:ascii="Calibri" w:hAnsi="Calibri" w:cs="Calibri"/>
        </w:rPr>
        <w:t>e.g</w:t>
      </w:r>
      <w:proofErr w:type="spellEnd"/>
      <w:r w:rsidR="00D37F08" w:rsidRPr="00D37F08">
        <w:rPr>
          <w:rFonts w:ascii="Calibri" w:hAnsi="Calibri" w:cs="Calibri"/>
        </w:rPr>
        <w:t>., 'ugcs').</w:t>
      </w:r>
    </w:p>
    <w:p w14:paraId="0CF09A45" w14:textId="321C1C69" w:rsidR="00765859" w:rsidRDefault="0096128B" w:rsidP="006D39A9">
      <w:pPr>
        <w:pStyle w:val="Ttulo3"/>
        <w:rPr>
          <w:rFonts w:asciiTheme="minorHAnsi" w:hAnsiTheme="minorHAnsi" w:cstheme="minorHAnsi"/>
          <w:sz w:val="24"/>
          <w:szCs w:val="24"/>
        </w:rPr>
      </w:pPr>
      <w:bookmarkStart w:id="60" w:name="_Toc203149474"/>
      <w:r>
        <w:rPr>
          <w:rFonts w:ascii="Calibri" w:hAnsi="Calibri" w:cs="Calibri"/>
          <w:noProof/>
        </w:rPr>
        <w:lastRenderedPageBreak/>
        <w:drawing>
          <wp:anchor distT="0" distB="0" distL="114300" distR="114300" simplePos="0" relativeHeight="251784192" behindDoc="0" locked="0" layoutInCell="1" allowOverlap="1" wp14:anchorId="5DC2D6C0" wp14:editId="0462597E">
            <wp:simplePos x="0" y="0"/>
            <wp:positionH relativeFrom="margin">
              <wp:align>left</wp:align>
            </wp:positionH>
            <wp:positionV relativeFrom="paragraph">
              <wp:posOffset>333375</wp:posOffset>
            </wp:positionV>
            <wp:extent cx="5963285" cy="3975735"/>
            <wp:effectExtent l="0" t="0" r="0" b="5715"/>
            <wp:wrapTopAndBottom/>
            <wp:docPr id="78918099"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099" name="Imagen 7" descr="Texto&#10;&#10;El contenido generado por IA puede ser incorrecto."/>
                    <pic:cNvPicPr/>
                  </pic:nvPicPr>
                  <pic:blipFill rotWithShape="1">
                    <a:blip r:embed="rId24">
                      <a:extLst>
                        <a:ext uri="{28A0092B-C50C-407E-A947-70E740481C1C}">
                          <a14:useLocalDpi xmlns:a14="http://schemas.microsoft.com/office/drawing/2010/main" val="0"/>
                        </a:ext>
                      </a:extLst>
                    </a:blip>
                    <a:srcRect b="1350"/>
                    <a:stretch>
                      <a:fillRect/>
                    </a:stretch>
                  </pic:blipFill>
                  <pic:spPr bwMode="auto">
                    <a:xfrm>
                      <a:off x="0" y="0"/>
                      <a:ext cx="5963285" cy="397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9A9">
        <w:rPr>
          <w:rFonts w:asciiTheme="minorHAnsi" w:hAnsiTheme="minorHAnsi" w:cstheme="minorHAnsi"/>
          <w:sz w:val="24"/>
          <w:szCs w:val="24"/>
        </w:rPr>
        <w:t>Función de Conexión</w:t>
      </w:r>
      <w:r w:rsidR="0005663B">
        <w:rPr>
          <w:rFonts w:asciiTheme="minorHAnsi" w:hAnsiTheme="minorHAnsi" w:cstheme="minorHAnsi"/>
          <w:sz w:val="24"/>
          <w:szCs w:val="24"/>
        </w:rPr>
        <w:t xml:space="preserve"> (dbConnect</w:t>
      </w:r>
      <w:r w:rsidR="00024700">
        <w:rPr>
          <w:rFonts w:asciiTheme="minorHAnsi" w:hAnsiTheme="minorHAnsi" w:cstheme="minorHAnsi"/>
          <w:sz w:val="24"/>
          <w:szCs w:val="24"/>
        </w:rPr>
        <w:t>()</w:t>
      </w:r>
      <w:r w:rsidR="0005663B">
        <w:rPr>
          <w:rFonts w:asciiTheme="minorHAnsi" w:hAnsiTheme="minorHAnsi" w:cstheme="minorHAnsi"/>
          <w:sz w:val="24"/>
          <w:szCs w:val="24"/>
        </w:rPr>
        <w:t>)</w:t>
      </w:r>
      <w:bookmarkEnd w:id="60"/>
    </w:p>
    <w:p w14:paraId="1AC1BF59" w14:textId="7318C523" w:rsidR="00393853" w:rsidRPr="00393853" w:rsidRDefault="00393853" w:rsidP="00393853"/>
    <w:p w14:paraId="7AE8406F" w14:textId="05FF5A0C" w:rsidR="00920156" w:rsidRDefault="00920156" w:rsidP="00920156">
      <w:pPr>
        <w:rPr>
          <w:rFonts w:ascii="Calibri" w:hAnsi="Calibri" w:cs="Calibri"/>
        </w:rPr>
      </w:pPr>
      <w:r w:rsidRPr="00920156">
        <w:rPr>
          <w:rFonts w:ascii="Calibri" w:hAnsi="Calibri" w:cs="Calibri"/>
        </w:rPr>
        <w:t xml:space="preserve">Se define la función </w:t>
      </w:r>
      <w:r w:rsidRPr="003C6DF4">
        <w:rPr>
          <w:rFonts w:ascii="Calibri" w:hAnsi="Calibri" w:cs="Calibri"/>
          <w:i/>
          <w:iCs/>
        </w:rPr>
        <w:t>dbConnect()</w:t>
      </w:r>
      <w:r w:rsidRPr="00920156">
        <w:rPr>
          <w:rFonts w:ascii="Calibri" w:hAnsi="Calibri" w:cs="Calibri"/>
        </w:rPr>
        <w:t xml:space="preserve"> que:</w:t>
      </w:r>
    </w:p>
    <w:p w14:paraId="6E6E4B6B" w14:textId="6C5EDBE9" w:rsidR="00627DF2" w:rsidRDefault="00920156" w:rsidP="00627DF2">
      <w:pPr>
        <w:pStyle w:val="Prrafodelista"/>
        <w:numPr>
          <w:ilvl w:val="0"/>
          <w:numId w:val="167"/>
        </w:numPr>
        <w:rPr>
          <w:rFonts w:ascii="Calibri" w:hAnsi="Calibri" w:cs="Calibri"/>
        </w:rPr>
      </w:pPr>
      <w:r w:rsidRPr="00920156">
        <w:rPr>
          <w:rFonts w:ascii="Calibri" w:hAnsi="Calibri" w:cs="Calibri"/>
        </w:rPr>
        <w:t>Crea y devuelve un objeto PDO, permitiendo la conexión con la base de datos MySQL.</w:t>
      </w:r>
    </w:p>
    <w:p w14:paraId="195EDF0F" w14:textId="0ED8859A" w:rsidR="00920156" w:rsidRPr="00627DF2" w:rsidRDefault="00920156" w:rsidP="00627DF2">
      <w:pPr>
        <w:pStyle w:val="Prrafodelista"/>
        <w:numPr>
          <w:ilvl w:val="0"/>
          <w:numId w:val="167"/>
        </w:numPr>
        <w:rPr>
          <w:rFonts w:ascii="Calibri" w:hAnsi="Calibri" w:cs="Calibri"/>
        </w:rPr>
      </w:pPr>
      <w:r w:rsidRPr="00627DF2">
        <w:rPr>
          <w:rFonts w:ascii="Calibri" w:hAnsi="Calibri" w:cs="Calibri"/>
        </w:rPr>
        <w:t>Configura el charset como utf8mb4 para soportar todos los caracteres, incluidos emojis y símbolos especiales.</w:t>
      </w:r>
    </w:p>
    <w:p w14:paraId="6CF2DAE0" w14:textId="14DD47BD" w:rsidR="00262DB4" w:rsidRPr="006D39A9" w:rsidRDefault="00920156" w:rsidP="00262DB4">
      <w:pPr>
        <w:pStyle w:val="Prrafodelista"/>
        <w:numPr>
          <w:ilvl w:val="0"/>
          <w:numId w:val="167"/>
        </w:numPr>
        <w:rPr>
          <w:rFonts w:ascii="Calibri" w:hAnsi="Calibri" w:cs="Calibri"/>
        </w:rPr>
      </w:pPr>
      <w:r w:rsidRPr="00920156">
        <w:rPr>
          <w:rFonts w:ascii="Calibri" w:hAnsi="Calibri" w:cs="Calibri"/>
        </w:rPr>
        <w:t>Establece el modo de errores como PDO::ERRMODE_EXCEPTION, para que cualquier fallo en la conexión o en las consultas lance excepciones, asegurando así un manejo robusto de errores.</w:t>
      </w:r>
    </w:p>
    <w:p w14:paraId="6F4548E6" w14:textId="4DDF4EB4" w:rsidR="004653EA" w:rsidRPr="006D39A9" w:rsidRDefault="006D39A9" w:rsidP="006D39A9">
      <w:pPr>
        <w:pStyle w:val="Ttulo3"/>
        <w:rPr>
          <w:rFonts w:asciiTheme="minorHAnsi" w:hAnsiTheme="minorHAnsi" w:cstheme="minorHAnsi"/>
          <w:sz w:val="24"/>
          <w:szCs w:val="24"/>
        </w:rPr>
      </w:pPr>
      <w:bookmarkStart w:id="61" w:name="_Toc203149475"/>
      <w:r>
        <w:rPr>
          <w:rFonts w:asciiTheme="minorHAnsi" w:hAnsiTheme="minorHAnsi" w:cstheme="minorHAnsi"/>
          <w:sz w:val="24"/>
          <w:szCs w:val="24"/>
        </w:rPr>
        <w:t>Manejo de Erro</w:t>
      </w:r>
      <w:r w:rsidR="002F53DF">
        <w:rPr>
          <w:rFonts w:asciiTheme="minorHAnsi" w:hAnsiTheme="minorHAnsi" w:cstheme="minorHAnsi"/>
          <w:sz w:val="24"/>
          <w:szCs w:val="24"/>
        </w:rPr>
        <w:t>r</w:t>
      </w:r>
      <w:r>
        <w:rPr>
          <w:rFonts w:asciiTheme="minorHAnsi" w:hAnsiTheme="minorHAnsi" w:cstheme="minorHAnsi"/>
          <w:sz w:val="24"/>
          <w:szCs w:val="24"/>
        </w:rPr>
        <w:t>es</w:t>
      </w:r>
      <w:bookmarkEnd w:id="61"/>
    </w:p>
    <w:p w14:paraId="0F3399E3" w14:textId="77777777" w:rsidR="002D57C3" w:rsidRDefault="004653EA" w:rsidP="002D57C3">
      <w:pPr>
        <w:pStyle w:val="Prrafodelista"/>
        <w:numPr>
          <w:ilvl w:val="0"/>
          <w:numId w:val="168"/>
        </w:numPr>
        <w:rPr>
          <w:rFonts w:ascii="Calibri" w:hAnsi="Calibri" w:cs="Calibri"/>
        </w:rPr>
      </w:pPr>
      <w:r w:rsidRPr="00346D0D">
        <w:rPr>
          <w:rFonts w:ascii="Calibri" w:hAnsi="Calibri" w:cs="Calibri"/>
          <w:b/>
          <w:bCs/>
          <w:i/>
          <w:iCs/>
          <w:color w:val="262626" w:themeColor="text1" w:themeTint="D9"/>
        </w:rPr>
        <w:t>Excepciones PDO (PDOException):</w:t>
      </w:r>
      <w:r w:rsidRPr="00346D0D">
        <w:rPr>
          <w:rFonts w:ascii="Calibri" w:hAnsi="Calibri" w:cs="Calibri"/>
          <w:color w:val="262626" w:themeColor="text1" w:themeTint="D9"/>
        </w:rPr>
        <w:t xml:space="preserve"> </w:t>
      </w:r>
      <w:r w:rsidRPr="002D57C3">
        <w:rPr>
          <w:rFonts w:ascii="Calibri" w:hAnsi="Calibri" w:cs="Calibri"/>
        </w:rPr>
        <w:t>Se capturan y registran en el log del sistema, y además se devuelve una respuesta JSON estructurada con el mensaje de error.</w:t>
      </w:r>
    </w:p>
    <w:p w14:paraId="1DF116BF" w14:textId="2BBEC369" w:rsidR="00660766" w:rsidRPr="00660766" w:rsidRDefault="004653EA" w:rsidP="00660766">
      <w:pPr>
        <w:pStyle w:val="Prrafodelista"/>
        <w:numPr>
          <w:ilvl w:val="0"/>
          <w:numId w:val="168"/>
        </w:numPr>
        <w:rPr>
          <w:rFonts w:ascii="Calibri" w:hAnsi="Calibri" w:cs="Calibri"/>
        </w:rPr>
      </w:pPr>
      <w:r w:rsidRPr="00346D0D">
        <w:rPr>
          <w:rFonts w:ascii="Calibri" w:hAnsi="Calibri" w:cs="Calibri"/>
          <w:b/>
          <w:bCs/>
          <w:i/>
          <w:iCs/>
          <w:color w:val="262626" w:themeColor="text1" w:themeTint="D9"/>
        </w:rPr>
        <w:t>Excepciones Genéricas (Exception):</w:t>
      </w:r>
      <w:r w:rsidRPr="002D57C3">
        <w:rPr>
          <w:rFonts w:ascii="Calibri" w:hAnsi="Calibri" w:cs="Calibri"/>
        </w:rPr>
        <w:t xml:space="preserve"> También son capturadas, registradas y gestionadas de la misma forma, garantizando un control total de posibles errores en ejecución.</w:t>
      </w:r>
    </w:p>
    <w:p w14:paraId="0C1FDD99" w14:textId="61F62FBE" w:rsidR="00660766" w:rsidRPr="006D39A9" w:rsidRDefault="00247919" w:rsidP="00660766">
      <w:pPr>
        <w:pStyle w:val="Ttulo3"/>
        <w:rPr>
          <w:rFonts w:asciiTheme="minorHAnsi" w:hAnsiTheme="minorHAnsi" w:cstheme="minorHAnsi"/>
          <w:sz w:val="24"/>
          <w:szCs w:val="24"/>
        </w:rPr>
      </w:pPr>
      <w:bookmarkStart w:id="62" w:name="_Toc203149476"/>
      <w:r>
        <w:rPr>
          <w:rFonts w:asciiTheme="minorHAnsi" w:hAnsiTheme="minorHAnsi" w:cstheme="minorHAnsi"/>
          <w:sz w:val="24"/>
          <w:szCs w:val="24"/>
        </w:rPr>
        <w:t>Seguridad</w:t>
      </w:r>
      <w:bookmarkEnd w:id="62"/>
    </w:p>
    <w:p w14:paraId="6AA24241" w14:textId="77777777" w:rsidR="00EB7FB2" w:rsidRDefault="00156A67" w:rsidP="00660766">
      <w:pPr>
        <w:pStyle w:val="Prrafodelista"/>
        <w:numPr>
          <w:ilvl w:val="0"/>
          <w:numId w:val="168"/>
        </w:numPr>
        <w:rPr>
          <w:rFonts w:ascii="Calibri" w:hAnsi="Calibri" w:cs="Calibri"/>
        </w:rPr>
      </w:pPr>
      <w:r>
        <w:rPr>
          <w:rFonts w:ascii="Calibri" w:hAnsi="Calibri" w:cs="Calibri"/>
        </w:rPr>
        <w:t>S</w:t>
      </w:r>
      <w:r w:rsidRPr="00156A67">
        <w:rPr>
          <w:rFonts w:ascii="Calibri" w:hAnsi="Calibri" w:cs="Calibri"/>
        </w:rPr>
        <w:t>e utilizan consultas preparadas en todas las operaciones (CRUD) para evitar ataques de inyección SQL.</w:t>
      </w:r>
    </w:p>
    <w:p w14:paraId="6B68FE1E" w14:textId="63B29D32" w:rsidR="00660766" w:rsidRPr="000E4E7E" w:rsidRDefault="00156A67" w:rsidP="00660766">
      <w:pPr>
        <w:pStyle w:val="Prrafodelista"/>
        <w:numPr>
          <w:ilvl w:val="0"/>
          <w:numId w:val="168"/>
        </w:numPr>
        <w:rPr>
          <w:rFonts w:ascii="Calibri" w:hAnsi="Calibri" w:cs="Calibri"/>
        </w:rPr>
      </w:pPr>
      <w:r w:rsidRPr="00156A67">
        <w:rPr>
          <w:rFonts w:ascii="Calibri" w:hAnsi="Calibri" w:cs="Calibri"/>
        </w:rPr>
        <w:t xml:space="preserve">El archivo </w:t>
      </w:r>
      <w:r w:rsidRPr="001726D0">
        <w:rPr>
          <w:rFonts w:ascii="Calibri" w:hAnsi="Calibri" w:cs="Calibri"/>
          <w:i/>
          <w:iCs/>
        </w:rPr>
        <w:t>config.php</w:t>
      </w:r>
      <w:r w:rsidRPr="00156A67">
        <w:rPr>
          <w:rFonts w:ascii="Calibri" w:hAnsi="Calibri" w:cs="Calibri"/>
        </w:rPr>
        <w:t xml:space="preserve"> está protegido con permisos adecuados y fuera del directorio público cuando el servidor lo permite, evitando la exposición de credenciales en caso de configuraciones incorrectas.</w:t>
      </w:r>
    </w:p>
    <w:p w14:paraId="01155AB1" w14:textId="1497D161" w:rsidR="000E4E7E" w:rsidRPr="006D39A9" w:rsidRDefault="00DF5174" w:rsidP="000E4E7E">
      <w:pPr>
        <w:pStyle w:val="Ttulo3"/>
        <w:rPr>
          <w:rFonts w:asciiTheme="minorHAnsi" w:hAnsiTheme="minorHAnsi" w:cstheme="minorHAnsi"/>
          <w:sz w:val="24"/>
          <w:szCs w:val="24"/>
        </w:rPr>
      </w:pPr>
      <w:bookmarkStart w:id="63" w:name="_Toc203149477"/>
      <w:r>
        <w:rPr>
          <w:rFonts w:asciiTheme="minorHAnsi" w:hAnsiTheme="minorHAnsi" w:cstheme="minorHAnsi"/>
          <w:sz w:val="24"/>
          <w:szCs w:val="24"/>
        </w:rPr>
        <w:lastRenderedPageBreak/>
        <w:t>Uso en el Sistema</w:t>
      </w:r>
      <w:bookmarkEnd w:id="63"/>
    </w:p>
    <w:p w14:paraId="364C34A1" w14:textId="77777777" w:rsidR="00800FC1" w:rsidRDefault="00862DA1" w:rsidP="00800FC1">
      <w:pPr>
        <w:rPr>
          <w:rFonts w:ascii="Calibri" w:hAnsi="Calibri" w:cs="Calibri"/>
        </w:rPr>
      </w:pPr>
      <w:r w:rsidRPr="00800FC1">
        <w:rPr>
          <w:rFonts w:ascii="Calibri" w:hAnsi="Calibri" w:cs="Calibri"/>
        </w:rPr>
        <w:t xml:space="preserve">La conexión PDO devuelta por </w:t>
      </w:r>
      <w:r w:rsidRPr="00396EE5">
        <w:rPr>
          <w:rFonts w:ascii="Calibri" w:hAnsi="Calibri" w:cs="Calibri"/>
          <w:i/>
          <w:iCs/>
        </w:rPr>
        <w:t>dbConnect()</w:t>
      </w:r>
      <w:r w:rsidRPr="00800FC1">
        <w:rPr>
          <w:rFonts w:ascii="Calibri" w:hAnsi="Calibri" w:cs="Calibri"/>
        </w:rPr>
        <w:t xml:space="preserve"> se utiliza en todos los módulos y operaciones de SmartFix, como:</w:t>
      </w:r>
    </w:p>
    <w:p w14:paraId="4F6A4B54" w14:textId="4B65872D"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Crear:</w:t>
      </w:r>
      <w:r w:rsidRPr="00800FC1">
        <w:rPr>
          <w:rFonts w:ascii="Calibri" w:hAnsi="Calibri" w:cs="Calibri"/>
        </w:rPr>
        <w:t xml:space="preserve"> Insertar nuevos registros</w:t>
      </w:r>
      <w:r w:rsidR="00DB0EA7">
        <w:rPr>
          <w:rFonts w:ascii="Calibri" w:hAnsi="Calibri" w:cs="Calibri"/>
        </w:rPr>
        <w:t>.</w:t>
      </w:r>
    </w:p>
    <w:p w14:paraId="2700A0F9" w14:textId="17EF1E2E"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Leer:</w:t>
      </w:r>
      <w:r w:rsidRPr="00800FC1">
        <w:rPr>
          <w:rFonts w:ascii="Calibri" w:hAnsi="Calibri" w:cs="Calibri"/>
        </w:rPr>
        <w:t xml:space="preserve"> Consultar información</w:t>
      </w:r>
      <w:r w:rsidR="00DB0EA7">
        <w:rPr>
          <w:rFonts w:ascii="Calibri" w:hAnsi="Calibri" w:cs="Calibri"/>
        </w:rPr>
        <w:t>.</w:t>
      </w:r>
    </w:p>
    <w:p w14:paraId="3F4B62B1" w14:textId="79504835" w:rsid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Actualizar:</w:t>
      </w:r>
      <w:r w:rsidRPr="00800FC1">
        <w:rPr>
          <w:rFonts w:ascii="Calibri" w:hAnsi="Calibri" w:cs="Calibri"/>
        </w:rPr>
        <w:t xml:space="preserve"> Modificar datos existentes</w:t>
      </w:r>
      <w:r w:rsidR="00DB0EA7">
        <w:rPr>
          <w:rFonts w:ascii="Calibri" w:hAnsi="Calibri" w:cs="Calibri"/>
        </w:rPr>
        <w:t>.</w:t>
      </w:r>
    </w:p>
    <w:p w14:paraId="28C0AE8A" w14:textId="5B7D847B" w:rsidR="00862DA1" w:rsidRPr="00800FC1" w:rsidRDefault="00862DA1" w:rsidP="00800FC1">
      <w:pPr>
        <w:pStyle w:val="Prrafodelista"/>
        <w:numPr>
          <w:ilvl w:val="0"/>
          <w:numId w:val="169"/>
        </w:numPr>
        <w:rPr>
          <w:rFonts w:ascii="Calibri" w:hAnsi="Calibri" w:cs="Calibri"/>
        </w:rPr>
      </w:pPr>
      <w:r w:rsidRPr="00DB0EA7">
        <w:rPr>
          <w:rFonts w:ascii="Calibri" w:hAnsi="Calibri" w:cs="Calibri"/>
          <w:b/>
          <w:bCs/>
          <w:i/>
          <w:iCs/>
          <w:color w:val="262626" w:themeColor="text1" w:themeTint="D9"/>
        </w:rPr>
        <w:t>Eliminar:</w:t>
      </w:r>
      <w:r w:rsidRPr="00800FC1">
        <w:rPr>
          <w:rFonts w:ascii="Calibri" w:hAnsi="Calibri" w:cs="Calibri"/>
        </w:rPr>
        <w:t xml:space="preserve"> Borrar registros</w:t>
      </w:r>
      <w:r w:rsidR="00DB0EA7">
        <w:rPr>
          <w:rFonts w:ascii="Calibri" w:hAnsi="Calibri" w:cs="Calibri"/>
        </w:rPr>
        <w:t>.</w:t>
      </w:r>
    </w:p>
    <w:p w14:paraId="568D2D72" w14:textId="166BA8DD" w:rsidR="000E4E7E" w:rsidRPr="00660766" w:rsidRDefault="000E4E7E" w:rsidP="00660766">
      <w:pPr>
        <w:rPr>
          <w:rFonts w:ascii="Calibri" w:hAnsi="Calibri" w:cs="Calibri"/>
        </w:rPr>
      </w:pPr>
    </w:p>
    <w:p w14:paraId="44638B2C" w14:textId="1B028FDE" w:rsidR="005B15A6" w:rsidRDefault="002A5178" w:rsidP="00C407C1">
      <w:pPr>
        <w:pStyle w:val="Ttulo2"/>
        <w:rPr>
          <w:rFonts w:asciiTheme="minorHAnsi" w:hAnsiTheme="minorHAnsi" w:cstheme="minorHAnsi"/>
        </w:rPr>
      </w:pPr>
      <w:bookmarkStart w:id="64" w:name="_Toc203149478"/>
      <w:r w:rsidRPr="00C407C1">
        <w:rPr>
          <w:rFonts w:ascii="Calibri" w:hAnsi="Calibri" w:cs="Calibri"/>
          <w:i w:val="0"/>
          <w:iCs w:val="0"/>
          <w:sz w:val="24"/>
          <w:szCs w:val="24"/>
        </w:rPr>
        <w:t>Diagrama modelo relaciona</w:t>
      </w:r>
      <w:r w:rsidR="00C407C1">
        <w:rPr>
          <w:rFonts w:ascii="Calibri" w:hAnsi="Calibri" w:cs="Calibri"/>
          <w:i w:val="0"/>
          <w:iCs w:val="0"/>
          <w:sz w:val="24"/>
          <w:szCs w:val="24"/>
        </w:rPr>
        <w:t>l</w:t>
      </w:r>
      <w:bookmarkEnd w:id="64"/>
    </w:p>
    <w:p w14:paraId="39989703" w14:textId="49E3B854" w:rsidR="005B15A6" w:rsidRDefault="005B15A6" w:rsidP="002A5178">
      <w:pPr>
        <w:rPr>
          <w:rFonts w:asciiTheme="minorHAnsi" w:hAnsiTheme="minorHAnsi" w:cstheme="minorHAnsi"/>
        </w:rPr>
      </w:pPr>
      <w:r>
        <w:rPr>
          <w:noProof/>
        </w:rPr>
        <w:drawing>
          <wp:anchor distT="0" distB="0" distL="114300" distR="114300" simplePos="0" relativeHeight="251744256" behindDoc="0" locked="0" layoutInCell="1" allowOverlap="1" wp14:anchorId="79D62B8C" wp14:editId="4EE7EC30">
            <wp:simplePos x="0" y="0"/>
            <wp:positionH relativeFrom="margin">
              <wp:align>center</wp:align>
            </wp:positionH>
            <wp:positionV relativeFrom="paragraph">
              <wp:posOffset>194914</wp:posOffset>
            </wp:positionV>
            <wp:extent cx="7043420" cy="5650230"/>
            <wp:effectExtent l="0" t="0" r="5080" b="7620"/>
            <wp:wrapSquare wrapText="bothSides"/>
            <wp:docPr id="176052717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7178" name="Imagen 3" descr="Diagram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7043420" cy="5650230"/>
                    </a:xfrm>
                    <a:prstGeom prst="rect">
                      <a:avLst/>
                    </a:prstGeom>
                  </pic:spPr>
                </pic:pic>
              </a:graphicData>
            </a:graphic>
            <wp14:sizeRelH relativeFrom="margin">
              <wp14:pctWidth>0</wp14:pctWidth>
            </wp14:sizeRelH>
            <wp14:sizeRelV relativeFrom="margin">
              <wp14:pctHeight>0</wp14:pctHeight>
            </wp14:sizeRelV>
          </wp:anchor>
        </w:drawing>
      </w:r>
    </w:p>
    <w:p w14:paraId="730C5651" w14:textId="618F7286" w:rsidR="005B15A6" w:rsidRDefault="005B15A6" w:rsidP="002A5178">
      <w:pPr>
        <w:rPr>
          <w:rFonts w:asciiTheme="minorHAnsi" w:hAnsiTheme="minorHAnsi" w:cstheme="minorHAnsi"/>
        </w:rPr>
      </w:pPr>
    </w:p>
    <w:p w14:paraId="48C8ADAF" w14:textId="17797BF6" w:rsidR="005B15A6" w:rsidRDefault="005B15A6" w:rsidP="002A5178">
      <w:pPr>
        <w:rPr>
          <w:rFonts w:asciiTheme="minorHAnsi" w:hAnsiTheme="minorHAnsi" w:cstheme="minorHAnsi"/>
        </w:rPr>
      </w:pPr>
    </w:p>
    <w:p w14:paraId="24BA1812" w14:textId="55449F4D" w:rsidR="005B15A6" w:rsidRDefault="005B15A6" w:rsidP="002A5178">
      <w:pPr>
        <w:rPr>
          <w:rFonts w:asciiTheme="minorHAnsi" w:hAnsiTheme="minorHAnsi" w:cstheme="minorHAnsi"/>
        </w:rPr>
      </w:pPr>
    </w:p>
    <w:p w14:paraId="5DBA8D4D" w14:textId="3F663951" w:rsidR="005B15A6" w:rsidRDefault="005B15A6" w:rsidP="002A5178">
      <w:pPr>
        <w:rPr>
          <w:rFonts w:asciiTheme="minorHAnsi" w:hAnsiTheme="minorHAnsi" w:cstheme="minorHAnsi"/>
        </w:rPr>
      </w:pPr>
    </w:p>
    <w:p w14:paraId="68B2579F" w14:textId="77777777" w:rsidR="005B15A6" w:rsidRDefault="005B15A6" w:rsidP="002A5178">
      <w:pPr>
        <w:rPr>
          <w:rFonts w:asciiTheme="minorHAnsi" w:hAnsiTheme="minorHAnsi" w:cstheme="minorHAnsi"/>
        </w:rPr>
      </w:pPr>
    </w:p>
    <w:p w14:paraId="0F776933" w14:textId="64115B16" w:rsidR="004271AF" w:rsidRPr="004271AF" w:rsidRDefault="00425548" w:rsidP="004271AF">
      <w:pPr>
        <w:pStyle w:val="Ttulo2"/>
        <w:rPr>
          <w:rFonts w:ascii="Calibri" w:hAnsi="Calibri" w:cs="Calibri"/>
          <w:i w:val="0"/>
          <w:iCs w:val="0"/>
          <w:sz w:val="24"/>
          <w:szCs w:val="24"/>
        </w:rPr>
      </w:pPr>
      <w:bookmarkStart w:id="65" w:name="_Toc203149479"/>
      <w:r w:rsidRPr="003235D1">
        <w:rPr>
          <w:rFonts w:ascii="Calibri" w:hAnsi="Calibri" w:cs="Calibri"/>
          <w:i w:val="0"/>
          <w:iCs w:val="0"/>
          <w:sz w:val="24"/>
          <w:szCs w:val="24"/>
        </w:rPr>
        <w:lastRenderedPageBreak/>
        <w:t>Diseño de pantallas</w:t>
      </w:r>
      <w:bookmarkEnd w:id="65"/>
    </w:p>
    <w:p w14:paraId="21AD1AA0" w14:textId="77777777" w:rsidR="004271AF" w:rsidRDefault="004271AF" w:rsidP="00425548">
      <w:pPr>
        <w:rPr>
          <w:rFonts w:ascii="Calibri" w:hAnsi="Calibri" w:cs="Calibri"/>
        </w:rPr>
      </w:pPr>
      <w:r w:rsidRPr="004271AF">
        <w:rPr>
          <w:rFonts w:ascii="Calibri" w:hAnsi="Calibri" w:cs="Calibri"/>
        </w:rPr>
        <w:t xml:space="preserve">El sistema SmartFix cuenta con varias pantallas principales que facilitan la interacción del usuario con la aplicación. Estas pantallas están diseñadas para ser intuitivas y eficientes, permitiendo al usuario realizar diversas tareas relacionadas con la gestión de un servicio técnico de reparación, que incluye la gestión de clientes, productos, servicios, técnicos, y el ciclo completo de órdenes de trabajo y facturación. </w:t>
      </w:r>
    </w:p>
    <w:p w14:paraId="106D7883" w14:textId="77777777" w:rsidR="004271AF" w:rsidRDefault="004271AF" w:rsidP="00425548">
      <w:pPr>
        <w:rPr>
          <w:rFonts w:ascii="Calibri" w:hAnsi="Calibri" w:cs="Calibri"/>
        </w:rPr>
      </w:pPr>
    </w:p>
    <w:p w14:paraId="1ADB8022" w14:textId="7B2E4BC0" w:rsidR="004271AF" w:rsidRDefault="004271AF" w:rsidP="00425548">
      <w:pPr>
        <w:rPr>
          <w:rFonts w:ascii="Calibri" w:hAnsi="Calibri" w:cs="Calibri"/>
        </w:rPr>
      </w:pPr>
      <w:r w:rsidRPr="004271AF">
        <w:rPr>
          <w:rFonts w:ascii="Calibri" w:hAnsi="Calibri" w:cs="Calibri"/>
        </w:rPr>
        <w:t xml:space="preserve">Para el sistema </w:t>
      </w:r>
      <w:r w:rsidR="00AD2005" w:rsidRPr="004271AF">
        <w:rPr>
          <w:rFonts w:ascii="Calibri" w:hAnsi="Calibri" w:cs="Calibri"/>
        </w:rPr>
        <w:t>SmartFix</w:t>
      </w:r>
      <w:r w:rsidRPr="004271AF">
        <w:rPr>
          <w:rFonts w:ascii="Calibri" w:hAnsi="Calibri" w:cs="Calibri"/>
        </w:rPr>
        <w:t>, hemos clasificado las pantallas de la siguiente manera:</w:t>
      </w:r>
    </w:p>
    <w:p w14:paraId="05A30D4F" w14:textId="77777777" w:rsidR="00425548" w:rsidRDefault="00425548" w:rsidP="00425548">
      <w:pPr>
        <w:rPr>
          <w:rFonts w:ascii="Calibri" w:hAnsi="Calibri" w:cs="Calibri"/>
        </w:rPr>
      </w:pPr>
    </w:p>
    <w:p w14:paraId="558C167A" w14:textId="77777777" w:rsidR="00DD497A" w:rsidRPr="00943041" w:rsidRDefault="00DD497A" w:rsidP="00DD497A">
      <w:pPr>
        <w:pStyle w:val="Prrafodelista"/>
        <w:numPr>
          <w:ilvl w:val="0"/>
          <w:numId w:val="161"/>
        </w:numPr>
        <w:rPr>
          <w:rFonts w:ascii="Calibri" w:hAnsi="Calibri" w:cs="Calibri"/>
          <w:b/>
          <w:bCs/>
          <w:noProof/>
        </w:rPr>
      </w:pPr>
      <w:r w:rsidRPr="00943041">
        <w:rPr>
          <w:rFonts w:ascii="Calibri" w:hAnsi="Calibri" w:cs="Calibri"/>
          <w:b/>
          <w:bCs/>
          <w:noProof/>
        </w:rPr>
        <w:t>Pantallas de Autenticación</w:t>
      </w:r>
    </w:p>
    <w:p w14:paraId="7DB41937" w14:textId="0974812B" w:rsidR="00F804FA" w:rsidRPr="00DD497A" w:rsidRDefault="00DD497A" w:rsidP="00DD497A">
      <w:pPr>
        <w:pStyle w:val="Prrafodelista"/>
        <w:numPr>
          <w:ilvl w:val="1"/>
          <w:numId w:val="161"/>
        </w:numPr>
        <w:rPr>
          <w:rFonts w:ascii="Calibri" w:hAnsi="Calibri" w:cs="Calibri"/>
          <w:noProof/>
        </w:rPr>
      </w:pPr>
      <w:r w:rsidRPr="00DD497A">
        <w:rPr>
          <w:rFonts w:ascii="Calibri" w:hAnsi="Calibri" w:cs="Calibri"/>
          <w:noProof/>
        </w:rPr>
        <w:t>Pantalla de Login</w:t>
      </w:r>
    </w:p>
    <w:p w14:paraId="0316A59A" w14:textId="584F45D0" w:rsidR="00F804FA" w:rsidRPr="00943041" w:rsidRDefault="00FA3766" w:rsidP="00F804FA">
      <w:pPr>
        <w:pStyle w:val="Prrafodelista"/>
        <w:numPr>
          <w:ilvl w:val="0"/>
          <w:numId w:val="161"/>
        </w:numPr>
        <w:rPr>
          <w:rFonts w:ascii="Calibri" w:hAnsi="Calibri" w:cs="Calibri"/>
          <w:b/>
          <w:bCs/>
          <w:noProof/>
        </w:rPr>
      </w:pPr>
      <w:r w:rsidRPr="00943041">
        <w:rPr>
          <w:rFonts w:ascii="Calibri" w:hAnsi="Calibri" w:cs="Calibri"/>
          <w:b/>
          <w:bCs/>
          <w:noProof/>
        </w:rPr>
        <w:t>Pantallas de Inicio</w:t>
      </w:r>
    </w:p>
    <w:p w14:paraId="7251AFF2" w14:textId="244C55E8" w:rsidR="00FA3766" w:rsidRPr="00FA3766" w:rsidRDefault="004919FB" w:rsidP="00FA3766">
      <w:pPr>
        <w:pStyle w:val="Prrafodelista"/>
        <w:numPr>
          <w:ilvl w:val="1"/>
          <w:numId w:val="161"/>
        </w:numPr>
        <w:rPr>
          <w:rFonts w:ascii="Calibri" w:hAnsi="Calibri" w:cs="Calibri"/>
          <w:noProof/>
        </w:rPr>
      </w:pPr>
      <w:r w:rsidRPr="004919FB">
        <w:rPr>
          <w:rFonts w:ascii="Calibri" w:hAnsi="Calibri" w:cs="Calibri"/>
          <w:noProof/>
        </w:rPr>
        <w:t>Dashboard</w:t>
      </w:r>
    </w:p>
    <w:p w14:paraId="4DFCA58A" w14:textId="4FCF3F27" w:rsidR="00F804FA" w:rsidRPr="00943041" w:rsidRDefault="00487148" w:rsidP="00F804FA">
      <w:pPr>
        <w:pStyle w:val="Prrafodelista"/>
        <w:numPr>
          <w:ilvl w:val="0"/>
          <w:numId w:val="161"/>
        </w:numPr>
        <w:rPr>
          <w:rFonts w:ascii="Calibri" w:hAnsi="Calibri" w:cs="Calibri"/>
          <w:b/>
          <w:bCs/>
          <w:noProof/>
        </w:rPr>
      </w:pPr>
      <w:r w:rsidRPr="00943041">
        <w:rPr>
          <w:rFonts w:ascii="Calibri" w:hAnsi="Calibri" w:cs="Calibri"/>
          <w:b/>
          <w:bCs/>
          <w:noProof/>
        </w:rPr>
        <w:t>Pantallas de Gestión</w:t>
      </w:r>
    </w:p>
    <w:p w14:paraId="76E7F66A" w14:textId="3BE54668" w:rsidR="00FA1C62" w:rsidRDefault="00FF1919" w:rsidP="00FA1C62">
      <w:pPr>
        <w:pStyle w:val="Prrafodelista"/>
        <w:numPr>
          <w:ilvl w:val="1"/>
          <w:numId w:val="161"/>
        </w:numPr>
        <w:rPr>
          <w:rFonts w:ascii="Calibri" w:hAnsi="Calibri" w:cs="Calibri"/>
          <w:noProof/>
        </w:rPr>
      </w:pPr>
      <w:r w:rsidRPr="00FF1919">
        <w:rPr>
          <w:rFonts w:ascii="Calibri" w:hAnsi="Calibri" w:cs="Calibri"/>
          <w:noProof/>
        </w:rPr>
        <w:t>Clientes</w:t>
      </w:r>
    </w:p>
    <w:p w14:paraId="4AD6F1D2" w14:textId="1C0E65C7" w:rsidR="002343D3" w:rsidRPr="002343D3" w:rsidRDefault="002343D3" w:rsidP="002343D3">
      <w:pPr>
        <w:pStyle w:val="Prrafodelista"/>
        <w:numPr>
          <w:ilvl w:val="2"/>
          <w:numId w:val="161"/>
        </w:numPr>
        <w:rPr>
          <w:rFonts w:ascii="Calibri" w:hAnsi="Calibri" w:cs="Calibri"/>
          <w:noProof/>
        </w:rPr>
      </w:pPr>
      <w:r>
        <w:rPr>
          <w:rFonts w:ascii="Calibri" w:hAnsi="Calibri" w:cs="Calibri"/>
          <w:noProof/>
        </w:rPr>
        <w:t>Listado de Clientes</w:t>
      </w:r>
    </w:p>
    <w:p w14:paraId="48169864" w14:textId="4A86F25A" w:rsidR="002343D3" w:rsidRDefault="005D6A75" w:rsidP="00D82B5C">
      <w:pPr>
        <w:pStyle w:val="Prrafodelista"/>
        <w:numPr>
          <w:ilvl w:val="2"/>
          <w:numId w:val="161"/>
        </w:numPr>
        <w:rPr>
          <w:rFonts w:ascii="Calibri" w:hAnsi="Calibri" w:cs="Calibri"/>
          <w:noProof/>
        </w:rPr>
      </w:pPr>
      <w:r>
        <w:rPr>
          <w:rFonts w:ascii="Calibri" w:hAnsi="Calibri" w:cs="Calibri"/>
          <w:noProof/>
        </w:rPr>
        <w:t>Crear</w:t>
      </w:r>
      <w:r w:rsidR="002343D3">
        <w:rPr>
          <w:rFonts w:ascii="Calibri" w:hAnsi="Calibri" w:cs="Calibri"/>
          <w:noProof/>
        </w:rPr>
        <w:t xml:space="preserve"> Cliente</w:t>
      </w:r>
    </w:p>
    <w:p w14:paraId="2C7DB215" w14:textId="0660BBF0" w:rsidR="003310BD" w:rsidRPr="00FA1C62" w:rsidRDefault="005D6A75" w:rsidP="00D82B5C">
      <w:pPr>
        <w:pStyle w:val="Prrafodelista"/>
        <w:numPr>
          <w:ilvl w:val="2"/>
          <w:numId w:val="161"/>
        </w:numPr>
        <w:rPr>
          <w:rFonts w:ascii="Calibri" w:hAnsi="Calibri" w:cs="Calibri"/>
          <w:noProof/>
        </w:rPr>
      </w:pPr>
      <w:r>
        <w:rPr>
          <w:rFonts w:ascii="Calibri" w:hAnsi="Calibri" w:cs="Calibri"/>
          <w:noProof/>
        </w:rPr>
        <w:t>Editar Cliente</w:t>
      </w:r>
    </w:p>
    <w:p w14:paraId="2474839B" w14:textId="65CACE09"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Productos</w:t>
      </w:r>
    </w:p>
    <w:p w14:paraId="2563CD95" w14:textId="7A1F9B97" w:rsidR="00F278F1" w:rsidRPr="004E3BCB" w:rsidRDefault="00F278F1" w:rsidP="004E3BCB">
      <w:pPr>
        <w:pStyle w:val="Prrafodelista"/>
        <w:numPr>
          <w:ilvl w:val="2"/>
          <w:numId w:val="161"/>
        </w:numPr>
        <w:rPr>
          <w:rFonts w:ascii="Calibri" w:hAnsi="Calibri" w:cs="Calibri"/>
          <w:noProof/>
        </w:rPr>
      </w:pPr>
      <w:r>
        <w:rPr>
          <w:rFonts w:ascii="Calibri" w:hAnsi="Calibri" w:cs="Calibri"/>
          <w:noProof/>
        </w:rPr>
        <w:t xml:space="preserve">Listado de </w:t>
      </w:r>
      <w:r w:rsidR="004E3BCB" w:rsidRPr="00FF1919">
        <w:rPr>
          <w:rFonts w:ascii="Calibri" w:hAnsi="Calibri" w:cs="Calibri"/>
          <w:noProof/>
        </w:rPr>
        <w:t>Productos</w:t>
      </w:r>
    </w:p>
    <w:p w14:paraId="00D29E35" w14:textId="08930250" w:rsidR="00F278F1" w:rsidRDefault="00F278F1" w:rsidP="00F278F1">
      <w:pPr>
        <w:pStyle w:val="Prrafodelista"/>
        <w:numPr>
          <w:ilvl w:val="2"/>
          <w:numId w:val="161"/>
        </w:numPr>
        <w:rPr>
          <w:rFonts w:ascii="Calibri" w:hAnsi="Calibri" w:cs="Calibri"/>
          <w:noProof/>
        </w:rPr>
      </w:pPr>
      <w:r>
        <w:rPr>
          <w:rFonts w:ascii="Calibri" w:hAnsi="Calibri" w:cs="Calibri"/>
          <w:noProof/>
        </w:rPr>
        <w:t>Crear</w:t>
      </w:r>
      <w:r w:rsidR="007C1DAE">
        <w:rPr>
          <w:rFonts w:ascii="Calibri" w:hAnsi="Calibri" w:cs="Calibri"/>
          <w:noProof/>
        </w:rPr>
        <w:t xml:space="preserve"> </w:t>
      </w:r>
      <w:r w:rsidR="007C1DAE" w:rsidRPr="00FF1919">
        <w:rPr>
          <w:rFonts w:ascii="Calibri" w:hAnsi="Calibri" w:cs="Calibri"/>
          <w:noProof/>
        </w:rPr>
        <w:t>Producto</w:t>
      </w:r>
    </w:p>
    <w:p w14:paraId="2B0BF8E6" w14:textId="61508896"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7C1DAE" w:rsidRPr="00FF1919">
        <w:rPr>
          <w:rFonts w:ascii="Calibri" w:hAnsi="Calibri" w:cs="Calibri"/>
          <w:noProof/>
        </w:rPr>
        <w:t>Producto</w:t>
      </w:r>
    </w:p>
    <w:p w14:paraId="54C0CA8C" w14:textId="304F0956"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Servicios</w:t>
      </w:r>
    </w:p>
    <w:p w14:paraId="47CAED29" w14:textId="6DB6D380"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Listado de </w:t>
      </w:r>
      <w:r w:rsidR="00E5391F" w:rsidRPr="00FF1919">
        <w:rPr>
          <w:rFonts w:ascii="Calibri" w:hAnsi="Calibri" w:cs="Calibri"/>
          <w:noProof/>
        </w:rPr>
        <w:t>Servicios</w:t>
      </w:r>
    </w:p>
    <w:p w14:paraId="4EF92A04" w14:textId="396E0855"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Crear </w:t>
      </w:r>
      <w:r w:rsidR="00E5391F" w:rsidRPr="00FF1919">
        <w:rPr>
          <w:rFonts w:ascii="Calibri" w:hAnsi="Calibri" w:cs="Calibri"/>
          <w:noProof/>
        </w:rPr>
        <w:t>Servicio</w:t>
      </w:r>
    </w:p>
    <w:p w14:paraId="47CDB96A" w14:textId="3DADAB79"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E5391F" w:rsidRPr="00FF1919">
        <w:rPr>
          <w:rFonts w:ascii="Calibri" w:hAnsi="Calibri" w:cs="Calibri"/>
          <w:noProof/>
        </w:rPr>
        <w:t>Servicio</w:t>
      </w:r>
    </w:p>
    <w:p w14:paraId="4F8F8A54" w14:textId="6325E874" w:rsidR="00F9595C" w:rsidRDefault="00FF1919" w:rsidP="00FF1919">
      <w:pPr>
        <w:pStyle w:val="Prrafodelista"/>
        <w:numPr>
          <w:ilvl w:val="1"/>
          <w:numId w:val="161"/>
        </w:numPr>
        <w:rPr>
          <w:rFonts w:ascii="Calibri" w:hAnsi="Calibri" w:cs="Calibri"/>
          <w:noProof/>
        </w:rPr>
      </w:pPr>
      <w:r w:rsidRPr="00FF1919">
        <w:rPr>
          <w:rFonts w:ascii="Calibri" w:hAnsi="Calibri" w:cs="Calibri"/>
          <w:noProof/>
        </w:rPr>
        <w:t>Técnicos</w:t>
      </w:r>
    </w:p>
    <w:p w14:paraId="213A3211" w14:textId="15DCDFA7" w:rsidR="00F278F1" w:rsidRPr="00E5391F" w:rsidRDefault="00F278F1" w:rsidP="00E5391F">
      <w:pPr>
        <w:pStyle w:val="Prrafodelista"/>
        <w:numPr>
          <w:ilvl w:val="2"/>
          <w:numId w:val="161"/>
        </w:numPr>
        <w:rPr>
          <w:rFonts w:ascii="Calibri" w:hAnsi="Calibri" w:cs="Calibri"/>
          <w:noProof/>
        </w:rPr>
      </w:pPr>
      <w:r>
        <w:rPr>
          <w:rFonts w:ascii="Calibri" w:hAnsi="Calibri" w:cs="Calibri"/>
          <w:noProof/>
        </w:rPr>
        <w:t xml:space="preserve">Listado de </w:t>
      </w:r>
      <w:r w:rsidR="00E5391F" w:rsidRPr="00FF1919">
        <w:rPr>
          <w:rFonts w:ascii="Calibri" w:hAnsi="Calibri" w:cs="Calibri"/>
          <w:noProof/>
        </w:rPr>
        <w:t>Técnicos</w:t>
      </w:r>
    </w:p>
    <w:p w14:paraId="509F8C91" w14:textId="418DF86E" w:rsidR="00F278F1" w:rsidRDefault="00F278F1" w:rsidP="00F278F1">
      <w:pPr>
        <w:pStyle w:val="Prrafodelista"/>
        <w:numPr>
          <w:ilvl w:val="2"/>
          <w:numId w:val="161"/>
        </w:numPr>
        <w:rPr>
          <w:rFonts w:ascii="Calibri" w:hAnsi="Calibri" w:cs="Calibri"/>
          <w:noProof/>
        </w:rPr>
      </w:pPr>
      <w:r>
        <w:rPr>
          <w:rFonts w:ascii="Calibri" w:hAnsi="Calibri" w:cs="Calibri"/>
          <w:noProof/>
        </w:rPr>
        <w:t xml:space="preserve">Crear </w:t>
      </w:r>
      <w:r w:rsidR="004002E2" w:rsidRPr="00FF1919">
        <w:rPr>
          <w:rFonts w:ascii="Calibri" w:hAnsi="Calibri" w:cs="Calibri"/>
          <w:noProof/>
        </w:rPr>
        <w:t>Técnico</w:t>
      </w:r>
    </w:p>
    <w:p w14:paraId="13E08114" w14:textId="0D2354EE" w:rsidR="00F278F1" w:rsidRPr="00FA1C62" w:rsidRDefault="00F278F1" w:rsidP="00F278F1">
      <w:pPr>
        <w:pStyle w:val="Prrafodelista"/>
        <w:numPr>
          <w:ilvl w:val="2"/>
          <w:numId w:val="161"/>
        </w:numPr>
        <w:rPr>
          <w:rFonts w:ascii="Calibri" w:hAnsi="Calibri" w:cs="Calibri"/>
          <w:noProof/>
        </w:rPr>
      </w:pPr>
      <w:r>
        <w:rPr>
          <w:rFonts w:ascii="Calibri" w:hAnsi="Calibri" w:cs="Calibri"/>
          <w:noProof/>
        </w:rPr>
        <w:t xml:space="preserve">Editar </w:t>
      </w:r>
      <w:r w:rsidR="004002E2" w:rsidRPr="00FF1919">
        <w:rPr>
          <w:rFonts w:ascii="Calibri" w:hAnsi="Calibri" w:cs="Calibri"/>
          <w:noProof/>
        </w:rPr>
        <w:t>Técnico</w:t>
      </w:r>
    </w:p>
    <w:p w14:paraId="07D607B4" w14:textId="57E72CCA" w:rsidR="00F804FA" w:rsidRPr="00BE6B03" w:rsidRDefault="00B84F80" w:rsidP="00BE6B03">
      <w:pPr>
        <w:pStyle w:val="Prrafodelista"/>
        <w:numPr>
          <w:ilvl w:val="0"/>
          <w:numId w:val="161"/>
        </w:numPr>
        <w:rPr>
          <w:rFonts w:ascii="Calibri" w:hAnsi="Calibri" w:cs="Calibri"/>
          <w:b/>
          <w:bCs/>
          <w:noProof/>
        </w:rPr>
      </w:pPr>
      <w:r w:rsidRPr="00943041">
        <w:rPr>
          <w:rFonts w:ascii="Calibri" w:hAnsi="Calibri" w:cs="Calibri"/>
          <w:b/>
          <w:bCs/>
          <w:noProof/>
        </w:rPr>
        <w:t>Pantallas de Gestión de Operaciones</w:t>
      </w:r>
    </w:p>
    <w:p w14:paraId="0449436D" w14:textId="5F307659"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Crea Orden</w:t>
      </w:r>
    </w:p>
    <w:p w14:paraId="541FA39C" w14:textId="09EA8050"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Proceso Orden</w:t>
      </w:r>
    </w:p>
    <w:p w14:paraId="61F73326" w14:textId="144E932E" w:rsidR="008953F1" w:rsidRPr="008953F1" w:rsidRDefault="008953F1" w:rsidP="008953F1">
      <w:pPr>
        <w:pStyle w:val="Prrafodelista"/>
        <w:numPr>
          <w:ilvl w:val="1"/>
          <w:numId w:val="161"/>
        </w:numPr>
        <w:rPr>
          <w:rFonts w:ascii="Calibri" w:hAnsi="Calibri" w:cs="Calibri"/>
          <w:b/>
          <w:bCs/>
          <w:noProof/>
        </w:rPr>
      </w:pPr>
      <w:r w:rsidRPr="00B43E19">
        <w:rPr>
          <w:rFonts w:ascii="Calibri" w:hAnsi="Calibri" w:cs="Calibri"/>
          <w:noProof/>
        </w:rPr>
        <w:t>Modal de Registrar Acciones (Proceso Orden)</w:t>
      </w:r>
    </w:p>
    <w:p w14:paraId="228A0B21" w14:textId="0FA43130" w:rsidR="005B15A6" w:rsidRPr="00BE6B03" w:rsidRDefault="00124C13" w:rsidP="002A5178">
      <w:pPr>
        <w:pStyle w:val="Prrafodelista"/>
        <w:numPr>
          <w:ilvl w:val="1"/>
          <w:numId w:val="161"/>
        </w:numPr>
        <w:rPr>
          <w:rFonts w:ascii="Calibri" w:hAnsi="Calibri" w:cs="Calibri"/>
          <w:b/>
          <w:bCs/>
          <w:noProof/>
        </w:rPr>
      </w:pPr>
      <w:r w:rsidRPr="00124C13">
        <w:rPr>
          <w:rFonts w:ascii="Calibri" w:hAnsi="Calibri" w:cs="Calibri"/>
          <w:noProof/>
        </w:rPr>
        <w:t>Facturación</w:t>
      </w:r>
    </w:p>
    <w:p w14:paraId="78080542" w14:textId="1A0085A4" w:rsidR="00BE6B03" w:rsidRDefault="00BE6B03" w:rsidP="00BE6B03">
      <w:pPr>
        <w:pStyle w:val="Prrafodelista"/>
        <w:numPr>
          <w:ilvl w:val="0"/>
          <w:numId w:val="161"/>
        </w:numPr>
        <w:rPr>
          <w:rFonts w:ascii="Calibri" w:hAnsi="Calibri" w:cs="Calibri"/>
          <w:b/>
          <w:bCs/>
          <w:noProof/>
        </w:rPr>
      </w:pPr>
      <w:r w:rsidRPr="00BE6B03">
        <w:rPr>
          <w:rFonts w:ascii="Calibri" w:hAnsi="Calibri" w:cs="Calibri"/>
          <w:b/>
          <w:bCs/>
          <w:noProof/>
        </w:rPr>
        <w:t>Pantallas de Información del Sistema</w:t>
      </w:r>
    </w:p>
    <w:p w14:paraId="78DD71C6" w14:textId="5672FA1E" w:rsidR="008537FD" w:rsidRDefault="00A962DF" w:rsidP="008537FD">
      <w:pPr>
        <w:pStyle w:val="Prrafodelista"/>
        <w:numPr>
          <w:ilvl w:val="1"/>
          <w:numId w:val="161"/>
        </w:numPr>
        <w:rPr>
          <w:rFonts w:ascii="Calibri" w:hAnsi="Calibri" w:cs="Calibri"/>
          <w:noProof/>
        </w:rPr>
      </w:pPr>
      <w:r>
        <w:rPr>
          <w:rFonts w:ascii="Calibri" w:hAnsi="Calibri" w:cs="Calibri"/>
          <w:noProof/>
        </w:rPr>
        <w:t>Integrantes</w:t>
      </w:r>
    </w:p>
    <w:p w14:paraId="2A9D8AAA" w14:textId="12DC4FDA" w:rsidR="008537FD" w:rsidRPr="008537FD" w:rsidRDefault="00A962DF" w:rsidP="008537FD">
      <w:pPr>
        <w:pStyle w:val="Prrafodelista"/>
        <w:numPr>
          <w:ilvl w:val="1"/>
          <w:numId w:val="161"/>
        </w:numPr>
        <w:rPr>
          <w:rFonts w:ascii="Calibri" w:hAnsi="Calibri" w:cs="Calibri"/>
          <w:noProof/>
        </w:rPr>
      </w:pPr>
      <w:r>
        <w:rPr>
          <w:rFonts w:ascii="Calibri" w:hAnsi="Calibri" w:cs="Calibri"/>
          <w:noProof/>
        </w:rPr>
        <w:t>Tutor</w:t>
      </w:r>
    </w:p>
    <w:p w14:paraId="4E5D0846" w14:textId="77777777" w:rsidR="009D4662" w:rsidRDefault="009D4662" w:rsidP="002A5178"/>
    <w:p w14:paraId="0B408652" w14:textId="77777777" w:rsidR="0046223A" w:rsidRDefault="0046223A" w:rsidP="002A5178"/>
    <w:p w14:paraId="1C24D7CF" w14:textId="77777777" w:rsidR="0046223A" w:rsidRDefault="0046223A" w:rsidP="002A5178"/>
    <w:p w14:paraId="02D07010" w14:textId="77777777" w:rsidR="0046223A" w:rsidRDefault="0046223A" w:rsidP="002A5178"/>
    <w:p w14:paraId="19D8C78D" w14:textId="77777777" w:rsidR="0046223A" w:rsidRDefault="0046223A" w:rsidP="002A5178"/>
    <w:p w14:paraId="6F223067" w14:textId="77777777" w:rsidR="0046223A" w:rsidRDefault="0046223A" w:rsidP="002A5178"/>
    <w:p w14:paraId="287E71A7" w14:textId="77777777" w:rsidR="0046223A" w:rsidRDefault="0046223A" w:rsidP="002A5178"/>
    <w:p w14:paraId="62FBF7AD" w14:textId="77777777" w:rsidR="0046223A" w:rsidRDefault="0046223A" w:rsidP="002A5178"/>
    <w:p w14:paraId="76184EAF" w14:textId="77777777" w:rsidR="0046223A" w:rsidRDefault="0046223A" w:rsidP="002A5178"/>
    <w:p w14:paraId="36F98258" w14:textId="34B455C6" w:rsidR="00CC649D" w:rsidRPr="00863E1C" w:rsidRDefault="009D4662" w:rsidP="00863E1C">
      <w:pPr>
        <w:pStyle w:val="Ttulo3"/>
        <w:rPr>
          <w:rFonts w:ascii="Calibri" w:hAnsi="Calibri" w:cs="Calibri"/>
          <w:sz w:val="24"/>
          <w:szCs w:val="24"/>
        </w:rPr>
      </w:pPr>
      <w:bookmarkStart w:id="66" w:name="_Toc203149480"/>
      <w:r w:rsidRPr="00A6464C">
        <w:rPr>
          <w:rFonts w:ascii="Calibri" w:hAnsi="Calibri" w:cs="Calibri"/>
          <w:sz w:val="24"/>
          <w:szCs w:val="24"/>
        </w:rPr>
        <w:lastRenderedPageBreak/>
        <w:t>Pantalla</w:t>
      </w:r>
      <w:r w:rsidR="007A6194">
        <w:rPr>
          <w:rFonts w:ascii="Calibri" w:hAnsi="Calibri" w:cs="Calibri"/>
          <w:sz w:val="24"/>
          <w:szCs w:val="24"/>
        </w:rPr>
        <w:t>s</w:t>
      </w:r>
      <w:r w:rsidRPr="00A6464C">
        <w:rPr>
          <w:rFonts w:ascii="Calibri" w:hAnsi="Calibri" w:cs="Calibri"/>
          <w:sz w:val="24"/>
          <w:szCs w:val="24"/>
        </w:rPr>
        <w:t xml:space="preserve"> de </w:t>
      </w:r>
      <w:r w:rsidR="00E7799B">
        <w:rPr>
          <w:rFonts w:ascii="Calibri" w:hAnsi="Calibri" w:cs="Calibri"/>
          <w:sz w:val="24"/>
          <w:szCs w:val="24"/>
        </w:rPr>
        <w:t>Autenticación</w:t>
      </w:r>
      <w:bookmarkEnd w:id="66"/>
    </w:p>
    <w:p w14:paraId="69757FD7" w14:textId="07C25301" w:rsidR="008C4D3E" w:rsidRPr="008C4D3E" w:rsidRDefault="008C4D3E" w:rsidP="008C4D3E">
      <w:pPr>
        <w:pStyle w:val="Ttulo4"/>
        <w:jc w:val="center"/>
        <w:rPr>
          <w:rFonts w:ascii="Calibri" w:hAnsi="Calibri" w:cs="Calibri"/>
        </w:rPr>
      </w:pPr>
      <w:bookmarkStart w:id="67" w:name="_Toc203149481"/>
      <w:r>
        <w:rPr>
          <w:noProof/>
        </w:rPr>
        <w:drawing>
          <wp:anchor distT="0" distB="0" distL="114300" distR="114300" simplePos="0" relativeHeight="251748352" behindDoc="0" locked="0" layoutInCell="1" allowOverlap="1" wp14:anchorId="28497623" wp14:editId="149100C8">
            <wp:simplePos x="0" y="0"/>
            <wp:positionH relativeFrom="margin">
              <wp:align>left</wp:align>
            </wp:positionH>
            <wp:positionV relativeFrom="paragraph">
              <wp:posOffset>347980</wp:posOffset>
            </wp:positionV>
            <wp:extent cx="6120130" cy="3472815"/>
            <wp:effectExtent l="0" t="0" r="0" b="0"/>
            <wp:wrapTopAndBottom/>
            <wp:docPr id="1607598049" name="Imagen 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049" name="Imagen 8" descr="Interfaz de usuario gráfica, Sitio web&#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120130" cy="3472815"/>
                    </a:xfrm>
                    <a:prstGeom prst="rect">
                      <a:avLst/>
                    </a:prstGeom>
                  </pic:spPr>
                </pic:pic>
              </a:graphicData>
            </a:graphic>
          </wp:anchor>
        </w:drawing>
      </w:r>
      <w:r w:rsidR="00CC649D" w:rsidRPr="00F26727">
        <w:rPr>
          <w:rFonts w:ascii="Calibri" w:hAnsi="Calibri" w:cs="Calibri"/>
        </w:rPr>
        <w:t xml:space="preserve">Diseño de la </w:t>
      </w:r>
      <w:r w:rsidR="00D7649F">
        <w:rPr>
          <w:rFonts w:ascii="Calibri" w:hAnsi="Calibri" w:cs="Calibri"/>
        </w:rPr>
        <w:t>pantalla</w:t>
      </w:r>
      <w:r w:rsidR="00CC649D" w:rsidRPr="00F26727">
        <w:rPr>
          <w:rFonts w:ascii="Calibri" w:hAnsi="Calibri" w:cs="Calibri"/>
        </w:rPr>
        <w:t xml:space="preserve"> Login</w:t>
      </w:r>
      <w:bookmarkEnd w:id="67"/>
    </w:p>
    <w:p w14:paraId="7C50722B" w14:textId="77777777" w:rsidR="00CC649D" w:rsidRDefault="00CC649D" w:rsidP="00CC649D"/>
    <w:p w14:paraId="3538E09F" w14:textId="1C780FB4" w:rsidR="00CC649D" w:rsidRPr="0039362C" w:rsidRDefault="00CC649D" w:rsidP="00CC649D">
      <w:pPr>
        <w:jc w:val="both"/>
        <w:rPr>
          <w:rFonts w:ascii="Calibri" w:hAnsi="Calibri" w:cs="Calibri"/>
          <w:b/>
          <w:bCs/>
        </w:rPr>
      </w:pPr>
      <w:r w:rsidRPr="00B25521">
        <w:rPr>
          <w:rFonts w:ascii="Calibri" w:hAnsi="Calibri" w:cs="Calibri"/>
          <w:b/>
          <w:bCs/>
        </w:rPr>
        <w:t>Descripción General:</w:t>
      </w:r>
      <w:r>
        <w:rPr>
          <w:rFonts w:ascii="Calibri" w:hAnsi="Calibri" w:cs="Calibri"/>
          <w:b/>
          <w:bCs/>
        </w:rPr>
        <w:t xml:space="preserve"> </w:t>
      </w:r>
      <w:r w:rsidR="004E2A9F" w:rsidRPr="004E2A9F">
        <w:rPr>
          <w:rFonts w:ascii="Calibri" w:hAnsi="Calibri" w:cs="Calibri"/>
        </w:rPr>
        <w:t>Esta pantalla es el punto de entrada principal para los usuarios del sistema SmartFix. Permite la autenticación de los empleados o administradores antes de acceder a las funcionalidades principales. Presenta un diseño visual atractivo con el logo "SmartFix" y una ilustración de un personaje.</w:t>
      </w:r>
    </w:p>
    <w:p w14:paraId="620DF71F" w14:textId="77777777" w:rsidR="00CC649D" w:rsidRPr="00B25521" w:rsidRDefault="00CC649D" w:rsidP="00CC649D">
      <w:pPr>
        <w:jc w:val="both"/>
        <w:rPr>
          <w:rFonts w:ascii="Calibri" w:hAnsi="Calibri" w:cs="Calibri"/>
        </w:rPr>
      </w:pPr>
    </w:p>
    <w:p w14:paraId="4CCE456A" w14:textId="77777777" w:rsidR="00CC649D" w:rsidRPr="00B25521" w:rsidRDefault="00CC649D" w:rsidP="00CC649D">
      <w:pPr>
        <w:jc w:val="both"/>
        <w:rPr>
          <w:rFonts w:ascii="Calibri" w:hAnsi="Calibri" w:cs="Calibri"/>
          <w:b/>
          <w:bCs/>
        </w:rPr>
      </w:pPr>
      <w:r w:rsidRPr="00B25521">
        <w:rPr>
          <w:rFonts w:ascii="Calibri" w:hAnsi="Calibri" w:cs="Calibri"/>
          <w:b/>
          <w:bCs/>
        </w:rPr>
        <w:t>Elementos Clave:</w:t>
      </w:r>
    </w:p>
    <w:p w14:paraId="05350207" w14:textId="3E3FE205"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el </w:t>
      </w:r>
      <w:r w:rsidR="001B68B7">
        <w:rPr>
          <w:rFonts w:ascii="Calibri" w:hAnsi="Calibri" w:cs="Calibri"/>
        </w:rPr>
        <w:t>nombre de usuario.</w:t>
      </w:r>
    </w:p>
    <w:p w14:paraId="565E8724" w14:textId="50850F74"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la </w:t>
      </w:r>
      <w:r w:rsidR="001B68B7">
        <w:rPr>
          <w:rFonts w:ascii="Calibri" w:hAnsi="Calibri" w:cs="Calibri"/>
        </w:rPr>
        <w:t>c</w:t>
      </w:r>
      <w:r w:rsidRPr="00603EF3">
        <w:rPr>
          <w:rFonts w:ascii="Calibri" w:hAnsi="Calibri" w:cs="Calibri"/>
        </w:rPr>
        <w:t>ontraseña.</w:t>
      </w:r>
    </w:p>
    <w:p w14:paraId="1AB32913" w14:textId="77777777" w:rsidR="00603EF3" w:rsidRDefault="00603EF3" w:rsidP="00CC649D">
      <w:pPr>
        <w:numPr>
          <w:ilvl w:val="0"/>
          <w:numId w:val="11"/>
        </w:numPr>
        <w:jc w:val="both"/>
        <w:rPr>
          <w:rFonts w:ascii="Calibri" w:hAnsi="Calibri" w:cs="Calibri"/>
        </w:rPr>
      </w:pPr>
      <w:r w:rsidRPr="00603EF3">
        <w:rPr>
          <w:rFonts w:ascii="Calibri" w:hAnsi="Calibri" w:cs="Calibri"/>
        </w:rPr>
        <w:t>Botón "Ingresar" para iniciar sesión.</w:t>
      </w:r>
    </w:p>
    <w:p w14:paraId="12462B2C" w14:textId="6FC53BBD" w:rsidR="006B44BD" w:rsidRDefault="006B44BD" w:rsidP="00CC649D">
      <w:pPr>
        <w:numPr>
          <w:ilvl w:val="0"/>
          <w:numId w:val="11"/>
        </w:numPr>
        <w:jc w:val="both"/>
        <w:rPr>
          <w:rFonts w:ascii="Calibri" w:hAnsi="Calibri" w:cs="Calibri"/>
        </w:rPr>
      </w:pPr>
      <w:r w:rsidRPr="006B44BD">
        <w:rPr>
          <w:rFonts w:ascii="Calibri" w:hAnsi="Calibri" w:cs="Calibri"/>
        </w:rPr>
        <w:t>Botón para mostrar/ocultar la contraseña</w:t>
      </w:r>
      <w:r>
        <w:rPr>
          <w:rFonts w:ascii="Calibri" w:hAnsi="Calibri" w:cs="Calibri"/>
        </w:rPr>
        <w:t>.</w:t>
      </w:r>
    </w:p>
    <w:p w14:paraId="5C1D70A1" w14:textId="7D3FFBFE" w:rsidR="00603EF3" w:rsidRPr="00395E10" w:rsidRDefault="00603EF3" w:rsidP="00CC649D">
      <w:pPr>
        <w:numPr>
          <w:ilvl w:val="0"/>
          <w:numId w:val="11"/>
        </w:numPr>
        <w:jc w:val="both"/>
        <w:rPr>
          <w:rFonts w:ascii="Calibri" w:hAnsi="Calibri" w:cs="Calibri"/>
        </w:rPr>
      </w:pPr>
      <w:r w:rsidRPr="00603EF3">
        <w:rPr>
          <w:rFonts w:ascii="Calibri" w:hAnsi="Calibri" w:cs="Calibri"/>
        </w:rPr>
        <w:t>Logo "SmartFix" visible en la parte superior central.</w:t>
      </w:r>
    </w:p>
    <w:p w14:paraId="393AE74D" w14:textId="77777777" w:rsidR="00CC649D" w:rsidRPr="00B25521" w:rsidRDefault="00CC649D" w:rsidP="00CC649D">
      <w:pPr>
        <w:ind w:left="720"/>
        <w:jc w:val="both"/>
        <w:rPr>
          <w:rFonts w:ascii="Calibri" w:hAnsi="Calibri" w:cs="Calibri"/>
        </w:rPr>
      </w:pPr>
    </w:p>
    <w:p w14:paraId="23C84E97" w14:textId="77777777" w:rsidR="00CC649D" w:rsidRPr="00B25521" w:rsidRDefault="00CC649D" w:rsidP="00CC649D">
      <w:pPr>
        <w:jc w:val="both"/>
        <w:rPr>
          <w:rFonts w:ascii="Calibri" w:hAnsi="Calibri" w:cs="Calibri"/>
          <w:b/>
          <w:bCs/>
        </w:rPr>
      </w:pPr>
      <w:r w:rsidRPr="00B25521">
        <w:rPr>
          <w:rFonts w:ascii="Calibri" w:hAnsi="Calibri" w:cs="Calibri"/>
          <w:b/>
          <w:bCs/>
        </w:rPr>
        <w:t>Funcionalidades:</w:t>
      </w:r>
    </w:p>
    <w:p w14:paraId="57FCDECE" w14:textId="16089BA2" w:rsidR="00FA37DB" w:rsidRDefault="00FA37DB" w:rsidP="00CC649D">
      <w:pPr>
        <w:numPr>
          <w:ilvl w:val="0"/>
          <w:numId w:val="12"/>
        </w:numPr>
        <w:jc w:val="both"/>
        <w:rPr>
          <w:rFonts w:ascii="Calibri" w:hAnsi="Calibri" w:cs="Calibri"/>
        </w:rPr>
      </w:pPr>
      <w:r w:rsidRPr="00FA37DB">
        <w:rPr>
          <w:rFonts w:ascii="Calibri" w:hAnsi="Calibri" w:cs="Calibri"/>
        </w:rPr>
        <w:t>Permite la autenticación de usuarios mediante un</w:t>
      </w:r>
      <w:r w:rsidR="001B68B7">
        <w:rPr>
          <w:rFonts w:ascii="Calibri" w:hAnsi="Calibri" w:cs="Calibri"/>
        </w:rPr>
        <w:t xml:space="preserve"> nombre </w:t>
      </w:r>
      <w:r w:rsidRPr="00FA37DB">
        <w:rPr>
          <w:rFonts w:ascii="Calibri" w:hAnsi="Calibri" w:cs="Calibri"/>
        </w:rPr>
        <w:t>y contraseña.</w:t>
      </w:r>
    </w:p>
    <w:p w14:paraId="1EB38109" w14:textId="5B28649D" w:rsidR="00F41550" w:rsidRPr="00F41550" w:rsidRDefault="00F41550" w:rsidP="00F41550">
      <w:pPr>
        <w:numPr>
          <w:ilvl w:val="0"/>
          <w:numId w:val="12"/>
        </w:numPr>
        <w:jc w:val="both"/>
        <w:rPr>
          <w:rFonts w:ascii="Calibri" w:hAnsi="Calibri" w:cs="Calibri"/>
        </w:rPr>
      </w:pPr>
      <w:r>
        <w:rPr>
          <w:rFonts w:ascii="Calibri" w:hAnsi="Calibri" w:cs="Calibri"/>
        </w:rPr>
        <w:t>Da la posibilidad de</w:t>
      </w:r>
      <w:r w:rsidRPr="00E7498C">
        <w:rPr>
          <w:rFonts w:ascii="Calibri" w:hAnsi="Calibri" w:cs="Calibri"/>
        </w:rPr>
        <w:t xml:space="preserve"> mostrar/ocultar la contraseña durante el ingreso</w:t>
      </w:r>
      <w:r>
        <w:rPr>
          <w:rFonts w:ascii="Calibri" w:hAnsi="Calibri" w:cs="Calibri"/>
        </w:rPr>
        <w:t>.</w:t>
      </w:r>
    </w:p>
    <w:p w14:paraId="2CFB07FC" w14:textId="482BEBAB" w:rsidR="00FA37DB" w:rsidRDefault="00FA37DB" w:rsidP="00CC649D">
      <w:pPr>
        <w:numPr>
          <w:ilvl w:val="0"/>
          <w:numId w:val="12"/>
        </w:numPr>
        <w:jc w:val="both"/>
        <w:rPr>
          <w:rFonts w:ascii="Calibri" w:hAnsi="Calibri" w:cs="Calibri"/>
        </w:rPr>
      </w:pPr>
      <w:r w:rsidRPr="00FA37DB">
        <w:rPr>
          <w:rFonts w:ascii="Calibri" w:hAnsi="Calibri" w:cs="Calibri"/>
        </w:rPr>
        <w:t>Ofrece una interfaz clara para el proceso de inicio de sesión.</w:t>
      </w:r>
    </w:p>
    <w:p w14:paraId="2B3D7A19" w14:textId="77777777" w:rsidR="00CC649D" w:rsidRPr="00B25521" w:rsidRDefault="00CC649D" w:rsidP="00CC649D">
      <w:pPr>
        <w:ind w:left="720"/>
        <w:jc w:val="both"/>
        <w:rPr>
          <w:rFonts w:ascii="Calibri" w:hAnsi="Calibri" w:cs="Calibri"/>
        </w:rPr>
      </w:pPr>
    </w:p>
    <w:p w14:paraId="7081CDB2" w14:textId="77777777" w:rsidR="00CC649D" w:rsidRPr="00B25521" w:rsidRDefault="00CC649D" w:rsidP="00CC649D">
      <w:pPr>
        <w:jc w:val="both"/>
        <w:rPr>
          <w:rFonts w:ascii="Calibri" w:hAnsi="Calibri" w:cs="Calibri"/>
          <w:b/>
          <w:bCs/>
        </w:rPr>
      </w:pPr>
      <w:r w:rsidRPr="00B25521">
        <w:rPr>
          <w:rFonts w:ascii="Calibri" w:hAnsi="Calibri" w:cs="Calibri"/>
          <w:b/>
          <w:bCs/>
        </w:rPr>
        <w:t>Consideraciones de Diseño:</w:t>
      </w:r>
    </w:p>
    <w:p w14:paraId="43B66565" w14:textId="77777777" w:rsidR="003C257D" w:rsidRDefault="003C257D" w:rsidP="00CC649D">
      <w:pPr>
        <w:numPr>
          <w:ilvl w:val="0"/>
          <w:numId w:val="13"/>
        </w:numPr>
        <w:jc w:val="both"/>
        <w:rPr>
          <w:rFonts w:ascii="Calibri" w:hAnsi="Calibri" w:cs="Calibri"/>
        </w:rPr>
      </w:pPr>
      <w:r w:rsidRPr="003C257D">
        <w:rPr>
          <w:rFonts w:ascii="Calibri" w:hAnsi="Calibri" w:cs="Calibri"/>
        </w:rPr>
        <w:t>La pantalla sigue un diseño minimalista y centrado, enfocado en la tarea principal de autenticación.</w:t>
      </w:r>
    </w:p>
    <w:p w14:paraId="32FB7128" w14:textId="77777777" w:rsidR="003C257D" w:rsidRDefault="003C257D" w:rsidP="00CC649D">
      <w:pPr>
        <w:numPr>
          <w:ilvl w:val="0"/>
          <w:numId w:val="13"/>
        </w:numPr>
        <w:jc w:val="both"/>
        <w:rPr>
          <w:rFonts w:ascii="Calibri" w:hAnsi="Calibri" w:cs="Calibri"/>
        </w:rPr>
      </w:pPr>
      <w:r w:rsidRPr="003C257D">
        <w:rPr>
          <w:rFonts w:ascii="Calibri" w:hAnsi="Calibri" w:cs="Calibri"/>
        </w:rPr>
        <w:t>Se utiliza una paleta de colores azul oscuro y amarillo que resalta el área de login.</w:t>
      </w:r>
    </w:p>
    <w:p w14:paraId="009733B1" w14:textId="77777777" w:rsidR="00CC649D" w:rsidRDefault="003C257D" w:rsidP="00FB2E66">
      <w:pPr>
        <w:numPr>
          <w:ilvl w:val="0"/>
          <w:numId w:val="13"/>
        </w:numPr>
        <w:jc w:val="both"/>
        <w:rPr>
          <w:rFonts w:ascii="Calibri" w:hAnsi="Calibri" w:cs="Calibri"/>
        </w:rPr>
      </w:pPr>
      <w:r w:rsidRPr="003C257D">
        <w:rPr>
          <w:rFonts w:ascii="Calibri" w:hAnsi="Calibri" w:cs="Calibri"/>
        </w:rPr>
        <w:t>Los campos de entrada son claros y el botón d</w:t>
      </w:r>
      <w:r w:rsidR="00FB2E66">
        <w:rPr>
          <w:rFonts w:ascii="Calibri" w:hAnsi="Calibri" w:cs="Calibri"/>
        </w:rPr>
        <w:t>e</w:t>
      </w:r>
      <w:r w:rsidRPr="003C257D">
        <w:rPr>
          <w:rFonts w:ascii="Calibri" w:hAnsi="Calibri" w:cs="Calibri"/>
        </w:rPr>
        <w:t xml:space="preserve"> acción es prominente.</w:t>
      </w:r>
    </w:p>
    <w:p w14:paraId="3BB19601" w14:textId="77777777" w:rsidR="006D1CF6" w:rsidRDefault="006D1CF6" w:rsidP="006D1CF6">
      <w:pPr>
        <w:jc w:val="both"/>
        <w:rPr>
          <w:rFonts w:ascii="Calibri" w:hAnsi="Calibri" w:cs="Calibri"/>
        </w:rPr>
      </w:pPr>
    </w:p>
    <w:p w14:paraId="0E87E2CE" w14:textId="77777777" w:rsidR="006D1CF6" w:rsidRDefault="006D1CF6" w:rsidP="006D1CF6">
      <w:pPr>
        <w:jc w:val="both"/>
        <w:rPr>
          <w:rFonts w:ascii="Calibri" w:hAnsi="Calibri" w:cs="Calibri"/>
        </w:rPr>
      </w:pPr>
    </w:p>
    <w:p w14:paraId="58ADA327" w14:textId="77E4C6EA" w:rsidR="000A5547" w:rsidRPr="00863E1C" w:rsidRDefault="000A5547" w:rsidP="000A5547">
      <w:pPr>
        <w:pStyle w:val="Ttulo3"/>
        <w:rPr>
          <w:rFonts w:ascii="Calibri" w:hAnsi="Calibri" w:cs="Calibri"/>
          <w:sz w:val="24"/>
          <w:szCs w:val="24"/>
        </w:rPr>
      </w:pPr>
      <w:bookmarkStart w:id="68" w:name="_Toc203149482"/>
      <w:bookmarkEnd w:id="1"/>
      <w:r w:rsidRPr="00A6464C">
        <w:rPr>
          <w:rFonts w:ascii="Calibri" w:hAnsi="Calibri" w:cs="Calibri"/>
          <w:sz w:val="24"/>
          <w:szCs w:val="24"/>
        </w:rPr>
        <w:lastRenderedPageBreak/>
        <w:t>Pantalla</w:t>
      </w:r>
      <w:r w:rsidR="00636D4C">
        <w:rPr>
          <w:rFonts w:ascii="Calibri" w:hAnsi="Calibri" w:cs="Calibri"/>
          <w:sz w:val="24"/>
          <w:szCs w:val="24"/>
        </w:rPr>
        <w:t>s</w:t>
      </w:r>
      <w:r w:rsidRPr="00A6464C">
        <w:rPr>
          <w:rFonts w:ascii="Calibri" w:hAnsi="Calibri" w:cs="Calibri"/>
          <w:sz w:val="24"/>
          <w:szCs w:val="24"/>
        </w:rPr>
        <w:t xml:space="preserve"> de </w:t>
      </w:r>
      <w:r w:rsidR="00636D4C">
        <w:rPr>
          <w:rFonts w:ascii="Calibri" w:hAnsi="Calibri" w:cs="Calibri"/>
          <w:sz w:val="24"/>
          <w:szCs w:val="24"/>
        </w:rPr>
        <w:t>Inicio</w:t>
      </w:r>
      <w:bookmarkEnd w:id="68"/>
    </w:p>
    <w:p w14:paraId="09F19945" w14:textId="3D864859" w:rsidR="0052234E" w:rsidRPr="00385343" w:rsidRDefault="00385343" w:rsidP="0052234E">
      <w:pPr>
        <w:pStyle w:val="Ttulo4"/>
        <w:jc w:val="center"/>
        <w:rPr>
          <w:rFonts w:ascii="Calibri" w:hAnsi="Calibri" w:cs="Calibri"/>
        </w:rPr>
      </w:pPr>
      <w:bookmarkStart w:id="69" w:name="_Toc203149483"/>
      <w:r>
        <w:rPr>
          <w:noProof/>
        </w:rPr>
        <w:drawing>
          <wp:anchor distT="0" distB="0" distL="114300" distR="114300" simplePos="0" relativeHeight="251749376" behindDoc="0" locked="0" layoutInCell="1" allowOverlap="1" wp14:anchorId="310436F8" wp14:editId="331B8A43">
            <wp:simplePos x="0" y="0"/>
            <wp:positionH relativeFrom="margin">
              <wp:align>right</wp:align>
            </wp:positionH>
            <wp:positionV relativeFrom="paragraph">
              <wp:posOffset>357717</wp:posOffset>
            </wp:positionV>
            <wp:extent cx="6120130" cy="1708150"/>
            <wp:effectExtent l="0" t="0" r="0" b="6350"/>
            <wp:wrapTopAndBottom/>
            <wp:docPr id="161866191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1911" name="Imagen 9" descr="Diagram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6120130" cy="1708150"/>
                    </a:xfrm>
                    <a:prstGeom prst="rect">
                      <a:avLst/>
                    </a:prstGeom>
                  </pic:spPr>
                </pic:pic>
              </a:graphicData>
            </a:graphic>
          </wp:anchor>
        </w:drawing>
      </w:r>
      <w:r w:rsidR="000A5547" w:rsidRPr="00F26727">
        <w:rPr>
          <w:rFonts w:ascii="Calibri" w:hAnsi="Calibri" w:cs="Calibri"/>
        </w:rPr>
        <w:t xml:space="preserve">Diseño de la </w:t>
      </w:r>
      <w:r w:rsidR="00BD79CD">
        <w:rPr>
          <w:rFonts w:ascii="Calibri" w:hAnsi="Calibri" w:cs="Calibri"/>
        </w:rPr>
        <w:t>pantalla</w:t>
      </w:r>
      <w:r w:rsidR="0052234E">
        <w:rPr>
          <w:rFonts w:ascii="Calibri" w:hAnsi="Calibri" w:cs="Calibri"/>
        </w:rPr>
        <w:t xml:space="preserve"> Dashboard</w:t>
      </w:r>
      <w:bookmarkEnd w:id="69"/>
    </w:p>
    <w:p w14:paraId="26CA3992" w14:textId="5C339E58" w:rsidR="000A5547" w:rsidRDefault="000A5547" w:rsidP="000A5547"/>
    <w:p w14:paraId="6541280C" w14:textId="12539AF5" w:rsidR="000A5547" w:rsidRDefault="000A5547" w:rsidP="000A5547">
      <w:pPr>
        <w:jc w:val="both"/>
        <w:rPr>
          <w:rFonts w:ascii="Calibri" w:hAnsi="Calibri" w:cs="Calibri"/>
        </w:rPr>
      </w:pPr>
      <w:r w:rsidRPr="00B25521">
        <w:rPr>
          <w:rFonts w:ascii="Calibri" w:hAnsi="Calibri" w:cs="Calibri"/>
          <w:b/>
          <w:bCs/>
        </w:rPr>
        <w:t>Descripción General:</w:t>
      </w:r>
      <w:r w:rsidR="00C17089" w:rsidRPr="00C17089">
        <w:t xml:space="preserve"> </w:t>
      </w:r>
      <w:r w:rsidR="00C17089" w:rsidRPr="00C17089">
        <w:rPr>
          <w:rFonts w:ascii="Calibri" w:hAnsi="Calibri" w:cs="Calibri"/>
        </w:rPr>
        <w:t>Esta pantalla es la vista principal que recibe al usuario después de un inicio de sesión exitoso en el sistema SmartFix. Su propósito es proporcionar un resumen ejecutivo y de fácil digestión de las métricas más importantes del negocio. Actúa como un centro de información y un punto de partida para la navegación a otras secciones de la aplicación.</w:t>
      </w:r>
    </w:p>
    <w:p w14:paraId="51338396" w14:textId="77777777" w:rsidR="002E66F1" w:rsidRPr="00B25521" w:rsidRDefault="002E66F1" w:rsidP="000A5547">
      <w:pPr>
        <w:jc w:val="both"/>
        <w:rPr>
          <w:rFonts w:ascii="Calibri" w:hAnsi="Calibri" w:cs="Calibri"/>
        </w:rPr>
      </w:pPr>
    </w:p>
    <w:p w14:paraId="0FAA4761" w14:textId="77777777" w:rsidR="000A5547" w:rsidRPr="00B25521" w:rsidRDefault="000A5547" w:rsidP="000A5547">
      <w:pPr>
        <w:jc w:val="both"/>
        <w:rPr>
          <w:rFonts w:ascii="Calibri" w:hAnsi="Calibri" w:cs="Calibri"/>
          <w:b/>
          <w:bCs/>
        </w:rPr>
      </w:pPr>
      <w:r w:rsidRPr="00B25521">
        <w:rPr>
          <w:rFonts w:ascii="Calibri" w:hAnsi="Calibri" w:cs="Calibri"/>
          <w:b/>
          <w:bCs/>
        </w:rPr>
        <w:t>Elementos Clave:</w:t>
      </w:r>
    </w:p>
    <w:p w14:paraId="4A16D0A9" w14:textId="32CBCA0F" w:rsidR="00D56FA4" w:rsidRDefault="00D56FA4" w:rsidP="00D56FA4">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"Dashboard"</w:t>
      </w:r>
      <w:r w:rsidR="00A00D24">
        <w:rPr>
          <w:rFonts w:ascii="Calibri" w:hAnsi="Calibri" w:cs="Calibri"/>
        </w:rPr>
        <w:t>.</w:t>
      </w:r>
    </w:p>
    <w:p w14:paraId="12065A4F" w14:textId="419C74E0" w:rsidR="00D56FA4" w:rsidRDefault="00D56FA4" w:rsidP="00D56FA4">
      <w:pPr>
        <w:numPr>
          <w:ilvl w:val="0"/>
          <w:numId w:val="11"/>
        </w:numPr>
        <w:jc w:val="both"/>
        <w:rPr>
          <w:rFonts w:ascii="Calibri" w:hAnsi="Calibri" w:cs="Calibri"/>
        </w:rPr>
      </w:pPr>
      <w:r w:rsidRPr="00D56FA4">
        <w:rPr>
          <w:rFonts w:ascii="Calibri" w:hAnsi="Calibri" w:cs="Calibri"/>
        </w:rPr>
        <w:t>Miga de Pan (Breadcrumb)</w:t>
      </w:r>
      <w:r w:rsidR="00A00D24">
        <w:rPr>
          <w:rFonts w:ascii="Calibri" w:hAnsi="Calibri" w:cs="Calibri"/>
        </w:rPr>
        <w:t>.</w:t>
      </w:r>
    </w:p>
    <w:p w14:paraId="5A65FAB9" w14:textId="70737010" w:rsidR="00D56FA4" w:rsidRDefault="00D56FA4" w:rsidP="00D56FA4">
      <w:pPr>
        <w:numPr>
          <w:ilvl w:val="0"/>
          <w:numId w:val="11"/>
        </w:numPr>
        <w:jc w:val="both"/>
        <w:rPr>
          <w:rFonts w:ascii="Calibri" w:hAnsi="Calibri" w:cs="Calibri"/>
        </w:rPr>
      </w:pPr>
      <w:r w:rsidRPr="00D56FA4">
        <w:rPr>
          <w:rFonts w:ascii="Calibri" w:hAnsi="Calibri" w:cs="Calibri"/>
        </w:rPr>
        <w:t>Tarjeta "Clientes registrados"</w:t>
      </w:r>
      <w:r w:rsidR="00A00D24">
        <w:rPr>
          <w:rFonts w:ascii="Calibri" w:hAnsi="Calibri" w:cs="Calibri"/>
        </w:rPr>
        <w:t>.</w:t>
      </w:r>
    </w:p>
    <w:p w14:paraId="16426DD5" w14:textId="08D5E246" w:rsidR="00D56FA4" w:rsidRDefault="00D56FA4" w:rsidP="00D56FA4">
      <w:pPr>
        <w:numPr>
          <w:ilvl w:val="0"/>
          <w:numId w:val="11"/>
        </w:numPr>
        <w:jc w:val="both"/>
        <w:rPr>
          <w:rFonts w:ascii="Calibri" w:hAnsi="Calibri" w:cs="Calibri"/>
        </w:rPr>
      </w:pPr>
      <w:r w:rsidRPr="00D56FA4">
        <w:rPr>
          <w:rFonts w:ascii="Calibri" w:hAnsi="Calibri" w:cs="Calibri"/>
        </w:rPr>
        <w:t>Tarjeta "Técnicos registrados"</w:t>
      </w:r>
      <w:r w:rsidR="00A00D24">
        <w:rPr>
          <w:rFonts w:ascii="Calibri" w:hAnsi="Calibri" w:cs="Calibri"/>
        </w:rPr>
        <w:t>.</w:t>
      </w:r>
    </w:p>
    <w:p w14:paraId="2C102E24" w14:textId="4715FA69" w:rsidR="00D56FA4" w:rsidRDefault="00D56FA4" w:rsidP="00D56FA4">
      <w:pPr>
        <w:numPr>
          <w:ilvl w:val="0"/>
          <w:numId w:val="11"/>
        </w:numPr>
        <w:jc w:val="both"/>
        <w:rPr>
          <w:rFonts w:ascii="Calibri" w:hAnsi="Calibri" w:cs="Calibri"/>
        </w:rPr>
      </w:pPr>
      <w:r w:rsidRPr="00D56FA4">
        <w:rPr>
          <w:rFonts w:ascii="Calibri" w:hAnsi="Calibri" w:cs="Calibri"/>
        </w:rPr>
        <w:t>Tarjeta "Órdenes Ingresadas"</w:t>
      </w:r>
      <w:r w:rsidR="00A00D24">
        <w:rPr>
          <w:rFonts w:ascii="Calibri" w:hAnsi="Calibri" w:cs="Calibri"/>
        </w:rPr>
        <w:t>.</w:t>
      </w:r>
    </w:p>
    <w:p w14:paraId="7EE85FC1" w14:textId="21F47211" w:rsidR="00D56FA4" w:rsidRDefault="00D56FA4" w:rsidP="00D56FA4">
      <w:pPr>
        <w:numPr>
          <w:ilvl w:val="0"/>
          <w:numId w:val="11"/>
        </w:numPr>
        <w:jc w:val="both"/>
        <w:rPr>
          <w:rFonts w:ascii="Calibri" w:hAnsi="Calibri" w:cs="Calibri"/>
        </w:rPr>
      </w:pPr>
      <w:r>
        <w:rPr>
          <w:rFonts w:ascii="Calibri" w:hAnsi="Calibri" w:cs="Calibri"/>
        </w:rPr>
        <w:t>T</w:t>
      </w:r>
      <w:r w:rsidRPr="00D56FA4">
        <w:rPr>
          <w:rFonts w:ascii="Calibri" w:hAnsi="Calibri" w:cs="Calibri"/>
        </w:rPr>
        <w:t>arjeta "Ítems registrados"</w:t>
      </w:r>
      <w:r w:rsidR="00A00D24">
        <w:rPr>
          <w:rFonts w:ascii="Calibri" w:hAnsi="Calibri" w:cs="Calibri"/>
        </w:rPr>
        <w:t>.</w:t>
      </w:r>
    </w:p>
    <w:p w14:paraId="669C29BD" w14:textId="77777777" w:rsidR="00A00D24" w:rsidRPr="00B25521" w:rsidRDefault="00A00D24" w:rsidP="00A00D24">
      <w:pPr>
        <w:ind w:left="720"/>
        <w:jc w:val="both"/>
        <w:rPr>
          <w:rFonts w:ascii="Calibri" w:hAnsi="Calibri" w:cs="Calibri"/>
        </w:rPr>
      </w:pPr>
    </w:p>
    <w:p w14:paraId="703AAAC0" w14:textId="77777777" w:rsidR="000A5547" w:rsidRPr="00B25521" w:rsidRDefault="000A5547" w:rsidP="000A5547">
      <w:pPr>
        <w:jc w:val="both"/>
        <w:rPr>
          <w:rFonts w:ascii="Calibri" w:hAnsi="Calibri" w:cs="Calibri"/>
          <w:b/>
          <w:bCs/>
        </w:rPr>
      </w:pPr>
      <w:r w:rsidRPr="00B25521">
        <w:rPr>
          <w:rFonts w:ascii="Calibri" w:hAnsi="Calibri" w:cs="Calibri"/>
          <w:b/>
          <w:bCs/>
        </w:rPr>
        <w:t>Funcionalidades:</w:t>
      </w:r>
    </w:p>
    <w:p w14:paraId="7D5B55E7" w14:textId="4FEA1100" w:rsidR="00B26210" w:rsidRPr="00123D88" w:rsidRDefault="00B26210" w:rsidP="00123D88">
      <w:pPr>
        <w:numPr>
          <w:ilvl w:val="0"/>
          <w:numId w:val="12"/>
        </w:numPr>
        <w:jc w:val="both"/>
        <w:rPr>
          <w:rFonts w:ascii="Calibri" w:hAnsi="Calibri" w:cs="Calibri"/>
        </w:rPr>
      </w:pPr>
      <w:r w:rsidRPr="00B26210">
        <w:rPr>
          <w:rFonts w:ascii="Calibri" w:hAnsi="Calibri" w:cs="Calibri"/>
        </w:rPr>
        <w:t>Permite a los usuarios obtener una visión instantánea y de alto nivel sobre el volumen de clientes, técnicos, órdenes y productos en el sistema.</w:t>
      </w:r>
    </w:p>
    <w:p w14:paraId="04293E5E" w14:textId="77777777" w:rsidR="000A5547" w:rsidRPr="00B25521" w:rsidRDefault="000A5547" w:rsidP="000A5547">
      <w:pPr>
        <w:ind w:left="720"/>
        <w:jc w:val="both"/>
        <w:rPr>
          <w:rFonts w:ascii="Calibri" w:hAnsi="Calibri" w:cs="Calibri"/>
        </w:rPr>
      </w:pPr>
    </w:p>
    <w:p w14:paraId="3D4A5B3D" w14:textId="77777777" w:rsidR="000A5547" w:rsidRPr="00B25521" w:rsidRDefault="000A5547" w:rsidP="000A5547">
      <w:pPr>
        <w:jc w:val="both"/>
        <w:rPr>
          <w:rFonts w:ascii="Calibri" w:hAnsi="Calibri" w:cs="Calibri"/>
          <w:b/>
          <w:bCs/>
        </w:rPr>
      </w:pPr>
      <w:r w:rsidRPr="00B25521">
        <w:rPr>
          <w:rFonts w:ascii="Calibri" w:hAnsi="Calibri" w:cs="Calibri"/>
          <w:b/>
          <w:bCs/>
        </w:rPr>
        <w:t>Consideraciones de Diseño:</w:t>
      </w:r>
    </w:p>
    <w:p w14:paraId="79669E20" w14:textId="77777777" w:rsidR="005C6B39" w:rsidRDefault="005C6B39" w:rsidP="00547505">
      <w:pPr>
        <w:numPr>
          <w:ilvl w:val="0"/>
          <w:numId w:val="13"/>
        </w:numPr>
        <w:jc w:val="both"/>
        <w:rPr>
          <w:rFonts w:ascii="Calibri" w:hAnsi="Calibri" w:cs="Calibri"/>
        </w:rPr>
      </w:pPr>
      <w:r w:rsidRPr="005C6B39">
        <w:rPr>
          <w:rFonts w:ascii="Calibri" w:hAnsi="Calibri" w:cs="Calibri"/>
        </w:rPr>
        <w:t>La información se presenta en tarjetas discretas y bien definidas, utilizando colores diferenciados (azul, verde, turquesa, amarillo) para una rápida identificación y lectura.</w:t>
      </w:r>
    </w:p>
    <w:p w14:paraId="60572952" w14:textId="77777777" w:rsidR="005C6B39" w:rsidRDefault="005C6B39" w:rsidP="00547505">
      <w:pPr>
        <w:numPr>
          <w:ilvl w:val="0"/>
          <w:numId w:val="13"/>
        </w:numPr>
        <w:jc w:val="both"/>
        <w:rPr>
          <w:rFonts w:ascii="Calibri" w:hAnsi="Calibri" w:cs="Calibri"/>
        </w:rPr>
      </w:pPr>
      <w:r w:rsidRPr="005C6B39">
        <w:rPr>
          <w:rFonts w:ascii="Calibri" w:hAnsi="Calibri" w:cs="Calibri"/>
        </w:rPr>
        <w:t>Los números grandes y los iconos representativos hacen que las métricas sean fácilmente digeribles de un vistazo, sin sobrecargar al usuario con demasiada información.</w:t>
      </w:r>
    </w:p>
    <w:p w14:paraId="5B9602BE" w14:textId="324A1D6A" w:rsidR="00547505" w:rsidRDefault="005C6B39" w:rsidP="00547505">
      <w:pPr>
        <w:numPr>
          <w:ilvl w:val="0"/>
          <w:numId w:val="13"/>
        </w:numPr>
        <w:jc w:val="both"/>
        <w:rPr>
          <w:rFonts w:ascii="Calibri" w:hAnsi="Calibri" w:cs="Calibri"/>
        </w:rPr>
      </w:pPr>
      <w:r w:rsidRPr="005C6B39">
        <w:rPr>
          <w:rFonts w:ascii="Calibri" w:hAnsi="Calibri" w:cs="Calibri"/>
        </w:rPr>
        <w:t>Se integra perfectamente con el diseño general del sistema SmartFix, utilizando el mismo estilo de cabecera y potencialmente un panel lateral para la navegación principal (como se observa en otras pantallas del sistema).</w:t>
      </w:r>
    </w:p>
    <w:p w14:paraId="7CEB8604" w14:textId="77777777" w:rsidR="00DE1167" w:rsidRDefault="00DE1167" w:rsidP="00DE1167">
      <w:pPr>
        <w:jc w:val="both"/>
        <w:rPr>
          <w:rFonts w:ascii="Calibri" w:hAnsi="Calibri" w:cs="Calibri"/>
        </w:rPr>
      </w:pPr>
    </w:p>
    <w:p w14:paraId="5F6151D1" w14:textId="77777777" w:rsidR="00DE1167" w:rsidRDefault="00DE1167" w:rsidP="00DE1167">
      <w:pPr>
        <w:jc w:val="both"/>
        <w:rPr>
          <w:rFonts w:ascii="Calibri" w:hAnsi="Calibri" w:cs="Calibri"/>
        </w:rPr>
      </w:pPr>
    </w:p>
    <w:p w14:paraId="34320459" w14:textId="77777777" w:rsidR="00DE1167" w:rsidRDefault="00DE1167" w:rsidP="00DE1167">
      <w:pPr>
        <w:jc w:val="both"/>
        <w:rPr>
          <w:rFonts w:ascii="Calibri" w:hAnsi="Calibri" w:cs="Calibri"/>
        </w:rPr>
      </w:pPr>
    </w:p>
    <w:p w14:paraId="3C404E87" w14:textId="77777777" w:rsidR="00DE1167" w:rsidRDefault="00DE1167" w:rsidP="00DE1167">
      <w:pPr>
        <w:jc w:val="both"/>
        <w:rPr>
          <w:rFonts w:ascii="Calibri" w:hAnsi="Calibri" w:cs="Calibri"/>
        </w:rPr>
      </w:pPr>
    </w:p>
    <w:p w14:paraId="55EB580E" w14:textId="77777777" w:rsidR="00DE1167" w:rsidRDefault="00DE1167" w:rsidP="00DE1167">
      <w:pPr>
        <w:jc w:val="both"/>
        <w:rPr>
          <w:rFonts w:ascii="Calibri" w:hAnsi="Calibri" w:cs="Calibri"/>
        </w:rPr>
      </w:pPr>
    </w:p>
    <w:p w14:paraId="040E2600" w14:textId="77777777" w:rsidR="00DE1167" w:rsidRDefault="00DE1167" w:rsidP="00DE1167">
      <w:pPr>
        <w:jc w:val="both"/>
        <w:rPr>
          <w:rFonts w:ascii="Calibri" w:hAnsi="Calibri" w:cs="Calibri"/>
        </w:rPr>
      </w:pPr>
    </w:p>
    <w:p w14:paraId="4B5883ED" w14:textId="77777777" w:rsidR="00DE1167" w:rsidRDefault="00DE1167" w:rsidP="00DE1167">
      <w:pPr>
        <w:jc w:val="both"/>
        <w:rPr>
          <w:rFonts w:ascii="Calibri" w:hAnsi="Calibri" w:cs="Calibri"/>
        </w:rPr>
      </w:pPr>
    </w:p>
    <w:p w14:paraId="6639BEB4" w14:textId="77777777" w:rsidR="00DE1167" w:rsidRDefault="00DE1167" w:rsidP="00DE1167">
      <w:pPr>
        <w:jc w:val="both"/>
        <w:rPr>
          <w:rFonts w:ascii="Calibri" w:hAnsi="Calibri" w:cs="Calibri"/>
        </w:rPr>
      </w:pPr>
    </w:p>
    <w:p w14:paraId="0D27484F" w14:textId="77777777" w:rsidR="00DE1167" w:rsidRDefault="00DE1167" w:rsidP="00DE1167">
      <w:pPr>
        <w:jc w:val="both"/>
        <w:rPr>
          <w:rFonts w:ascii="Calibri" w:hAnsi="Calibri" w:cs="Calibri"/>
        </w:rPr>
      </w:pPr>
    </w:p>
    <w:p w14:paraId="530F5E5E" w14:textId="1370F54D" w:rsidR="00DE1167" w:rsidRDefault="00EC7818" w:rsidP="00DE1167">
      <w:pPr>
        <w:pStyle w:val="Ttulo4"/>
        <w:jc w:val="center"/>
        <w:rPr>
          <w:rFonts w:ascii="Calibri" w:hAnsi="Calibri" w:cs="Calibri"/>
        </w:rPr>
      </w:pPr>
      <w:bookmarkStart w:id="70" w:name="_Toc203149484"/>
      <w:r>
        <w:rPr>
          <w:noProof/>
        </w:rPr>
        <w:lastRenderedPageBreak/>
        <w:drawing>
          <wp:anchor distT="0" distB="0" distL="114300" distR="114300" simplePos="0" relativeHeight="251750400" behindDoc="0" locked="0" layoutInCell="1" allowOverlap="1" wp14:anchorId="4D2B1ADF" wp14:editId="16EEB306">
            <wp:simplePos x="0" y="0"/>
            <wp:positionH relativeFrom="margin">
              <wp:align>center</wp:align>
            </wp:positionH>
            <wp:positionV relativeFrom="paragraph">
              <wp:posOffset>343606</wp:posOffset>
            </wp:positionV>
            <wp:extent cx="3181350" cy="5705475"/>
            <wp:effectExtent l="0" t="0" r="0" b="9525"/>
            <wp:wrapTopAndBottom/>
            <wp:docPr id="3148337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3775" name="Imagen 314833775"/>
                    <pic:cNvPicPr/>
                  </pic:nvPicPr>
                  <pic:blipFill>
                    <a:blip r:embed="rId28">
                      <a:extLst>
                        <a:ext uri="{28A0092B-C50C-407E-A947-70E740481C1C}">
                          <a14:useLocalDpi xmlns:a14="http://schemas.microsoft.com/office/drawing/2010/main" val="0"/>
                        </a:ext>
                      </a:extLst>
                    </a:blip>
                    <a:stretch>
                      <a:fillRect/>
                    </a:stretch>
                  </pic:blipFill>
                  <pic:spPr>
                    <a:xfrm>
                      <a:off x="0" y="0"/>
                      <a:ext cx="3181350" cy="5705475"/>
                    </a:xfrm>
                    <a:prstGeom prst="rect">
                      <a:avLst/>
                    </a:prstGeom>
                  </pic:spPr>
                </pic:pic>
              </a:graphicData>
            </a:graphic>
          </wp:anchor>
        </w:drawing>
      </w:r>
      <w:r w:rsidR="00DE1167" w:rsidRPr="00F26727">
        <w:rPr>
          <w:rFonts w:ascii="Calibri" w:hAnsi="Calibri" w:cs="Calibri"/>
        </w:rPr>
        <w:t>Diseño de</w:t>
      </w:r>
      <w:r w:rsidR="00DE1167">
        <w:rPr>
          <w:rFonts w:ascii="Calibri" w:hAnsi="Calibri" w:cs="Calibri"/>
        </w:rPr>
        <w:t>l Sidebar</w:t>
      </w:r>
      <w:bookmarkEnd w:id="70"/>
    </w:p>
    <w:p w14:paraId="0FA41DB5" w14:textId="4AC21A1F" w:rsidR="00DE1167" w:rsidRDefault="00DE1167" w:rsidP="00DE1167"/>
    <w:p w14:paraId="78FD3441" w14:textId="24C7974D" w:rsidR="00DE1167" w:rsidRDefault="00DE1167" w:rsidP="00DE1167">
      <w:pPr>
        <w:jc w:val="both"/>
        <w:rPr>
          <w:rFonts w:ascii="Calibri" w:hAnsi="Calibri" w:cs="Calibri"/>
        </w:rPr>
      </w:pPr>
      <w:r w:rsidRPr="00B25521">
        <w:rPr>
          <w:rFonts w:ascii="Calibri" w:hAnsi="Calibri" w:cs="Calibri"/>
          <w:b/>
          <w:bCs/>
        </w:rPr>
        <w:t>Descripción General:</w:t>
      </w:r>
      <w:r w:rsidRPr="00C17089">
        <w:t xml:space="preserve"> </w:t>
      </w:r>
      <w:r w:rsidR="00880C2A" w:rsidRPr="00880C2A">
        <w:rPr>
          <w:rFonts w:ascii="Calibri" w:hAnsi="Calibri" w:cs="Calibri"/>
        </w:rPr>
        <w:t>El Panel de Navegación Lateral, o Sidebar, es un componente fundamental en la interfaz de usuario del sistema SmartFix. Permanece constantemente visible a la izquierda de la pantalla, proporcionando acceso rápido y organizado a todas las funcionalidades principales del sistema. Su diseño está pensado para la eficiencia y la claridad en la navegación, siendo el principal medio para que el usuario se desplace entre los diferentes módulos.</w:t>
      </w:r>
    </w:p>
    <w:p w14:paraId="59AD0CFC" w14:textId="77777777" w:rsidR="00880C2A" w:rsidRPr="00B25521" w:rsidRDefault="00880C2A" w:rsidP="00DE1167">
      <w:pPr>
        <w:jc w:val="both"/>
        <w:rPr>
          <w:rFonts w:ascii="Calibri" w:hAnsi="Calibri" w:cs="Calibri"/>
        </w:rPr>
      </w:pPr>
    </w:p>
    <w:p w14:paraId="24CA966E" w14:textId="77777777" w:rsidR="00DE1167" w:rsidRPr="00B25521" w:rsidRDefault="00DE1167" w:rsidP="00DE1167">
      <w:pPr>
        <w:jc w:val="both"/>
        <w:rPr>
          <w:rFonts w:ascii="Calibri" w:hAnsi="Calibri" w:cs="Calibri"/>
          <w:b/>
          <w:bCs/>
        </w:rPr>
      </w:pPr>
      <w:r w:rsidRPr="00B25521">
        <w:rPr>
          <w:rFonts w:ascii="Calibri" w:hAnsi="Calibri" w:cs="Calibri"/>
          <w:b/>
          <w:bCs/>
        </w:rPr>
        <w:t>Elementos Clave:</w:t>
      </w:r>
    </w:p>
    <w:p w14:paraId="0B195FF2" w14:textId="62E7A122" w:rsidR="00B7309B" w:rsidRDefault="00A9195B" w:rsidP="00851042">
      <w:pPr>
        <w:numPr>
          <w:ilvl w:val="0"/>
          <w:numId w:val="11"/>
        </w:numPr>
        <w:jc w:val="both"/>
        <w:rPr>
          <w:rFonts w:ascii="Calibri" w:hAnsi="Calibri" w:cs="Calibri"/>
        </w:rPr>
      </w:pPr>
      <w:r>
        <w:rPr>
          <w:rFonts w:ascii="Calibri" w:hAnsi="Calibri" w:cs="Calibri"/>
        </w:rPr>
        <w:t>Logo</w:t>
      </w:r>
      <w:r w:rsidR="00B7309B">
        <w:rPr>
          <w:rFonts w:ascii="Calibri" w:hAnsi="Calibri" w:cs="Calibri"/>
        </w:rPr>
        <w:t xml:space="preserve"> (UG)</w:t>
      </w:r>
      <w:r w:rsidR="005749A3">
        <w:rPr>
          <w:rFonts w:ascii="Calibri" w:hAnsi="Calibri" w:cs="Calibri"/>
        </w:rPr>
        <w:t>.</w:t>
      </w:r>
    </w:p>
    <w:p w14:paraId="508F71C3" w14:textId="036284CB" w:rsidR="005749A3" w:rsidRPr="005749A3" w:rsidRDefault="005749A3" w:rsidP="005749A3">
      <w:pPr>
        <w:numPr>
          <w:ilvl w:val="0"/>
          <w:numId w:val="11"/>
        </w:numPr>
        <w:jc w:val="both"/>
        <w:rPr>
          <w:rFonts w:ascii="Calibri" w:hAnsi="Calibri" w:cs="Calibri"/>
        </w:rPr>
      </w:pPr>
      <w:r w:rsidRPr="00851042">
        <w:rPr>
          <w:rFonts w:ascii="Calibri" w:hAnsi="Calibri" w:cs="Calibri"/>
        </w:rPr>
        <w:t xml:space="preserve">Identificador de </w:t>
      </w:r>
      <w:r w:rsidR="005147BD">
        <w:rPr>
          <w:rFonts w:ascii="Calibri" w:hAnsi="Calibri" w:cs="Calibri"/>
        </w:rPr>
        <w:t>r</w:t>
      </w:r>
      <w:r w:rsidR="00FF3FF5">
        <w:rPr>
          <w:rFonts w:ascii="Calibri" w:hAnsi="Calibri" w:cs="Calibri"/>
        </w:rPr>
        <w:t>ol</w:t>
      </w:r>
    </w:p>
    <w:p w14:paraId="36D51378" w14:textId="552A74EA" w:rsidR="00755118" w:rsidRDefault="00755118"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"Inicio"</w:t>
      </w:r>
      <w:r>
        <w:rPr>
          <w:rFonts w:ascii="Calibri" w:hAnsi="Calibri" w:cs="Calibri"/>
        </w:rPr>
        <w:t>.</w:t>
      </w:r>
    </w:p>
    <w:p w14:paraId="34781D71" w14:textId="3B0441A7"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"Clientes"</w:t>
      </w:r>
      <w:r w:rsidR="00755118">
        <w:rPr>
          <w:rFonts w:ascii="Calibri" w:hAnsi="Calibri" w:cs="Calibri"/>
        </w:rPr>
        <w:t>.</w:t>
      </w:r>
    </w:p>
    <w:p w14:paraId="1A81F72A" w14:textId="49DB98B9" w:rsidR="00755118" w:rsidRDefault="00BF1D3C" w:rsidP="00851042">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851042" w:rsidRPr="00851042">
        <w:rPr>
          <w:rFonts w:ascii="Calibri" w:hAnsi="Calibri" w:cs="Calibri"/>
        </w:rPr>
        <w:t>"Productos"</w:t>
      </w:r>
      <w:r w:rsidR="00755118">
        <w:rPr>
          <w:rFonts w:ascii="Calibri" w:hAnsi="Calibri" w:cs="Calibri"/>
        </w:rPr>
        <w:t>.</w:t>
      </w:r>
    </w:p>
    <w:p w14:paraId="4648E069" w14:textId="4443F4E5" w:rsidR="00755118" w:rsidRDefault="00BF1D3C" w:rsidP="00BF1D3C">
      <w:pPr>
        <w:numPr>
          <w:ilvl w:val="0"/>
          <w:numId w:val="11"/>
        </w:numPr>
        <w:ind w:left="1416" w:hanging="1056"/>
        <w:jc w:val="both"/>
        <w:rPr>
          <w:rFonts w:ascii="Calibri" w:hAnsi="Calibri" w:cs="Calibri"/>
        </w:rPr>
      </w:pPr>
      <w:r>
        <w:rPr>
          <w:rFonts w:ascii="Calibri" w:hAnsi="Calibri" w:cs="Calibri"/>
        </w:rPr>
        <w:t>Botón</w:t>
      </w:r>
      <w:r w:rsidR="00851042" w:rsidRPr="00851042">
        <w:rPr>
          <w:rFonts w:ascii="Calibri" w:hAnsi="Calibri" w:cs="Calibri"/>
        </w:rPr>
        <w:t xml:space="preserve"> "Servicios"</w:t>
      </w:r>
      <w:r w:rsidR="00755118">
        <w:rPr>
          <w:rFonts w:ascii="Calibri" w:hAnsi="Calibri" w:cs="Calibri"/>
        </w:rPr>
        <w:t>.</w:t>
      </w:r>
    </w:p>
    <w:p w14:paraId="4E0073B3" w14:textId="53559E38" w:rsidR="00755118" w:rsidRDefault="00BF1D3C" w:rsidP="00851042">
      <w:pPr>
        <w:numPr>
          <w:ilvl w:val="0"/>
          <w:numId w:val="11"/>
        </w:numPr>
        <w:jc w:val="both"/>
        <w:rPr>
          <w:rFonts w:ascii="Calibri" w:hAnsi="Calibri" w:cs="Calibri"/>
        </w:rPr>
      </w:pPr>
      <w:r>
        <w:rPr>
          <w:rFonts w:ascii="Calibri" w:hAnsi="Calibri" w:cs="Calibri"/>
        </w:rPr>
        <w:lastRenderedPageBreak/>
        <w:t>Botón</w:t>
      </w:r>
      <w:r w:rsidR="00851042" w:rsidRPr="00851042">
        <w:rPr>
          <w:rFonts w:ascii="Calibri" w:hAnsi="Calibri" w:cs="Calibri"/>
        </w:rPr>
        <w:t xml:space="preserve"> "Técnicos"</w:t>
      </w:r>
      <w:r w:rsidR="00755118">
        <w:rPr>
          <w:rFonts w:ascii="Calibri" w:hAnsi="Calibri" w:cs="Calibri"/>
        </w:rPr>
        <w:t>.</w:t>
      </w:r>
    </w:p>
    <w:p w14:paraId="2CB3EFAA" w14:textId="350D56F4"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"Crea Orden"</w:t>
      </w:r>
      <w:r w:rsidR="00755118">
        <w:rPr>
          <w:rFonts w:ascii="Calibri" w:hAnsi="Calibri" w:cs="Calibri"/>
        </w:rPr>
        <w:t>.</w:t>
      </w:r>
    </w:p>
    <w:p w14:paraId="1E5036A8" w14:textId="610D2352"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"Proceso Orden"</w:t>
      </w:r>
      <w:r w:rsidR="00755118">
        <w:rPr>
          <w:rFonts w:ascii="Calibri" w:hAnsi="Calibri" w:cs="Calibri"/>
        </w:rPr>
        <w:t>.</w:t>
      </w:r>
    </w:p>
    <w:p w14:paraId="35660A8A" w14:textId="15DCA045"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"Facturación"</w:t>
      </w:r>
      <w:r w:rsidR="00755118">
        <w:rPr>
          <w:rFonts w:ascii="Calibri" w:hAnsi="Calibri" w:cs="Calibri"/>
        </w:rPr>
        <w:t>.</w:t>
      </w:r>
    </w:p>
    <w:p w14:paraId="4EA3032B" w14:textId="49DC10BD"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"Integrantes</w:t>
      </w:r>
      <w:r w:rsidR="00755118">
        <w:rPr>
          <w:rFonts w:ascii="Calibri" w:hAnsi="Calibri" w:cs="Calibri"/>
        </w:rPr>
        <w:t>”.</w:t>
      </w:r>
    </w:p>
    <w:p w14:paraId="33829259" w14:textId="4C2F6F96" w:rsidR="00DE1167"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"Tutor"</w:t>
      </w:r>
      <w:r w:rsidR="00755118">
        <w:rPr>
          <w:rFonts w:ascii="Calibri" w:hAnsi="Calibri" w:cs="Calibri"/>
        </w:rPr>
        <w:t>.</w:t>
      </w:r>
    </w:p>
    <w:p w14:paraId="4DCA3D8B" w14:textId="77777777" w:rsidR="00851042" w:rsidRPr="00851042" w:rsidRDefault="00851042" w:rsidP="00851042">
      <w:pPr>
        <w:ind w:left="720"/>
        <w:jc w:val="both"/>
        <w:rPr>
          <w:rFonts w:ascii="Calibri" w:hAnsi="Calibri" w:cs="Calibri"/>
        </w:rPr>
      </w:pPr>
    </w:p>
    <w:p w14:paraId="33353993" w14:textId="77777777" w:rsidR="00DE1167" w:rsidRPr="00B25521" w:rsidRDefault="00DE1167" w:rsidP="00DE1167">
      <w:pPr>
        <w:jc w:val="both"/>
        <w:rPr>
          <w:rFonts w:ascii="Calibri" w:hAnsi="Calibri" w:cs="Calibri"/>
          <w:b/>
          <w:bCs/>
        </w:rPr>
      </w:pPr>
      <w:r w:rsidRPr="00B25521">
        <w:rPr>
          <w:rFonts w:ascii="Calibri" w:hAnsi="Calibri" w:cs="Calibri"/>
          <w:b/>
          <w:bCs/>
        </w:rPr>
        <w:t>Funcionalidades:</w:t>
      </w:r>
    </w:p>
    <w:p w14:paraId="59F9438B" w14:textId="77777777" w:rsidR="009E488B" w:rsidRDefault="004B0982" w:rsidP="009E488B">
      <w:pPr>
        <w:numPr>
          <w:ilvl w:val="0"/>
          <w:numId w:val="12"/>
        </w:numPr>
        <w:jc w:val="both"/>
        <w:rPr>
          <w:rFonts w:ascii="Calibri" w:hAnsi="Calibri" w:cs="Calibri"/>
        </w:rPr>
      </w:pPr>
      <w:r w:rsidRPr="004B0982">
        <w:rPr>
          <w:rFonts w:ascii="Calibri" w:hAnsi="Calibri" w:cs="Calibri"/>
        </w:rPr>
        <w:t>Proporciona un método consistente y rápido para acceder a cualquier sección principal del sistema desde cualquier punto de la aplicación.</w:t>
      </w:r>
    </w:p>
    <w:p w14:paraId="1174E7F9" w14:textId="1143329C" w:rsidR="004B0982" w:rsidRPr="009E488B" w:rsidRDefault="009E488B" w:rsidP="009E488B">
      <w:pPr>
        <w:numPr>
          <w:ilvl w:val="0"/>
          <w:numId w:val="12"/>
        </w:numPr>
        <w:jc w:val="both"/>
        <w:rPr>
          <w:rFonts w:ascii="Calibri" w:hAnsi="Calibri" w:cs="Calibri"/>
        </w:rPr>
      </w:pPr>
      <w:r w:rsidRPr="009E488B">
        <w:rPr>
          <w:rFonts w:ascii="Calibri" w:hAnsi="Calibri" w:cs="Calibri"/>
        </w:rPr>
        <w:t>Muestra el rol del usuario logueado, lo cual es útil en sistemas con diferentes niveles de acceso.</w:t>
      </w:r>
    </w:p>
    <w:p w14:paraId="5162B602" w14:textId="7D2F0F8F" w:rsidR="004B0982" w:rsidRPr="00123D88" w:rsidRDefault="004B0982" w:rsidP="00DE1167">
      <w:pPr>
        <w:numPr>
          <w:ilvl w:val="0"/>
          <w:numId w:val="12"/>
        </w:numPr>
        <w:jc w:val="both"/>
        <w:rPr>
          <w:rFonts w:ascii="Calibri" w:hAnsi="Calibri" w:cs="Calibri"/>
        </w:rPr>
      </w:pPr>
      <w:r w:rsidRPr="004B0982">
        <w:rPr>
          <w:rFonts w:ascii="Calibri" w:hAnsi="Calibri" w:cs="Calibri"/>
        </w:rPr>
        <w:t>Agrupa las funcionalidades de manera lógica, facilitando la localización de cada módulo.</w:t>
      </w:r>
    </w:p>
    <w:p w14:paraId="2732664C" w14:textId="77777777" w:rsidR="00DE1167" w:rsidRPr="00B25521" w:rsidRDefault="00DE1167" w:rsidP="00DE1167">
      <w:pPr>
        <w:ind w:left="720"/>
        <w:jc w:val="both"/>
        <w:rPr>
          <w:rFonts w:ascii="Calibri" w:hAnsi="Calibri" w:cs="Calibri"/>
        </w:rPr>
      </w:pPr>
    </w:p>
    <w:p w14:paraId="538B3CD6" w14:textId="77777777" w:rsidR="00DE1167" w:rsidRPr="00B25521" w:rsidRDefault="00DE1167" w:rsidP="00DE1167">
      <w:pPr>
        <w:jc w:val="both"/>
        <w:rPr>
          <w:rFonts w:ascii="Calibri" w:hAnsi="Calibri" w:cs="Calibri"/>
          <w:b/>
          <w:bCs/>
        </w:rPr>
      </w:pPr>
      <w:r w:rsidRPr="00B25521">
        <w:rPr>
          <w:rFonts w:ascii="Calibri" w:hAnsi="Calibri" w:cs="Calibri"/>
          <w:b/>
          <w:bCs/>
        </w:rPr>
        <w:t>Consideraciones de Diseño:</w:t>
      </w:r>
    </w:p>
    <w:p w14:paraId="15B609DE" w14:textId="77777777" w:rsidR="00C5268A" w:rsidRDefault="00C5268A" w:rsidP="00DE1167">
      <w:pPr>
        <w:numPr>
          <w:ilvl w:val="0"/>
          <w:numId w:val="13"/>
        </w:numPr>
        <w:jc w:val="both"/>
        <w:rPr>
          <w:rFonts w:ascii="Calibri" w:hAnsi="Calibri" w:cs="Calibri"/>
        </w:rPr>
      </w:pPr>
      <w:r w:rsidRPr="00C5268A">
        <w:rPr>
          <w:rFonts w:ascii="Calibri" w:hAnsi="Calibri" w:cs="Calibri"/>
        </w:rPr>
        <w:t>El sidebar permanece visible en todas las pantallas principales, asegurando que el usuario nunca se sienta perdido y siempre tenga acceso a la navegación.</w:t>
      </w:r>
    </w:p>
    <w:p w14:paraId="618BAD78" w14:textId="77777777" w:rsidR="00C5268A" w:rsidRDefault="00C5268A" w:rsidP="00DE1167">
      <w:pPr>
        <w:numPr>
          <w:ilvl w:val="0"/>
          <w:numId w:val="13"/>
        </w:numPr>
        <w:jc w:val="both"/>
        <w:rPr>
          <w:rFonts w:ascii="Calibri" w:hAnsi="Calibri" w:cs="Calibri"/>
        </w:rPr>
      </w:pPr>
      <w:r w:rsidRPr="00C5268A">
        <w:rPr>
          <w:rFonts w:ascii="Calibri" w:hAnsi="Calibri" w:cs="Calibri"/>
        </w:rPr>
        <w:t>Utiliza iconos intuitivos y nombres de texto claros para cada opción de menú, evitando la ambigüedad.</w:t>
      </w:r>
    </w:p>
    <w:p w14:paraId="2533E61B" w14:textId="087C2E09" w:rsidR="00DE1167" w:rsidRDefault="00C5268A" w:rsidP="00C5268A">
      <w:pPr>
        <w:numPr>
          <w:ilvl w:val="0"/>
          <w:numId w:val="13"/>
        </w:numPr>
        <w:jc w:val="both"/>
        <w:rPr>
          <w:rFonts w:ascii="Calibri" w:hAnsi="Calibri" w:cs="Calibri"/>
        </w:rPr>
      </w:pPr>
      <w:r w:rsidRPr="00C5268A">
        <w:rPr>
          <w:rFonts w:ascii="Calibri" w:hAnsi="Calibri" w:cs="Calibri"/>
        </w:rPr>
        <w:t>El diseño y los colores del sidebar (azul oscuro con texto e iconos blancos/grises claros) son coherentes con la identidad visual general de SmartFix, contribuyendo a una experiencia de usuario unificada.</w:t>
      </w:r>
    </w:p>
    <w:p w14:paraId="225108D9" w14:textId="77777777" w:rsidR="004C68E9" w:rsidRDefault="004C68E9" w:rsidP="004C68E9">
      <w:pPr>
        <w:jc w:val="both"/>
        <w:rPr>
          <w:rFonts w:ascii="Calibri" w:hAnsi="Calibri" w:cs="Calibri"/>
        </w:rPr>
      </w:pPr>
    </w:p>
    <w:p w14:paraId="6FE6EBFA" w14:textId="77777777" w:rsidR="004C68E9" w:rsidRDefault="004C68E9" w:rsidP="004C68E9">
      <w:pPr>
        <w:jc w:val="both"/>
        <w:rPr>
          <w:rFonts w:ascii="Calibri" w:hAnsi="Calibri" w:cs="Calibri"/>
        </w:rPr>
      </w:pPr>
    </w:p>
    <w:p w14:paraId="25D201D4" w14:textId="77777777" w:rsidR="004C68E9" w:rsidRDefault="004C68E9" w:rsidP="004C68E9">
      <w:pPr>
        <w:jc w:val="both"/>
        <w:rPr>
          <w:rFonts w:ascii="Calibri" w:hAnsi="Calibri" w:cs="Calibri"/>
        </w:rPr>
      </w:pPr>
    </w:p>
    <w:p w14:paraId="1004B0F5" w14:textId="77777777" w:rsidR="004C68E9" w:rsidRDefault="004C68E9" w:rsidP="004C68E9">
      <w:pPr>
        <w:jc w:val="both"/>
        <w:rPr>
          <w:rFonts w:ascii="Calibri" w:hAnsi="Calibri" w:cs="Calibri"/>
        </w:rPr>
      </w:pPr>
    </w:p>
    <w:p w14:paraId="2BEE4C8A" w14:textId="77777777" w:rsidR="004C68E9" w:rsidRDefault="004C68E9" w:rsidP="004C68E9">
      <w:pPr>
        <w:jc w:val="both"/>
        <w:rPr>
          <w:rFonts w:ascii="Calibri" w:hAnsi="Calibri" w:cs="Calibri"/>
        </w:rPr>
      </w:pPr>
    </w:p>
    <w:p w14:paraId="0BC33121" w14:textId="77777777" w:rsidR="004C68E9" w:rsidRDefault="004C68E9" w:rsidP="004C68E9">
      <w:pPr>
        <w:jc w:val="both"/>
        <w:rPr>
          <w:rFonts w:ascii="Calibri" w:hAnsi="Calibri" w:cs="Calibri"/>
        </w:rPr>
      </w:pPr>
    </w:p>
    <w:p w14:paraId="7859AF88" w14:textId="77777777" w:rsidR="004C68E9" w:rsidRDefault="004C68E9" w:rsidP="004C68E9">
      <w:pPr>
        <w:jc w:val="both"/>
        <w:rPr>
          <w:rFonts w:ascii="Calibri" w:hAnsi="Calibri" w:cs="Calibri"/>
        </w:rPr>
      </w:pPr>
    </w:p>
    <w:p w14:paraId="31DA4450" w14:textId="77777777" w:rsidR="004C68E9" w:rsidRDefault="004C68E9" w:rsidP="004C68E9">
      <w:pPr>
        <w:jc w:val="both"/>
        <w:rPr>
          <w:rFonts w:ascii="Calibri" w:hAnsi="Calibri" w:cs="Calibri"/>
        </w:rPr>
      </w:pPr>
    </w:p>
    <w:p w14:paraId="284D28ED" w14:textId="77777777" w:rsidR="004C68E9" w:rsidRDefault="004C68E9" w:rsidP="004C68E9">
      <w:pPr>
        <w:jc w:val="both"/>
        <w:rPr>
          <w:rFonts w:ascii="Calibri" w:hAnsi="Calibri" w:cs="Calibri"/>
        </w:rPr>
      </w:pPr>
    </w:p>
    <w:p w14:paraId="1B7967B3" w14:textId="77777777" w:rsidR="004C68E9" w:rsidRDefault="004C68E9" w:rsidP="004C68E9">
      <w:pPr>
        <w:jc w:val="both"/>
        <w:rPr>
          <w:rFonts w:ascii="Calibri" w:hAnsi="Calibri" w:cs="Calibri"/>
        </w:rPr>
      </w:pPr>
    </w:p>
    <w:p w14:paraId="6582B397" w14:textId="77777777" w:rsidR="004C68E9" w:rsidRDefault="004C68E9" w:rsidP="004C68E9">
      <w:pPr>
        <w:jc w:val="both"/>
        <w:rPr>
          <w:rFonts w:ascii="Calibri" w:hAnsi="Calibri" w:cs="Calibri"/>
        </w:rPr>
      </w:pPr>
    </w:p>
    <w:p w14:paraId="7C8A1D33" w14:textId="77777777" w:rsidR="004C68E9" w:rsidRDefault="004C68E9" w:rsidP="004C68E9">
      <w:pPr>
        <w:jc w:val="both"/>
        <w:rPr>
          <w:rFonts w:ascii="Calibri" w:hAnsi="Calibri" w:cs="Calibri"/>
        </w:rPr>
      </w:pPr>
    </w:p>
    <w:p w14:paraId="649DD378" w14:textId="77777777" w:rsidR="004C68E9" w:rsidRDefault="004C68E9" w:rsidP="004C68E9">
      <w:pPr>
        <w:jc w:val="both"/>
        <w:rPr>
          <w:rFonts w:ascii="Calibri" w:hAnsi="Calibri" w:cs="Calibri"/>
        </w:rPr>
      </w:pPr>
    </w:p>
    <w:p w14:paraId="7E1E77C6" w14:textId="77777777" w:rsidR="004C68E9" w:rsidRDefault="004C68E9" w:rsidP="004C68E9">
      <w:pPr>
        <w:jc w:val="both"/>
        <w:rPr>
          <w:rFonts w:ascii="Calibri" w:hAnsi="Calibri" w:cs="Calibri"/>
        </w:rPr>
      </w:pPr>
    </w:p>
    <w:p w14:paraId="1976D0D5" w14:textId="77777777" w:rsidR="004C68E9" w:rsidRDefault="004C68E9" w:rsidP="004C68E9">
      <w:pPr>
        <w:jc w:val="both"/>
        <w:rPr>
          <w:rFonts w:ascii="Calibri" w:hAnsi="Calibri" w:cs="Calibri"/>
        </w:rPr>
      </w:pPr>
    </w:p>
    <w:p w14:paraId="002ED38B" w14:textId="77777777" w:rsidR="004C68E9" w:rsidRDefault="004C68E9" w:rsidP="004C68E9">
      <w:pPr>
        <w:jc w:val="both"/>
        <w:rPr>
          <w:rFonts w:ascii="Calibri" w:hAnsi="Calibri" w:cs="Calibri"/>
        </w:rPr>
      </w:pPr>
    </w:p>
    <w:p w14:paraId="157BC68C" w14:textId="77777777" w:rsidR="004C68E9" w:rsidRDefault="004C68E9" w:rsidP="004C68E9">
      <w:pPr>
        <w:jc w:val="both"/>
        <w:rPr>
          <w:rFonts w:ascii="Calibri" w:hAnsi="Calibri" w:cs="Calibri"/>
        </w:rPr>
      </w:pPr>
    </w:p>
    <w:p w14:paraId="6E1C3135" w14:textId="77777777" w:rsidR="004C68E9" w:rsidRDefault="004C68E9" w:rsidP="004C68E9">
      <w:pPr>
        <w:jc w:val="both"/>
        <w:rPr>
          <w:rFonts w:ascii="Calibri" w:hAnsi="Calibri" w:cs="Calibri"/>
        </w:rPr>
      </w:pPr>
    </w:p>
    <w:p w14:paraId="5E11FFCE" w14:textId="77777777" w:rsidR="004C68E9" w:rsidRDefault="004C68E9" w:rsidP="004C68E9">
      <w:pPr>
        <w:jc w:val="both"/>
        <w:rPr>
          <w:rFonts w:ascii="Calibri" w:hAnsi="Calibri" w:cs="Calibri"/>
        </w:rPr>
      </w:pPr>
    </w:p>
    <w:p w14:paraId="5FED544D" w14:textId="77777777" w:rsidR="004C68E9" w:rsidRDefault="004C68E9" w:rsidP="004C68E9">
      <w:pPr>
        <w:jc w:val="both"/>
        <w:rPr>
          <w:rFonts w:ascii="Calibri" w:hAnsi="Calibri" w:cs="Calibri"/>
        </w:rPr>
      </w:pPr>
    </w:p>
    <w:p w14:paraId="46542564" w14:textId="77777777" w:rsidR="004C68E9" w:rsidRDefault="004C68E9" w:rsidP="004C68E9">
      <w:pPr>
        <w:jc w:val="both"/>
        <w:rPr>
          <w:rFonts w:ascii="Calibri" w:hAnsi="Calibri" w:cs="Calibri"/>
        </w:rPr>
      </w:pPr>
    </w:p>
    <w:p w14:paraId="062E2721" w14:textId="77777777" w:rsidR="004C68E9" w:rsidRDefault="004C68E9" w:rsidP="004C68E9">
      <w:pPr>
        <w:jc w:val="both"/>
        <w:rPr>
          <w:rFonts w:ascii="Calibri" w:hAnsi="Calibri" w:cs="Calibri"/>
        </w:rPr>
      </w:pPr>
    </w:p>
    <w:p w14:paraId="12D41083" w14:textId="77777777" w:rsidR="004C68E9" w:rsidRDefault="004C68E9" w:rsidP="004C68E9">
      <w:pPr>
        <w:jc w:val="both"/>
        <w:rPr>
          <w:rFonts w:ascii="Calibri" w:hAnsi="Calibri" w:cs="Calibri"/>
        </w:rPr>
      </w:pPr>
    </w:p>
    <w:p w14:paraId="0C383DC8" w14:textId="77777777" w:rsidR="004C68E9" w:rsidRDefault="004C68E9" w:rsidP="004C68E9">
      <w:pPr>
        <w:jc w:val="both"/>
        <w:rPr>
          <w:rFonts w:ascii="Calibri" w:hAnsi="Calibri" w:cs="Calibri"/>
        </w:rPr>
      </w:pPr>
    </w:p>
    <w:p w14:paraId="6E375770" w14:textId="77777777" w:rsidR="004C68E9" w:rsidRDefault="004C68E9" w:rsidP="004C68E9">
      <w:pPr>
        <w:jc w:val="both"/>
        <w:rPr>
          <w:rFonts w:ascii="Calibri" w:hAnsi="Calibri" w:cs="Calibri"/>
        </w:rPr>
      </w:pPr>
    </w:p>
    <w:p w14:paraId="1C60ABF8" w14:textId="7EF8043B" w:rsidR="00EB6364" w:rsidRPr="00EB6364" w:rsidRDefault="00EB6364" w:rsidP="00EB6364">
      <w:pPr>
        <w:pStyle w:val="Ttulo4"/>
        <w:jc w:val="center"/>
        <w:rPr>
          <w:rFonts w:ascii="Calibri" w:hAnsi="Calibri" w:cs="Calibri"/>
        </w:rPr>
      </w:pPr>
      <w:bookmarkStart w:id="71" w:name="_Toc203149485"/>
      <w:r>
        <w:rPr>
          <w:noProof/>
        </w:rPr>
        <w:lastRenderedPageBreak/>
        <w:drawing>
          <wp:anchor distT="0" distB="0" distL="114300" distR="114300" simplePos="0" relativeHeight="251751424" behindDoc="0" locked="0" layoutInCell="1" allowOverlap="1" wp14:anchorId="24DB9FA8" wp14:editId="3A911F0C">
            <wp:simplePos x="0" y="0"/>
            <wp:positionH relativeFrom="margin">
              <wp:align>right</wp:align>
            </wp:positionH>
            <wp:positionV relativeFrom="paragraph">
              <wp:posOffset>344593</wp:posOffset>
            </wp:positionV>
            <wp:extent cx="6120130" cy="926465"/>
            <wp:effectExtent l="0" t="0" r="0" b="6985"/>
            <wp:wrapTopAndBottom/>
            <wp:docPr id="72019368" name="Imagen 1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368" name="Imagen 14" descr="Gráfico, Gráfico de líneas&#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120130" cy="926465"/>
                    </a:xfrm>
                    <a:prstGeom prst="rect">
                      <a:avLst/>
                    </a:prstGeom>
                  </pic:spPr>
                </pic:pic>
              </a:graphicData>
            </a:graphic>
          </wp:anchor>
        </w:drawing>
      </w:r>
      <w:r w:rsidR="004C68E9" w:rsidRPr="00F26727">
        <w:rPr>
          <w:rFonts w:ascii="Calibri" w:hAnsi="Calibri" w:cs="Calibri"/>
        </w:rPr>
        <w:t xml:space="preserve">Diseño </w:t>
      </w:r>
      <w:r w:rsidR="00E70C46">
        <w:rPr>
          <w:rFonts w:ascii="Calibri" w:hAnsi="Calibri" w:cs="Calibri"/>
        </w:rPr>
        <w:t>de la Barra de Navegación Superior</w:t>
      </w:r>
      <w:bookmarkEnd w:id="71"/>
    </w:p>
    <w:p w14:paraId="7EBEA8CA" w14:textId="77777777" w:rsidR="004C68E9" w:rsidRDefault="004C68E9" w:rsidP="004C68E9"/>
    <w:p w14:paraId="735E481D" w14:textId="46EEB2CF" w:rsidR="004C68E9" w:rsidRDefault="004C68E9" w:rsidP="004C68E9">
      <w:pPr>
        <w:jc w:val="both"/>
        <w:rPr>
          <w:rFonts w:ascii="Calibri" w:hAnsi="Calibri" w:cs="Calibri"/>
        </w:rPr>
      </w:pPr>
      <w:r w:rsidRPr="00B25521">
        <w:rPr>
          <w:rFonts w:ascii="Calibri" w:hAnsi="Calibri" w:cs="Calibri"/>
          <w:b/>
          <w:bCs/>
        </w:rPr>
        <w:t>Descripción General:</w:t>
      </w:r>
      <w:r w:rsidR="00356628">
        <w:rPr>
          <w:rFonts w:ascii="Calibri" w:hAnsi="Calibri" w:cs="Calibri"/>
        </w:rPr>
        <w:t xml:space="preserve"> </w:t>
      </w:r>
      <w:r w:rsidR="00356628" w:rsidRPr="00356628">
        <w:rPr>
          <w:rFonts w:ascii="Calibri" w:hAnsi="Calibri" w:cs="Calibri"/>
        </w:rPr>
        <w:t>La Barra de Navegación</w:t>
      </w:r>
      <w:r w:rsidR="00E70C46">
        <w:rPr>
          <w:rFonts w:ascii="Calibri" w:hAnsi="Calibri" w:cs="Calibri"/>
        </w:rPr>
        <w:t xml:space="preserve"> Superior</w:t>
      </w:r>
      <w:r w:rsidR="00356628" w:rsidRPr="00356628">
        <w:rPr>
          <w:rFonts w:ascii="Calibri" w:hAnsi="Calibri" w:cs="Calibri"/>
        </w:rPr>
        <w:t>, también conocida como Navbar o Header, es un componente esencial y persistente que se extiende a lo largo de la parte superior de todas las pantallas principales del sistema SmartFix. Su función es proporcionar información clave del sistema y opciones de acción rápida, manteniendo una interfaz consistente y fácilmente reconocible para el usuario en cualquier módulo.</w:t>
      </w:r>
    </w:p>
    <w:p w14:paraId="03016EC2" w14:textId="77777777" w:rsidR="004C68E9" w:rsidRPr="00B25521" w:rsidRDefault="004C68E9" w:rsidP="004C68E9">
      <w:pPr>
        <w:jc w:val="both"/>
        <w:rPr>
          <w:rFonts w:ascii="Calibri" w:hAnsi="Calibri" w:cs="Calibri"/>
        </w:rPr>
      </w:pPr>
    </w:p>
    <w:p w14:paraId="6902C371" w14:textId="77777777" w:rsidR="004C68E9" w:rsidRPr="00B25521" w:rsidRDefault="004C68E9" w:rsidP="004C68E9">
      <w:pPr>
        <w:jc w:val="both"/>
        <w:rPr>
          <w:rFonts w:ascii="Calibri" w:hAnsi="Calibri" w:cs="Calibri"/>
          <w:b/>
          <w:bCs/>
        </w:rPr>
      </w:pPr>
      <w:r w:rsidRPr="00B25521">
        <w:rPr>
          <w:rFonts w:ascii="Calibri" w:hAnsi="Calibri" w:cs="Calibri"/>
          <w:b/>
          <w:bCs/>
        </w:rPr>
        <w:t>Elementos Clave:</w:t>
      </w:r>
    </w:p>
    <w:p w14:paraId="49B2A10F" w14:textId="64D99CE1" w:rsidR="00787450" w:rsidRDefault="00787450" w:rsidP="004C68E9">
      <w:pPr>
        <w:numPr>
          <w:ilvl w:val="0"/>
          <w:numId w:val="11"/>
        </w:numPr>
        <w:jc w:val="both"/>
        <w:rPr>
          <w:rFonts w:ascii="Calibri" w:hAnsi="Calibri" w:cs="Calibri"/>
        </w:rPr>
      </w:pPr>
      <w:r w:rsidRPr="00787450">
        <w:rPr>
          <w:rFonts w:ascii="Calibri" w:hAnsi="Calibri" w:cs="Calibri"/>
        </w:rPr>
        <w:t>Menú Hamburguesa</w:t>
      </w:r>
      <w:r>
        <w:rPr>
          <w:rFonts w:ascii="Calibri" w:hAnsi="Calibri" w:cs="Calibri"/>
        </w:rPr>
        <w:t>.</w:t>
      </w:r>
    </w:p>
    <w:p w14:paraId="59962AB4" w14:textId="77777777" w:rsidR="00CE4A5E" w:rsidRDefault="00787450" w:rsidP="004C68E9">
      <w:pPr>
        <w:numPr>
          <w:ilvl w:val="0"/>
          <w:numId w:val="11"/>
        </w:numPr>
        <w:jc w:val="both"/>
        <w:rPr>
          <w:rFonts w:ascii="Calibri" w:hAnsi="Calibri" w:cs="Calibri"/>
        </w:rPr>
      </w:pPr>
      <w:r w:rsidRPr="00787450">
        <w:rPr>
          <w:rFonts w:ascii="Calibri" w:hAnsi="Calibri" w:cs="Calibri"/>
        </w:rPr>
        <w:t>Logo "SmartFix"</w:t>
      </w:r>
      <w:r w:rsidR="00CE4A5E">
        <w:rPr>
          <w:rFonts w:ascii="Calibri" w:hAnsi="Calibri" w:cs="Calibri"/>
        </w:rPr>
        <w:t>.</w:t>
      </w:r>
    </w:p>
    <w:p w14:paraId="36281268" w14:textId="77777777" w:rsidR="00CE4A5E" w:rsidRDefault="00787450" w:rsidP="004C68E9">
      <w:pPr>
        <w:numPr>
          <w:ilvl w:val="0"/>
          <w:numId w:val="11"/>
        </w:numPr>
        <w:jc w:val="both"/>
        <w:rPr>
          <w:rFonts w:ascii="Calibri" w:hAnsi="Calibri" w:cs="Calibri"/>
        </w:rPr>
      </w:pPr>
      <w:r w:rsidRPr="00787450">
        <w:rPr>
          <w:rFonts w:ascii="Calibri" w:hAnsi="Calibri" w:cs="Calibri"/>
        </w:rPr>
        <w:t>Fecha y Hora Actual</w:t>
      </w:r>
      <w:r w:rsidR="00CE4A5E">
        <w:rPr>
          <w:rFonts w:ascii="Calibri" w:hAnsi="Calibri" w:cs="Calibri"/>
        </w:rPr>
        <w:t>.</w:t>
      </w:r>
    </w:p>
    <w:p w14:paraId="7998AF35" w14:textId="1C81D2B4" w:rsidR="00787450" w:rsidRDefault="00787450" w:rsidP="004C68E9">
      <w:pPr>
        <w:numPr>
          <w:ilvl w:val="0"/>
          <w:numId w:val="11"/>
        </w:numPr>
        <w:jc w:val="both"/>
        <w:rPr>
          <w:rFonts w:ascii="Calibri" w:hAnsi="Calibri" w:cs="Calibri"/>
        </w:rPr>
      </w:pPr>
      <w:r w:rsidRPr="00787450">
        <w:rPr>
          <w:rFonts w:ascii="Calibri" w:hAnsi="Calibri" w:cs="Calibri"/>
        </w:rPr>
        <w:t>Opción "Cerrar Sesión"</w:t>
      </w:r>
      <w:r w:rsidR="00CE4A5E">
        <w:rPr>
          <w:rFonts w:ascii="Calibri" w:hAnsi="Calibri" w:cs="Calibri"/>
        </w:rPr>
        <w:t>.</w:t>
      </w:r>
    </w:p>
    <w:p w14:paraId="437D47C2" w14:textId="77777777" w:rsidR="004C68E9" w:rsidRPr="00851042" w:rsidRDefault="004C68E9" w:rsidP="004C68E9">
      <w:pPr>
        <w:ind w:left="720"/>
        <w:jc w:val="both"/>
        <w:rPr>
          <w:rFonts w:ascii="Calibri" w:hAnsi="Calibri" w:cs="Calibri"/>
        </w:rPr>
      </w:pPr>
    </w:p>
    <w:p w14:paraId="3836BDAF" w14:textId="77777777" w:rsidR="004C68E9" w:rsidRPr="00B25521" w:rsidRDefault="004C68E9" w:rsidP="004C68E9">
      <w:pPr>
        <w:jc w:val="both"/>
        <w:rPr>
          <w:rFonts w:ascii="Calibri" w:hAnsi="Calibri" w:cs="Calibri"/>
          <w:b/>
          <w:bCs/>
        </w:rPr>
      </w:pPr>
      <w:r w:rsidRPr="00B25521">
        <w:rPr>
          <w:rFonts w:ascii="Calibri" w:hAnsi="Calibri" w:cs="Calibri"/>
          <w:b/>
          <w:bCs/>
        </w:rPr>
        <w:t>Funcionalidades:</w:t>
      </w:r>
    </w:p>
    <w:p w14:paraId="1E21FA67" w14:textId="77777777" w:rsidR="00D2714D" w:rsidRDefault="00D2714D" w:rsidP="004C68E9">
      <w:pPr>
        <w:numPr>
          <w:ilvl w:val="0"/>
          <w:numId w:val="12"/>
        </w:numPr>
        <w:jc w:val="both"/>
        <w:rPr>
          <w:rFonts w:ascii="Calibri" w:hAnsi="Calibri" w:cs="Calibri"/>
        </w:rPr>
      </w:pPr>
      <w:r w:rsidRPr="00D2714D">
        <w:rPr>
          <w:rFonts w:ascii="Calibri" w:hAnsi="Calibri" w:cs="Calibri"/>
        </w:rPr>
        <w:t>Asegura que el nombre de la aplicación sea visible en todo momento, manteniendo la conciencia de la marca.</w:t>
      </w:r>
    </w:p>
    <w:p w14:paraId="771AFC5E" w14:textId="2062D5A3" w:rsidR="00D2714D" w:rsidRDefault="00D2714D" w:rsidP="004C68E9">
      <w:pPr>
        <w:numPr>
          <w:ilvl w:val="0"/>
          <w:numId w:val="12"/>
        </w:numPr>
        <w:jc w:val="both"/>
        <w:rPr>
          <w:rFonts w:ascii="Calibri" w:hAnsi="Calibri" w:cs="Calibri"/>
        </w:rPr>
      </w:pPr>
      <w:r w:rsidRPr="00D2714D">
        <w:rPr>
          <w:rFonts w:ascii="Calibri" w:hAnsi="Calibri" w:cs="Calibri"/>
        </w:rPr>
        <w:t>A través del menú hamburguesa, facilita la gestión de la visibilidad del sidebar</w:t>
      </w:r>
      <w:r w:rsidR="00942242">
        <w:rPr>
          <w:rFonts w:ascii="Calibri" w:hAnsi="Calibri" w:cs="Calibri"/>
        </w:rPr>
        <w:t>.</w:t>
      </w:r>
    </w:p>
    <w:p w14:paraId="7457D6A1" w14:textId="77777777" w:rsidR="00D2714D" w:rsidRDefault="00D2714D" w:rsidP="004C68E9">
      <w:pPr>
        <w:numPr>
          <w:ilvl w:val="0"/>
          <w:numId w:val="12"/>
        </w:numPr>
        <w:jc w:val="both"/>
        <w:rPr>
          <w:rFonts w:ascii="Calibri" w:hAnsi="Calibri" w:cs="Calibri"/>
        </w:rPr>
      </w:pPr>
      <w:r w:rsidRPr="00D2714D">
        <w:rPr>
          <w:rFonts w:ascii="Calibri" w:hAnsi="Calibri" w:cs="Calibri"/>
        </w:rPr>
        <w:t>Muestra la fecha y hora actual, proporcionando datos temporales relevantes al usuario.</w:t>
      </w:r>
    </w:p>
    <w:p w14:paraId="2096DDF2" w14:textId="23F11FA6" w:rsidR="00D2714D" w:rsidRPr="00123D88" w:rsidRDefault="00D2714D" w:rsidP="004C68E9">
      <w:pPr>
        <w:numPr>
          <w:ilvl w:val="0"/>
          <w:numId w:val="12"/>
        </w:numPr>
        <w:jc w:val="both"/>
        <w:rPr>
          <w:rFonts w:ascii="Calibri" w:hAnsi="Calibri" w:cs="Calibri"/>
        </w:rPr>
      </w:pPr>
      <w:r w:rsidRPr="00D2714D">
        <w:rPr>
          <w:rFonts w:ascii="Calibri" w:hAnsi="Calibri" w:cs="Calibri"/>
        </w:rPr>
        <w:t>Permite a los usuarios cerrar su sesión de manera controlada, garantizando la seguridad.</w:t>
      </w:r>
    </w:p>
    <w:p w14:paraId="66C91130" w14:textId="77777777" w:rsidR="004C68E9" w:rsidRPr="00B25521" w:rsidRDefault="004C68E9" w:rsidP="004C68E9">
      <w:pPr>
        <w:ind w:left="720"/>
        <w:jc w:val="both"/>
        <w:rPr>
          <w:rFonts w:ascii="Calibri" w:hAnsi="Calibri" w:cs="Calibri"/>
        </w:rPr>
      </w:pPr>
    </w:p>
    <w:p w14:paraId="4AA55E0A" w14:textId="77777777" w:rsidR="004C68E9" w:rsidRPr="00B25521" w:rsidRDefault="004C68E9" w:rsidP="004C68E9">
      <w:pPr>
        <w:jc w:val="both"/>
        <w:rPr>
          <w:rFonts w:ascii="Calibri" w:hAnsi="Calibri" w:cs="Calibri"/>
          <w:b/>
          <w:bCs/>
        </w:rPr>
      </w:pPr>
      <w:r w:rsidRPr="00B25521">
        <w:rPr>
          <w:rFonts w:ascii="Calibri" w:hAnsi="Calibri" w:cs="Calibri"/>
          <w:b/>
          <w:bCs/>
        </w:rPr>
        <w:t>Consideraciones de Diseño:</w:t>
      </w:r>
    </w:p>
    <w:p w14:paraId="2A39D723" w14:textId="77777777" w:rsidR="00E7725D" w:rsidRDefault="00E7725D" w:rsidP="004C68E9">
      <w:pPr>
        <w:numPr>
          <w:ilvl w:val="0"/>
          <w:numId w:val="13"/>
        </w:numPr>
        <w:jc w:val="both"/>
        <w:rPr>
          <w:rFonts w:ascii="Calibri" w:hAnsi="Calibri" w:cs="Calibri"/>
        </w:rPr>
      </w:pPr>
      <w:r w:rsidRPr="00E7725D">
        <w:rPr>
          <w:rFonts w:ascii="Calibri" w:hAnsi="Calibri" w:cs="Calibri"/>
        </w:rPr>
        <w:t xml:space="preserve">La Navbar mantiene un diseño y posición idénticos en todas las pantallas principales del sistema, lo que proporciona una experiencia de usuario coherente y familiar. </w:t>
      </w:r>
    </w:p>
    <w:p w14:paraId="00FF21D6" w14:textId="77777777" w:rsidR="00E7725D" w:rsidRDefault="00E7725D" w:rsidP="004C68E9">
      <w:pPr>
        <w:numPr>
          <w:ilvl w:val="0"/>
          <w:numId w:val="13"/>
        </w:numPr>
        <w:jc w:val="both"/>
        <w:rPr>
          <w:rFonts w:ascii="Calibri" w:hAnsi="Calibri" w:cs="Calibri"/>
        </w:rPr>
      </w:pPr>
      <w:r w:rsidRPr="00E7725D">
        <w:rPr>
          <w:rFonts w:ascii="Calibri" w:hAnsi="Calibri" w:cs="Calibri"/>
        </w:rPr>
        <w:t>Los elementos visuales y el texto dentro de la Navbar tienen un tamaño adecuado y un contraste óptimo (texto claro sobre fondo azul) para garantizar una lectura fácil.</w:t>
      </w:r>
    </w:p>
    <w:p w14:paraId="7B2525F1" w14:textId="1C07E7DA" w:rsidR="004C68E9" w:rsidRDefault="00E7725D" w:rsidP="004C68E9">
      <w:pPr>
        <w:numPr>
          <w:ilvl w:val="0"/>
          <w:numId w:val="13"/>
        </w:numPr>
        <w:jc w:val="both"/>
        <w:rPr>
          <w:rFonts w:ascii="Calibri" w:hAnsi="Calibri" w:cs="Calibri"/>
        </w:rPr>
      </w:pPr>
      <w:r w:rsidRPr="00E7725D">
        <w:rPr>
          <w:rFonts w:ascii="Calibri" w:hAnsi="Calibri" w:cs="Calibri"/>
        </w:rPr>
        <w:t>La barra utiliza el espacio horizontal superior de la pantalla de manera eficiente para presentar información y acciones clave sin saturar la interfaz.</w:t>
      </w:r>
    </w:p>
    <w:p w14:paraId="58F1C947" w14:textId="77777777" w:rsidR="005A46A0" w:rsidRDefault="005A46A0" w:rsidP="005A46A0">
      <w:pPr>
        <w:jc w:val="both"/>
        <w:rPr>
          <w:rFonts w:ascii="Calibri" w:hAnsi="Calibri" w:cs="Calibri"/>
        </w:rPr>
      </w:pPr>
    </w:p>
    <w:p w14:paraId="7EDE9736" w14:textId="77777777" w:rsidR="005A46A0" w:rsidRDefault="005A46A0" w:rsidP="005A46A0">
      <w:pPr>
        <w:jc w:val="both"/>
        <w:rPr>
          <w:rFonts w:ascii="Calibri" w:hAnsi="Calibri" w:cs="Calibri"/>
        </w:rPr>
      </w:pPr>
    </w:p>
    <w:p w14:paraId="2FB5A612" w14:textId="77777777" w:rsidR="005A46A0" w:rsidRDefault="005A46A0" w:rsidP="005A46A0">
      <w:pPr>
        <w:jc w:val="both"/>
        <w:rPr>
          <w:rFonts w:ascii="Calibri" w:hAnsi="Calibri" w:cs="Calibri"/>
        </w:rPr>
      </w:pPr>
    </w:p>
    <w:p w14:paraId="273B497E" w14:textId="77777777" w:rsidR="005A46A0" w:rsidRDefault="005A46A0" w:rsidP="005A46A0">
      <w:pPr>
        <w:jc w:val="both"/>
        <w:rPr>
          <w:rFonts w:ascii="Calibri" w:hAnsi="Calibri" w:cs="Calibri"/>
        </w:rPr>
      </w:pPr>
    </w:p>
    <w:p w14:paraId="334F0AAF" w14:textId="77777777" w:rsidR="005A46A0" w:rsidRDefault="005A46A0" w:rsidP="005A46A0">
      <w:pPr>
        <w:jc w:val="both"/>
        <w:rPr>
          <w:rFonts w:ascii="Calibri" w:hAnsi="Calibri" w:cs="Calibri"/>
        </w:rPr>
      </w:pPr>
    </w:p>
    <w:p w14:paraId="5E1B9A7B" w14:textId="77777777" w:rsidR="005A46A0" w:rsidRDefault="005A46A0" w:rsidP="005A46A0">
      <w:pPr>
        <w:jc w:val="both"/>
        <w:rPr>
          <w:rFonts w:ascii="Calibri" w:hAnsi="Calibri" w:cs="Calibri"/>
        </w:rPr>
      </w:pPr>
    </w:p>
    <w:p w14:paraId="46D09E3A" w14:textId="77777777" w:rsidR="005A46A0" w:rsidRDefault="005A46A0" w:rsidP="005A46A0">
      <w:pPr>
        <w:jc w:val="both"/>
        <w:rPr>
          <w:rFonts w:ascii="Calibri" w:hAnsi="Calibri" w:cs="Calibri"/>
        </w:rPr>
      </w:pPr>
    </w:p>
    <w:p w14:paraId="269A592E" w14:textId="77777777" w:rsidR="005A46A0" w:rsidRDefault="005A46A0" w:rsidP="005A46A0">
      <w:pPr>
        <w:jc w:val="both"/>
        <w:rPr>
          <w:rFonts w:ascii="Calibri" w:hAnsi="Calibri" w:cs="Calibri"/>
        </w:rPr>
      </w:pPr>
    </w:p>
    <w:p w14:paraId="042B562A" w14:textId="77777777" w:rsidR="005A46A0" w:rsidRDefault="005A46A0" w:rsidP="005A46A0">
      <w:pPr>
        <w:jc w:val="both"/>
        <w:rPr>
          <w:rFonts w:ascii="Calibri" w:hAnsi="Calibri" w:cs="Calibri"/>
        </w:rPr>
      </w:pPr>
    </w:p>
    <w:p w14:paraId="318CC6DE" w14:textId="77777777" w:rsidR="005A46A0" w:rsidRDefault="005A46A0" w:rsidP="005A46A0">
      <w:pPr>
        <w:jc w:val="both"/>
        <w:rPr>
          <w:rFonts w:ascii="Calibri" w:hAnsi="Calibri" w:cs="Calibri"/>
        </w:rPr>
      </w:pPr>
    </w:p>
    <w:p w14:paraId="5FA5D023" w14:textId="77777777" w:rsidR="005A46A0" w:rsidRDefault="005A46A0" w:rsidP="005A46A0">
      <w:pPr>
        <w:jc w:val="both"/>
        <w:rPr>
          <w:rFonts w:ascii="Calibri" w:hAnsi="Calibri" w:cs="Calibri"/>
        </w:rPr>
      </w:pPr>
    </w:p>
    <w:p w14:paraId="567D9045" w14:textId="77777777" w:rsidR="005A46A0" w:rsidRDefault="005A46A0" w:rsidP="005A46A0">
      <w:pPr>
        <w:jc w:val="both"/>
        <w:rPr>
          <w:rFonts w:ascii="Calibri" w:hAnsi="Calibri" w:cs="Calibri"/>
        </w:rPr>
      </w:pPr>
    </w:p>
    <w:p w14:paraId="4728CF9E" w14:textId="77777777" w:rsidR="005A46A0" w:rsidRDefault="005A46A0" w:rsidP="005A46A0">
      <w:pPr>
        <w:jc w:val="both"/>
        <w:rPr>
          <w:rFonts w:ascii="Calibri" w:hAnsi="Calibri" w:cs="Calibri"/>
        </w:rPr>
      </w:pPr>
    </w:p>
    <w:p w14:paraId="44D3E4BC" w14:textId="5950A827" w:rsidR="005A46A0" w:rsidRPr="00863E1C" w:rsidRDefault="005A46A0" w:rsidP="005A46A0">
      <w:pPr>
        <w:pStyle w:val="Ttulo3"/>
        <w:rPr>
          <w:rFonts w:ascii="Calibri" w:hAnsi="Calibri" w:cs="Calibri"/>
          <w:sz w:val="24"/>
          <w:szCs w:val="24"/>
        </w:rPr>
      </w:pPr>
      <w:bookmarkStart w:id="72" w:name="_Toc203149486"/>
      <w:r w:rsidRPr="00A6464C">
        <w:rPr>
          <w:rFonts w:ascii="Calibri" w:hAnsi="Calibri" w:cs="Calibri"/>
          <w:sz w:val="24"/>
          <w:szCs w:val="24"/>
        </w:rPr>
        <w:lastRenderedPageBreak/>
        <w:t>Pantalla</w:t>
      </w:r>
      <w:r>
        <w:rPr>
          <w:rFonts w:ascii="Calibri" w:hAnsi="Calibri" w:cs="Calibri"/>
          <w:sz w:val="24"/>
          <w:szCs w:val="24"/>
        </w:rPr>
        <w:t>s</w:t>
      </w:r>
      <w:r w:rsidRPr="00A6464C">
        <w:rPr>
          <w:rFonts w:ascii="Calibri" w:hAnsi="Calibri" w:cs="Calibri"/>
          <w:sz w:val="24"/>
          <w:szCs w:val="24"/>
        </w:rPr>
        <w:t xml:space="preserve"> de </w:t>
      </w:r>
      <w:r w:rsidR="00B25DA0">
        <w:rPr>
          <w:rFonts w:ascii="Calibri" w:hAnsi="Calibri" w:cs="Calibri"/>
          <w:sz w:val="24"/>
          <w:szCs w:val="24"/>
        </w:rPr>
        <w:t>Gestión</w:t>
      </w:r>
      <w:bookmarkEnd w:id="72"/>
    </w:p>
    <w:p w14:paraId="0FFAD62B" w14:textId="2A32794B" w:rsidR="005A46A0" w:rsidRPr="008C4D3E" w:rsidRDefault="005E3A4F" w:rsidP="005A46A0">
      <w:pPr>
        <w:pStyle w:val="Ttulo4"/>
        <w:jc w:val="center"/>
        <w:rPr>
          <w:rFonts w:ascii="Calibri" w:hAnsi="Calibri" w:cs="Calibri"/>
        </w:rPr>
      </w:pPr>
      <w:bookmarkStart w:id="73" w:name="_Toc203149487"/>
      <w:r>
        <w:rPr>
          <w:noProof/>
        </w:rPr>
        <w:drawing>
          <wp:anchor distT="0" distB="0" distL="114300" distR="114300" simplePos="0" relativeHeight="251754496" behindDoc="0" locked="0" layoutInCell="1" allowOverlap="1" wp14:anchorId="2C353A75" wp14:editId="2B0750EF">
            <wp:simplePos x="0" y="0"/>
            <wp:positionH relativeFrom="margin">
              <wp:align>left</wp:align>
            </wp:positionH>
            <wp:positionV relativeFrom="paragraph">
              <wp:posOffset>311453</wp:posOffset>
            </wp:positionV>
            <wp:extent cx="6120130" cy="2452370"/>
            <wp:effectExtent l="0" t="0" r="0" b="5080"/>
            <wp:wrapTopAndBottom/>
            <wp:docPr id="41623326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33263" name="Imagen 416233263"/>
                    <pic:cNvPicPr/>
                  </pic:nvPicPr>
                  <pic:blipFill>
                    <a:blip r:embed="rId30">
                      <a:extLst>
                        <a:ext uri="{28A0092B-C50C-407E-A947-70E740481C1C}">
                          <a14:useLocalDpi xmlns:a14="http://schemas.microsoft.com/office/drawing/2010/main" val="0"/>
                        </a:ext>
                      </a:extLst>
                    </a:blip>
                    <a:stretch>
                      <a:fillRect/>
                    </a:stretch>
                  </pic:blipFill>
                  <pic:spPr>
                    <a:xfrm>
                      <a:off x="0" y="0"/>
                      <a:ext cx="6120130" cy="2452370"/>
                    </a:xfrm>
                    <a:prstGeom prst="rect">
                      <a:avLst/>
                    </a:prstGeom>
                  </pic:spPr>
                </pic:pic>
              </a:graphicData>
            </a:graphic>
          </wp:anchor>
        </w:drawing>
      </w:r>
      <w:r w:rsidR="005A46A0" w:rsidRPr="00F26727">
        <w:rPr>
          <w:rFonts w:ascii="Calibri" w:hAnsi="Calibri" w:cs="Calibri"/>
        </w:rPr>
        <w:t xml:space="preserve">Diseño de </w:t>
      </w:r>
      <w:r w:rsidR="00060DA3">
        <w:rPr>
          <w:rFonts w:ascii="Calibri" w:hAnsi="Calibri" w:cs="Calibri"/>
        </w:rPr>
        <w:t>P</w:t>
      </w:r>
      <w:r w:rsidR="005A46A0">
        <w:rPr>
          <w:rFonts w:ascii="Calibri" w:hAnsi="Calibri" w:cs="Calibri"/>
        </w:rPr>
        <w:t>antalla</w:t>
      </w:r>
      <w:r w:rsidR="007D41A2">
        <w:rPr>
          <w:rFonts w:ascii="Calibri" w:hAnsi="Calibri" w:cs="Calibri"/>
        </w:rPr>
        <w:t xml:space="preserve"> Listado de</w:t>
      </w:r>
      <w:r w:rsidR="005A46A0" w:rsidRPr="00F26727">
        <w:rPr>
          <w:rFonts w:ascii="Calibri" w:hAnsi="Calibri" w:cs="Calibri"/>
        </w:rPr>
        <w:t xml:space="preserve"> </w:t>
      </w:r>
      <w:r w:rsidR="00B25DA0">
        <w:rPr>
          <w:rFonts w:ascii="Calibri" w:hAnsi="Calibri" w:cs="Calibri"/>
        </w:rPr>
        <w:t>Clientes</w:t>
      </w:r>
      <w:bookmarkEnd w:id="73"/>
    </w:p>
    <w:p w14:paraId="24F6E93E" w14:textId="2B7B6574" w:rsidR="005A46A0" w:rsidRDefault="005A46A0" w:rsidP="005A46A0"/>
    <w:p w14:paraId="19A80337" w14:textId="177D75FA" w:rsidR="009B34E1" w:rsidRPr="009B34E1" w:rsidRDefault="005A46A0" w:rsidP="005A46A0">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9B34E1" w:rsidRPr="009B34E1">
        <w:rPr>
          <w:rFonts w:ascii="Calibri" w:hAnsi="Calibri" w:cs="Calibri"/>
        </w:rPr>
        <w:t>Esta pantalla es una de las principales secciones de gestión del sistema SmartFix. Su propósito es presentar una vista organizada y tabular de todos los clientes registrados, facilitando la revisión de su información de contacto y la ejecución de acciones básicas de administración. Permite una gestión eficiente de la cartera de clientes del servicio técnico.</w:t>
      </w:r>
    </w:p>
    <w:p w14:paraId="608B3B89" w14:textId="77777777" w:rsidR="005A46A0" w:rsidRPr="00B25521" w:rsidRDefault="005A46A0" w:rsidP="005A46A0">
      <w:pPr>
        <w:jc w:val="both"/>
        <w:rPr>
          <w:rFonts w:ascii="Calibri" w:hAnsi="Calibri" w:cs="Calibri"/>
        </w:rPr>
      </w:pPr>
    </w:p>
    <w:p w14:paraId="455F4A92" w14:textId="2F3DD9D7" w:rsidR="005A46A0" w:rsidRPr="004C30F0" w:rsidRDefault="005A46A0" w:rsidP="004C30F0">
      <w:pPr>
        <w:jc w:val="both"/>
        <w:rPr>
          <w:rFonts w:ascii="Calibri" w:hAnsi="Calibri" w:cs="Calibri"/>
          <w:b/>
          <w:bCs/>
        </w:rPr>
      </w:pPr>
      <w:r w:rsidRPr="00B25521">
        <w:rPr>
          <w:rFonts w:ascii="Calibri" w:hAnsi="Calibri" w:cs="Calibri"/>
          <w:b/>
          <w:bCs/>
        </w:rPr>
        <w:t>Elementos Clave:</w:t>
      </w:r>
    </w:p>
    <w:p w14:paraId="5F94ABA2" w14:textId="074D2F9D" w:rsidR="004C30F0" w:rsidRDefault="004C30F0" w:rsidP="004C30F0">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Pr>
          <w:rFonts w:ascii="Calibri" w:hAnsi="Calibri" w:cs="Calibri"/>
        </w:rPr>
        <w:t>Clientes</w:t>
      </w:r>
      <w:r w:rsidRPr="00D56FA4">
        <w:rPr>
          <w:rFonts w:ascii="Calibri" w:hAnsi="Calibri" w:cs="Calibri"/>
        </w:rPr>
        <w:t>"</w:t>
      </w:r>
      <w:r>
        <w:rPr>
          <w:rFonts w:ascii="Calibri" w:hAnsi="Calibri" w:cs="Calibri"/>
        </w:rPr>
        <w:t>.</w:t>
      </w:r>
    </w:p>
    <w:p w14:paraId="6589515F" w14:textId="77777777" w:rsidR="004C30F0" w:rsidRDefault="004C30F0" w:rsidP="004C30F0">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60039C73" w14:textId="154EE42E" w:rsidR="004C30F0" w:rsidRDefault="003220A7" w:rsidP="004C30F0">
      <w:pPr>
        <w:numPr>
          <w:ilvl w:val="0"/>
          <w:numId w:val="11"/>
        </w:numPr>
        <w:jc w:val="both"/>
        <w:rPr>
          <w:rFonts w:ascii="Calibri" w:hAnsi="Calibri" w:cs="Calibri"/>
        </w:rPr>
      </w:pPr>
      <w:r>
        <w:rPr>
          <w:rFonts w:ascii="Calibri" w:hAnsi="Calibri" w:cs="Calibri"/>
        </w:rPr>
        <w:t xml:space="preserve">Título de la </w:t>
      </w:r>
      <w:r w:rsidR="00E53101">
        <w:rPr>
          <w:rFonts w:ascii="Calibri" w:hAnsi="Calibri" w:cs="Calibri"/>
        </w:rPr>
        <w:t>T</w:t>
      </w:r>
      <w:r>
        <w:rPr>
          <w:rFonts w:ascii="Calibri" w:hAnsi="Calibri" w:cs="Calibri"/>
        </w:rPr>
        <w:t>abla.</w:t>
      </w:r>
    </w:p>
    <w:p w14:paraId="73BC8EDD" w14:textId="52670AD7" w:rsidR="005A46A0" w:rsidRDefault="00703ADB" w:rsidP="00B95C79">
      <w:pPr>
        <w:numPr>
          <w:ilvl w:val="0"/>
          <w:numId w:val="11"/>
        </w:numPr>
        <w:jc w:val="both"/>
        <w:rPr>
          <w:rFonts w:ascii="Calibri" w:hAnsi="Calibri" w:cs="Calibri"/>
        </w:rPr>
      </w:pPr>
      <w:r>
        <w:rPr>
          <w:rFonts w:ascii="Calibri" w:hAnsi="Calibri" w:cs="Calibri"/>
        </w:rPr>
        <w:t>Tabla de Clientes.</w:t>
      </w:r>
    </w:p>
    <w:p w14:paraId="6056637B" w14:textId="6829231F" w:rsidR="00D62853" w:rsidRPr="00D62853" w:rsidRDefault="00D62853" w:rsidP="00D62853">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6B620C9F" w14:textId="62D2A691" w:rsidR="00B95C79" w:rsidRDefault="00B95C79" w:rsidP="00B95C79">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C91761" w:rsidRPr="00C91761">
        <w:rPr>
          <w:rFonts w:ascii="Calibri" w:hAnsi="Calibri" w:cs="Calibri"/>
        </w:rPr>
        <w:t>Añadir Cliente</w:t>
      </w:r>
      <w:r w:rsidRPr="00851042">
        <w:rPr>
          <w:rFonts w:ascii="Calibri" w:hAnsi="Calibri" w:cs="Calibri"/>
        </w:rPr>
        <w:t>"</w:t>
      </w:r>
      <w:r>
        <w:rPr>
          <w:rFonts w:ascii="Calibri" w:hAnsi="Calibri" w:cs="Calibri"/>
        </w:rPr>
        <w:t>.</w:t>
      </w:r>
    </w:p>
    <w:p w14:paraId="12A58512" w14:textId="2C6B27CE" w:rsidR="00C91761" w:rsidRDefault="007C6E29" w:rsidP="00C91761">
      <w:pPr>
        <w:numPr>
          <w:ilvl w:val="0"/>
          <w:numId w:val="11"/>
        </w:numPr>
        <w:jc w:val="both"/>
        <w:rPr>
          <w:rFonts w:ascii="Calibri" w:hAnsi="Calibri" w:cs="Calibri"/>
        </w:rPr>
      </w:pPr>
      <w:r w:rsidRPr="007C6E29">
        <w:rPr>
          <w:rFonts w:ascii="Calibri" w:hAnsi="Calibri" w:cs="Calibri"/>
        </w:rPr>
        <w:t xml:space="preserve">Botón </w:t>
      </w:r>
      <w:r w:rsidR="00D420C5" w:rsidRPr="00851042">
        <w:rPr>
          <w:rFonts w:ascii="Calibri" w:hAnsi="Calibri" w:cs="Calibri"/>
        </w:rPr>
        <w:t>"</w:t>
      </w:r>
      <w:r w:rsidR="00D420C5">
        <w:rPr>
          <w:rFonts w:ascii="Calibri" w:hAnsi="Calibri" w:cs="Calibri"/>
        </w:rPr>
        <w:t>Eliminar</w:t>
      </w:r>
      <w:r w:rsidR="00D420C5" w:rsidRPr="00C91761">
        <w:rPr>
          <w:rFonts w:ascii="Calibri" w:hAnsi="Calibri" w:cs="Calibri"/>
        </w:rPr>
        <w:t xml:space="preserve"> Cliente</w:t>
      </w:r>
      <w:r w:rsidR="00D420C5" w:rsidRPr="00851042">
        <w:rPr>
          <w:rFonts w:ascii="Calibri" w:hAnsi="Calibri" w:cs="Calibri"/>
        </w:rPr>
        <w:t>"</w:t>
      </w:r>
      <w:r w:rsidR="00D420C5">
        <w:rPr>
          <w:rFonts w:ascii="Calibri" w:hAnsi="Calibri" w:cs="Calibri"/>
        </w:rPr>
        <w:t>.</w:t>
      </w:r>
    </w:p>
    <w:p w14:paraId="68F71EB6" w14:textId="77777777" w:rsidR="00B95C79" w:rsidRPr="00B95C79" w:rsidRDefault="00B95C79" w:rsidP="00B95C79">
      <w:pPr>
        <w:ind w:left="720"/>
        <w:jc w:val="both"/>
        <w:rPr>
          <w:rFonts w:ascii="Calibri" w:hAnsi="Calibri" w:cs="Calibri"/>
        </w:rPr>
      </w:pPr>
    </w:p>
    <w:p w14:paraId="23C1AD99" w14:textId="77777777" w:rsidR="005A46A0" w:rsidRPr="00B25521" w:rsidRDefault="005A46A0" w:rsidP="005A46A0">
      <w:pPr>
        <w:jc w:val="both"/>
        <w:rPr>
          <w:rFonts w:ascii="Calibri" w:hAnsi="Calibri" w:cs="Calibri"/>
          <w:b/>
          <w:bCs/>
        </w:rPr>
      </w:pPr>
      <w:r w:rsidRPr="00B25521">
        <w:rPr>
          <w:rFonts w:ascii="Calibri" w:hAnsi="Calibri" w:cs="Calibri"/>
          <w:b/>
          <w:bCs/>
        </w:rPr>
        <w:t>Funcionalidades:</w:t>
      </w:r>
    </w:p>
    <w:p w14:paraId="4F5BBCCD" w14:textId="77777777" w:rsidR="000652B4" w:rsidRDefault="000652B4" w:rsidP="005A46A0">
      <w:pPr>
        <w:numPr>
          <w:ilvl w:val="0"/>
          <w:numId w:val="12"/>
        </w:numPr>
        <w:jc w:val="both"/>
        <w:rPr>
          <w:rFonts w:ascii="Calibri" w:hAnsi="Calibri" w:cs="Calibri"/>
        </w:rPr>
      </w:pPr>
      <w:r w:rsidRPr="000652B4">
        <w:rPr>
          <w:rFonts w:ascii="Calibri" w:hAnsi="Calibri" w:cs="Calibri"/>
        </w:rPr>
        <w:t>Muestra de forma estructurada la información esencial de todos los clientes.</w:t>
      </w:r>
    </w:p>
    <w:p w14:paraId="3268E678" w14:textId="2F697C9B" w:rsidR="009732E3" w:rsidRDefault="009732E3" w:rsidP="005A46A0">
      <w:pPr>
        <w:numPr>
          <w:ilvl w:val="0"/>
          <w:numId w:val="12"/>
        </w:numPr>
        <w:jc w:val="both"/>
        <w:rPr>
          <w:rFonts w:ascii="Calibri" w:hAnsi="Calibri" w:cs="Calibri"/>
        </w:rPr>
      </w:pPr>
      <w:r w:rsidRPr="009732E3">
        <w:rPr>
          <w:rFonts w:ascii="Calibri" w:hAnsi="Calibri" w:cs="Calibri"/>
        </w:rPr>
        <w:t>Permite contraer o expandir la visualización de la tabla de clientes para optimizar el espacio</w:t>
      </w:r>
      <w:r w:rsidR="00936D19">
        <w:rPr>
          <w:rFonts w:ascii="Calibri" w:hAnsi="Calibri" w:cs="Calibri"/>
        </w:rPr>
        <w:t>.</w:t>
      </w:r>
    </w:p>
    <w:p w14:paraId="38963CF3" w14:textId="52ED5D05" w:rsidR="009732E3" w:rsidRPr="009732E3" w:rsidRDefault="000652B4" w:rsidP="009732E3">
      <w:pPr>
        <w:numPr>
          <w:ilvl w:val="0"/>
          <w:numId w:val="12"/>
        </w:numPr>
        <w:jc w:val="both"/>
        <w:rPr>
          <w:rFonts w:ascii="Calibri" w:hAnsi="Calibri" w:cs="Calibri"/>
        </w:rPr>
      </w:pPr>
      <w:r w:rsidRPr="000652B4">
        <w:rPr>
          <w:rFonts w:ascii="Calibri" w:hAnsi="Calibri" w:cs="Calibri"/>
        </w:rPr>
        <w:t>Permite abrir el formulario modal para añadir nuevos clientes al sistema.</w:t>
      </w:r>
    </w:p>
    <w:p w14:paraId="7E800C02" w14:textId="6CE0E122" w:rsidR="000652B4" w:rsidRDefault="000652B4" w:rsidP="005A46A0">
      <w:pPr>
        <w:numPr>
          <w:ilvl w:val="0"/>
          <w:numId w:val="12"/>
        </w:numPr>
        <w:jc w:val="both"/>
        <w:rPr>
          <w:rFonts w:ascii="Calibri" w:hAnsi="Calibri" w:cs="Calibri"/>
        </w:rPr>
      </w:pPr>
      <w:r w:rsidRPr="000652B4">
        <w:rPr>
          <w:rFonts w:ascii="Calibri" w:hAnsi="Calibri" w:cs="Calibri"/>
        </w:rPr>
        <w:t>Ofrece la posibilidad de remover registros de clientes de la base de datos.</w:t>
      </w:r>
    </w:p>
    <w:p w14:paraId="68B5DE00" w14:textId="77777777" w:rsidR="005A46A0" w:rsidRPr="00B25521" w:rsidRDefault="005A46A0" w:rsidP="005A46A0">
      <w:pPr>
        <w:ind w:left="720"/>
        <w:jc w:val="both"/>
        <w:rPr>
          <w:rFonts w:ascii="Calibri" w:hAnsi="Calibri" w:cs="Calibri"/>
        </w:rPr>
      </w:pPr>
    </w:p>
    <w:p w14:paraId="2412A4B5" w14:textId="77777777" w:rsidR="005A46A0" w:rsidRPr="00B25521" w:rsidRDefault="005A46A0" w:rsidP="005A46A0">
      <w:pPr>
        <w:jc w:val="both"/>
        <w:rPr>
          <w:rFonts w:ascii="Calibri" w:hAnsi="Calibri" w:cs="Calibri"/>
          <w:b/>
          <w:bCs/>
        </w:rPr>
      </w:pPr>
      <w:r w:rsidRPr="00B25521">
        <w:rPr>
          <w:rFonts w:ascii="Calibri" w:hAnsi="Calibri" w:cs="Calibri"/>
          <w:b/>
          <w:bCs/>
        </w:rPr>
        <w:t>Consideraciones de Diseño:</w:t>
      </w:r>
    </w:p>
    <w:p w14:paraId="3B021A57" w14:textId="77777777" w:rsidR="0082519F" w:rsidRDefault="0082519F" w:rsidP="005A46A0">
      <w:pPr>
        <w:numPr>
          <w:ilvl w:val="0"/>
          <w:numId w:val="13"/>
        </w:numPr>
        <w:jc w:val="both"/>
        <w:rPr>
          <w:rFonts w:ascii="Calibri" w:hAnsi="Calibri" w:cs="Calibri"/>
        </w:rPr>
      </w:pPr>
      <w:r w:rsidRPr="0082519F">
        <w:rPr>
          <w:rFonts w:ascii="Calibri" w:hAnsi="Calibri" w:cs="Calibri"/>
        </w:rPr>
        <w:t>La información se presenta en un formato de tabla limpio y legible, con encabezados claros y datos bien alineados, facilitando la revisión.</w:t>
      </w:r>
    </w:p>
    <w:p w14:paraId="29CD87C5" w14:textId="77777777" w:rsidR="0082519F" w:rsidRDefault="0082519F" w:rsidP="005A46A0">
      <w:pPr>
        <w:numPr>
          <w:ilvl w:val="0"/>
          <w:numId w:val="13"/>
        </w:numPr>
        <w:jc w:val="both"/>
        <w:rPr>
          <w:rFonts w:ascii="Calibri" w:hAnsi="Calibri" w:cs="Calibri"/>
        </w:rPr>
      </w:pPr>
      <w:r w:rsidRPr="0082519F">
        <w:rPr>
          <w:rFonts w:ascii="Calibri" w:hAnsi="Calibri" w:cs="Calibri"/>
        </w:rPr>
        <w:t>El botón para añadir un nuevo cliente es prominente y fácilmente identificable, mientras que el icono de papelera para eliminar es intuitivo.</w:t>
      </w:r>
    </w:p>
    <w:p w14:paraId="752D9665" w14:textId="63BB04CF" w:rsidR="00786477" w:rsidRDefault="00786477" w:rsidP="005A46A0">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5356D270" w14:textId="39A4269B" w:rsidR="005A46A0" w:rsidRDefault="0082519F" w:rsidP="005A46A0">
      <w:pPr>
        <w:numPr>
          <w:ilvl w:val="0"/>
          <w:numId w:val="13"/>
        </w:numPr>
        <w:jc w:val="both"/>
        <w:rPr>
          <w:rFonts w:ascii="Calibri" w:hAnsi="Calibri" w:cs="Calibri"/>
        </w:rPr>
      </w:pPr>
      <w:r w:rsidRPr="0082519F">
        <w:rPr>
          <w:rFonts w:ascii="Calibri" w:hAnsi="Calibri" w:cs="Calibri"/>
        </w:rPr>
        <w:t>Mantiene la misma estructura de navegación lateral (sidebar) y barra de navegación superior (Navbar) que el resto del sistema, garantizando una experiencia de usuario coherente.</w:t>
      </w:r>
    </w:p>
    <w:p w14:paraId="25739BD1" w14:textId="77777777" w:rsidR="00167B43" w:rsidRDefault="00167B43" w:rsidP="00167B43">
      <w:pPr>
        <w:jc w:val="both"/>
        <w:rPr>
          <w:rFonts w:ascii="Calibri" w:hAnsi="Calibri" w:cs="Calibri"/>
        </w:rPr>
      </w:pPr>
    </w:p>
    <w:p w14:paraId="33B02B9C" w14:textId="78013532" w:rsidR="00490E38" w:rsidRDefault="00490E38" w:rsidP="00490E38">
      <w:pPr>
        <w:pStyle w:val="Ttulo4"/>
        <w:jc w:val="center"/>
        <w:rPr>
          <w:rFonts w:ascii="Calibri" w:hAnsi="Calibri" w:cs="Calibri"/>
        </w:rPr>
      </w:pPr>
      <w:bookmarkStart w:id="74" w:name="_Toc203149488"/>
      <w:r>
        <w:rPr>
          <w:noProof/>
        </w:rPr>
        <w:lastRenderedPageBreak/>
        <w:drawing>
          <wp:anchor distT="0" distB="0" distL="114300" distR="114300" simplePos="0" relativeHeight="251772928" behindDoc="0" locked="0" layoutInCell="1" allowOverlap="1" wp14:anchorId="221AC2E8" wp14:editId="77B40B14">
            <wp:simplePos x="0" y="0"/>
            <wp:positionH relativeFrom="margin">
              <wp:align>left</wp:align>
            </wp:positionH>
            <wp:positionV relativeFrom="paragraph">
              <wp:posOffset>357505</wp:posOffset>
            </wp:positionV>
            <wp:extent cx="5962650" cy="4524375"/>
            <wp:effectExtent l="0" t="0" r="0" b="9525"/>
            <wp:wrapTopAndBottom/>
            <wp:docPr id="82792355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3552" name="Imagen 827923552"/>
                    <pic:cNvPicPr/>
                  </pic:nvPicPr>
                  <pic:blipFill>
                    <a:blip r:embed="rId31">
                      <a:extLst>
                        <a:ext uri="{28A0092B-C50C-407E-A947-70E740481C1C}">
                          <a14:useLocalDpi xmlns:a14="http://schemas.microsoft.com/office/drawing/2010/main" val="0"/>
                        </a:ext>
                      </a:extLst>
                    </a:blip>
                    <a:stretch>
                      <a:fillRect/>
                    </a:stretch>
                  </pic:blipFill>
                  <pic:spPr>
                    <a:xfrm>
                      <a:off x="0" y="0"/>
                      <a:ext cx="5962650" cy="4524375"/>
                    </a:xfrm>
                    <a:prstGeom prst="rect">
                      <a:avLst/>
                    </a:prstGeom>
                  </pic:spPr>
                </pic:pic>
              </a:graphicData>
            </a:graphic>
          </wp:anchor>
        </w:drawing>
      </w:r>
      <w:r w:rsidRPr="00F26727">
        <w:rPr>
          <w:rFonts w:ascii="Calibri" w:hAnsi="Calibri" w:cs="Calibri"/>
        </w:rPr>
        <w:t>Diseño d</w:t>
      </w:r>
      <w:r>
        <w:rPr>
          <w:rFonts w:ascii="Calibri" w:hAnsi="Calibri" w:cs="Calibri"/>
        </w:rPr>
        <w:t>e</w:t>
      </w:r>
      <w:r w:rsidR="00063C48">
        <w:rPr>
          <w:rFonts w:ascii="Calibri" w:hAnsi="Calibri" w:cs="Calibri"/>
        </w:rPr>
        <w:t xml:space="preserve"> Pantalla</w:t>
      </w:r>
      <w:r>
        <w:rPr>
          <w:rFonts w:ascii="Calibri" w:hAnsi="Calibri" w:cs="Calibri"/>
        </w:rPr>
        <w:t xml:space="preserve"> Nuevo Cliente</w:t>
      </w:r>
      <w:bookmarkEnd w:id="74"/>
    </w:p>
    <w:p w14:paraId="0885D9AA" w14:textId="77777777" w:rsidR="00490E38" w:rsidRDefault="00490E38" w:rsidP="00490E38"/>
    <w:p w14:paraId="11FC0802" w14:textId="77777777" w:rsidR="00490E38" w:rsidRPr="00A01D14" w:rsidRDefault="00490E38" w:rsidP="00490E38">
      <w:r w:rsidRPr="00B25521">
        <w:rPr>
          <w:rFonts w:ascii="Calibri" w:hAnsi="Calibri" w:cs="Calibri"/>
          <w:b/>
          <w:bCs/>
        </w:rPr>
        <w:t>Descripción General:</w:t>
      </w:r>
      <w:r>
        <w:rPr>
          <w:rFonts w:ascii="Calibri" w:hAnsi="Calibri" w:cs="Calibri"/>
          <w:b/>
          <w:bCs/>
        </w:rPr>
        <w:t xml:space="preserve"> </w:t>
      </w:r>
      <w:r>
        <w:t>El</w:t>
      </w:r>
      <w:r w:rsidRPr="00AB5855">
        <w:t xml:space="preserve"> modal "Nuevo Cliente" es un formulario emergente diseñado para la captura de información de nuevos clientes. Presenta campos claros y directos para asegurar que todos los datos esenciales del cliente sean ingresados de manera eficiente antes de ser guardados en la base de datos del sistema.</w:t>
      </w:r>
    </w:p>
    <w:p w14:paraId="0CCBDF84" w14:textId="77777777" w:rsidR="00490E38" w:rsidRPr="00B25521" w:rsidRDefault="00490E38" w:rsidP="00490E38">
      <w:pPr>
        <w:jc w:val="both"/>
        <w:rPr>
          <w:rFonts w:ascii="Calibri" w:hAnsi="Calibri" w:cs="Calibri"/>
        </w:rPr>
      </w:pPr>
    </w:p>
    <w:p w14:paraId="044A7391" w14:textId="77777777" w:rsidR="00490E38" w:rsidRPr="004C30F0" w:rsidRDefault="00490E38" w:rsidP="00490E38">
      <w:pPr>
        <w:jc w:val="both"/>
        <w:rPr>
          <w:rFonts w:ascii="Calibri" w:hAnsi="Calibri" w:cs="Calibri"/>
          <w:b/>
          <w:bCs/>
        </w:rPr>
      </w:pPr>
      <w:r w:rsidRPr="00B25521">
        <w:rPr>
          <w:rFonts w:ascii="Calibri" w:hAnsi="Calibri" w:cs="Calibri"/>
          <w:b/>
          <w:bCs/>
        </w:rPr>
        <w:t>Elementos Clave:</w:t>
      </w:r>
    </w:p>
    <w:p w14:paraId="37404663" w14:textId="77777777" w:rsidR="00490E38" w:rsidRDefault="00490E38" w:rsidP="00490E38">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"Nuevo Cliente"</w:t>
      </w:r>
      <w:r>
        <w:rPr>
          <w:rFonts w:ascii="Calibri" w:hAnsi="Calibri" w:cs="Calibri"/>
        </w:rPr>
        <w:t>.</w:t>
      </w:r>
    </w:p>
    <w:p w14:paraId="37D90D18" w14:textId="77777777" w:rsidR="00490E38" w:rsidRDefault="00490E38" w:rsidP="00490E38">
      <w:pPr>
        <w:numPr>
          <w:ilvl w:val="0"/>
          <w:numId w:val="12"/>
        </w:numPr>
        <w:jc w:val="both"/>
        <w:rPr>
          <w:rFonts w:ascii="Calibri" w:hAnsi="Calibri" w:cs="Calibri"/>
        </w:rPr>
      </w:pPr>
      <w:r w:rsidRPr="001540A7">
        <w:rPr>
          <w:rFonts w:ascii="Calibri" w:hAnsi="Calibri" w:cs="Calibri"/>
        </w:rPr>
        <w:t>Icono de Cierre (X).</w:t>
      </w:r>
    </w:p>
    <w:p w14:paraId="1CD8365A" w14:textId="77777777" w:rsidR="00490E38" w:rsidRDefault="00490E38" w:rsidP="00490E38">
      <w:pPr>
        <w:numPr>
          <w:ilvl w:val="0"/>
          <w:numId w:val="12"/>
        </w:numPr>
        <w:jc w:val="both"/>
        <w:rPr>
          <w:rFonts w:ascii="Calibri" w:hAnsi="Calibri" w:cs="Calibri"/>
        </w:rPr>
      </w:pPr>
      <w:r w:rsidRPr="00F17C33">
        <w:rPr>
          <w:rFonts w:ascii="Calibri" w:hAnsi="Calibri" w:cs="Calibri"/>
        </w:rPr>
        <w:t>Campo "Cédula / RUC"</w:t>
      </w:r>
      <w:r>
        <w:rPr>
          <w:rFonts w:ascii="Calibri" w:hAnsi="Calibri" w:cs="Calibri"/>
        </w:rPr>
        <w:t>.</w:t>
      </w:r>
    </w:p>
    <w:p w14:paraId="2DA9CC00" w14:textId="77777777" w:rsidR="00490E38" w:rsidRDefault="00490E38" w:rsidP="00490E38">
      <w:pPr>
        <w:numPr>
          <w:ilvl w:val="0"/>
          <w:numId w:val="12"/>
        </w:numPr>
        <w:jc w:val="both"/>
        <w:rPr>
          <w:rFonts w:ascii="Calibri" w:hAnsi="Calibri" w:cs="Calibri"/>
        </w:rPr>
      </w:pPr>
      <w:r w:rsidRPr="00F17C33">
        <w:rPr>
          <w:rFonts w:ascii="Calibri" w:hAnsi="Calibri" w:cs="Calibri"/>
        </w:rPr>
        <w:t>Campo "Nombre completo".</w:t>
      </w:r>
    </w:p>
    <w:p w14:paraId="6603E368" w14:textId="77777777" w:rsidR="00490E38" w:rsidRDefault="00490E38" w:rsidP="00490E38">
      <w:pPr>
        <w:numPr>
          <w:ilvl w:val="0"/>
          <w:numId w:val="12"/>
        </w:numPr>
        <w:jc w:val="both"/>
        <w:rPr>
          <w:rFonts w:ascii="Calibri" w:hAnsi="Calibri" w:cs="Calibri"/>
        </w:rPr>
      </w:pPr>
      <w:r w:rsidRPr="00F17C33">
        <w:rPr>
          <w:rFonts w:ascii="Calibri" w:hAnsi="Calibri" w:cs="Calibri"/>
        </w:rPr>
        <w:t>Campo "Dirección"</w:t>
      </w:r>
      <w:r>
        <w:rPr>
          <w:rFonts w:ascii="Calibri" w:hAnsi="Calibri" w:cs="Calibri"/>
        </w:rPr>
        <w:t>.</w:t>
      </w:r>
    </w:p>
    <w:p w14:paraId="3E37EA98" w14:textId="77777777" w:rsidR="00490E38" w:rsidRDefault="00490E38" w:rsidP="00490E38">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"Correo electrónico"</w:t>
      </w:r>
      <w:r>
        <w:rPr>
          <w:rFonts w:ascii="Calibri" w:hAnsi="Calibri" w:cs="Calibri"/>
        </w:rPr>
        <w:t>.</w:t>
      </w:r>
    </w:p>
    <w:p w14:paraId="022F8C95" w14:textId="77777777" w:rsidR="00490E38" w:rsidRDefault="00490E38" w:rsidP="00490E38">
      <w:pPr>
        <w:numPr>
          <w:ilvl w:val="0"/>
          <w:numId w:val="12"/>
        </w:numPr>
        <w:jc w:val="both"/>
        <w:rPr>
          <w:rFonts w:ascii="Calibri" w:hAnsi="Calibri" w:cs="Calibri"/>
        </w:rPr>
      </w:pPr>
      <w:r w:rsidRPr="00F17C33">
        <w:rPr>
          <w:rFonts w:ascii="Calibri" w:hAnsi="Calibri" w:cs="Calibri"/>
        </w:rPr>
        <w:t>Campo "Teléfono"</w:t>
      </w:r>
      <w:r>
        <w:rPr>
          <w:rFonts w:ascii="Calibri" w:hAnsi="Calibri" w:cs="Calibri"/>
        </w:rPr>
        <w:t>.</w:t>
      </w:r>
    </w:p>
    <w:p w14:paraId="7530EEEA" w14:textId="77777777" w:rsidR="00490E38" w:rsidRDefault="00490E38" w:rsidP="00490E38">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714A8F74" w14:textId="77777777" w:rsidR="00490E38" w:rsidRDefault="00490E38" w:rsidP="00490E38">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546E3D11" w14:textId="77777777" w:rsidR="00490E38" w:rsidRPr="00F17C33" w:rsidRDefault="00490E38" w:rsidP="00490E38">
      <w:pPr>
        <w:ind w:left="720"/>
        <w:jc w:val="both"/>
        <w:rPr>
          <w:rFonts w:ascii="Calibri" w:hAnsi="Calibri" w:cs="Calibri"/>
        </w:rPr>
      </w:pPr>
    </w:p>
    <w:p w14:paraId="24298C9E" w14:textId="77777777" w:rsidR="00490E38" w:rsidRPr="00B25521" w:rsidRDefault="00490E38" w:rsidP="00490E38">
      <w:pPr>
        <w:jc w:val="both"/>
        <w:rPr>
          <w:rFonts w:ascii="Calibri" w:hAnsi="Calibri" w:cs="Calibri"/>
          <w:b/>
          <w:bCs/>
        </w:rPr>
      </w:pPr>
      <w:r w:rsidRPr="00B25521">
        <w:rPr>
          <w:rFonts w:ascii="Calibri" w:hAnsi="Calibri" w:cs="Calibri"/>
          <w:b/>
          <w:bCs/>
        </w:rPr>
        <w:t>Funcionalidades:</w:t>
      </w:r>
    </w:p>
    <w:p w14:paraId="69046243" w14:textId="77777777" w:rsidR="00490E38" w:rsidRDefault="00490E38" w:rsidP="00490E38">
      <w:pPr>
        <w:numPr>
          <w:ilvl w:val="0"/>
          <w:numId w:val="12"/>
        </w:numPr>
        <w:jc w:val="both"/>
        <w:rPr>
          <w:rFonts w:ascii="Calibri" w:hAnsi="Calibri" w:cs="Calibri"/>
        </w:rPr>
      </w:pPr>
      <w:r w:rsidRPr="002F4316">
        <w:rPr>
          <w:rFonts w:ascii="Calibri" w:hAnsi="Calibri" w:cs="Calibri"/>
        </w:rPr>
        <w:t>Permite ingresar todos los atributos necesarios para un nuevo cliente (cédula/RUC, nombre completo, dirección, correo electrónico y teléfono).</w:t>
      </w:r>
    </w:p>
    <w:p w14:paraId="683A8E83" w14:textId="77777777" w:rsidR="00490E38" w:rsidRDefault="00490E38" w:rsidP="00490E38">
      <w:pPr>
        <w:numPr>
          <w:ilvl w:val="0"/>
          <w:numId w:val="12"/>
        </w:numPr>
        <w:jc w:val="both"/>
        <w:rPr>
          <w:rFonts w:ascii="Calibri" w:hAnsi="Calibri" w:cs="Calibri"/>
        </w:rPr>
      </w:pPr>
      <w:r w:rsidRPr="002F4316">
        <w:rPr>
          <w:rFonts w:ascii="Calibri" w:hAnsi="Calibri" w:cs="Calibri"/>
        </w:rPr>
        <w:lastRenderedPageBreak/>
        <w:t>Los placeholders en cada campo proporcionan ejemplos o indicaciones sobre el tipo de información esperada.</w:t>
      </w:r>
    </w:p>
    <w:p w14:paraId="297A2031" w14:textId="77777777" w:rsidR="00490E38" w:rsidRPr="00C446B3" w:rsidRDefault="00490E38" w:rsidP="00490E38">
      <w:pPr>
        <w:numPr>
          <w:ilvl w:val="0"/>
          <w:numId w:val="12"/>
        </w:numPr>
        <w:jc w:val="both"/>
        <w:rPr>
          <w:rFonts w:ascii="Calibri" w:hAnsi="Calibri" w:cs="Calibri"/>
        </w:rPr>
      </w:pPr>
      <w:r w:rsidRPr="002F4316">
        <w:rPr>
          <w:rFonts w:ascii="Calibri" w:hAnsi="Calibri" w:cs="Calibri"/>
        </w:rPr>
        <w:t>Ofrece opciones claras para guardar el nuevo cliente o descartar los cambios.</w:t>
      </w:r>
    </w:p>
    <w:p w14:paraId="4D31C128" w14:textId="77777777" w:rsidR="00490E38" w:rsidRPr="00B25521" w:rsidRDefault="00490E38" w:rsidP="00490E38">
      <w:pPr>
        <w:ind w:left="720"/>
        <w:jc w:val="both"/>
        <w:rPr>
          <w:rFonts w:ascii="Calibri" w:hAnsi="Calibri" w:cs="Calibri"/>
        </w:rPr>
      </w:pPr>
    </w:p>
    <w:p w14:paraId="08CBEEB5" w14:textId="77777777" w:rsidR="00490E38" w:rsidRPr="00927D8B" w:rsidRDefault="00490E38" w:rsidP="00490E38">
      <w:pPr>
        <w:jc w:val="both"/>
        <w:rPr>
          <w:rFonts w:ascii="Calibri" w:hAnsi="Calibri" w:cs="Calibri"/>
          <w:b/>
          <w:bCs/>
        </w:rPr>
      </w:pPr>
      <w:r w:rsidRPr="00B25521">
        <w:rPr>
          <w:rFonts w:ascii="Calibri" w:hAnsi="Calibri" w:cs="Calibri"/>
          <w:b/>
          <w:bCs/>
        </w:rPr>
        <w:t>Consideraciones de Diseño:</w:t>
      </w:r>
    </w:p>
    <w:p w14:paraId="12913AB2" w14:textId="77777777" w:rsidR="00490E38" w:rsidRDefault="00490E38" w:rsidP="00490E38">
      <w:pPr>
        <w:numPr>
          <w:ilvl w:val="0"/>
          <w:numId w:val="13"/>
        </w:numPr>
        <w:jc w:val="both"/>
        <w:rPr>
          <w:rFonts w:ascii="Calibri" w:hAnsi="Calibri" w:cs="Calibri"/>
        </w:rPr>
      </w:pPr>
      <w:r w:rsidRPr="00927D8B">
        <w:rPr>
          <w:rFonts w:ascii="Calibri" w:hAnsi="Calibri" w:cs="Calibri"/>
        </w:rPr>
        <w:t>El formulario dentro del modal está bien estructurado, con campos claramente etiquetados y espaciados para facilitar la entrada de datos.</w:t>
      </w:r>
    </w:p>
    <w:p w14:paraId="68858731" w14:textId="77777777" w:rsidR="00490E38" w:rsidRDefault="00490E38" w:rsidP="00490E38">
      <w:pPr>
        <w:numPr>
          <w:ilvl w:val="0"/>
          <w:numId w:val="13"/>
        </w:numPr>
        <w:jc w:val="both"/>
        <w:rPr>
          <w:rFonts w:ascii="Calibri" w:hAnsi="Calibri" w:cs="Calibri"/>
        </w:rPr>
      </w:pPr>
      <w:r w:rsidRPr="00927D8B">
        <w:rPr>
          <w:rFonts w:ascii="Calibri" w:hAnsi="Calibri" w:cs="Calibri"/>
        </w:rPr>
        <w:t>Al ser una modal, se superpone a la pantalla de listado de clientes, manteniendo el contexto visual del usuario.</w:t>
      </w:r>
    </w:p>
    <w:p w14:paraId="22FC5C2D" w14:textId="5AA7AE25" w:rsidR="009A3304" w:rsidRDefault="00490E38" w:rsidP="009A3304">
      <w:pPr>
        <w:numPr>
          <w:ilvl w:val="0"/>
          <w:numId w:val="13"/>
        </w:numPr>
        <w:jc w:val="both"/>
        <w:rPr>
          <w:rFonts w:ascii="Calibri" w:hAnsi="Calibri" w:cs="Calibri"/>
        </w:rPr>
      </w:pPr>
      <w:r w:rsidRPr="00927D8B">
        <w:rPr>
          <w:rFonts w:ascii="Calibri" w:hAnsi="Calibri" w:cs="Calibri"/>
        </w:rPr>
        <w:t>Los botones "Guardar" y "Cancelar" tienen colores distintivos para indicar su función y facilitar la toma de decisiones del usuario.</w:t>
      </w:r>
    </w:p>
    <w:p w14:paraId="7A8B00AA" w14:textId="77777777" w:rsidR="009A3304" w:rsidRDefault="009A3304" w:rsidP="009A3304">
      <w:pPr>
        <w:ind w:left="720"/>
        <w:jc w:val="both"/>
        <w:rPr>
          <w:rFonts w:ascii="Calibri" w:hAnsi="Calibri" w:cs="Calibri"/>
        </w:rPr>
      </w:pPr>
    </w:p>
    <w:p w14:paraId="711EEB73" w14:textId="77777777" w:rsidR="002C7ADE" w:rsidRDefault="002C7ADE" w:rsidP="009A3304">
      <w:pPr>
        <w:ind w:left="720"/>
        <w:jc w:val="both"/>
        <w:rPr>
          <w:rFonts w:ascii="Calibri" w:hAnsi="Calibri" w:cs="Calibri"/>
        </w:rPr>
      </w:pPr>
    </w:p>
    <w:p w14:paraId="6C5379E4" w14:textId="77777777" w:rsidR="002C7ADE" w:rsidRDefault="002C7ADE" w:rsidP="009A3304">
      <w:pPr>
        <w:ind w:left="720"/>
        <w:jc w:val="both"/>
        <w:rPr>
          <w:rFonts w:ascii="Calibri" w:hAnsi="Calibri" w:cs="Calibri"/>
        </w:rPr>
      </w:pPr>
    </w:p>
    <w:p w14:paraId="6D3E6995" w14:textId="77777777" w:rsidR="002C7ADE" w:rsidRDefault="002C7ADE" w:rsidP="009A3304">
      <w:pPr>
        <w:ind w:left="720"/>
        <w:jc w:val="both"/>
        <w:rPr>
          <w:rFonts w:ascii="Calibri" w:hAnsi="Calibri" w:cs="Calibri"/>
        </w:rPr>
      </w:pPr>
    </w:p>
    <w:p w14:paraId="65BBA5E6" w14:textId="77777777" w:rsidR="002C7ADE" w:rsidRDefault="002C7ADE" w:rsidP="009A3304">
      <w:pPr>
        <w:ind w:left="720"/>
        <w:jc w:val="both"/>
        <w:rPr>
          <w:rFonts w:ascii="Calibri" w:hAnsi="Calibri" w:cs="Calibri"/>
        </w:rPr>
      </w:pPr>
    </w:p>
    <w:p w14:paraId="067D8299" w14:textId="77777777" w:rsidR="002C7ADE" w:rsidRDefault="002C7ADE" w:rsidP="009A3304">
      <w:pPr>
        <w:ind w:left="720"/>
        <w:jc w:val="both"/>
        <w:rPr>
          <w:rFonts w:ascii="Calibri" w:hAnsi="Calibri" w:cs="Calibri"/>
        </w:rPr>
      </w:pPr>
    </w:p>
    <w:p w14:paraId="01A7D1E6" w14:textId="77777777" w:rsidR="002C7ADE" w:rsidRDefault="002C7ADE" w:rsidP="009A3304">
      <w:pPr>
        <w:ind w:left="720"/>
        <w:jc w:val="both"/>
        <w:rPr>
          <w:rFonts w:ascii="Calibri" w:hAnsi="Calibri" w:cs="Calibri"/>
        </w:rPr>
      </w:pPr>
    </w:p>
    <w:p w14:paraId="325CC1C0" w14:textId="77777777" w:rsidR="002C7ADE" w:rsidRDefault="002C7ADE" w:rsidP="009A3304">
      <w:pPr>
        <w:ind w:left="720"/>
        <w:jc w:val="both"/>
        <w:rPr>
          <w:rFonts w:ascii="Calibri" w:hAnsi="Calibri" w:cs="Calibri"/>
        </w:rPr>
      </w:pPr>
    </w:p>
    <w:p w14:paraId="1791123E" w14:textId="77777777" w:rsidR="002C7ADE" w:rsidRDefault="002C7ADE" w:rsidP="009A3304">
      <w:pPr>
        <w:ind w:left="720"/>
        <w:jc w:val="both"/>
        <w:rPr>
          <w:rFonts w:ascii="Calibri" w:hAnsi="Calibri" w:cs="Calibri"/>
        </w:rPr>
      </w:pPr>
    </w:p>
    <w:p w14:paraId="5405FA6A" w14:textId="77777777" w:rsidR="00490E38" w:rsidRDefault="00490E38" w:rsidP="00490E38"/>
    <w:p w14:paraId="04649F49" w14:textId="7EEE187C" w:rsidR="00490E38" w:rsidRPr="008C4D3E" w:rsidRDefault="00490E38" w:rsidP="00490E38">
      <w:pPr>
        <w:pStyle w:val="Ttulo4"/>
        <w:jc w:val="center"/>
        <w:rPr>
          <w:rFonts w:ascii="Calibri" w:hAnsi="Calibri" w:cs="Calibri"/>
        </w:rPr>
      </w:pPr>
      <w:bookmarkStart w:id="75" w:name="_Toc203149489"/>
      <w:r>
        <w:rPr>
          <w:rFonts w:ascii="Calibri" w:hAnsi="Calibri" w:cs="Calibri"/>
          <w:noProof/>
        </w:rPr>
        <w:lastRenderedPageBreak/>
        <w:drawing>
          <wp:anchor distT="0" distB="0" distL="114300" distR="114300" simplePos="0" relativeHeight="251773952" behindDoc="0" locked="0" layoutInCell="1" allowOverlap="1" wp14:anchorId="511A056F" wp14:editId="6E4F673C">
            <wp:simplePos x="0" y="0"/>
            <wp:positionH relativeFrom="margin">
              <wp:align>left</wp:align>
            </wp:positionH>
            <wp:positionV relativeFrom="paragraph">
              <wp:posOffset>312349</wp:posOffset>
            </wp:positionV>
            <wp:extent cx="5962650" cy="4552950"/>
            <wp:effectExtent l="0" t="0" r="0" b="0"/>
            <wp:wrapTopAndBottom/>
            <wp:docPr id="111467387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3871" name="Imagen 1114673871"/>
                    <pic:cNvPicPr/>
                  </pic:nvPicPr>
                  <pic:blipFill>
                    <a:blip r:embed="rId32">
                      <a:extLst>
                        <a:ext uri="{28A0092B-C50C-407E-A947-70E740481C1C}">
                          <a14:useLocalDpi xmlns:a14="http://schemas.microsoft.com/office/drawing/2010/main" val="0"/>
                        </a:ext>
                      </a:extLst>
                    </a:blip>
                    <a:stretch>
                      <a:fillRect/>
                    </a:stretch>
                  </pic:blipFill>
                  <pic:spPr>
                    <a:xfrm>
                      <a:off x="0" y="0"/>
                      <a:ext cx="5962650" cy="4552950"/>
                    </a:xfrm>
                    <a:prstGeom prst="rect">
                      <a:avLst/>
                    </a:prstGeom>
                  </pic:spPr>
                </pic:pic>
              </a:graphicData>
            </a:graphic>
          </wp:anchor>
        </w:drawing>
      </w:r>
      <w:r w:rsidRPr="00F26727">
        <w:rPr>
          <w:rFonts w:ascii="Calibri" w:hAnsi="Calibri" w:cs="Calibri"/>
        </w:rPr>
        <w:t>Diseño d</w:t>
      </w:r>
      <w:r>
        <w:rPr>
          <w:rFonts w:ascii="Calibri" w:hAnsi="Calibri" w:cs="Calibri"/>
        </w:rPr>
        <w:t xml:space="preserve">e </w:t>
      </w:r>
      <w:r w:rsidR="00FC7A84">
        <w:rPr>
          <w:rFonts w:ascii="Calibri" w:hAnsi="Calibri" w:cs="Calibri"/>
        </w:rPr>
        <w:t xml:space="preserve">Pantalla </w:t>
      </w:r>
      <w:r>
        <w:rPr>
          <w:rFonts w:ascii="Calibri" w:hAnsi="Calibri" w:cs="Calibri"/>
        </w:rPr>
        <w:t>Editar Cliente</w:t>
      </w:r>
      <w:bookmarkEnd w:id="75"/>
    </w:p>
    <w:p w14:paraId="233F60C7" w14:textId="77777777" w:rsidR="00490E38" w:rsidRPr="002227B3" w:rsidRDefault="00490E38" w:rsidP="00490E38"/>
    <w:p w14:paraId="5170810B" w14:textId="77777777" w:rsidR="00490E38" w:rsidRPr="00A01D14" w:rsidRDefault="00490E38" w:rsidP="00490E38">
      <w:r w:rsidRPr="00B25521">
        <w:rPr>
          <w:rFonts w:ascii="Calibri" w:hAnsi="Calibri" w:cs="Calibri"/>
          <w:b/>
          <w:bCs/>
        </w:rPr>
        <w:t>Descripción General:</w:t>
      </w:r>
      <w:r>
        <w:rPr>
          <w:rFonts w:ascii="Calibri" w:hAnsi="Calibri" w:cs="Calibri"/>
          <w:b/>
          <w:bCs/>
        </w:rPr>
        <w:t xml:space="preserve"> </w:t>
      </w:r>
      <w:r>
        <w:t>El</w:t>
      </w:r>
      <w:r w:rsidRPr="00382DB1">
        <w:t xml:space="preserve"> modal "Editar Cliente" está diseñada para permitir a los usuarios modificar la información de un cliente ya existente en el sistema. Al rellenar los campos con los datos actuales del cliente, facilita la actualización precisa de su cédula/RUC, nombre, dirección, correo electrónico y teléfono.</w:t>
      </w:r>
    </w:p>
    <w:p w14:paraId="64135929" w14:textId="77777777" w:rsidR="00490E38" w:rsidRPr="00B25521" w:rsidRDefault="00490E38" w:rsidP="00490E38">
      <w:pPr>
        <w:jc w:val="both"/>
        <w:rPr>
          <w:rFonts w:ascii="Calibri" w:hAnsi="Calibri" w:cs="Calibri"/>
        </w:rPr>
      </w:pPr>
    </w:p>
    <w:p w14:paraId="555075C0" w14:textId="77777777" w:rsidR="00490E38" w:rsidRPr="004C30F0" w:rsidRDefault="00490E38" w:rsidP="00490E38">
      <w:pPr>
        <w:jc w:val="both"/>
        <w:rPr>
          <w:rFonts w:ascii="Calibri" w:hAnsi="Calibri" w:cs="Calibri"/>
          <w:b/>
          <w:bCs/>
        </w:rPr>
      </w:pPr>
      <w:r w:rsidRPr="00B25521">
        <w:rPr>
          <w:rFonts w:ascii="Calibri" w:hAnsi="Calibri" w:cs="Calibri"/>
          <w:b/>
          <w:bCs/>
        </w:rPr>
        <w:t>Elementos Clave:</w:t>
      </w:r>
    </w:p>
    <w:p w14:paraId="0AC22A42" w14:textId="77777777" w:rsidR="00490E38" w:rsidRDefault="00490E38" w:rsidP="00490E38">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Editar</w:t>
      </w:r>
      <w:r w:rsidRPr="00274249">
        <w:rPr>
          <w:rFonts w:ascii="Calibri" w:hAnsi="Calibri" w:cs="Calibri"/>
        </w:rPr>
        <w:t xml:space="preserve"> Cliente"</w:t>
      </w:r>
      <w:r>
        <w:rPr>
          <w:rFonts w:ascii="Calibri" w:hAnsi="Calibri" w:cs="Calibri"/>
        </w:rPr>
        <w:t>.</w:t>
      </w:r>
    </w:p>
    <w:p w14:paraId="55DBE1D8" w14:textId="77777777" w:rsidR="00490E38" w:rsidRDefault="00490E38" w:rsidP="00490E38">
      <w:pPr>
        <w:numPr>
          <w:ilvl w:val="0"/>
          <w:numId w:val="12"/>
        </w:numPr>
        <w:jc w:val="both"/>
        <w:rPr>
          <w:rFonts w:ascii="Calibri" w:hAnsi="Calibri" w:cs="Calibri"/>
        </w:rPr>
      </w:pPr>
      <w:r w:rsidRPr="001540A7">
        <w:rPr>
          <w:rFonts w:ascii="Calibri" w:hAnsi="Calibri" w:cs="Calibri"/>
        </w:rPr>
        <w:t>Icono de Cierre (X).</w:t>
      </w:r>
    </w:p>
    <w:p w14:paraId="6F73FA53" w14:textId="77777777" w:rsidR="00490E38" w:rsidRDefault="00490E38" w:rsidP="00490E38">
      <w:pPr>
        <w:numPr>
          <w:ilvl w:val="0"/>
          <w:numId w:val="12"/>
        </w:numPr>
        <w:jc w:val="both"/>
        <w:rPr>
          <w:rFonts w:ascii="Calibri" w:hAnsi="Calibri" w:cs="Calibri"/>
        </w:rPr>
      </w:pPr>
      <w:r w:rsidRPr="00F17C33">
        <w:rPr>
          <w:rFonts w:ascii="Calibri" w:hAnsi="Calibri" w:cs="Calibri"/>
        </w:rPr>
        <w:t>Campo "Cédula / RUC"</w:t>
      </w:r>
      <w:r>
        <w:rPr>
          <w:rFonts w:ascii="Calibri" w:hAnsi="Calibri" w:cs="Calibri"/>
        </w:rPr>
        <w:t>.</w:t>
      </w:r>
    </w:p>
    <w:p w14:paraId="4F5740B5" w14:textId="77777777" w:rsidR="00490E38" w:rsidRDefault="00490E38" w:rsidP="00490E38">
      <w:pPr>
        <w:numPr>
          <w:ilvl w:val="0"/>
          <w:numId w:val="12"/>
        </w:numPr>
        <w:jc w:val="both"/>
        <w:rPr>
          <w:rFonts w:ascii="Calibri" w:hAnsi="Calibri" w:cs="Calibri"/>
        </w:rPr>
      </w:pPr>
      <w:r w:rsidRPr="00F17C33">
        <w:rPr>
          <w:rFonts w:ascii="Calibri" w:hAnsi="Calibri" w:cs="Calibri"/>
        </w:rPr>
        <w:t>Campo "Nombre completo".</w:t>
      </w:r>
    </w:p>
    <w:p w14:paraId="615A31A6" w14:textId="77777777" w:rsidR="00490E38" w:rsidRDefault="00490E38" w:rsidP="00490E38">
      <w:pPr>
        <w:numPr>
          <w:ilvl w:val="0"/>
          <w:numId w:val="12"/>
        </w:numPr>
        <w:jc w:val="both"/>
        <w:rPr>
          <w:rFonts w:ascii="Calibri" w:hAnsi="Calibri" w:cs="Calibri"/>
        </w:rPr>
      </w:pPr>
      <w:r w:rsidRPr="00F17C33">
        <w:rPr>
          <w:rFonts w:ascii="Calibri" w:hAnsi="Calibri" w:cs="Calibri"/>
        </w:rPr>
        <w:t>Campo "Dirección"</w:t>
      </w:r>
      <w:r>
        <w:rPr>
          <w:rFonts w:ascii="Calibri" w:hAnsi="Calibri" w:cs="Calibri"/>
        </w:rPr>
        <w:t>.</w:t>
      </w:r>
    </w:p>
    <w:p w14:paraId="5C2F9B99" w14:textId="77777777" w:rsidR="00490E38" w:rsidRDefault="00490E38" w:rsidP="00490E38">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"Correo electrónico"</w:t>
      </w:r>
      <w:r>
        <w:rPr>
          <w:rFonts w:ascii="Calibri" w:hAnsi="Calibri" w:cs="Calibri"/>
        </w:rPr>
        <w:t>.</w:t>
      </w:r>
    </w:p>
    <w:p w14:paraId="297124CF" w14:textId="77777777" w:rsidR="00490E38" w:rsidRDefault="00490E38" w:rsidP="00490E38">
      <w:pPr>
        <w:numPr>
          <w:ilvl w:val="0"/>
          <w:numId w:val="12"/>
        </w:numPr>
        <w:jc w:val="both"/>
        <w:rPr>
          <w:rFonts w:ascii="Calibri" w:hAnsi="Calibri" w:cs="Calibri"/>
        </w:rPr>
      </w:pPr>
      <w:r w:rsidRPr="00F17C33">
        <w:rPr>
          <w:rFonts w:ascii="Calibri" w:hAnsi="Calibri" w:cs="Calibri"/>
        </w:rPr>
        <w:t>Campo "Teléfono"</w:t>
      </w:r>
      <w:r>
        <w:rPr>
          <w:rFonts w:ascii="Calibri" w:hAnsi="Calibri" w:cs="Calibri"/>
        </w:rPr>
        <w:t>.</w:t>
      </w:r>
    </w:p>
    <w:p w14:paraId="749DE613" w14:textId="77777777" w:rsidR="00490E38" w:rsidRDefault="00490E38" w:rsidP="00490E38">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68904EAD" w14:textId="77777777" w:rsidR="00490E38" w:rsidRDefault="00490E38" w:rsidP="00490E38">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32732B8" w14:textId="77777777" w:rsidR="00490E38" w:rsidRPr="00F17C33" w:rsidRDefault="00490E38" w:rsidP="00490E38">
      <w:pPr>
        <w:ind w:left="720"/>
        <w:jc w:val="both"/>
        <w:rPr>
          <w:rFonts w:ascii="Calibri" w:hAnsi="Calibri" w:cs="Calibri"/>
        </w:rPr>
      </w:pPr>
    </w:p>
    <w:p w14:paraId="11D17797" w14:textId="77777777" w:rsidR="00490E38" w:rsidRPr="00B25521" w:rsidRDefault="00490E38" w:rsidP="00490E38">
      <w:pPr>
        <w:jc w:val="both"/>
        <w:rPr>
          <w:rFonts w:ascii="Calibri" w:hAnsi="Calibri" w:cs="Calibri"/>
          <w:b/>
          <w:bCs/>
        </w:rPr>
      </w:pPr>
      <w:r w:rsidRPr="00B25521">
        <w:rPr>
          <w:rFonts w:ascii="Calibri" w:hAnsi="Calibri" w:cs="Calibri"/>
          <w:b/>
          <w:bCs/>
        </w:rPr>
        <w:t>Funcionalidades:</w:t>
      </w:r>
    </w:p>
    <w:p w14:paraId="2BE59EEC" w14:textId="77777777" w:rsidR="00490E38" w:rsidRDefault="00490E38" w:rsidP="00490E38">
      <w:pPr>
        <w:numPr>
          <w:ilvl w:val="0"/>
          <w:numId w:val="12"/>
        </w:numPr>
        <w:jc w:val="both"/>
        <w:rPr>
          <w:rFonts w:ascii="Calibri" w:hAnsi="Calibri" w:cs="Calibri"/>
        </w:rPr>
      </w:pPr>
      <w:r w:rsidRPr="005F7EC3">
        <w:rPr>
          <w:rFonts w:ascii="Calibri" w:hAnsi="Calibri" w:cs="Calibri"/>
        </w:rPr>
        <w:t>Muestra la información existente del cliente en los campos correspondientes, facilitando la identificación y modificación.</w:t>
      </w:r>
    </w:p>
    <w:p w14:paraId="230E7DA8" w14:textId="77777777" w:rsidR="00490E38" w:rsidRDefault="00490E38" w:rsidP="00490E38">
      <w:pPr>
        <w:numPr>
          <w:ilvl w:val="0"/>
          <w:numId w:val="12"/>
        </w:numPr>
        <w:jc w:val="both"/>
        <w:rPr>
          <w:rFonts w:ascii="Calibri" w:hAnsi="Calibri" w:cs="Calibri"/>
        </w:rPr>
      </w:pPr>
      <w:r w:rsidRPr="005F7EC3">
        <w:rPr>
          <w:rFonts w:ascii="Calibri" w:hAnsi="Calibri" w:cs="Calibri"/>
        </w:rPr>
        <w:lastRenderedPageBreak/>
        <w:t>Permite a los usuarios editar cualquier atributo del cliente (cédula/RUC, nombre, dirección, correo electrónico, teléfono).</w:t>
      </w:r>
    </w:p>
    <w:p w14:paraId="7DF7592A" w14:textId="77777777" w:rsidR="00490E38" w:rsidRPr="00C446B3" w:rsidRDefault="00490E38" w:rsidP="00490E38">
      <w:pPr>
        <w:numPr>
          <w:ilvl w:val="0"/>
          <w:numId w:val="12"/>
        </w:numPr>
        <w:jc w:val="both"/>
        <w:rPr>
          <w:rFonts w:ascii="Calibri" w:hAnsi="Calibri" w:cs="Calibri"/>
        </w:rPr>
      </w:pPr>
      <w:r w:rsidRPr="005F7EC3">
        <w:rPr>
          <w:rFonts w:ascii="Calibri" w:hAnsi="Calibri" w:cs="Calibri"/>
        </w:rPr>
        <w:t>Ofrece opciones claras para guardar las modificaciones o descartar los cambios.</w:t>
      </w:r>
    </w:p>
    <w:p w14:paraId="152496DF" w14:textId="77777777" w:rsidR="00490E38" w:rsidRPr="00B25521" w:rsidRDefault="00490E38" w:rsidP="00490E38">
      <w:pPr>
        <w:ind w:left="720"/>
        <w:jc w:val="both"/>
        <w:rPr>
          <w:rFonts w:ascii="Calibri" w:hAnsi="Calibri" w:cs="Calibri"/>
        </w:rPr>
      </w:pPr>
    </w:p>
    <w:p w14:paraId="37BCB12B" w14:textId="77777777" w:rsidR="00490E38" w:rsidRPr="00927D8B" w:rsidRDefault="00490E38" w:rsidP="00490E38">
      <w:pPr>
        <w:jc w:val="both"/>
        <w:rPr>
          <w:rFonts w:ascii="Calibri" w:hAnsi="Calibri" w:cs="Calibri"/>
          <w:b/>
          <w:bCs/>
        </w:rPr>
      </w:pPr>
      <w:r w:rsidRPr="00B25521">
        <w:rPr>
          <w:rFonts w:ascii="Calibri" w:hAnsi="Calibri" w:cs="Calibri"/>
          <w:b/>
          <w:bCs/>
        </w:rPr>
        <w:t>Consideraciones de Diseño:</w:t>
      </w:r>
    </w:p>
    <w:p w14:paraId="5CE59563" w14:textId="77777777" w:rsidR="00490E38" w:rsidRDefault="00490E38" w:rsidP="00490E38">
      <w:pPr>
        <w:numPr>
          <w:ilvl w:val="0"/>
          <w:numId w:val="13"/>
        </w:numPr>
        <w:jc w:val="both"/>
        <w:rPr>
          <w:rFonts w:ascii="Calibri" w:hAnsi="Calibri" w:cs="Calibri"/>
        </w:rPr>
      </w:pPr>
      <w:r w:rsidRPr="00920CEF">
        <w:rPr>
          <w:rFonts w:ascii="Calibri" w:hAnsi="Calibri" w:cs="Calibri"/>
        </w:rPr>
        <w:t>Se adhiere al principio de reutilización de componentes de interfaz de usuario, optimizando el desarrollo y manteniendo la consistencia visual y funcional con el modal de "Nuevo Cliente".</w:t>
      </w:r>
    </w:p>
    <w:p w14:paraId="6EA0DDD7" w14:textId="77777777" w:rsidR="00490E38" w:rsidRDefault="00490E38" w:rsidP="00490E38">
      <w:pPr>
        <w:numPr>
          <w:ilvl w:val="0"/>
          <w:numId w:val="13"/>
        </w:numPr>
        <w:jc w:val="both"/>
        <w:rPr>
          <w:rFonts w:ascii="Calibri" w:hAnsi="Calibri" w:cs="Calibri"/>
        </w:rPr>
      </w:pPr>
      <w:r w:rsidRPr="00920CEF">
        <w:rPr>
          <w:rFonts w:ascii="Calibri" w:hAnsi="Calibri" w:cs="Calibri"/>
        </w:rPr>
        <w:t>El cambio de título de "Nuevo Cliente" a "Editar Cliente" informa inmediatamente al usuario sobre la acción que está realizando.</w:t>
      </w:r>
    </w:p>
    <w:p w14:paraId="2C6B6A02" w14:textId="77777777" w:rsidR="00490E38" w:rsidRDefault="00490E38" w:rsidP="00490E38">
      <w:pPr>
        <w:numPr>
          <w:ilvl w:val="0"/>
          <w:numId w:val="13"/>
        </w:numPr>
        <w:jc w:val="both"/>
        <w:rPr>
          <w:rFonts w:ascii="Calibri" w:hAnsi="Calibri" w:cs="Calibri"/>
        </w:rPr>
      </w:pPr>
      <w:r w:rsidRPr="00920CEF">
        <w:rPr>
          <w:rFonts w:ascii="Calibri" w:hAnsi="Calibri" w:cs="Calibri"/>
        </w:rPr>
        <w:t>Dado que la estructura es la misma que la del modal de creación, los usuarios no necesitan aprender una nueva interfaz para editar.</w:t>
      </w:r>
    </w:p>
    <w:p w14:paraId="2FCE8D98" w14:textId="77777777" w:rsidR="00490E38" w:rsidRPr="004B3F94" w:rsidRDefault="00490E38" w:rsidP="00490E38">
      <w:pPr>
        <w:numPr>
          <w:ilvl w:val="0"/>
          <w:numId w:val="13"/>
        </w:numPr>
        <w:jc w:val="both"/>
        <w:rPr>
          <w:rFonts w:ascii="Calibri" w:hAnsi="Calibri" w:cs="Calibri"/>
        </w:rPr>
      </w:pPr>
      <w:r w:rsidRPr="00920CEF">
        <w:rPr>
          <w:rFonts w:ascii="Calibri" w:hAnsi="Calibri" w:cs="Calibri"/>
        </w:rPr>
        <w:t>Los botones "Guardar" y "Cancelar" tienen colores y posiciones consistentes para una interacción predecible.</w:t>
      </w:r>
    </w:p>
    <w:p w14:paraId="6FE89FBE" w14:textId="77777777" w:rsidR="00167B43" w:rsidRDefault="00167B43" w:rsidP="00167B43">
      <w:pPr>
        <w:jc w:val="both"/>
        <w:rPr>
          <w:rFonts w:ascii="Calibri" w:hAnsi="Calibri" w:cs="Calibri"/>
        </w:rPr>
      </w:pPr>
    </w:p>
    <w:p w14:paraId="1E193045" w14:textId="77777777" w:rsidR="002B1F8E" w:rsidRDefault="002B1F8E" w:rsidP="00167B43">
      <w:pPr>
        <w:jc w:val="both"/>
        <w:rPr>
          <w:rFonts w:ascii="Calibri" w:hAnsi="Calibri" w:cs="Calibri"/>
        </w:rPr>
      </w:pPr>
    </w:p>
    <w:p w14:paraId="67BD1D78" w14:textId="77777777" w:rsidR="002B1F8E" w:rsidRDefault="002B1F8E" w:rsidP="00167B43">
      <w:pPr>
        <w:jc w:val="both"/>
        <w:rPr>
          <w:rFonts w:ascii="Calibri" w:hAnsi="Calibri" w:cs="Calibri"/>
        </w:rPr>
      </w:pPr>
    </w:p>
    <w:p w14:paraId="40156000" w14:textId="77777777" w:rsidR="002B1F8E" w:rsidRDefault="002B1F8E" w:rsidP="00167B43">
      <w:pPr>
        <w:jc w:val="both"/>
        <w:rPr>
          <w:rFonts w:ascii="Calibri" w:hAnsi="Calibri" w:cs="Calibri"/>
        </w:rPr>
      </w:pPr>
    </w:p>
    <w:p w14:paraId="11FDC487" w14:textId="77777777" w:rsidR="002B1F8E" w:rsidRDefault="002B1F8E" w:rsidP="00167B43">
      <w:pPr>
        <w:jc w:val="both"/>
        <w:rPr>
          <w:rFonts w:ascii="Calibri" w:hAnsi="Calibri" w:cs="Calibri"/>
        </w:rPr>
      </w:pPr>
    </w:p>
    <w:p w14:paraId="10696DF7" w14:textId="77777777" w:rsidR="002B1F8E" w:rsidRDefault="002B1F8E" w:rsidP="00167B43">
      <w:pPr>
        <w:jc w:val="both"/>
        <w:rPr>
          <w:rFonts w:ascii="Calibri" w:hAnsi="Calibri" w:cs="Calibri"/>
        </w:rPr>
      </w:pPr>
    </w:p>
    <w:p w14:paraId="688AF30E" w14:textId="77777777" w:rsidR="002B1F8E" w:rsidRDefault="002B1F8E" w:rsidP="00167B43">
      <w:pPr>
        <w:jc w:val="both"/>
        <w:rPr>
          <w:rFonts w:ascii="Calibri" w:hAnsi="Calibri" w:cs="Calibri"/>
        </w:rPr>
      </w:pPr>
    </w:p>
    <w:p w14:paraId="1F96E46F" w14:textId="77777777" w:rsidR="002B1F8E" w:rsidRDefault="002B1F8E" w:rsidP="00167B43">
      <w:pPr>
        <w:jc w:val="both"/>
        <w:rPr>
          <w:rFonts w:ascii="Calibri" w:hAnsi="Calibri" w:cs="Calibri"/>
        </w:rPr>
      </w:pPr>
    </w:p>
    <w:p w14:paraId="2368DF2B" w14:textId="77777777" w:rsidR="002B1F8E" w:rsidRDefault="002B1F8E" w:rsidP="00167B43">
      <w:pPr>
        <w:jc w:val="both"/>
        <w:rPr>
          <w:rFonts w:ascii="Calibri" w:hAnsi="Calibri" w:cs="Calibri"/>
        </w:rPr>
      </w:pPr>
    </w:p>
    <w:p w14:paraId="64464FB3" w14:textId="77777777" w:rsidR="002B1F8E" w:rsidRDefault="002B1F8E" w:rsidP="00167B43">
      <w:pPr>
        <w:jc w:val="both"/>
        <w:rPr>
          <w:rFonts w:ascii="Calibri" w:hAnsi="Calibri" w:cs="Calibri"/>
        </w:rPr>
      </w:pPr>
    </w:p>
    <w:p w14:paraId="73587A47" w14:textId="77777777" w:rsidR="002B1F8E" w:rsidRDefault="002B1F8E" w:rsidP="00167B43">
      <w:pPr>
        <w:jc w:val="both"/>
        <w:rPr>
          <w:rFonts w:ascii="Calibri" w:hAnsi="Calibri" w:cs="Calibri"/>
        </w:rPr>
      </w:pPr>
    </w:p>
    <w:p w14:paraId="5EBB7B6A" w14:textId="77777777" w:rsidR="002B1F8E" w:rsidRDefault="002B1F8E" w:rsidP="00167B43">
      <w:pPr>
        <w:jc w:val="both"/>
        <w:rPr>
          <w:rFonts w:ascii="Calibri" w:hAnsi="Calibri" w:cs="Calibri"/>
        </w:rPr>
      </w:pPr>
    </w:p>
    <w:p w14:paraId="4BB9815F" w14:textId="77777777" w:rsidR="002B1F8E" w:rsidRDefault="002B1F8E" w:rsidP="00167B43">
      <w:pPr>
        <w:jc w:val="both"/>
        <w:rPr>
          <w:rFonts w:ascii="Calibri" w:hAnsi="Calibri" w:cs="Calibri"/>
        </w:rPr>
      </w:pPr>
    </w:p>
    <w:p w14:paraId="1F890759" w14:textId="77777777" w:rsidR="002B1F8E" w:rsidRDefault="002B1F8E" w:rsidP="00167B43">
      <w:pPr>
        <w:jc w:val="both"/>
        <w:rPr>
          <w:rFonts w:ascii="Calibri" w:hAnsi="Calibri" w:cs="Calibri"/>
        </w:rPr>
      </w:pPr>
    </w:p>
    <w:p w14:paraId="7642C02C" w14:textId="77777777" w:rsidR="002B1F8E" w:rsidRDefault="002B1F8E" w:rsidP="00167B43">
      <w:pPr>
        <w:jc w:val="both"/>
        <w:rPr>
          <w:rFonts w:ascii="Calibri" w:hAnsi="Calibri" w:cs="Calibri"/>
        </w:rPr>
      </w:pPr>
    </w:p>
    <w:p w14:paraId="386D0355" w14:textId="77777777" w:rsidR="002B1F8E" w:rsidRDefault="002B1F8E" w:rsidP="00167B43">
      <w:pPr>
        <w:jc w:val="both"/>
        <w:rPr>
          <w:rFonts w:ascii="Calibri" w:hAnsi="Calibri" w:cs="Calibri"/>
        </w:rPr>
      </w:pPr>
    </w:p>
    <w:p w14:paraId="4210E559" w14:textId="77777777" w:rsidR="002B1F8E" w:rsidRDefault="002B1F8E" w:rsidP="00167B43">
      <w:pPr>
        <w:jc w:val="both"/>
        <w:rPr>
          <w:rFonts w:ascii="Calibri" w:hAnsi="Calibri" w:cs="Calibri"/>
        </w:rPr>
      </w:pPr>
    </w:p>
    <w:p w14:paraId="0A78E1BF" w14:textId="77777777" w:rsidR="002B1F8E" w:rsidRDefault="002B1F8E" w:rsidP="00167B43">
      <w:pPr>
        <w:jc w:val="both"/>
        <w:rPr>
          <w:rFonts w:ascii="Calibri" w:hAnsi="Calibri" w:cs="Calibri"/>
        </w:rPr>
      </w:pPr>
    </w:p>
    <w:p w14:paraId="70D86929" w14:textId="77777777" w:rsidR="002B1F8E" w:rsidRDefault="002B1F8E" w:rsidP="00167B43">
      <w:pPr>
        <w:jc w:val="both"/>
        <w:rPr>
          <w:rFonts w:ascii="Calibri" w:hAnsi="Calibri" w:cs="Calibri"/>
        </w:rPr>
      </w:pPr>
    </w:p>
    <w:p w14:paraId="7FC72941" w14:textId="77777777" w:rsidR="002B1F8E" w:rsidRDefault="002B1F8E" w:rsidP="00167B43">
      <w:pPr>
        <w:jc w:val="both"/>
        <w:rPr>
          <w:rFonts w:ascii="Calibri" w:hAnsi="Calibri" w:cs="Calibri"/>
        </w:rPr>
      </w:pPr>
    </w:p>
    <w:p w14:paraId="67858EB6" w14:textId="77777777" w:rsidR="00803779" w:rsidRDefault="00803779" w:rsidP="00803779">
      <w:pPr>
        <w:jc w:val="both"/>
        <w:rPr>
          <w:rFonts w:ascii="Calibri" w:hAnsi="Calibri" w:cs="Calibri"/>
        </w:rPr>
      </w:pPr>
    </w:p>
    <w:p w14:paraId="3FD9B3ED" w14:textId="0D7CDB0A" w:rsidR="00803779" w:rsidRDefault="0093086C" w:rsidP="00803779">
      <w:pPr>
        <w:pStyle w:val="Ttulo4"/>
        <w:jc w:val="center"/>
        <w:rPr>
          <w:rFonts w:ascii="Calibri" w:hAnsi="Calibri" w:cs="Calibri"/>
        </w:rPr>
      </w:pPr>
      <w:bookmarkStart w:id="76" w:name="_Toc203149490"/>
      <w:r>
        <w:rPr>
          <w:noProof/>
        </w:rPr>
        <w:lastRenderedPageBreak/>
        <w:drawing>
          <wp:anchor distT="0" distB="0" distL="114300" distR="114300" simplePos="0" relativeHeight="251753472" behindDoc="0" locked="0" layoutInCell="1" allowOverlap="1" wp14:anchorId="27D387B4" wp14:editId="22087FFC">
            <wp:simplePos x="0" y="0"/>
            <wp:positionH relativeFrom="margin">
              <wp:align>right</wp:align>
            </wp:positionH>
            <wp:positionV relativeFrom="paragraph">
              <wp:posOffset>379426</wp:posOffset>
            </wp:positionV>
            <wp:extent cx="6120130" cy="1786255"/>
            <wp:effectExtent l="0" t="0" r="0" b="4445"/>
            <wp:wrapTopAndBottom/>
            <wp:docPr id="617194828" name="Imagen 1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4828" name="Imagen 16" descr="Imagen que contiene Interfaz de usuario gráfica&#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6120130" cy="1786255"/>
                    </a:xfrm>
                    <a:prstGeom prst="rect">
                      <a:avLst/>
                    </a:prstGeom>
                  </pic:spPr>
                </pic:pic>
              </a:graphicData>
            </a:graphic>
          </wp:anchor>
        </w:drawing>
      </w:r>
      <w:r w:rsidR="00803779" w:rsidRPr="00F26727">
        <w:rPr>
          <w:rFonts w:ascii="Calibri" w:hAnsi="Calibri" w:cs="Calibri"/>
        </w:rPr>
        <w:t xml:space="preserve">Diseño de </w:t>
      </w:r>
      <w:r w:rsidR="009454CA">
        <w:rPr>
          <w:rFonts w:ascii="Calibri" w:hAnsi="Calibri" w:cs="Calibri"/>
        </w:rPr>
        <w:t>P</w:t>
      </w:r>
      <w:r w:rsidR="00803779">
        <w:rPr>
          <w:rFonts w:ascii="Calibri" w:hAnsi="Calibri" w:cs="Calibri"/>
        </w:rPr>
        <w:t>antalla</w:t>
      </w:r>
      <w:r w:rsidR="00803779" w:rsidRPr="00F26727">
        <w:rPr>
          <w:rFonts w:ascii="Calibri" w:hAnsi="Calibri" w:cs="Calibri"/>
        </w:rPr>
        <w:t xml:space="preserve"> </w:t>
      </w:r>
      <w:r w:rsidR="00B17834">
        <w:rPr>
          <w:rFonts w:ascii="Calibri" w:hAnsi="Calibri" w:cs="Calibri"/>
        </w:rPr>
        <w:t>Listado de</w:t>
      </w:r>
      <w:r w:rsidR="00B17834" w:rsidRPr="00F26727">
        <w:rPr>
          <w:rFonts w:ascii="Calibri" w:hAnsi="Calibri" w:cs="Calibri"/>
        </w:rPr>
        <w:t xml:space="preserve"> </w:t>
      </w:r>
      <w:r w:rsidR="00694AB2">
        <w:rPr>
          <w:rFonts w:ascii="Calibri" w:hAnsi="Calibri" w:cs="Calibri"/>
        </w:rPr>
        <w:t>Productos</w:t>
      </w:r>
      <w:bookmarkEnd w:id="76"/>
    </w:p>
    <w:p w14:paraId="1DD851FB" w14:textId="77777777" w:rsidR="00803779" w:rsidRDefault="00803779" w:rsidP="00803779"/>
    <w:p w14:paraId="0ECDDD95" w14:textId="72E743F9" w:rsidR="00803779" w:rsidRPr="009B34E1" w:rsidRDefault="00803779" w:rsidP="00803779">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D744D1" w:rsidRPr="00D744D1">
        <w:rPr>
          <w:rFonts w:ascii="Calibri" w:hAnsi="Calibri" w:cs="Calibri"/>
        </w:rPr>
        <w:t>Esta pantalla es una de las secciones clave de gestión del sistema SmartFix, diseñada para mostrar de manera organizada y tabular todos los productos disponibles. Facilita la revisión rápida de la descripción, referencia, cantidad en stock, costo y precio de venta de cada producto, y permite realizar acciones de administración esenciales.</w:t>
      </w:r>
    </w:p>
    <w:p w14:paraId="0ABA56FA" w14:textId="77777777" w:rsidR="00803779" w:rsidRPr="00B25521" w:rsidRDefault="00803779" w:rsidP="00803779">
      <w:pPr>
        <w:jc w:val="both"/>
        <w:rPr>
          <w:rFonts w:ascii="Calibri" w:hAnsi="Calibri" w:cs="Calibri"/>
        </w:rPr>
      </w:pPr>
    </w:p>
    <w:p w14:paraId="29A770FD" w14:textId="77777777" w:rsidR="00803779" w:rsidRPr="004C30F0" w:rsidRDefault="00803779" w:rsidP="00803779">
      <w:pPr>
        <w:jc w:val="both"/>
        <w:rPr>
          <w:rFonts w:ascii="Calibri" w:hAnsi="Calibri" w:cs="Calibri"/>
          <w:b/>
          <w:bCs/>
        </w:rPr>
      </w:pPr>
      <w:r w:rsidRPr="00B25521">
        <w:rPr>
          <w:rFonts w:ascii="Calibri" w:hAnsi="Calibri" w:cs="Calibri"/>
          <w:b/>
          <w:bCs/>
        </w:rPr>
        <w:t>Elementos Clave:</w:t>
      </w:r>
    </w:p>
    <w:p w14:paraId="17A66E48" w14:textId="25B170C5" w:rsidR="00803779" w:rsidRDefault="00803779" w:rsidP="00803779">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1355E8">
        <w:rPr>
          <w:rFonts w:ascii="Calibri" w:hAnsi="Calibri" w:cs="Calibri"/>
        </w:rPr>
        <w:t>Productos</w:t>
      </w:r>
      <w:r w:rsidRPr="00D56FA4">
        <w:rPr>
          <w:rFonts w:ascii="Calibri" w:hAnsi="Calibri" w:cs="Calibri"/>
        </w:rPr>
        <w:t>"</w:t>
      </w:r>
      <w:r>
        <w:rPr>
          <w:rFonts w:ascii="Calibri" w:hAnsi="Calibri" w:cs="Calibri"/>
        </w:rPr>
        <w:t>.</w:t>
      </w:r>
    </w:p>
    <w:p w14:paraId="66E187DC" w14:textId="77777777" w:rsidR="00803779" w:rsidRDefault="00803779" w:rsidP="00803779">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7525FC9A" w14:textId="77777777" w:rsidR="00803779" w:rsidRDefault="00803779" w:rsidP="00803779">
      <w:pPr>
        <w:numPr>
          <w:ilvl w:val="0"/>
          <w:numId w:val="11"/>
        </w:numPr>
        <w:jc w:val="both"/>
        <w:rPr>
          <w:rFonts w:ascii="Calibri" w:hAnsi="Calibri" w:cs="Calibri"/>
        </w:rPr>
      </w:pPr>
      <w:r>
        <w:rPr>
          <w:rFonts w:ascii="Calibri" w:hAnsi="Calibri" w:cs="Calibri"/>
        </w:rPr>
        <w:t>Título de la Tabla.</w:t>
      </w:r>
    </w:p>
    <w:p w14:paraId="4D589F8C" w14:textId="1BAE0923" w:rsidR="00803779" w:rsidRDefault="00803779" w:rsidP="00803779">
      <w:pPr>
        <w:numPr>
          <w:ilvl w:val="0"/>
          <w:numId w:val="11"/>
        </w:numPr>
        <w:jc w:val="both"/>
        <w:rPr>
          <w:rFonts w:ascii="Calibri" w:hAnsi="Calibri" w:cs="Calibri"/>
        </w:rPr>
      </w:pPr>
      <w:r>
        <w:rPr>
          <w:rFonts w:ascii="Calibri" w:hAnsi="Calibri" w:cs="Calibri"/>
        </w:rPr>
        <w:t xml:space="preserve">Tabla de </w:t>
      </w:r>
      <w:r w:rsidR="001355E8">
        <w:rPr>
          <w:rFonts w:ascii="Calibri" w:hAnsi="Calibri" w:cs="Calibri"/>
        </w:rPr>
        <w:t>Productos</w:t>
      </w:r>
      <w:r>
        <w:rPr>
          <w:rFonts w:ascii="Calibri" w:hAnsi="Calibri" w:cs="Calibri"/>
        </w:rPr>
        <w:t>.</w:t>
      </w:r>
    </w:p>
    <w:p w14:paraId="5BEDA496" w14:textId="77777777" w:rsidR="00803779" w:rsidRPr="00D62853" w:rsidRDefault="00803779" w:rsidP="00803779">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46CFE974" w14:textId="5F1119B8" w:rsidR="00803779" w:rsidRDefault="00803779" w:rsidP="00803779">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1355E8">
        <w:rPr>
          <w:rFonts w:ascii="Calibri" w:hAnsi="Calibri" w:cs="Calibri"/>
        </w:rPr>
        <w:t>Producto</w:t>
      </w:r>
      <w:r w:rsidRPr="00851042">
        <w:rPr>
          <w:rFonts w:ascii="Calibri" w:hAnsi="Calibri" w:cs="Calibri"/>
        </w:rPr>
        <w:t>"</w:t>
      </w:r>
      <w:r>
        <w:rPr>
          <w:rFonts w:ascii="Calibri" w:hAnsi="Calibri" w:cs="Calibri"/>
        </w:rPr>
        <w:t>.</w:t>
      </w:r>
    </w:p>
    <w:p w14:paraId="313BF49D" w14:textId="168518A0" w:rsidR="00803779" w:rsidRDefault="00803779" w:rsidP="00803779">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Eliminar</w:t>
      </w:r>
      <w:r w:rsidR="001355E8">
        <w:rPr>
          <w:rFonts w:ascii="Calibri" w:hAnsi="Calibri" w:cs="Calibri"/>
        </w:rPr>
        <w:t xml:space="preserve"> Producto</w:t>
      </w:r>
      <w:r w:rsidRPr="00851042">
        <w:rPr>
          <w:rFonts w:ascii="Calibri" w:hAnsi="Calibri" w:cs="Calibri"/>
        </w:rPr>
        <w:t>"</w:t>
      </w:r>
      <w:r>
        <w:rPr>
          <w:rFonts w:ascii="Calibri" w:hAnsi="Calibri" w:cs="Calibri"/>
        </w:rPr>
        <w:t>.</w:t>
      </w:r>
    </w:p>
    <w:p w14:paraId="6423ECF8" w14:textId="77777777" w:rsidR="00803779" w:rsidRPr="00B95C79" w:rsidRDefault="00803779" w:rsidP="00803779">
      <w:pPr>
        <w:ind w:left="720"/>
        <w:jc w:val="both"/>
        <w:rPr>
          <w:rFonts w:ascii="Calibri" w:hAnsi="Calibri" w:cs="Calibri"/>
        </w:rPr>
      </w:pPr>
    </w:p>
    <w:p w14:paraId="5146E04D" w14:textId="77777777" w:rsidR="00803779" w:rsidRPr="00B25521" w:rsidRDefault="00803779" w:rsidP="00803779">
      <w:pPr>
        <w:jc w:val="both"/>
        <w:rPr>
          <w:rFonts w:ascii="Calibri" w:hAnsi="Calibri" w:cs="Calibri"/>
          <w:b/>
          <w:bCs/>
        </w:rPr>
      </w:pPr>
      <w:r w:rsidRPr="00B25521">
        <w:rPr>
          <w:rFonts w:ascii="Calibri" w:hAnsi="Calibri" w:cs="Calibri"/>
          <w:b/>
          <w:bCs/>
        </w:rPr>
        <w:t>Funcionalidades:</w:t>
      </w:r>
    </w:p>
    <w:p w14:paraId="29A8BC91" w14:textId="5756D83B" w:rsidR="00BF4D37" w:rsidRDefault="00423EEC" w:rsidP="00803779">
      <w:pPr>
        <w:numPr>
          <w:ilvl w:val="0"/>
          <w:numId w:val="12"/>
        </w:numPr>
        <w:jc w:val="both"/>
        <w:rPr>
          <w:rFonts w:ascii="Calibri" w:hAnsi="Calibri" w:cs="Calibri"/>
        </w:rPr>
      </w:pPr>
      <w:r>
        <w:rPr>
          <w:rFonts w:ascii="Calibri" w:hAnsi="Calibri" w:cs="Calibri"/>
        </w:rPr>
        <w:t xml:space="preserve">Muestra </w:t>
      </w:r>
      <w:r w:rsidR="00BF4D37" w:rsidRPr="00BF4D37">
        <w:rPr>
          <w:rFonts w:ascii="Calibri" w:hAnsi="Calibri" w:cs="Calibri"/>
        </w:rPr>
        <w:t>de forma organizada todos los productos disponibles con sus atributos clave</w:t>
      </w:r>
      <w:r w:rsidR="00BF4D37">
        <w:rPr>
          <w:rFonts w:ascii="Calibri" w:hAnsi="Calibri" w:cs="Calibri"/>
        </w:rPr>
        <w:t>.</w:t>
      </w:r>
    </w:p>
    <w:p w14:paraId="72FBF7AB" w14:textId="77777777" w:rsidR="00BF4D37" w:rsidRDefault="00BF4D37" w:rsidP="00803779">
      <w:pPr>
        <w:numPr>
          <w:ilvl w:val="0"/>
          <w:numId w:val="12"/>
        </w:numPr>
        <w:jc w:val="both"/>
        <w:rPr>
          <w:rFonts w:ascii="Calibri" w:hAnsi="Calibri" w:cs="Calibri"/>
        </w:rPr>
      </w:pPr>
      <w:r w:rsidRPr="00BF4D37">
        <w:rPr>
          <w:rFonts w:ascii="Calibri" w:hAnsi="Calibri" w:cs="Calibri"/>
        </w:rPr>
        <w:t>Permite contraer o expandir la tabla de productos para optimizar el espacio en pantalla.</w:t>
      </w:r>
    </w:p>
    <w:p w14:paraId="624EE3FD" w14:textId="77777777" w:rsidR="00BF4D37" w:rsidRDefault="00BF4D37" w:rsidP="00803779">
      <w:pPr>
        <w:numPr>
          <w:ilvl w:val="0"/>
          <w:numId w:val="12"/>
        </w:numPr>
        <w:jc w:val="both"/>
        <w:rPr>
          <w:rFonts w:ascii="Calibri" w:hAnsi="Calibri" w:cs="Calibri"/>
        </w:rPr>
      </w:pPr>
      <w:r w:rsidRPr="00BF4D37">
        <w:rPr>
          <w:rFonts w:ascii="Calibri" w:hAnsi="Calibri" w:cs="Calibri"/>
        </w:rPr>
        <w:t xml:space="preserve">Facilita la adición de nuevos productos al inventario del sistema (a través de un modal). </w:t>
      </w:r>
    </w:p>
    <w:p w14:paraId="32B13F4A" w14:textId="490BBC98" w:rsidR="00BF4D37" w:rsidRDefault="00BF4D37" w:rsidP="00803779">
      <w:pPr>
        <w:numPr>
          <w:ilvl w:val="0"/>
          <w:numId w:val="12"/>
        </w:numPr>
        <w:jc w:val="both"/>
        <w:rPr>
          <w:rFonts w:ascii="Calibri" w:hAnsi="Calibri" w:cs="Calibri"/>
        </w:rPr>
      </w:pPr>
      <w:r w:rsidRPr="00BF4D37">
        <w:rPr>
          <w:rFonts w:ascii="Calibri" w:hAnsi="Calibri" w:cs="Calibri"/>
        </w:rPr>
        <w:t>Ofrece la capacidad de remover productos obsoletos o agotados de la base de datos.</w:t>
      </w:r>
    </w:p>
    <w:p w14:paraId="60D210D9" w14:textId="77777777" w:rsidR="00803779" w:rsidRPr="00B25521" w:rsidRDefault="00803779" w:rsidP="00803779">
      <w:pPr>
        <w:ind w:left="720"/>
        <w:jc w:val="both"/>
        <w:rPr>
          <w:rFonts w:ascii="Calibri" w:hAnsi="Calibri" w:cs="Calibri"/>
        </w:rPr>
      </w:pPr>
    </w:p>
    <w:p w14:paraId="75DD3975" w14:textId="77777777" w:rsidR="00803779" w:rsidRPr="00B25521" w:rsidRDefault="00803779" w:rsidP="00803779">
      <w:pPr>
        <w:jc w:val="both"/>
        <w:rPr>
          <w:rFonts w:ascii="Calibri" w:hAnsi="Calibri" w:cs="Calibri"/>
          <w:b/>
          <w:bCs/>
        </w:rPr>
      </w:pPr>
      <w:r w:rsidRPr="00B25521">
        <w:rPr>
          <w:rFonts w:ascii="Calibri" w:hAnsi="Calibri" w:cs="Calibri"/>
          <w:b/>
          <w:bCs/>
        </w:rPr>
        <w:t>Consideraciones de Diseño:</w:t>
      </w:r>
    </w:p>
    <w:p w14:paraId="394334EE" w14:textId="77777777" w:rsidR="004B3F94" w:rsidRDefault="004B3F94" w:rsidP="00803779">
      <w:pPr>
        <w:numPr>
          <w:ilvl w:val="0"/>
          <w:numId w:val="13"/>
        </w:numPr>
        <w:jc w:val="both"/>
        <w:rPr>
          <w:rFonts w:ascii="Calibri" w:hAnsi="Calibri" w:cs="Calibri"/>
        </w:rPr>
      </w:pPr>
      <w:r w:rsidRPr="004B3F94">
        <w:rPr>
          <w:rFonts w:ascii="Calibri" w:hAnsi="Calibri" w:cs="Calibri"/>
        </w:rPr>
        <w:t>La información se presenta en un formato de tabla limpio y legible, con encabezados claros y datos bien alineados, lo que facilita la revisión del inventario.</w:t>
      </w:r>
    </w:p>
    <w:p w14:paraId="3C149DB2" w14:textId="77777777" w:rsidR="004B3F94" w:rsidRDefault="004B3F94" w:rsidP="00803779">
      <w:pPr>
        <w:numPr>
          <w:ilvl w:val="0"/>
          <w:numId w:val="13"/>
        </w:numPr>
        <w:jc w:val="both"/>
        <w:rPr>
          <w:rFonts w:ascii="Calibri" w:hAnsi="Calibri" w:cs="Calibri"/>
        </w:rPr>
      </w:pPr>
      <w:r w:rsidRPr="004B3F94">
        <w:rPr>
          <w:rFonts w:ascii="Calibri" w:hAnsi="Calibri" w:cs="Calibri"/>
        </w:rPr>
        <w:t>Los botones para añadir y eliminar productos son prominentes e intuitivos, mejorando la facilidad de uso.</w:t>
      </w:r>
    </w:p>
    <w:p w14:paraId="02D00675" w14:textId="349547D0" w:rsidR="004B3F94" w:rsidRPr="004B3F94" w:rsidRDefault="004B3F94" w:rsidP="004B3F94">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18102EA2" w14:textId="1E7F6868" w:rsidR="00803779" w:rsidRDefault="004B3F94" w:rsidP="00803779">
      <w:pPr>
        <w:numPr>
          <w:ilvl w:val="0"/>
          <w:numId w:val="13"/>
        </w:numPr>
        <w:jc w:val="both"/>
        <w:rPr>
          <w:rFonts w:ascii="Calibri" w:hAnsi="Calibri" w:cs="Calibri"/>
        </w:rPr>
      </w:pPr>
      <w:r w:rsidRPr="004B3F94">
        <w:rPr>
          <w:rFonts w:ascii="Calibri" w:hAnsi="Calibri" w:cs="Calibri"/>
        </w:rPr>
        <w:t>Mantiene la misma estructura de navegación lateral (sidebar) y barra de navegación superior (Navbar), asegurando una experiencia de usuario coherente en todo el sistema.</w:t>
      </w:r>
    </w:p>
    <w:p w14:paraId="0DEF2294" w14:textId="77777777" w:rsidR="005F48B0" w:rsidRDefault="005F48B0" w:rsidP="005F48B0">
      <w:pPr>
        <w:jc w:val="both"/>
        <w:rPr>
          <w:rFonts w:ascii="Calibri" w:hAnsi="Calibri" w:cs="Calibri"/>
        </w:rPr>
      </w:pPr>
    </w:p>
    <w:p w14:paraId="7F2609A4" w14:textId="77777777" w:rsidR="005F48B0" w:rsidRDefault="005F48B0" w:rsidP="005F48B0">
      <w:pPr>
        <w:jc w:val="both"/>
        <w:rPr>
          <w:rFonts w:ascii="Calibri" w:hAnsi="Calibri" w:cs="Calibri"/>
        </w:rPr>
      </w:pPr>
    </w:p>
    <w:p w14:paraId="2A6A9652" w14:textId="77777777" w:rsidR="005F48B0" w:rsidRDefault="005F48B0" w:rsidP="005F48B0">
      <w:pPr>
        <w:jc w:val="both"/>
        <w:rPr>
          <w:rFonts w:ascii="Calibri" w:hAnsi="Calibri" w:cs="Calibri"/>
        </w:rPr>
      </w:pPr>
    </w:p>
    <w:p w14:paraId="1542C20B" w14:textId="77777777" w:rsidR="005F48B0" w:rsidRDefault="005F48B0" w:rsidP="005F48B0">
      <w:pPr>
        <w:jc w:val="both"/>
        <w:rPr>
          <w:rFonts w:ascii="Calibri" w:hAnsi="Calibri" w:cs="Calibri"/>
        </w:rPr>
      </w:pPr>
    </w:p>
    <w:p w14:paraId="70EA3643" w14:textId="6F1C9C9A" w:rsidR="005F48B0" w:rsidRDefault="005F48B0" w:rsidP="005F48B0">
      <w:pPr>
        <w:pStyle w:val="Ttulo4"/>
        <w:jc w:val="center"/>
        <w:rPr>
          <w:rFonts w:ascii="Calibri" w:hAnsi="Calibri" w:cs="Calibri"/>
        </w:rPr>
      </w:pPr>
      <w:bookmarkStart w:id="77" w:name="_Toc203149491"/>
      <w:r>
        <w:rPr>
          <w:noProof/>
        </w:rPr>
        <w:lastRenderedPageBreak/>
        <w:drawing>
          <wp:anchor distT="0" distB="0" distL="114300" distR="114300" simplePos="0" relativeHeight="251776000" behindDoc="0" locked="0" layoutInCell="1" allowOverlap="1" wp14:anchorId="4D9532A1" wp14:editId="6FC426A6">
            <wp:simplePos x="0" y="0"/>
            <wp:positionH relativeFrom="margin">
              <wp:align>center</wp:align>
            </wp:positionH>
            <wp:positionV relativeFrom="paragraph">
              <wp:posOffset>322015</wp:posOffset>
            </wp:positionV>
            <wp:extent cx="5772150" cy="4514850"/>
            <wp:effectExtent l="0" t="0" r="0" b="0"/>
            <wp:wrapTopAndBottom/>
            <wp:docPr id="16610978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83" name="Imagen 166109783"/>
                    <pic:cNvPicPr/>
                  </pic:nvPicPr>
                  <pic:blipFill>
                    <a:blip r:embed="rId34">
                      <a:extLst>
                        <a:ext uri="{28A0092B-C50C-407E-A947-70E740481C1C}">
                          <a14:useLocalDpi xmlns:a14="http://schemas.microsoft.com/office/drawing/2010/main" val="0"/>
                        </a:ext>
                      </a:extLst>
                    </a:blip>
                    <a:stretch>
                      <a:fillRect/>
                    </a:stretch>
                  </pic:blipFill>
                  <pic:spPr>
                    <a:xfrm>
                      <a:off x="0" y="0"/>
                      <a:ext cx="5772150" cy="4514850"/>
                    </a:xfrm>
                    <a:prstGeom prst="rect">
                      <a:avLst/>
                    </a:prstGeom>
                  </pic:spPr>
                </pic:pic>
              </a:graphicData>
            </a:graphic>
          </wp:anchor>
        </w:drawing>
      </w:r>
      <w:r w:rsidRPr="00F26727">
        <w:rPr>
          <w:rFonts w:ascii="Calibri" w:hAnsi="Calibri" w:cs="Calibri"/>
        </w:rPr>
        <w:t>Diseño d</w:t>
      </w:r>
      <w:r>
        <w:rPr>
          <w:rFonts w:ascii="Calibri" w:hAnsi="Calibri" w:cs="Calibri"/>
        </w:rPr>
        <w:t xml:space="preserve">e </w:t>
      </w:r>
      <w:r w:rsidR="00A95837">
        <w:rPr>
          <w:rFonts w:ascii="Calibri" w:hAnsi="Calibri" w:cs="Calibri"/>
        </w:rPr>
        <w:t>Pantalla</w:t>
      </w:r>
      <w:r>
        <w:rPr>
          <w:rFonts w:ascii="Calibri" w:hAnsi="Calibri" w:cs="Calibri"/>
        </w:rPr>
        <w:t xml:space="preserve"> Nuevo Producto</w:t>
      </w:r>
      <w:bookmarkEnd w:id="77"/>
    </w:p>
    <w:p w14:paraId="6430AAB7" w14:textId="77777777" w:rsidR="005F48B0" w:rsidRDefault="005F48B0" w:rsidP="005F48B0"/>
    <w:p w14:paraId="3A120A6B" w14:textId="77777777" w:rsidR="005F48B0" w:rsidRPr="00A01D14" w:rsidRDefault="005F48B0" w:rsidP="005F48B0">
      <w:r w:rsidRPr="00B25521">
        <w:rPr>
          <w:rFonts w:ascii="Calibri" w:hAnsi="Calibri" w:cs="Calibri"/>
          <w:b/>
          <w:bCs/>
        </w:rPr>
        <w:t>Descripción General:</w:t>
      </w:r>
      <w:r>
        <w:rPr>
          <w:rFonts w:ascii="Calibri" w:hAnsi="Calibri" w:cs="Calibri"/>
          <w:b/>
          <w:bCs/>
        </w:rPr>
        <w:t xml:space="preserve"> </w:t>
      </w:r>
      <w:r w:rsidRPr="00A45C50">
        <w:t>Esta es una ventana modal que emerge al hacer clic en el botón "Añadir Producto" desde la pantalla "Productos". Su propósito es guiar al usuario en la introducción de todos los datos necesarios para registrar un nuevo producto en el inventario de SmartFix.</w:t>
      </w:r>
    </w:p>
    <w:p w14:paraId="61267FD7" w14:textId="77777777" w:rsidR="005F48B0" w:rsidRPr="00B25521" w:rsidRDefault="005F48B0" w:rsidP="005F48B0">
      <w:pPr>
        <w:jc w:val="both"/>
        <w:rPr>
          <w:rFonts w:ascii="Calibri" w:hAnsi="Calibri" w:cs="Calibri"/>
        </w:rPr>
      </w:pPr>
    </w:p>
    <w:p w14:paraId="1D033433" w14:textId="77777777" w:rsidR="005F48B0" w:rsidRPr="004C30F0" w:rsidRDefault="005F48B0" w:rsidP="005F48B0">
      <w:pPr>
        <w:jc w:val="both"/>
        <w:rPr>
          <w:rFonts w:ascii="Calibri" w:hAnsi="Calibri" w:cs="Calibri"/>
          <w:b/>
          <w:bCs/>
        </w:rPr>
      </w:pPr>
      <w:r w:rsidRPr="00B25521">
        <w:rPr>
          <w:rFonts w:ascii="Calibri" w:hAnsi="Calibri" w:cs="Calibri"/>
          <w:b/>
          <w:bCs/>
        </w:rPr>
        <w:t>Elementos Clave:</w:t>
      </w:r>
    </w:p>
    <w:p w14:paraId="1EF63AE2" w14:textId="77777777" w:rsidR="005F48B0" w:rsidRDefault="005F48B0" w:rsidP="005F48B0">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Producto</w:t>
      </w:r>
      <w:r w:rsidRPr="00274249">
        <w:rPr>
          <w:rFonts w:ascii="Calibri" w:hAnsi="Calibri" w:cs="Calibri"/>
        </w:rPr>
        <w:t>"</w:t>
      </w:r>
      <w:r>
        <w:rPr>
          <w:rFonts w:ascii="Calibri" w:hAnsi="Calibri" w:cs="Calibri"/>
        </w:rPr>
        <w:t>.</w:t>
      </w:r>
    </w:p>
    <w:p w14:paraId="673DA5F9" w14:textId="77777777" w:rsidR="005F48B0" w:rsidRDefault="005F48B0" w:rsidP="005F48B0">
      <w:pPr>
        <w:numPr>
          <w:ilvl w:val="0"/>
          <w:numId w:val="12"/>
        </w:numPr>
        <w:jc w:val="both"/>
        <w:rPr>
          <w:rFonts w:ascii="Calibri" w:hAnsi="Calibri" w:cs="Calibri"/>
        </w:rPr>
      </w:pPr>
      <w:r w:rsidRPr="001540A7">
        <w:rPr>
          <w:rFonts w:ascii="Calibri" w:hAnsi="Calibri" w:cs="Calibri"/>
        </w:rPr>
        <w:t>Icono de Cierre (X).</w:t>
      </w:r>
    </w:p>
    <w:p w14:paraId="4315324D"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1F377C95"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2EB313FB"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Cantidad</w:t>
      </w:r>
      <w:r w:rsidRPr="00F17C33">
        <w:rPr>
          <w:rFonts w:ascii="Calibri" w:hAnsi="Calibri" w:cs="Calibri"/>
        </w:rPr>
        <w:t>"</w:t>
      </w:r>
      <w:r>
        <w:rPr>
          <w:rFonts w:ascii="Calibri" w:hAnsi="Calibri" w:cs="Calibri"/>
        </w:rPr>
        <w:t>.</w:t>
      </w:r>
    </w:p>
    <w:p w14:paraId="27125256" w14:textId="77777777" w:rsidR="005F48B0" w:rsidRDefault="005F48B0" w:rsidP="005F48B0">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w:t>
      </w:r>
      <w:r>
        <w:rPr>
          <w:rFonts w:ascii="Calibri" w:hAnsi="Calibri" w:cs="Calibri"/>
        </w:rPr>
        <w:t>Precio de Costo</w:t>
      </w:r>
      <w:r w:rsidRPr="00F17C33">
        <w:rPr>
          <w:rFonts w:ascii="Calibri" w:hAnsi="Calibri" w:cs="Calibri"/>
        </w:rPr>
        <w:t>"</w:t>
      </w:r>
      <w:r>
        <w:rPr>
          <w:rFonts w:ascii="Calibri" w:hAnsi="Calibri" w:cs="Calibri"/>
        </w:rPr>
        <w:t>.</w:t>
      </w:r>
    </w:p>
    <w:p w14:paraId="04ED7208"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243C46A5" w14:textId="77777777" w:rsidR="005F48B0" w:rsidRDefault="005F48B0" w:rsidP="005F48B0">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376EE216" w14:textId="77777777" w:rsidR="005F48B0" w:rsidRDefault="005F48B0" w:rsidP="005F48B0">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33E43E09" w14:textId="77777777" w:rsidR="005F48B0" w:rsidRPr="00F17C33" w:rsidRDefault="005F48B0" w:rsidP="005F48B0">
      <w:pPr>
        <w:ind w:left="720"/>
        <w:jc w:val="both"/>
        <w:rPr>
          <w:rFonts w:ascii="Calibri" w:hAnsi="Calibri" w:cs="Calibri"/>
        </w:rPr>
      </w:pPr>
    </w:p>
    <w:p w14:paraId="562CA327" w14:textId="77777777" w:rsidR="005F48B0" w:rsidRPr="00B25521" w:rsidRDefault="005F48B0" w:rsidP="005F48B0">
      <w:pPr>
        <w:jc w:val="both"/>
        <w:rPr>
          <w:rFonts w:ascii="Calibri" w:hAnsi="Calibri" w:cs="Calibri"/>
          <w:b/>
          <w:bCs/>
        </w:rPr>
      </w:pPr>
      <w:r w:rsidRPr="00B25521">
        <w:rPr>
          <w:rFonts w:ascii="Calibri" w:hAnsi="Calibri" w:cs="Calibri"/>
          <w:b/>
          <w:bCs/>
        </w:rPr>
        <w:t>Funcionalidades:</w:t>
      </w:r>
    </w:p>
    <w:p w14:paraId="097BFEBD" w14:textId="77777777" w:rsidR="005F48B0" w:rsidRDefault="005F48B0" w:rsidP="005F48B0">
      <w:pPr>
        <w:numPr>
          <w:ilvl w:val="0"/>
          <w:numId w:val="12"/>
        </w:numPr>
        <w:jc w:val="both"/>
        <w:rPr>
          <w:rFonts w:ascii="Calibri" w:hAnsi="Calibri" w:cs="Calibri"/>
        </w:rPr>
      </w:pPr>
      <w:r w:rsidRPr="00F953E2">
        <w:rPr>
          <w:rFonts w:ascii="Calibri" w:hAnsi="Calibri" w:cs="Calibri"/>
        </w:rPr>
        <w:t>Permite ingresar todos los atributos necesarios para un nuevo producto (descripción, referencia, cantidad, costo, precio de venta).</w:t>
      </w:r>
    </w:p>
    <w:p w14:paraId="74E85DE4" w14:textId="77777777" w:rsidR="005F48B0" w:rsidRDefault="005F48B0" w:rsidP="005F48B0">
      <w:pPr>
        <w:numPr>
          <w:ilvl w:val="0"/>
          <w:numId w:val="12"/>
        </w:numPr>
        <w:jc w:val="both"/>
        <w:rPr>
          <w:rFonts w:ascii="Calibri" w:hAnsi="Calibri" w:cs="Calibri"/>
        </w:rPr>
      </w:pPr>
      <w:r w:rsidRPr="00F953E2">
        <w:rPr>
          <w:rFonts w:ascii="Calibri" w:hAnsi="Calibri" w:cs="Calibri"/>
        </w:rPr>
        <w:t>Los campos de cantidad y precio inician con "0.00", simplificando la entrada.</w:t>
      </w:r>
    </w:p>
    <w:p w14:paraId="1166EDBD" w14:textId="77777777" w:rsidR="005F48B0" w:rsidRDefault="005F48B0" w:rsidP="005F48B0">
      <w:pPr>
        <w:numPr>
          <w:ilvl w:val="0"/>
          <w:numId w:val="12"/>
        </w:numPr>
        <w:jc w:val="both"/>
        <w:rPr>
          <w:rFonts w:ascii="Calibri" w:hAnsi="Calibri" w:cs="Calibri"/>
        </w:rPr>
      </w:pPr>
      <w:r w:rsidRPr="00F953E2">
        <w:rPr>
          <w:rFonts w:ascii="Calibri" w:hAnsi="Calibri" w:cs="Calibri"/>
        </w:rPr>
        <w:t>Ofrece opciones claras para guardar el nuevo producto o descartar los cambios.</w:t>
      </w:r>
    </w:p>
    <w:p w14:paraId="34BB3384" w14:textId="77777777" w:rsidR="005F48B0" w:rsidRPr="00B25521" w:rsidRDefault="005F48B0" w:rsidP="005F48B0">
      <w:pPr>
        <w:ind w:left="720"/>
        <w:jc w:val="both"/>
        <w:rPr>
          <w:rFonts w:ascii="Calibri" w:hAnsi="Calibri" w:cs="Calibri"/>
        </w:rPr>
      </w:pPr>
    </w:p>
    <w:p w14:paraId="0CB43037" w14:textId="77777777" w:rsidR="005F48B0" w:rsidRPr="00927D8B" w:rsidRDefault="005F48B0" w:rsidP="005F48B0">
      <w:pPr>
        <w:jc w:val="both"/>
        <w:rPr>
          <w:rFonts w:ascii="Calibri" w:hAnsi="Calibri" w:cs="Calibri"/>
          <w:b/>
          <w:bCs/>
        </w:rPr>
      </w:pPr>
      <w:r w:rsidRPr="00B25521">
        <w:rPr>
          <w:rFonts w:ascii="Calibri" w:hAnsi="Calibri" w:cs="Calibri"/>
          <w:b/>
          <w:bCs/>
        </w:rPr>
        <w:t>Consideraciones de Diseño:</w:t>
      </w:r>
    </w:p>
    <w:p w14:paraId="77AA589D" w14:textId="77777777" w:rsidR="005F48B0" w:rsidRDefault="005F48B0" w:rsidP="005F48B0">
      <w:pPr>
        <w:numPr>
          <w:ilvl w:val="0"/>
          <w:numId w:val="13"/>
        </w:numPr>
        <w:jc w:val="both"/>
        <w:rPr>
          <w:rFonts w:ascii="Calibri" w:hAnsi="Calibri" w:cs="Calibri"/>
        </w:rPr>
      </w:pPr>
      <w:r w:rsidRPr="003D0334">
        <w:rPr>
          <w:rFonts w:ascii="Calibri" w:hAnsi="Calibri" w:cs="Calibri"/>
        </w:rPr>
        <w:t>El formulario dentro del modal está bien estructurado, con campos claramente etiquetados y espaciados para facilitar la entrada de datos.</w:t>
      </w:r>
    </w:p>
    <w:p w14:paraId="5D16666F" w14:textId="77777777" w:rsidR="005F48B0" w:rsidRDefault="005F48B0" w:rsidP="005F48B0">
      <w:pPr>
        <w:numPr>
          <w:ilvl w:val="0"/>
          <w:numId w:val="13"/>
        </w:numPr>
        <w:jc w:val="both"/>
        <w:rPr>
          <w:rFonts w:ascii="Calibri" w:hAnsi="Calibri" w:cs="Calibri"/>
        </w:rPr>
      </w:pPr>
      <w:r w:rsidRPr="003D0334">
        <w:rPr>
          <w:rFonts w:ascii="Calibri" w:hAnsi="Calibri" w:cs="Calibri"/>
        </w:rPr>
        <w:t>Al ser una modal, se superpone a la pantalla de listado de productos, manteniendo el contexto visual del usuario.</w:t>
      </w:r>
    </w:p>
    <w:p w14:paraId="3F64A3A4" w14:textId="77777777" w:rsidR="005F48B0" w:rsidRDefault="005F48B0" w:rsidP="005F48B0">
      <w:pPr>
        <w:numPr>
          <w:ilvl w:val="0"/>
          <w:numId w:val="13"/>
        </w:numPr>
        <w:jc w:val="both"/>
        <w:rPr>
          <w:rFonts w:ascii="Calibri" w:hAnsi="Calibri" w:cs="Calibri"/>
        </w:rPr>
      </w:pPr>
      <w:r w:rsidRPr="003D0334">
        <w:rPr>
          <w:rFonts w:ascii="Calibri" w:hAnsi="Calibri" w:cs="Calibri"/>
        </w:rPr>
        <w:t>Los botones "Guardar" y "Cancelar" tienen colores distintivos para indicar su función.</w:t>
      </w:r>
    </w:p>
    <w:p w14:paraId="4765CEFC" w14:textId="77777777" w:rsidR="002B1F8E" w:rsidRDefault="002B1F8E" w:rsidP="002B1F8E">
      <w:pPr>
        <w:jc w:val="both"/>
        <w:rPr>
          <w:rFonts w:ascii="Calibri" w:hAnsi="Calibri" w:cs="Calibri"/>
        </w:rPr>
      </w:pPr>
    </w:p>
    <w:p w14:paraId="68F41898" w14:textId="77777777" w:rsidR="002B1F8E" w:rsidRDefault="002B1F8E" w:rsidP="002B1F8E">
      <w:pPr>
        <w:jc w:val="both"/>
        <w:rPr>
          <w:rFonts w:ascii="Calibri" w:hAnsi="Calibri" w:cs="Calibri"/>
        </w:rPr>
      </w:pPr>
    </w:p>
    <w:p w14:paraId="47C3B4EC" w14:textId="77777777" w:rsidR="002B1F8E" w:rsidRDefault="002B1F8E" w:rsidP="002B1F8E">
      <w:pPr>
        <w:jc w:val="both"/>
        <w:rPr>
          <w:rFonts w:ascii="Calibri" w:hAnsi="Calibri" w:cs="Calibri"/>
        </w:rPr>
      </w:pPr>
    </w:p>
    <w:p w14:paraId="42A83BBB" w14:textId="77777777" w:rsidR="002B1F8E" w:rsidRDefault="002B1F8E" w:rsidP="002B1F8E">
      <w:pPr>
        <w:jc w:val="both"/>
        <w:rPr>
          <w:rFonts w:ascii="Calibri" w:hAnsi="Calibri" w:cs="Calibri"/>
        </w:rPr>
      </w:pPr>
    </w:p>
    <w:p w14:paraId="1A947EA7" w14:textId="77777777" w:rsidR="002B1F8E" w:rsidRDefault="002B1F8E" w:rsidP="002B1F8E">
      <w:pPr>
        <w:jc w:val="both"/>
        <w:rPr>
          <w:rFonts w:ascii="Calibri" w:hAnsi="Calibri" w:cs="Calibri"/>
        </w:rPr>
      </w:pPr>
    </w:p>
    <w:p w14:paraId="165E3651" w14:textId="77777777" w:rsidR="002B1F8E" w:rsidRDefault="002B1F8E" w:rsidP="002B1F8E">
      <w:pPr>
        <w:jc w:val="both"/>
        <w:rPr>
          <w:rFonts w:ascii="Calibri" w:hAnsi="Calibri" w:cs="Calibri"/>
        </w:rPr>
      </w:pPr>
    </w:p>
    <w:p w14:paraId="0F30A128" w14:textId="77777777" w:rsidR="002B1F8E" w:rsidRDefault="002B1F8E" w:rsidP="002B1F8E">
      <w:pPr>
        <w:jc w:val="both"/>
        <w:rPr>
          <w:rFonts w:ascii="Calibri" w:hAnsi="Calibri" w:cs="Calibri"/>
        </w:rPr>
      </w:pPr>
    </w:p>
    <w:p w14:paraId="2AD92B31" w14:textId="77777777" w:rsidR="002B1F8E" w:rsidRDefault="002B1F8E" w:rsidP="002B1F8E">
      <w:pPr>
        <w:jc w:val="both"/>
        <w:rPr>
          <w:rFonts w:ascii="Calibri" w:hAnsi="Calibri" w:cs="Calibri"/>
        </w:rPr>
      </w:pPr>
    </w:p>
    <w:p w14:paraId="7E0BC05E" w14:textId="77777777" w:rsidR="002B1F8E" w:rsidRDefault="002B1F8E" w:rsidP="002B1F8E">
      <w:pPr>
        <w:jc w:val="both"/>
        <w:rPr>
          <w:rFonts w:ascii="Calibri" w:hAnsi="Calibri" w:cs="Calibri"/>
        </w:rPr>
      </w:pPr>
    </w:p>
    <w:p w14:paraId="5E7C7D70" w14:textId="77777777" w:rsidR="002B1F8E" w:rsidRDefault="002B1F8E" w:rsidP="002B1F8E">
      <w:pPr>
        <w:jc w:val="both"/>
        <w:rPr>
          <w:rFonts w:ascii="Calibri" w:hAnsi="Calibri" w:cs="Calibri"/>
        </w:rPr>
      </w:pPr>
    </w:p>
    <w:p w14:paraId="3A0B7CC5" w14:textId="77777777" w:rsidR="002B1F8E" w:rsidRDefault="002B1F8E" w:rsidP="002B1F8E">
      <w:pPr>
        <w:jc w:val="both"/>
        <w:rPr>
          <w:rFonts w:ascii="Calibri" w:hAnsi="Calibri" w:cs="Calibri"/>
        </w:rPr>
      </w:pPr>
    </w:p>
    <w:p w14:paraId="5522A6D7" w14:textId="77777777" w:rsidR="002B1F8E" w:rsidRDefault="002B1F8E" w:rsidP="002B1F8E">
      <w:pPr>
        <w:jc w:val="both"/>
        <w:rPr>
          <w:rFonts w:ascii="Calibri" w:hAnsi="Calibri" w:cs="Calibri"/>
        </w:rPr>
      </w:pPr>
    </w:p>
    <w:p w14:paraId="12E692F6" w14:textId="77777777" w:rsidR="005F48B0" w:rsidRDefault="005F48B0" w:rsidP="005F48B0">
      <w:pPr>
        <w:jc w:val="both"/>
        <w:rPr>
          <w:rFonts w:ascii="Calibri" w:hAnsi="Calibri" w:cs="Calibri"/>
        </w:rPr>
      </w:pPr>
    </w:p>
    <w:p w14:paraId="5D8CF787" w14:textId="77777777" w:rsidR="002B1F8E" w:rsidRDefault="002B1F8E" w:rsidP="005F48B0">
      <w:pPr>
        <w:jc w:val="both"/>
        <w:rPr>
          <w:rFonts w:ascii="Calibri" w:hAnsi="Calibri" w:cs="Calibri"/>
        </w:rPr>
      </w:pPr>
    </w:p>
    <w:p w14:paraId="32A0ACAD" w14:textId="63259BDA" w:rsidR="005F48B0" w:rsidRDefault="005F48B0" w:rsidP="005F48B0">
      <w:pPr>
        <w:pStyle w:val="Ttulo4"/>
        <w:jc w:val="center"/>
        <w:rPr>
          <w:rFonts w:ascii="Calibri" w:hAnsi="Calibri" w:cs="Calibri"/>
        </w:rPr>
      </w:pPr>
      <w:bookmarkStart w:id="78" w:name="_Toc203149492"/>
      <w:r>
        <w:rPr>
          <w:noProof/>
        </w:rPr>
        <w:lastRenderedPageBreak/>
        <w:drawing>
          <wp:anchor distT="0" distB="0" distL="114300" distR="114300" simplePos="0" relativeHeight="251777024" behindDoc="0" locked="0" layoutInCell="1" allowOverlap="1" wp14:anchorId="530B982D" wp14:editId="7ED9E982">
            <wp:simplePos x="0" y="0"/>
            <wp:positionH relativeFrom="margin">
              <wp:align>center</wp:align>
            </wp:positionH>
            <wp:positionV relativeFrom="paragraph">
              <wp:posOffset>323850</wp:posOffset>
            </wp:positionV>
            <wp:extent cx="5772150" cy="4514850"/>
            <wp:effectExtent l="0" t="0" r="0" b="0"/>
            <wp:wrapTopAndBottom/>
            <wp:docPr id="16710442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4247" name="Imagen 1671044247"/>
                    <pic:cNvPicPr/>
                  </pic:nvPicPr>
                  <pic:blipFill>
                    <a:blip r:embed="rId35">
                      <a:extLst>
                        <a:ext uri="{28A0092B-C50C-407E-A947-70E740481C1C}">
                          <a14:useLocalDpi xmlns:a14="http://schemas.microsoft.com/office/drawing/2010/main" val="0"/>
                        </a:ext>
                      </a:extLst>
                    </a:blip>
                    <a:stretch>
                      <a:fillRect/>
                    </a:stretch>
                  </pic:blipFill>
                  <pic:spPr>
                    <a:xfrm>
                      <a:off x="0" y="0"/>
                      <a:ext cx="5772150" cy="4514850"/>
                    </a:xfrm>
                    <a:prstGeom prst="rect">
                      <a:avLst/>
                    </a:prstGeom>
                  </pic:spPr>
                </pic:pic>
              </a:graphicData>
            </a:graphic>
          </wp:anchor>
        </w:drawing>
      </w:r>
      <w:r w:rsidRPr="00F26727">
        <w:rPr>
          <w:rFonts w:ascii="Calibri" w:hAnsi="Calibri" w:cs="Calibri"/>
        </w:rPr>
        <w:t>Diseño d</w:t>
      </w:r>
      <w:r>
        <w:rPr>
          <w:rFonts w:ascii="Calibri" w:hAnsi="Calibri" w:cs="Calibri"/>
        </w:rPr>
        <w:t>e</w:t>
      </w:r>
      <w:r w:rsidR="00A95837">
        <w:rPr>
          <w:rFonts w:ascii="Calibri" w:hAnsi="Calibri" w:cs="Calibri"/>
        </w:rPr>
        <w:t xml:space="preserve"> Pantalla </w:t>
      </w:r>
      <w:r>
        <w:rPr>
          <w:rFonts w:ascii="Calibri" w:hAnsi="Calibri" w:cs="Calibri"/>
        </w:rPr>
        <w:t>Editar Producto</w:t>
      </w:r>
      <w:bookmarkEnd w:id="78"/>
    </w:p>
    <w:p w14:paraId="590D435C" w14:textId="77777777" w:rsidR="005F48B0" w:rsidRDefault="005F48B0" w:rsidP="005F48B0"/>
    <w:p w14:paraId="6CDE0A71" w14:textId="77777777" w:rsidR="005F48B0" w:rsidRPr="00A01D14" w:rsidRDefault="005F48B0" w:rsidP="005F48B0">
      <w:r w:rsidRPr="00B25521">
        <w:rPr>
          <w:rFonts w:ascii="Calibri" w:hAnsi="Calibri" w:cs="Calibri"/>
          <w:b/>
          <w:bCs/>
        </w:rPr>
        <w:t>Descripción General:</w:t>
      </w:r>
      <w:r>
        <w:rPr>
          <w:rFonts w:ascii="Calibri" w:hAnsi="Calibri" w:cs="Calibri"/>
          <w:b/>
          <w:bCs/>
        </w:rPr>
        <w:t xml:space="preserve"> </w:t>
      </w:r>
      <w:r w:rsidRPr="00565CE2">
        <w:t>Esta es una ventana modal que se activa al seleccionar un producto existente para su edición (por ejemplo, haciendo clic en un botón de editar junto al producto en el "Listado de Productos"). Reutiliza la misma estructura del "Modal de Nuevo Producto", pero con los campos de formulario pre-llenados con la información actual del producto seleccionado.</w:t>
      </w:r>
    </w:p>
    <w:p w14:paraId="1D439214" w14:textId="77777777" w:rsidR="005F48B0" w:rsidRPr="00B25521" w:rsidRDefault="005F48B0" w:rsidP="005F48B0">
      <w:pPr>
        <w:jc w:val="both"/>
        <w:rPr>
          <w:rFonts w:ascii="Calibri" w:hAnsi="Calibri" w:cs="Calibri"/>
        </w:rPr>
      </w:pPr>
    </w:p>
    <w:p w14:paraId="4447DB03" w14:textId="77777777" w:rsidR="005F48B0" w:rsidRPr="004C30F0" w:rsidRDefault="005F48B0" w:rsidP="005F48B0">
      <w:pPr>
        <w:jc w:val="both"/>
        <w:rPr>
          <w:rFonts w:ascii="Calibri" w:hAnsi="Calibri" w:cs="Calibri"/>
          <w:b/>
          <w:bCs/>
        </w:rPr>
      </w:pPr>
      <w:r w:rsidRPr="00B25521">
        <w:rPr>
          <w:rFonts w:ascii="Calibri" w:hAnsi="Calibri" w:cs="Calibri"/>
          <w:b/>
          <w:bCs/>
        </w:rPr>
        <w:t>Elementos Clave:</w:t>
      </w:r>
    </w:p>
    <w:p w14:paraId="13A9E273" w14:textId="77777777" w:rsidR="005F48B0" w:rsidRDefault="005F48B0" w:rsidP="005F48B0">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Producto</w:t>
      </w:r>
      <w:r w:rsidRPr="00274249">
        <w:rPr>
          <w:rFonts w:ascii="Calibri" w:hAnsi="Calibri" w:cs="Calibri"/>
        </w:rPr>
        <w:t>"</w:t>
      </w:r>
      <w:r>
        <w:rPr>
          <w:rFonts w:ascii="Calibri" w:hAnsi="Calibri" w:cs="Calibri"/>
        </w:rPr>
        <w:t>.</w:t>
      </w:r>
    </w:p>
    <w:p w14:paraId="77611FE1" w14:textId="77777777" w:rsidR="005F48B0" w:rsidRDefault="005F48B0" w:rsidP="005F48B0">
      <w:pPr>
        <w:numPr>
          <w:ilvl w:val="0"/>
          <w:numId w:val="12"/>
        </w:numPr>
        <w:jc w:val="both"/>
        <w:rPr>
          <w:rFonts w:ascii="Calibri" w:hAnsi="Calibri" w:cs="Calibri"/>
        </w:rPr>
      </w:pPr>
      <w:r w:rsidRPr="001540A7">
        <w:rPr>
          <w:rFonts w:ascii="Calibri" w:hAnsi="Calibri" w:cs="Calibri"/>
        </w:rPr>
        <w:t>Icono de Cierre (X).</w:t>
      </w:r>
    </w:p>
    <w:p w14:paraId="6410ED3A"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7869B8E3"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0AE6CF1C"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Cantidad</w:t>
      </w:r>
      <w:r w:rsidRPr="00F17C33">
        <w:rPr>
          <w:rFonts w:ascii="Calibri" w:hAnsi="Calibri" w:cs="Calibri"/>
        </w:rPr>
        <w:t>"</w:t>
      </w:r>
      <w:r>
        <w:rPr>
          <w:rFonts w:ascii="Calibri" w:hAnsi="Calibri" w:cs="Calibri"/>
        </w:rPr>
        <w:t>.</w:t>
      </w:r>
    </w:p>
    <w:p w14:paraId="53A4155A" w14:textId="77777777" w:rsidR="005F48B0" w:rsidRDefault="005F48B0" w:rsidP="005F48B0">
      <w:pPr>
        <w:numPr>
          <w:ilvl w:val="0"/>
          <w:numId w:val="12"/>
        </w:numPr>
        <w:jc w:val="both"/>
        <w:rPr>
          <w:rFonts w:ascii="Calibri" w:hAnsi="Calibri" w:cs="Calibri"/>
        </w:rPr>
      </w:pPr>
      <w:r>
        <w:rPr>
          <w:rFonts w:ascii="Calibri" w:hAnsi="Calibri" w:cs="Calibri"/>
        </w:rPr>
        <w:t xml:space="preserve">Campo </w:t>
      </w:r>
      <w:r w:rsidRPr="00F17C33">
        <w:rPr>
          <w:rFonts w:ascii="Calibri" w:hAnsi="Calibri" w:cs="Calibri"/>
        </w:rPr>
        <w:t>"</w:t>
      </w:r>
      <w:r>
        <w:rPr>
          <w:rFonts w:ascii="Calibri" w:hAnsi="Calibri" w:cs="Calibri"/>
        </w:rPr>
        <w:t>Precio de Costo</w:t>
      </w:r>
      <w:r w:rsidRPr="00F17C33">
        <w:rPr>
          <w:rFonts w:ascii="Calibri" w:hAnsi="Calibri" w:cs="Calibri"/>
        </w:rPr>
        <w:t>"</w:t>
      </w:r>
      <w:r>
        <w:rPr>
          <w:rFonts w:ascii="Calibri" w:hAnsi="Calibri" w:cs="Calibri"/>
        </w:rPr>
        <w:t>.</w:t>
      </w:r>
    </w:p>
    <w:p w14:paraId="58D3EFAA" w14:textId="77777777" w:rsidR="005F48B0" w:rsidRDefault="005F48B0" w:rsidP="005F48B0">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559E4205" w14:textId="77777777" w:rsidR="005F48B0" w:rsidRDefault="005F48B0" w:rsidP="005F48B0">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33579DEC" w14:textId="77777777" w:rsidR="005F48B0" w:rsidRDefault="005F48B0" w:rsidP="005F48B0">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435233FC" w14:textId="77777777" w:rsidR="005F48B0" w:rsidRPr="00F17C33" w:rsidRDefault="005F48B0" w:rsidP="005F48B0">
      <w:pPr>
        <w:ind w:left="720"/>
        <w:jc w:val="both"/>
        <w:rPr>
          <w:rFonts w:ascii="Calibri" w:hAnsi="Calibri" w:cs="Calibri"/>
        </w:rPr>
      </w:pPr>
    </w:p>
    <w:p w14:paraId="43A12ECD" w14:textId="77777777" w:rsidR="005F48B0" w:rsidRPr="00B25521" w:rsidRDefault="005F48B0" w:rsidP="005F48B0">
      <w:pPr>
        <w:jc w:val="both"/>
        <w:rPr>
          <w:rFonts w:ascii="Calibri" w:hAnsi="Calibri" w:cs="Calibri"/>
          <w:b/>
          <w:bCs/>
        </w:rPr>
      </w:pPr>
      <w:r w:rsidRPr="00B25521">
        <w:rPr>
          <w:rFonts w:ascii="Calibri" w:hAnsi="Calibri" w:cs="Calibri"/>
          <w:b/>
          <w:bCs/>
        </w:rPr>
        <w:t>Funcionalidades:</w:t>
      </w:r>
    </w:p>
    <w:p w14:paraId="198D49AA" w14:textId="77777777" w:rsidR="005F48B0" w:rsidRDefault="005F48B0" w:rsidP="005F48B0">
      <w:pPr>
        <w:numPr>
          <w:ilvl w:val="0"/>
          <w:numId w:val="12"/>
        </w:numPr>
        <w:jc w:val="both"/>
        <w:rPr>
          <w:rFonts w:ascii="Calibri" w:hAnsi="Calibri" w:cs="Calibri"/>
        </w:rPr>
      </w:pPr>
      <w:r w:rsidRPr="0032462A">
        <w:rPr>
          <w:rFonts w:ascii="Calibri" w:hAnsi="Calibri" w:cs="Calibri"/>
        </w:rPr>
        <w:t>Muestra la información existente del producto en los campos correspondientes, facilitando la identificación y modificación.</w:t>
      </w:r>
    </w:p>
    <w:p w14:paraId="5C4FB468" w14:textId="77777777" w:rsidR="005F48B0" w:rsidRDefault="005F48B0" w:rsidP="005F48B0">
      <w:pPr>
        <w:numPr>
          <w:ilvl w:val="0"/>
          <w:numId w:val="12"/>
        </w:numPr>
        <w:jc w:val="both"/>
        <w:rPr>
          <w:rFonts w:ascii="Calibri" w:hAnsi="Calibri" w:cs="Calibri"/>
        </w:rPr>
      </w:pPr>
      <w:r w:rsidRPr="0032462A">
        <w:rPr>
          <w:rFonts w:ascii="Calibri" w:hAnsi="Calibri" w:cs="Calibri"/>
        </w:rPr>
        <w:lastRenderedPageBreak/>
        <w:t>Permite a los usuarios editar cualquier atributo del producto (descripción, referencia, cantidad, costo, precio de venta).</w:t>
      </w:r>
    </w:p>
    <w:p w14:paraId="78C8D5B7" w14:textId="77777777" w:rsidR="005F48B0" w:rsidRDefault="005F48B0" w:rsidP="005F48B0">
      <w:pPr>
        <w:numPr>
          <w:ilvl w:val="0"/>
          <w:numId w:val="12"/>
        </w:numPr>
        <w:jc w:val="both"/>
        <w:rPr>
          <w:rFonts w:ascii="Calibri" w:hAnsi="Calibri" w:cs="Calibri"/>
        </w:rPr>
      </w:pPr>
      <w:r w:rsidRPr="0032462A">
        <w:rPr>
          <w:rFonts w:ascii="Calibri" w:hAnsi="Calibri" w:cs="Calibri"/>
        </w:rPr>
        <w:t>Ofrece opciones claras para guardar las modificaciones o descartar los cambios.</w:t>
      </w:r>
    </w:p>
    <w:p w14:paraId="4BBBC8D0" w14:textId="77777777" w:rsidR="005F48B0" w:rsidRPr="00B25521" w:rsidRDefault="005F48B0" w:rsidP="005F48B0">
      <w:pPr>
        <w:ind w:left="720"/>
        <w:jc w:val="both"/>
        <w:rPr>
          <w:rFonts w:ascii="Calibri" w:hAnsi="Calibri" w:cs="Calibri"/>
        </w:rPr>
      </w:pPr>
    </w:p>
    <w:p w14:paraId="7E13ACCC" w14:textId="77777777" w:rsidR="005F48B0" w:rsidRPr="00927D8B" w:rsidRDefault="005F48B0" w:rsidP="005F48B0">
      <w:pPr>
        <w:jc w:val="both"/>
        <w:rPr>
          <w:rFonts w:ascii="Calibri" w:hAnsi="Calibri" w:cs="Calibri"/>
          <w:b/>
          <w:bCs/>
        </w:rPr>
      </w:pPr>
      <w:r w:rsidRPr="00B25521">
        <w:rPr>
          <w:rFonts w:ascii="Calibri" w:hAnsi="Calibri" w:cs="Calibri"/>
          <w:b/>
          <w:bCs/>
        </w:rPr>
        <w:t>Consideraciones de Diseño:</w:t>
      </w:r>
    </w:p>
    <w:p w14:paraId="53D91B20" w14:textId="77777777" w:rsidR="005F48B0" w:rsidRDefault="005F48B0" w:rsidP="005F48B0">
      <w:pPr>
        <w:numPr>
          <w:ilvl w:val="0"/>
          <w:numId w:val="13"/>
        </w:numPr>
        <w:jc w:val="both"/>
        <w:rPr>
          <w:rFonts w:ascii="Calibri" w:hAnsi="Calibri" w:cs="Calibri"/>
        </w:rPr>
      </w:pPr>
      <w:r w:rsidRPr="00D5677B">
        <w:rPr>
          <w:rFonts w:ascii="Calibri" w:hAnsi="Calibri" w:cs="Calibri"/>
        </w:rPr>
        <w:t>Se adhiere al principio de reutilización de componentes de interfaz de usuario, optimizando el desarrollo y manteniendo la consistencia visual y funcional con el modal de "Nuevo Producto".</w:t>
      </w:r>
    </w:p>
    <w:p w14:paraId="4AF26EC5" w14:textId="77777777" w:rsidR="005F48B0" w:rsidRDefault="005F48B0" w:rsidP="005F48B0">
      <w:pPr>
        <w:numPr>
          <w:ilvl w:val="0"/>
          <w:numId w:val="13"/>
        </w:numPr>
        <w:jc w:val="both"/>
        <w:rPr>
          <w:rFonts w:ascii="Calibri" w:hAnsi="Calibri" w:cs="Calibri"/>
        </w:rPr>
      </w:pPr>
      <w:r w:rsidRPr="00D5677B">
        <w:rPr>
          <w:rFonts w:ascii="Calibri" w:hAnsi="Calibri" w:cs="Calibri"/>
        </w:rPr>
        <w:t>El cambio de título a "Editar Producto" informa inmediatamente al usuario sobre la acción que está realizando.</w:t>
      </w:r>
    </w:p>
    <w:p w14:paraId="519054BB" w14:textId="77777777" w:rsidR="005F48B0" w:rsidRDefault="005F48B0" w:rsidP="005F48B0">
      <w:pPr>
        <w:numPr>
          <w:ilvl w:val="0"/>
          <w:numId w:val="13"/>
        </w:numPr>
        <w:jc w:val="both"/>
        <w:rPr>
          <w:rFonts w:ascii="Calibri" w:hAnsi="Calibri" w:cs="Calibri"/>
        </w:rPr>
      </w:pPr>
      <w:r w:rsidRPr="00D5677B">
        <w:rPr>
          <w:rFonts w:ascii="Calibri" w:hAnsi="Calibri" w:cs="Calibri"/>
        </w:rPr>
        <w:t>Dado que la estructura es la misma que la del modal de creación, los usuarios no necesitan aprender una nueva interfaz para editar.</w:t>
      </w:r>
    </w:p>
    <w:p w14:paraId="219E81D1" w14:textId="4C167387" w:rsidR="00C8142A" w:rsidRPr="000B0AAA" w:rsidRDefault="005F48B0" w:rsidP="00C8142A">
      <w:pPr>
        <w:numPr>
          <w:ilvl w:val="0"/>
          <w:numId w:val="13"/>
        </w:numPr>
        <w:jc w:val="both"/>
        <w:rPr>
          <w:rFonts w:ascii="Calibri" w:hAnsi="Calibri" w:cs="Calibri"/>
        </w:rPr>
      </w:pPr>
      <w:r w:rsidRPr="00D5677B">
        <w:rPr>
          <w:rFonts w:ascii="Calibri" w:hAnsi="Calibri" w:cs="Calibri"/>
        </w:rPr>
        <w:t>Los botones "Guardar" y "Cancelar" mantienen colores y posiciones consistentes para una interacción predecible.</w:t>
      </w:r>
    </w:p>
    <w:p w14:paraId="301D51D6" w14:textId="77777777" w:rsidR="00C8142A" w:rsidRDefault="00C8142A" w:rsidP="00C8142A">
      <w:pPr>
        <w:jc w:val="both"/>
        <w:rPr>
          <w:rFonts w:ascii="Calibri" w:hAnsi="Calibri" w:cs="Calibri"/>
        </w:rPr>
      </w:pPr>
    </w:p>
    <w:p w14:paraId="744DD55B" w14:textId="77777777" w:rsidR="00560E21" w:rsidRDefault="00560E21" w:rsidP="00C8142A">
      <w:pPr>
        <w:jc w:val="both"/>
        <w:rPr>
          <w:rFonts w:ascii="Calibri" w:hAnsi="Calibri" w:cs="Calibri"/>
        </w:rPr>
      </w:pPr>
    </w:p>
    <w:p w14:paraId="6AE821CA" w14:textId="77777777" w:rsidR="00560E21" w:rsidRDefault="00560E21" w:rsidP="00C8142A">
      <w:pPr>
        <w:jc w:val="both"/>
        <w:rPr>
          <w:rFonts w:ascii="Calibri" w:hAnsi="Calibri" w:cs="Calibri"/>
        </w:rPr>
      </w:pPr>
    </w:p>
    <w:p w14:paraId="27B527B4" w14:textId="77777777" w:rsidR="00560E21" w:rsidRDefault="00560E21" w:rsidP="00C8142A">
      <w:pPr>
        <w:jc w:val="both"/>
        <w:rPr>
          <w:rFonts w:ascii="Calibri" w:hAnsi="Calibri" w:cs="Calibri"/>
        </w:rPr>
      </w:pPr>
    </w:p>
    <w:p w14:paraId="7C9206EA" w14:textId="77777777" w:rsidR="00560E21" w:rsidRDefault="00560E21" w:rsidP="00C8142A">
      <w:pPr>
        <w:jc w:val="both"/>
        <w:rPr>
          <w:rFonts w:ascii="Calibri" w:hAnsi="Calibri" w:cs="Calibri"/>
        </w:rPr>
      </w:pPr>
    </w:p>
    <w:p w14:paraId="34C2BF99" w14:textId="77777777" w:rsidR="00560E21" w:rsidRDefault="00560E21" w:rsidP="00C8142A">
      <w:pPr>
        <w:jc w:val="both"/>
        <w:rPr>
          <w:rFonts w:ascii="Calibri" w:hAnsi="Calibri" w:cs="Calibri"/>
        </w:rPr>
      </w:pPr>
    </w:p>
    <w:p w14:paraId="578FB1FA" w14:textId="77777777" w:rsidR="00560E21" w:rsidRDefault="00560E21" w:rsidP="00C8142A">
      <w:pPr>
        <w:jc w:val="both"/>
        <w:rPr>
          <w:rFonts w:ascii="Calibri" w:hAnsi="Calibri" w:cs="Calibri"/>
        </w:rPr>
      </w:pPr>
    </w:p>
    <w:p w14:paraId="2B4ACF95" w14:textId="77777777" w:rsidR="00560E21" w:rsidRDefault="00560E21" w:rsidP="00C8142A">
      <w:pPr>
        <w:jc w:val="both"/>
        <w:rPr>
          <w:rFonts w:ascii="Calibri" w:hAnsi="Calibri" w:cs="Calibri"/>
        </w:rPr>
      </w:pPr>
    </w:p>
    <w:p w14:paraId="52B185C8" w14:textId="77777777" w:rsidR="00560E21" w:rsidRDefault="00560E21" w:rsidP="00C8142A">
      <w:pPr>
        <w:jc w:val="both"/>
        <w:rPr>
          <w:rFonts w:ascii="Calibri" w:hAnsi="Calibri" w:cs="Calibri"/>
        </w:rPr>
      </w:pPr>
    </w:p>
    <w:p w14:paraId="1A3107A9" w14:textId="77777777" w:rsidR="00560E21" w:rsidRDefault="00560E21" w:rsidP="00C8142A">
      <w:pPr>
        <w:jc w:val="both"/>
        <w:rPr>
          <w:rFonts w:ascii="Calibri" w:hAnsi="Calibri" w:cs="Calibri"/>
        </w:rPr>
      </w:pPr>
    </w:p>
    <w:p w14:paraId="2C94E48C" w14:textId="77777777" w:rsidR="00560E21" w:rsidRDefault="00560E21" w:rsidP="00C8142A">
      <w:pPr>
        <w:jc w:val="both"/>
        <w:rPr>
          <w:rFonts w:ascii="Calibri" w:hAnsi="Calibri" w:cs="Calibri"/>
        </w:rPr>
      </w:pPr>
    </w:p>
    <w:p w14:paraId="685E8696" w14:textId="77777777" w:rsidR="00560E21" w:rsidRDefault="00560E21" w:rsidP="00C8142A">
      <w:pPr>
        <w:jc w:val="both"/>
        <w:rPr>
          <w:rFonts w:ascii="Calibri" w:hAnsi="Calibri" w:cs="Calibri"/>
        </w:rPr>
      </w:pPr>
    </w:p>
    <w:p w14:paraId="5340EF85" w14:textId="77777777" w:rsidR="00560E21" w:rsidRDefault="00560E21" w:rsidP="00C8142A">
      <w:pPr>
        <w:jc w:val="both"/>
        <w:rPr>
          <w:rFonts w:ascii="Calibri" w:hAnsi="Calibri" w:cs="Calibri"/>
        </w:rPr>
      </w:pPr>
    </w:p>
    <w:p w14:paraId="4A37DB2E" w14:textId="77777777" w:rsidR="00560E21" w:rsidRDefault="00560E21" w:rsidP="00C8142A">
      <w:pPr>
        <w:jc w:val="both"/>
        <w:rPr>
          <w:rFonts w:ascii="Calibri" w:hAnsi="Calibri" w:cs="Calibri"/>
        </w:rPr>
      </w:pPr>
    </w:p>
    <w:p w14:paraId="567E5887" w14:textId="77777777" w:rsidR="00560E21" w:rsidRDefault="00560E21" w:rsidP="00C8142A">
      <w:pPr>
        <w:jc w:val="both"/>
        <w:rPr>
          <w:rFonts w:ascii="Calibri" w:hAnsi="Calibri" w:cs="Calibri"/>
        </w:rPr>
      </w:pPr>
    </w:p>
    <w:p w14:paraId="1CF31C6B" w14:textId="77777777" w:rsidR="00560E21" w:rsidRDefault="00560E21" w:rsidP="00C8142A">
      <w:pPr>
        <w:jc w:val="both"/>
        <w:rPr>
          <w:rFonts w:ascii="Calibri" w:hAnsi="Calibri" w:cs="Calibri"/>
        </w:rPr>
      </w:pPr>
    </w:p>
    <w:p w14:paraId="0D7FD5E9" w14:textId="77777777" w:rsidR="00560E21" w:rsidRDefault="00560E21" w:rsidP="00C8142A">
      <w:pPr>
        <w:jc w:val="both"/>
        <w:rPr>
          <w:rFonts w:ascii="Calibri" w:hAnsi="Calibri" w:cs="Calibri"/>
        </w:rPr>
      </w:pPr>
    </w:p>
    <w:p w14:paraId="4E94509D" w14:textId="77777777" w:rsidR="00560E21" w:rsidRDefault="00560E21" w:rsidP="00C8142A">
      <w:pPr>
        <w:jc w:val="both"/>
        <w:rPr>
          <w:rFonts w:ascii="Calibri" w:hAnsi="Calibri" w:cs="Calibri"/>
        </w:rPr>
      </w:pPr>
    </w:p>
    <w:p w14:paraId="2A4EDE8F" w14:textId="77777777" w:rsidR="00560E21" w:rsidRDefault="00560E21" w:rsidP="00C8142A">
      <w:pPr>
        <w:jc w:val="both"/>
        <w:rPr>
          <w:rFonts w:ascii="Calibri" w:hAnsi="Calibri" w:cs="Calibri"/>
        </w:rPr>
      </w:pPr>
    </w:p>
    <w:p w14:paraId="430E7163" w14:textId="77777777" w:rsidR="00560E21" w:rsidRDefault="00560E21" w:rsidP="00C8142A">
      <w:pPr>
        <w:jc w:val="both"/>
        <w:rPr>
          <w:rFonts w:ascii="Calibri" w:hAnsi="Calibri" w:cs="Calibri"/>
        </w:rPr>
      </w:pPr>
    </w:p>
    <w:p w14:paraId="0FCEAAFF" w14:textId="77777777" w:rsidR="00560E21" w:rsidRDefault="00560E21" w:rsidP="00C8142A">
      <w:pPr>
        <w:jc w:val="both"/>
        <w:rPr>
          <w:rFonts w:ascii="Calibri" w:hAnsi="Calibri" w:cs="Calibri"/>
        </w:rPr>
      </w:pPr>
    </w:p>
    <w:p w14:paraId="04B6F493" w14:textId="4DAC5948" w:rsidR="00C8142A" w:rsidRDefault="00184D28" w:rsidP="00C8142A">
      <w:pPr>
        <w:pStyle w:val="Ttulo4"/>
        <w:jc w:val="center"/>
        <w:rPr>
          <w:rFonts w:ascii="Calibri" w:hAnsi="Calibri" w:cs="Calibri"/>
        </w:rPr>
      </w:pPr>
      <w:bookmarkStart w:id="79" w:name="_Toc203149493"/>
      <w:r>
        <w:rPr>
          <w:noProof/>
        </w:rPr>
        <w:lastRenderedPageBreak/>
        <w:drawing>
          <wp:anchor distT="0" distB="0" distL="114300" distR="114300" simplePos="0" relativeHeight="251755520" behindDoc="0" locked="0" layoutInCell="1" allowOverlap="1" wp14:anchorId="7F19A6EB" wp14:editId="62837E15">
            <wp:simplePos x="0" y="0"/>
            <wp:positionH relativeFrom="margin">
              <wp:align>left</wp:align>
            </wp:positionH>
            <wp:positionV relativeFrom="paragraph">
              <wp:posOffset>281940</wp:posOffset>
            </wp:positionV>
            <wp:extent cx="6120130" cy="2019935"/>
            <wp:effectExtent l="0" t="0" r="0" b="0"/>
            <wp:wrapTopAndBottom/>
            <wp:docPr id="601872302" name="Imagen 18"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2302" name="Imagen 18" descr="Escala de tiemp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6120130" cy="2019935"/>
                    </a:xfrm>
                    <a:prstGeom prst="rect">
                      <a:avLst/>
                    </a:prstGeom>
                  </pic:spPr>
                </pic:pic>
              </a:graphicData>
            </a:graphic>
          </wp:anchor>
        </w:drawing>
      </w:r>
      <w:r w:rsidR="00C8142A" w:rsidRPr="00F26727">
        <w:rPr>
          <w:rFonts w:ascii="Calibri" w:hAnsi="Calibri" w:cs="Calibri"/>
        </w:rPr>
        <w:t xml:space="preserve">Diseño de </w:t>
      </w:r>
      <w:r w:rsidR="009454CA">
        <w:rPr>
          <w:rFonts w:ascii="Calibri" w:hAnsi="Calibri" w:cs="Calibri"/>
        </w:rPr>
        <w:t>P</w:t>
      </w:r>
      <w:r w:rsidR="00C8142A">
        <w:rPr>
          <w:rFonts w:ascii="Calibri" w:hAnsi="Calibri" w:cs="Calibri"/>
        </w:rPr>
        <w:t>antalla</w:t>
      </w:r>
      <w:r w:rsidR="00C8142A" w:rsidRPr="00F26727">
        <w:rPr>
          <w:rFonts w:ascii="Calibri" w:hAnsi="Calibri" w:cs="Calibri"/>
        </w:rPr>
        <w:t xml:space="preserve"> </w:t>
      </w:r>
      <w:r w:rsidR="00B17834">
        <w:rPr>
          <w:rFonts w:ascii="Calibri" w:hAnsi="Calibri" w:cs="Calibri"/>
        </w:rPr>
        <w:t>Listado de</w:t>
      </w:r>
      <w:r w:rsidR="00B17834" w:rsidRPr="00F26727">
        <w:rPr>
          <w:rFonts w:ascii="Calibri" w:hAnsi="Calibri" w:cs="Calibri"/>
        </w:rPr>
        <w:t xml:space="preserve"> </w:t>
      </w:r>
      <w:r w:rsidR="0092065A">
        <w:rPr>
          <w:rFonts w:ascii="Calibri" w:hAnsi="Calibri" w:cs="Calibri"/>
        </w:rPr>
        <w:t>Servicios</w:t>
      </w:r>
      <w:bookmarkEnd w:id="79"/>
    </w:p>
    <w:p w14:paraId="79D17175" w14:textId="77777777" w:rsidR="00C8142A" w:rsidRDefault="00C8142A" w:rsidP="00C8142A"/>
    <w:p w14:paraId="72FA8F56" w14:textId="493B3016" w:rsidR="00C8142A" w:rsidRPr="009B34E1" w:rsidRDefault="00C8142A" w:rsidP="00C8142A">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403972" w:rsidRPr="00403972">
        <w:rPr>
          <w:rFonts w:ascii="Calibri" w:hAnsi="Calibri" w:cs="Calibri"/>
        </w:rPr>
        <w:t>Esta pantalla está diseñada para presentar de manera organizada y tabular todos los servicios que SmartFix ofrece. Su propósito es facilitar la revisión de la descripción, referencia y precio de cada servicio, y permitir al usuario realizar acciones básicas de administración como añadir o eliminar servicios.</w:t>
      </w:r>
    </w:p>
    <w:p w14:paraId="1159BD92" w14:textId="77777777" w:rsidR="00C8142A" w:rsidRPr="00B25521" w:rsidRDefault="00C8142A" w:rsidP="00C8142A">
      <w:pPr>
        <w:jc w:val="both"/>
        <w:rPr>
          <w:rFonts w:ascii="Calibri" w:hAnsi="Calibri" w:cs="Calibri"/>
        </w:rPr>
      </w:pPr>
    </w:p>
    <w:p w14:paraId="3ACA5019" w14:textId="77777777" w:rsidR="00C8142A" w:rsidRPr="004C30F0" w:rsidRDefault="00C8142A" w:rsidP="00C8142A">
      <w:pPr>
        <w:jc w:val="both"/>
        <w:rPr>
          <w:rFonts w:ascii="Calibri" w:hAnsi="Calibri" w:cs="Calibri"/>
          <w:b/>
          <w:bCs/>
        </w:rPr>
      </w:pPr>
      <w:r w:rsidRPr="00B25521">
        <w:rPr>
          <w:rFonts w:ascii="Calibri" w:hAnsi="Calibri" w:cs="Calibri"/>
          <w:b/>
          <w:bCs/>
        </w:rPr>
        <w:t>Elementos Clave:</w:t>
      </w:r>
    </w:p>
    <w:p w14:paraId="7E6FA28C" w14:textId="281B7C9E" w:rsidR="00C8142A" w:rsidRDefault="00C8142A" w:rsidP="00C8142A">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1666AF">
        <w:rPr>
          <w:rFonts w:ascii="Calibri" w:hAnsi="Calibri" w:cs="Calibri"/>
        </w:rPr>
        <w:t>Servicios</w:t>
      </w:r>
      <w:r w:rsidRPr="00D56FA4">
        <w:rPr>
          <w:rFonts w:ascii="Calibri" w:hAnsi="Calibri" w:cs="Calibri"/>
        </w:rPr>
        <w:t>"</w:t>
      </w:r>
      <w:r>
        <w:rPr>
          <w:rFonts w:ascii="Calibri" w:hAnsi="Calibri" w:cs="Calibri"/>
        </w:rPr>
        <w:t>.</w:t>
      </w:r>
    </w:p>
    <w:p w14:paraId="1BBBE267" w14:textId="77777777" w:rsidR="00C8142A" w:rsidRDefault="00C8142A" w:rsidP="00C8142A">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11E9418B" w14:textId="77777777" w:rsidR="00C8142A" w:rsidRDefault="00C8142A" w:rsidP="00C8142A">
      <w:pPr>
        <w:numPr>
          <w:ilvl w:val="0"/>
          <w:numId w:val="11"/>
        </w:numPr>
        <w:jc w:val="both"/>
        <w:rPr>
          <w:rFonts w:ascii="Calibri" w:hAnsi="Calibri" w:cs="Calibri"/>
        </w:rPr>
      </w:pPr>
      <w:r>
        <w:rPr>
          <w:rFonts w:ascii="Calibri" w:hAnsi="Calibri" w:cs="Calibri"/>
        </w:rPr>
        <w:t>Título de la Tabla.</w:t>
      </w:r>
    </w:p>
    <w:p w14:paraId="3C8426D8" w14:textId="18C2729A" w:rsidR="00C8142A" w:rsidRDefault="00C8142A" w:rsidP="00C8142A">
      <w:pPr>
        <w:numPr>
          <w:ilvl w:val="0"/>
          <w:numId w:val="11"/>
        </w:numPr>
        <w:jc w:val="both"/>
        <w:rPr>
          <w:rFonts w:ascii="Calibri" w:hAnsi="Calibri" w:cs="Calibri"/>
        </w:rPr>
      </w:pPr>
      <w:r>
        <w:rPr>
          <w:rFonts w:ascii="Calibri" w:hAnsi="Calibri" w:cs="Calibri"/>
        </w:rPr>
        <w:t xml:space="preserve">Tabla de </w:t>
      </w:r>
      <w:r w:rsidR="001666AF">
        <w:rPr>
          <w:rFonts w:ascii="Calibri" w:hAnsi="Calibri" w:cs="Calibri"/>
        </w:rPr>
        <w:t>Servicio</w:t>
      </w:r>
      <w:r>
        <w:rPr>
          <w:rFonts w:ascii="Calibri" w:hAnsi="Calibri" w:cs="Calibri"/>
        </w:rPr>
        <w:t>s.</w:t>
      </w:r>
    </w:p>
    <w:p w14:paraId="34D312E6" w14:textId="77777777" w:rsidR="00C8142A" w:rsidRPr="00D62853" w:rsidRDefault="00C8142A" w:rsidP="00C8142A">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2088C0A6" w14:textId="1FB05E5D" w:rsidR="00C8142A" w:rsidRDefault="00C8142A" w:rsidP="00C8142A">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1666AF">
        <w:rPr>
          <w:rFonts w:ascii="Calibri" w:hAnsi="Calibri" w:cs="Calibri"/>
        </w:rPr>
        <w:t>Servicio</w:t>
      </w:r>
      <w:r w:rsidRPr="00851042">
        <w:rPr>
          <w:rFonts w:ascii="Calibri" w:hAnsi="Calibri" w:cs="Calibri"/>
        </w:rPr>
        <w:t>"</w:t>
      </w:r>
      <w:r>
        <w:rPr>
          <w:rFonts w:ascii="Calibri" w:hAnsi="Calibri" w:cs="Calibri"/>
        </w:rPr>
        <w:t>.</w:t>
      </w:r>
    </w:p>
    <w:p w14:paraId="39535189" w14:textId="1DA952B1" w:rsidR="00C8142A" w:rsidRDefault="00C8142A" w:rsidP="00C8142A">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 xml:space="preserve">Eliminar </w:t>
      </w:r>
      <w:r w:rsidR="001666AF">
        <w:rPr>
          <w:rFonts w:ascii="Calibri" w:hAnsi="Calibri" w:cs="Calibri"/>
        </w:rPr>
        <w:t>Servicio</w:t>
      </w:r>
      <w:r w:rsidRPr="00851042">
        <w:rPr>
          <w:rFonts w:ascii="Calibri" w:hAnsi="Calibri" w:cs="Calibri"/>
        </w:rPr>
        <w:t>"</w:t>
      </w:r>
      <w:r>
        <w:rPr>
          <w:rFonts w:ascii="Calibri" w:hAnsi="Calibri" w:cs="Calibri"/>
        </w:rPr>
        <w:t>.</w:t>
      </w:r>
    </w:p>
    <w:p w14:paraId="4C6BB535" w14:textId="77777777" w:rsidR="00C8142A" w:rsidRPr="00B95C79" w:rsidRDefault="00C8142A" w:rsidP="00C8142A">
      <w:pPr>
        <w:ind w:left="720"/>
        <w:jc w:val="both"/>
        <w:rPr>
          <w:rFonts w:ascii="Calibri" w:hAnsi="Calibri" w:cs="Calibri"/>
        </w:rPr>
      </w:pPr>
    </w:p>
    <w:p w14:paraId="5B13942F" w14:textId="77777777" w:rsidR="00C8142A" w:rsidRPr="00B25521" w:rsidRDefault="00C8142A" w:rsidP="00C8142A">
      <w:pPr>
        <w:jc w:val="both"/>
        <w:rPr>
          <w:rFonts w:ascii="Calibri" w:hAnsi="Calibri" w:cs="Calibri"/>
          <w:b/>
          <w:bCs/>
        </w:rPr>
      </w:pPr>
      <w:r w:rsidRPr="00B25521">
        <w:rPr>
          <w:rFonts w:ascii="Calibri" w:hAnsi="Calibri" w:cs="Calibri"/>
          <w:b/>
          <w:bCs/>
        </w:rPr>
        <w:t>Funcionalidades:</w:t>
      </w:r>
    </w:p>
    <w:p w14:paraId="3DA4FA2F" w14:textId="77777777" w:rsidR="00C446B3" w:rsidRDefault="00D95874" w:rsidP="00C446B3">
      <w:pPr>
        <w:numPr>
          <w:ilvl w:val="0"/>
          <w:numId w:val="12"/>
        </w:numPr>
        <w:jc w:val="both"/>
        <w:rPr>
          <w:rFonts w:ascii="Calibri" w:hAnsi="Calibri" w:cs="Calibri"/>
        </w:rPr>
      </w:pPr>
      <w:r w:rsidRPr="00D95874">
        <w:rPr>
          <w:rFonts w:ascii="Calibri" w:hAnsi="Calibri" w:cs="Calibri"/>
        </w:rPr>
        <w:t xml:space="preserve">Muestra de forma organizada todos los servicios disponibles con sus atributos clave. </w:t>
      </w:r>
    </w:p>
    <w:p w14:paraId="1ECB307F" w14:textId="77777777" w:rsidR="00C446B3" w:rsidRDefault="00D95874" w:rsidP="00C446B3">
      <w:pPr>
        <w:numPr>
          <w:ilvl w:val="0"/>
          <w:numId w:val="12"/>
        </w:numPr>
        <w:jc w:val="both"/>
        <w:rPr>
          <w:rFonts w:ascii="Calibri" w:hAnsi="Calibri" w:cs="Calibri"/>
        </w:rPr>
      </w:pPr>
      <w:r w:rsidRPr="00C446B3">
        <w:rPr>
          <w:rFonts w:ascii="Calibri" w:hAnsi="Calibri" w:cs="Calibri"/>
        </w:rPr>
        <w:t>Permite contraer o expandir la tabla de servicios para optimizar el espacio en pantalla.</w:t>
      </w:r>
    </w:p>
    <w:p w14:paraId="69FC9BA3" w14:textId="77777777" w:rsidR="00C446B3" w:rsidRDefault="00D95874" w:rsidP="00C446B3">
      <w:pPr>
        <w:numPr>
          <w:ilvl w:val="0"/>
          <w:numId w:val="12"/>
        </w:numPr>
        <w:jc w:val="both"/>
        <w:rPr>
          <w:rFonts w:ascii="Calibri" w:hAnsi="Calibri" w:cs="Calibri"/>
        </w:rPr>
      </w:pPr>
      <w:r w:rsidRPr="00C446B3">
        <w:rPr>
          <w:rFonts w:ascii="Calibri" w:hAnsi="Calibri" w:cs="Calibri"/>
        </w:rPr>
        <w:t>Facilita la adición de nuevos servicios al catálogo del sistema (a través de un modal).</w:t>
      </w:r>
    </w:p>
    <w:p w14:paraId="326579F7" w14:textId="331C913D" w:rsidR="00D95874" w:rsidRPr="00C446B3" w:rsidRDefault="00D95874" w:rsidP="00C446B3">
      <w:pPr>
        <w:numPr>
          <w:ilvl w:val="0"/>
          <w:numId w:val="12"/>
        </w:numPr>
        <w:jc w:val="both"/>
        <w:rPr>
          <w:rFonts w:ascii="Calibri" w:hAnsi="Calibri" w:cs="Calibri"/>
        </w:rPr>
      </w:pPr>
      <w:r w:rsidRPr="00C446B3">
        <w:rPr>
          <w:rFonts w:ascii="Calibri" w:hAnsi="Calibri" w:cs="Calibri"/>
        </w:rPr>
        <w:t>Ofrece la capacidad de remover servicios del listado.</w:t>
      </w:r>
    </w:p>
    <w:p w14:paraId="64CA811E" w14:textId="77777777" w:rsidR="00C8142A" w:rsidRPr="00B25521" w:rsidRDefault="00C8142A" w:rsidP="00C8142A">
      <w:pPr>
        <w:ind w:left="720"/>
        <w:jc w:val="both"/>
        <w:rPr>
          <w:rFonts w:ascii="Calibri" w:hAnsi="Calibri" w:cs="Calibri"/>
        </w:rPr>
      </w:pPr>
    </w:p>
    <w:p w14:paraId="47C8476C" w14:textId="77777777" w:rsidR="00C8142A" w:rsidRPr="00B25521" w:rsidRDefault="00C8142A" w:rsidP="00C8142A">
      <w:pPr>
        <w:jc w:val="both"/>
        <w:rPr>
          <w:rFonts w:ascii="Calibri" w:hAnsi="Calibri" w:cs="Calibri"/>
          <w:b/>
          <w:bCs/>
        </w:rPr>
      </w:pPr>
      <w:r w:rsidRPr="00B25521">
        <w:rPr>
          <w:rFonts w:ascii="Calibri" w:hAnsi="Calibri" w:cs="Calibri"/>
          <w:b/>
          <w:bCs/>
        </w:rPr>
        <w:t>Consideraciones de Diseño:</w:t>
      </w:r>
    </w:p>
    <w:p w14:paraId="287F14A6" w14:textId="77777777" w:rsidR="00DA57ED" w:rsidRDefault="00DA57ED" w:rsidP="00C8142A">
      <w:pPr>
        <w:numPr>
          <w:ilvl w:val="0"/>
          <w:numId w:val="13"/>
        </w:numPr>
        <w:jc w:val="both"/>
        <w:rPr>
          <w:rFonts w:ascii="Calibri" w:hAnsi="Calibri" w:cs="Calibri"/>
        </w:rPr>
      </w:pPr>
      <w:r w:rsidRPr="00DA57ED">
        <w:rPr>
          <w:rFonts w:ascii="Calibri" w:hAnsi="Calibri" w:cs="Calibri"/>
        </w:rPr>
        <w:t xml:space="preserve">La información se presenta en un formato de tabla limpio y legible, con encabezados claros y datos bien alineados, facilitando la revisión del catálogo. </w:t>
      </w:r>
    </w:p>
    <w:p w14:paraId="792FFEC8" w14:textId="77777777" w:rsidR="00DA57ED" w:rsidRDefault="00DA57ED" w:rsidP="00C8142A">
      <w:pPr>
        <w:numPr>
          <w:ilvl w:val="0"/>
          <w:numId w:val="13"/>
        </w:numPr>
        <w:jc w:val="both"/>
        <w:rPr>
          <w:rFonts w:ascii="Calibri" w:hAnsi="Calibri" w:cs="Calibri"/>
        </w:rPr>
      </w:pPr>
      <w:r w:rsidRPr="00DA57ED">
        <w:rPr>
          <w:rFonts w:ascii="Calibri" w:hAnsi="Calibri" w:cs="Calibri"/>
        </w:rPr>
        <w:t>Los botones para añadir y eliminar servicios son prominentes e intuitivos, mejorando la facilidad de uso.</w:t>
      </w:r>
    </w:p>
    <w:p w14:paraId="38722B1F" w14:textId="3E6B113C" w:rsidR="00DA57ED" w:rsidRPr="00DA57ED" w:rsidRDefault="00DA57ED" w:rsidP="00DA57ED">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67883E76" w14:textId="23A48285" w:rsidR="00DA57ED" w:rsidRDefault="00DA57ED" w:rsidP="00C8142A">
      <w:pPr>
        <w:numPr>
          <w:ilvl w:val="0"/>
          <w:numId w:val="13"/>
        </w:numPr>
        <w:jc w:val="both"/>
        <w:rPr>
          <w:rFonts w:ascii="Calibri" w:hAnsi="Calibri" w:cs="Calibri"/>
        </w:rPr>
      </w:pPr>
      <w:r w:rsidRPr="00DA57ED">
        <w:rPr>
          <w:rFonts w:ascii="Calibri" w:hAnsi="Calibri" w:cs="Calibri"/>
        </w:rPr>
        <w:t>Mantiene la misma estructura de navegación lateral (sidebar) y barra de navegación superior (Navbar), asegurando una experiencia de usuario coherente en todo el sistema.</w:t>
      </w:r>
    </w:p>
    <w:p w14:paraId="77F8ED05" w14:textId="77777777" w:rsidR="005F311B" w:rsidRDefault="005F311B" w:rsidP="005F311B">
      <w:pPr>
        <w:jc w:val="both"/>
        <w:rPr>
          <w:rFonts w:ascii="Calibri" w:hAnsi="Calibri" w:cs="Calibri"/>
        </w:rPr>
      </w:pPr>
    </w:p>
    <w:p w14:paraId="45F1A6D2" w14:textId="77777777" w:rsidR="005F311B" w:rsidRDefault="005F311B" w:rsidP="005F311B">
      <w:pPr>
        <w:jc w:val="both"/>
        <w:rPr>
          <w:rFonts w:ascii="Calibri" w:hAnsi="Calibri" w:cs="Calibri"/>
        </w:rPr>
      </w:pPr>
    </w:p>
    <w:p w14:paraId="257A203F" w14:textId="77777777" w:rsidR="005F311B" w:rsidRDefault="005F311B" w:rsidP="005F311B">
      <w:pPr>
        <w:pStyle w:val="Ttulo4"/>
        <w:jc w:val="center"/>
        <w:rPr>
          <w:rFonts w:ascii="Calibri" w:hAnsi="Calibri" w:cs="Calibri"/>
        </w:rPr>
      </w:pPr>
      <w:bookmarkStart w:id="80" w:name="_Toc203149494"/>
      <w:r>
        <w:rPr>
          <w:noProof/>
        </w:rPr>
        <w:lastRenderedPageBreak/>
        <w:drawing>
          <wp:anchor distT="0" distB="0" distL="114300" distR="114300" simplePos="0" relativeHeight="251779072" behindDoc="0" locked="0" layoutInCell="1" allowOverlap="1" wp14:anchorId="7C44B46B" wp14:editId="72CA5C83">
            <wp:simplePos x="0" y="0"/>
            <wp:positionH relativeFrom="margin">
              <wp:align>center</wp:align>
            </wp:positionH>
            <wp:positionV relativeFrom="paragraph">
              <wp:posOffset>310727</wp:posOffset>
            </wp:positionV>
            <wp:extent cx="5762625" cy="3200400"/>
            <wp:effectExtent l="0" t="0" r="9525" b="0"/>
            <wp:wrapTopAndBottom/>
            <wp:docPr id="621018045" name="Imagen 2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8045" name="Imagen 24" descr="Interfaz de usuario gráfica&#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762625" cy="3200400"/>
                    </a:xfrm>
                    <a:prstGeom prst="rect">
                      <a:avLst/>
                    </a:prstGeom>
                  </pic:spPr>
                </pic:pic>
              </a:graphicData>
            </a:graphic>
          </wp:anchor>
        </w:drawing>
      </w:r>
      <w:r w:rsidRPr="00F26727">
        <w:rPr>
          <w:rFonts w:ascii="Calibri" w:hAnsi="Calibri" w:cs="Calibri"/>
        </w:rPr>
        <w:t>Diseño d</w:t>
      </w:r>
      <w:r>
        <w:rPr>
          <w:rFonts w:ascii="Calibri" w:hAnsi="Calibri" w:cs="Calibri"/>
        </w:rPr>
        <w:t>e Pantalla Nuevo Servicio</w:t>
      </w:r>
      <w:bookmarkEnd w:id="80"/>
    </w:p>
    <w:p w14:paraId="5933DC30" w14:textId="77777777" w:rsidR="005F311B" w:rsidRDefault="005F311B" w:rsidP="005F311B"/>
    <w:p w14:paraId="35930C55" w14:textId="77777777" w:rsidR="005F311B" w:rsidRPr="00A01D14" w:rsidRDefault="005F311B" w:rsidP="005F311B">
      <w:r w:rsidRPr="00B25521">
        <w:rPr>
          <w:rFonts w:ascii="Calibri" w:hAnsi="Calibri" w:cs="Calibri"/>
          <w:b/>
          <w:bCs/>
        </w:rPr>
        <w:t>Descripción General:</w:t>
      </w:r>
      <w:r>
        <w:rPr>
          <w:rFonts w:ascii="Calibri" w:hAnsi="Calibri" w:cs="Calibri"/>
          <w:b/>
          <w:bCs/>
        </w:rPr>
        <w:t xml:space="preserve"> </w:t>
      </w:r>
      <w:r w:rsidRPr="00A45C50">
        <w:t>E</w:t>
      </w:r>
      <w:r w:rsidRPr="00E041DE">
        <w:t xml:space="preserve">sta es una ventana modal que emerge al hacer clic en el botón "Añadir Servicio" desde la pantalla </w:t>
      </w:r>
      <w:r>
        <w:t>"</w:t>
      </w:r>
      <w:r w:rsidRPr="00E041DE">
        <w:t>Servicios". Su objetivo es permitir al usuario introducir la información necesaria para registrar un nuevo servicio en el catálogo de SmartFix.</w:t>
      </w:r>
    </w:p>
    <w:p w14:paraId="654CEC1F" w14:textId="77777777" w:rsidR="005F311B" w:rsidRPr="00B25521" w:rsidRDefault="005F311B" w:rsidP="005F311B">
      <w:pPr>
        <w:jc w:val="both"/>
        <w:rPr>
          <w:rFonts w:ascii="Calibri" w:hAnsi="Calibri" w:cs="Calibri"/>
        </w:rPr>
      </w:pPr>
    </w:p>
    <w:p w14:paraId="530B59E5" w14:textId="77777777" w:rsidR="005F311B" w:rsidRPr="004C30F0" w:rsidRDefault="005F311B" w:rsidP="005F311B">
      <w:pPr>
        <w:jc w:val="both"/>
        <w:rPr>
          <w:rFonts w:ascii="Calibri" w:hAnsi="Calibri" w:cs="Calibri"/>
          <w:b/>
          <w:bCs/>
        </w:rPr>
      </w:pPr>
      <w:r w:rsidRPr="00B25521">
        <w:rPr>
          <w:rFonts w:ascii="Calibri" w:hAnsi="Calibri" w:cs="Calibri"/>
          <w:b/>
          <w:bCs/>
        </w:rPr>
        <w:t>Elementos Clave:</w:t>
      </w:r>
    </w:p>
    <w:p w14:paraId="758490F6" w14:textId="77777777" w:rsidR="005F311B" w:rsidRDefault="005F311B" w:rsidP="005F311B">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Servicio</w:t>
      </w:r>
      <w:r w:rsidRPr="00274249">
        <w:rPr>
          <w:rFonts w:ascii="Calibri" w:hAnsi="Calibri" w:cs="Calibri"/>
        </w:rPr>
        <w:t>"</w:t>
      </w:r>
      <w:r>
        <w:rPr>
          <w:rFonts w:ascii="Calibri" w:hAnsi="Calibri" w:cs="Calibri"/>
        </w:rPr>
        <w:t>.</w:t>
      </w:r>
    </w:p>
    <w:p w14:paraId="79BA2759" w14:textId="77777777" w:rsidR="005F311B" w:rsidRDefault="005F311B" w:rsidP="005F311B">
      <w:pPr>
        <w:numPr>
          <w:ilvl w:val="0"/>
          <w:numId w:val="12"/>
        </w:numPr>
        <w:jc w:val="both"/>
        <w:rPr>
          <w:rFonts w:ascii="Calibri" w:hAnsi="Calibri" w:cs="Calibri"/>
        </w:rPr>
      </w:pPr>
      <w:r w:rsidRPr="001540A7">
        <w:rPr>
          <w:rFonts w:ascii="Calibri" w:hAnsi="Calibri" w:cs="Calibri"/>
        </w:rPr>
        <w:t>Icono de Cierre (X).</w:t>
      </w:r>
    </w:p>
    <w:p w14:paraId="75847671"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75C0C9A7"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00050E92"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5D0CB71A" w14:textId="77777777" w:rsidR="005F311B" w:rsidRDefault="005F311B" w:rsidP="005F311B">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4BD945E6" w14:textId="77777777" w:rsidR="005F311B" w:rsidRDefault="005F311B" w:rsidP="005F311B">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695B6E01" w14:textId="77777777" w:rsidR="005F311B" w:rsidRPr="00F17C33" w:rsidRDefault="005F311B" w:rsidP="005F311B">
      <w:pPr>
        <w:ind w:left="720"/>
        <w:jc w:val="both"/>
        <w:rPr>
          <w:rFonts w:ascii="Calibri" w:hAnsi="Calibri" w:cs="Calibri"/>
        </w:rPr>
      </w:pPr>
    </w:p>
    <w:p w14:paraId="73981A51" w14:textId="77777777" w:rsidR="005F311B" w:rsidRPr="00B25521" w:rsidRDefault="005F311B" w:rsidP="005F311B">
      <w:pPr>
        <w:jc w:val="both"/>
        <w:rPr>
          <w:rFonts w:ascii="Calibri" w:hAnsi="Calibri" w:cs="Calibri"/>
          <w:b/>
          <w:bCs/>
        </w:rPr>
      </w:pPr>
      <w:r w:rsidRPr="00B25521">
        <w:rPr>
          <w:rFonts w:ascii="Calibri" w:hAnsi="Calibri" w:cs="Calibri"/>
          <w:b/>
          <w:bCs/>
        </w:rPr>
        <w:t>Funcionalidades:</w:t>
      </w:r>
    </w:p>
    <w:p w14:paraId="2D367C3B" w14:textId="77777777" w:rsidR="005F311B" w:rsidRDefault="005F311B" w:rsidP="005F311B">
      <w:pPr>
        <w:numPr>
          <w:ilvl w:val="0"/>
          <w:numId w:val="12"/>
        </w:numPr>
        <w:jc w:val="both"/>
        <w:rPr>
          <w:rFonts w:ascii="Calibri" w:hAnsi="Calibri" w:cs="Calibri"/>
        </w:rPr>
      </w:pPr>
      <w:r w:rsidRPr="00555812">
        <w:rPr>
          <w:rFonts w:ascii="Calibri" w:hAnsi="Calibri" w:cs="Calibri"/>
        </w:rPr>
        <w:t>Permite ingresar la descripción, referencia y precio de un nuevo servicio.</w:t>
      </w:r>
    </w:p>
    <w:p w14:paraId="1E489F01" w14:textId="77777777" w:rsidR="005F311B" w:rsidRDefault="005F311B" w:rsidP="005F311B">
      <w:pPr>
        <w:numPr>
          <w:ilvl w:val="0"/>
          <w:numId w:val="12"/>
        </w:numPr>
        <w:jc w:val="both"/>
        <w:rPr>
          <w:rFonts w:ascii="Calibri" w:hAnsi="Calibri" w:cs="Calibri"/>
        </w:rPr>
      </w:pPr>
      <w:r w:rsidRPr="00555812">
        <w:rPr>
          <w:rFonts w:ascii="Calibri" w:hAnsi="Calibri" w:cs="Calibri"/>
        </w:rPr>
        <w:t>El campo de precio inicia con "0.00", simplificando la entrada de datos.</w:t>
      </w:r>
    </w:p>
    <w:p w14:paraId="6308AC59" w14:textId="77777777" w:rsidR="005F311B" w:rsidRPr="00555812" w:rsidRDefault="005F311B" w:rsidP="005F311B">
      <w:pPr>
        <w:numPr>
          <w:ilvl w:val="0"/>
          <w:numId w:val="12"/>
        </w:numPr>
        <w:jc w:val="both"/>
        <w:rPr>
          <w:rFonts w:ascii="Calibri" w:hAnsi="Calibri" w:cs="Calibri"/>
        </w:rPr>
      </w:pPr>
      <w:r w:rsidRPr="00555812">
        <w:rPr>
          <w:rFonts w:ascii="Calibri" w:hAnsi="Calibri" w:cs="Calibri"/>
        </w:rPr>
        <w:t>Ofrece opciones claras para guardar el nuevo servicio o descartar los cambios.</w:t>
      </w:r>
    </w:p>
    <w:p w14:paraId="5EC8BB01" w14:textId="77777777" w:rsidR="005F311B" w:rsidRPr="00B25521" w:rsidRDefault="005F311B" w:rsidP="005F311B">
      <w:pPr>
        <w:ind w:left="720"/>
        <w:jc w:val="both"/>
        <w:rPr>
          <w:rFonts w:ascii="Calibri" w:hAnsi="Calibri" w:cs="Calibri"/>
        </w:rPr>
      </w:pPr>
    </w:p>
    <w:p w14:paraId="55BB0C0C" w14:textId="77777777" w:rsidR="005F311B" w:rsidRPr="00927D8B" w:rsidRDefault="005F311B" w:rsidP="005F311B">
      <w:pPr>
        <w:jc w:val="both"/>
        <w:rPr>
          <w:rFonts w:ascii="Calibri" w:hAnsi="Calibri" w:cs="Calibri"/>
          <w:b/>
          <w:bCs/>
        </w:rPr>
      </w:pPr>
      <w:r w:rsidRPr="00B25521">
        <w:rPr>
          <w:rFonts w:ascii="Calibri" w:hAnsi="Calibri" w:cs="Calibri"/>
          <w:b/>
          <w:bCs/>
        </w:rPr>
        <w:t>Consideraciones de Diseño:</w:t>
      </w:r>
    </w:p>
    <w:p w14:paraId="03CA1DC7" w14:textId="77777777" w:rsidR="005F311B" w:rsidRDefault="005F311B" w:rsidP="005F311B">
      <w:pPr>
        <w:numPr>
          <w:ilvl w:val="0"/>
          <w:numId w:val="13"/>
        </w:numPr>
        <w:jc w:val="both"/>
        <w:rPr>
          <w:rFonts w:ascii="Calibri" w:hAnsi="Calibri" w:cs="Calibri"/>
        </w:rPr>
      </w:pPr>
      <w:r w:rsidRPr="001F7231">
        <w:rPr>
          <w:rFonts w:ascii="Calibri" w:hAnsi="Calibri" w:cs="Calibri"/>
        </w:rPr>
        <w:t>El formulario dentro del modal está bien estructurado, con campos claramente etiquetados y espaciados para facilitar la entrada de datos.</w:t>
      </w:r>
    </w:p>
    <w:p w14:paraId="7BE5009B" w14:textId="77777777" w:rsidR="005F311B" w:rsidRDefault="005F311B" w:rsidP="005F311B">
      <w:pPr>
        <w:numPr>
          <w:ilvl w:val="0"/>
          <w:numId w:val="13"/>
        </w:numPr>
        <w:jc w:val="both"/>
        <w:rPr>
          <w:rFonts w:ascii="Calibri" w:hAnsi="Calibri" w:cs="Calibri"/>
        </w:rPr>
      </w:pPr>
      <w:r w:rsidRPr="001F7231">
        <w:rPr>
          <w:rFonts w:ascii="Calibri" w:hAnsi="Calibri" w:cs="Calibri"/>
        </w:rPr>
        <w:t>Al ser una modal, se superpone a la pantalla de listado de servicios, manteniendo el contexto visual del usuario.</w:t>
      </w:r>
    </w:p>
    <w:p w14:paraId="1B5525AF" w14:textId="77777777" w:rsidR="005F311B" w:rsidRPr="001F7231" w:rsidRDefault="005F311B" w:rsidP="005F311B">
      <w:pPr>
        <w:numPr>
          <w:ilvl w:val="0"/>
          <w:numId w:val="13"/>
        </w:numPr>
        <w:jc w:val="both"/>
        <w:rPr>
          <w:rFonts w:ascii="Calibri" w:hAnsi="Calibri" w:cs="Calibri"/>
        </w:rPr>
      </w:pPr>
      <w:r w:rsidRPr="001F7231">
        <w:rPr>
          <w:rFonts w:ascii="Calibri" w:hAnsi="Calibri" w:cs="Calibri"/>
        </w:rPr>
        <w:t>Los botones "Guardar" y "Cancelar" tienen colores distintivos para indicar su función.</w:t>
      </w:r>
    </w:p>
    <w:p w14:paraId="2C93694A" w14:textId="77777777" w:rsidR="005F311B" w:rsidRDefault="005F311B" w:rsidP="005F311B">
      <w:pPr>
        <w:pStyle w:val="Ttulo4"/>
        <w:jc w:val="center"/>
        <w:rPr>
          <w:rFonts w:ascii="Calibri" w:hAnsi="Calibri" w:cs="Calibri"/>
        </w:rPr>
      </w:pPr>
      <w:bookmarkStart w:id="81" w:name="_Toc203149495"/>
      <w:r>
        <w:rPr>
          <w:noProof/>
        </w:rPr>
        <w:lastRenderedPageBreak/>
        <w:drawing>
          <wp:anchor distT="0" distB="0" distL="114300" distR="114300" simplePos="0" relativeHeight="251780096" behindDoc="0" locked="0" layoutInCell="1" allowOverlap="1" wp14:anchorId="584C004E" wp14:editId="76B48DC5">
            <wp:simplePos x="0" y="0"/>
            <wp:positionH relativeFrom="margin">
              <wp:align>center</wp:align>
            </wp:positionH>
            <wp:positionV relativeFrom="paragraph">
              <wp:posOffset>327730</wp:posOffset>
            </wp:positionV>
            <wp:extent cx="5762625" cy="3200400"/>
            <wp:effectExtent l="0" t="0" r="9525" b="0"/>
            <wp:wrapTopAndBottom/>
            <wp:docPr id="198665586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5863" name="Imagen 1986655863"/>
                    <pic:cNvPicPr/>
                  </pic:nvPicPr>
                  <pic:blipFill>
                    <a:blip r:embed="rId38">
                      <a:extLst>
                        <a:ext uri="{28A0092B-C50C-407E-A947-70E740481C1C}">
                          <a14:useLocalDpi xmlns:a14="http://schemas.microsoft.com/office/drawing/2010/main" val="0"/>
                        </a:ext>
                      </a:extLst>
                    </a:blip>
                    <a:stretch>
                      <a:fillRect/>
                    </a:stretch>
                  </pic:blipFill>
                  <pic:spPr>
                    <a:xfrm>
                      <a:off x="0" y="0"/>
                      <a:ext cx="5762625" cy="3200400"/>
                    </a:xfrm>
                    <a:prstGeom prst="rect">
                      <a:avLst/>
                    </a:prstGeom>
                  </pic:spPr>
                </pic:pic>
              </a:graphicData>
            </a:graphic>
          </wp:anchor>
        </w:drawing>
      </w:r>
      <w:r w:rsidRPr="00F26727">
        <w:rPr>
          <w:rFonts w:ascii="Calibri" w:hAnsi="Calibri" w:cs="Calibri"/>
        </w:rPr>
        <w:t>Diseño d</w:t>
      </w:r>
      <w:r>
        <w:rPr>
          <w:rFonts w:ascii="Calibri" w:hAnsi="Calibri" w:cs="Calibri"/>
        </w:rPr>
        <w:t>e Pantalla Editar Servicio</w:t>
      </w:r>
      <w:bookmarkEnd w:id="81"/>
    </w:p>
    <w:p w14:paraId="2E3B16FF" w14:textId="77777777" w:rsidR="005F311B" w:rsidRDefault="005F311B" w:rsidP="005F311B"/>
    <w:p w14:paraId="2BEE09AF" w14:textId="77777777" w:rsidR="005F311B" w:rsidRPr="00A01D14" w:rsidRDefault="005F311B" w:rsidP="005F311B">
      <w:r w:rsidRPr="00B25521">
        <w:rPr>
          <w:rFonts w:ascii="Calibri" w:hAnsi="Calibri" w:cs="Calibri"/>
          <w:b/>
          <w:bCs/>
        </w:rPr>
        <w:t>Descripción General:</w:t>
      </w:r>
      <w:r>
        <w:rPr>
          <w:rFonts w:ascii="Calibri" w:hAnsi="Calibri" w:cs="Calibri"/>
          <w:b/>
          <w:bCs/>
        </w:rPr>
        <w:t xml:space="preserve"> </w:t>
      </w:r>
      <w:r w:rsidRPr="00A13A60">
        <w:t>Esta es una ventana modal que se activa al seleccionar un servicio existente para su edición. Reutiliza la misma estructura del "Modal de Nuevo Servicio", pero con los campos de formulario pre-llenados con la información actual del servicio seleccionado, permitiendo su modificación.</w:t>
      </w:r>
    </w:p>
    <w:p w14:paraId="65F63844" w14:textId="77777777" w:rsidR="005F311B" w:rsidRPr="00B25521" w:rsidRDefault="005F311B" w:rsidP="005F311B">
      <w:pPr>
        <w:jc w:val="both"/>
        <w:rPr>
          <w:rFonts w:ascii="Calibri" w:hAnsi="Calibri" w:cs="Calibri"/>
        </w:rPr>
      </w:pPr>
    </w:p>
    <w:p w14:paraId="31D983A9" w14:textId="77777777" w:rsidR="005F311B" w:rsidRPr="004C30F0" w:rsidRDefault="005F311B" w:rsidP="005F311B">
      <w:pPr>
        <w:jc w:val="both"/>
        <w:rPr>
          <w:rFonts w:ascii="Calibri" w:hAnsi="Calibri" w:cs="Calibri"/>
          <w:b/>
          <w:bCs/>
        </w:rPr>
      </w:pPr>
      <w:r w:rsidRPr="00B25521">
        <w:rPr>
          <w:rFonts w:ascii="Calibri" w:hAnsi="Calibri" w:cs="Calibri"/>
          <w:b/>
          <w:bCs/>
        </w:rPr>
        <w:t>Elementos Clave:</w:t>
      </w:r>
    </w:p>
    <w:p w14:paraId="009CC703" w14:textId="77777777" w:rsidR="005F311B" w:rsidRDefault="005F311B" w:rsidP="005F311B">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Pr>
          <w:rFonts w:ascii="Calibri" w:hAnsi="Calibri" w:cs="Calibri"/>
        </w:rPr>
        <w:t>Servicio</w:t>
      </w:r>
      <w:r w:rsidRPr="00274249">
        <w:rPr>
          <w:rFonts w:ascii="Calibri" w:hAnsi="Calibri" w:cs="Calibri"/>
        </w:rPr>
        <w:t>"</w:t>
      </w:r>
      <w:r>
        <w:rPr>
          <w:rFonts w:ascii="Calibri" w:hAnsi="Calibri" w:cs="Calibri"/>
        </w:rPr>
        <w:t>.</w:t>
      </w:r>
    </w:p>
    <w:p w14:paraId="198B5EB0" w14:textId="77777777" w:rsidR="005F311B" w:rsidRDefault="005F311B" w:rsidP="005F311B">
      <w:pPr>
        <w:numPr>
          <w:ilvl w:val="0"/>
          <w:numId w:val="12"/>
        </w:numPr>
        <w:jc w:val="both"/>
        <w:rPr>
          <w:rFonts w:ascii="Calibri" w:hAnsi="Calibri" w:cs="Calibri"/>
        </w:rPr>
      </w:pPr>
      <w:r w:rsidRPr="001540A7">
        <w:rPr>
          <w:rFonts w:ascii="Calibri" w:hAnsi="Calibri" w:cs="Calibri"/>
        </w:rPr>
        <w:t>Icono de Cierre (X).</w:t>
      </w:r>
    </w:p>
    <w:p w14:paraId="12BC39F1"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Descripción</w:t>
      </w:r>
      <w:r w:rsidRPr="00F17C33">
        <w:rPr>
          <w:rFonts w:ascii="Calibri" w:hAnsi="Calibri" w:cs="Calibri"/>
        </w:rPr>
        <w:t>"</w:t>
      </w:r>
      <w:r>
        <w:rPr>
          <w:rFonts w:ascii="Calibri" w:hAnsi="Calibri" w:cs="Calibri"/>
        </w:rPr>
        <w:t>.</w:t>
      </w:r>
    </w:p>
    <w:p w14:paraId="5A0793C6"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Referencia</w:t>
      </w:r>
      <w:r w:rsidRPr="00F17C33">
        <w:rPr>
          <w:rFonts w:ascii="Calibri" w:hAnsi="Calibri" w:cs="Calibri"/>
        </w:rPr>
        <w:t>".</w:t>
      </w:r>
    </w:p>
    <w:p w14:paraId="6FBD047B" w14:textId="77777777" w:rsidR="005F311B" w:rsidRDefault="005F311B" w:rsidP="005F311B">
      <w:pPr>
        <w:numPr>
          <w:ilvl w:val="0"/>
          <w:numId w:val="12"/>
        </w:numPr>
        <w:jc w:val="both"/>
        <w:rPr>
          <w:rFonts w:ascii="Calibri" w:hAnsi="Calibri" w:cs="Calibri"/>
        </w:rPr>
      </w:pPr>
      <w:r w:rsidRPr="00F17C33">
        <w:rPr>
          <w:rFonts w:ascii="Calibri" w:hAnsi="Calibri" w:cs="Calibri"/>
        </w:rPr>
        <w:t>Campo "</w:t>
      </w:r>
      <w:r>
        <w:rPr>
          <w:rFonts w:ascii="Calibri" w:hAnsi="Calibri" w:cs="Calibri"/>
        </w:rPr>
        <w:t>Precio de Venta</w:t>
      </w:r>
      <w:r w:rsidRPr="00F17C33">
        <w:rPr>
          <w:rFonts w:ascii="Calibri" w:hAnsi="Calibri" w:cs="Calibri"/>
        </w:rPr>
        <w:t>"</w:t>
      </w:r>
      <w:r>
        <w:rPr>
          <w:rFonts w:ascii="Calibri" w:hAnsi="Calibri" w:cs="Calibri"/>
        </w:rPr>
        <w:t>.</w:t>
      </w:r>
    </w:p>
    <w:p w14:paraId="4161DA45" w14:textId="77777777" w:rsidR="005F311B" w:rsidRDefault="005F311B" w:rsidP="005F311B">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61FF5F02" w14:textId="77777777" w:rsidR="005F311B" w:rsidRDefault="005F311B" w:rsidP="005F311B">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1CECB6AE" w14:textId="77777777" w:rsidR="005F311B" w:rsidRPr="00F17C33" w:rsidRDefault="005F311B" w:rsidP="005F311B">
      <w:pPr>
        <w:ind w:left="720"/>
        <w:jc w:val="both"/>
        <w:rPr>
          <w:rFonts w:ascii="Calibri" w:hAnsi="Calibri" w:cs="Calibri"/>
        </w:rPr>
      </w:pPr>
    </w:p>
    <w:p w14:paraId="4028FAB7" w14:textId="77777777" w:rsidR="005F311B" w:rsidRPr="00B25521" w:rsidRDefault="005F311B" w:rsidP="005F311B">
      <w:pPr>
        <w:jc w:val="both"/>
        <w:rPr>
          <w:rFonts w:ascii="Calibri" w:hAnsi="Calibri" w:cs="Calibri"/>
          <w:b/>
          <w:bCs/>
        </w:rPr>
      </w:pPr>
      <w:r w:rsidRPr="00B25521">
        <w:rPr>
          <w:rFonts w:ascii="Calibri" w:hAnsi="Calibri" w:cs="Calibri"/>
          <w:b/>
          <w:bCs/>
        </w:rPr>
        <w:t>Funcionalidades:</w:t>
      </w:r>
    </w:p>
    <w:p w14:paraId="7F271F96" w14:textId="77777777" w:rsidR="005F311B" w:rsidRDefault="005F311B" w:rsidP="005F311B">
      <w:pPr>
        <w:numPr>
          <w:ilvl w:val="0"/>
          <w:numId w:val="12"/>
        </w:numPr>
        <w:jc w:val="both"/>
        <w:rPr>
          <w:rFonts w:ascii="Calibri" w:hAnsi="Calibri" w:cs="Calibri"/>
        </w:rPr>
      </w:pPr>
      <w:r w:rsidRPr="000076F7">
        <w:rPr>
          <w:rFonts w:ascii="Calibri" w:hAnsi="Calibri" w:cs="Calibri"/>
        </w:rPr>
        <w:t>Muestra la información existente del servicio en los campos correspondientes, facilitando la identificación y modificación.</w:t>
      </w:r>
    </w:p>
    <w:p w14:paraId="1AF3A6EB" w14:textId="77777777" w:rsidR="005F311B" w:rsidRDefault="005F311B" w:rsidP="005F311B">
      <w:pPr>
        <w:numPr>
          <w:ilvl w:val="0"/>
          <w:numId w:val="12"/>
        </w:numPr>
        <w:jc w:val="both"/>
        <w:rPr>
          <w:rFonts w:ascii="Calibri" w:hAnsi="Calibri" w:cs="Calibri"/>
        </w:rPr>
      </w:pPr>
      <w:r w:rsidRPr="000076F7">
        <w:rPr>
          <w:rFonts w:ascii="Calibri" w:hAnsi="Calibri" w:cs="Calibri"/>
        </w:rPr>
        <w:t>Permite a los usuarios editar cualquier atributo del servicio (descripción, referencia, precio de venta).</w:t>
      </w:r>
    </w:p>
    <w:p w14:paraId="10574EBB" w14:textId="77777777" w:rsidR="005F311B" w:rsidRDefault="005F311B" w:rsidP="005F311B">
      <w:pPr>
        <w:numPr>
          <w:ilvl w:val="0"/>
          <w:numId w:val="12"/>
        </w:numPr>
        <w:jc w:val="both"/>
        <w:rPr>
          <w:rFonts w:ascii="Calibri" w:hAnsi="Calibri" w:cs="Calibri"/>
        </w:rPr>
      </w:pPr>
      <w:r w:rsidRPr="000076F7">
        <w:rPr>
          <w:rFonts w:ascii="Calibri" w:hAnsi="Calibri" w:cs="Calibri"/>
        </w:rPr>
        <w:t>Ofrece opciones claras para guardar las modificaciones o descartar los cambios.</w:t>
      </w:r>
    </w:p>
    <w:p w14:paraId="007408BF" w14:textId="77777777" w:rsidR="005F311B" w:rsidRPr="00B25521" w:rsidRDefault="005F311B" w:rsidP="005F311B">
      <w:pPr>
        <w:ind w:left="720"/>
        <w:jc w:val="both"/>
        <w:rPr>
          <w:rFonts w:ascii="Calibri" w:hAnsi="Calibri" w:cs="Calibri"/>
        </w:rPr>
      </w:pPr>
    </w:p>
    <w:p w14:paraId="7E802C53" w14:textId="77777777" w:rsidR="005F311B" w:rsidRPr="00927D8B" w:rsidRDefault="005F311B" w:rsidP="005F311B">
      <w:pPr>
        <w:jc w:val="both"/>
        <w:rPr>
          <w:rFonts w:ascii="Calibri" w:hAnsi="Calibri" w:cs="Calibri"/>
          <w:b/>
          <w:bCs/>
        </w:rPr>
      </w:pPr>
      <w:r w:rsidRPr="00B25521">
        <w:rPr>
          <w:rFonts w:ascii="Calibri" w:hAnsi="Calibri" w:cs="Calibri"/>
          <w:b/>
          <w:bCs/>
        </w:rPr>
        <w:t>Consideraciones de Diseño:</w:t>
      </w:r>
    </w:p>
    <w:p w14:paraId="16315B0D" w14:textId="77777777" w:rsidR="005F311B" w:rsidRDefault="005F311B" w:rsidP="005F311B">
      <w:pPr>
        <w:numPr>
          <w:ilvl w:val="0"/>
          <w:numId w:val="13"/>
        </w:numPr>
        <w:jc w:val="both"/>
        <w:rPr>
          <w:rFonts w:ascii="Calibri" w:hAnsi="Calibri" w:cs="Calibri"/>
        </w:rPr>
      </w:pPr>
      <w:r w:rsidRPr="00830347">
        <w:rPr>
          <w:rFonts w:ascii="Calibri" w:hAnsi="Calibri" w:cs="Calibri"/>
        </w:rPr>
        <w:t>Se adhiere al principio de reutilización de componentes de interfaz de usuario, optimizando el desarrollo y manteniendo la consistencia visual y funcional con el modal de "Nuevo Servicio".</w:t>
      </w:r>
    </w:p>
    <w:p w14:paraId="7E7EBA24" w14:textId="77777777" w:rsidR="005F311B" w:rsidRDefault="005F311B" w:rsidP="005F311B">
      <w:pPr>
        <w:numPr>
          <w:ilvl w:val="0"/>
          <w:numId w:val="13"/>
        </w:numPr>
        <w:jc w:val="both"/>
        <w:rPr>
          <w:rFonts w:ascii="Calibri" w:hAnsi="Calibri" w:cs="Calibri"/>
        </w:rPr>
      </w:pPr>
      <w:r w:rsidRPr="00830347">
        <w:rPr>
          <w:rFonts w:ascii="Calibri" w:hAnsi="Calibri" w:cs="Calibri"/>
        </w:rPr>
        <w:t>El cambio de título de "Nuevo Servicio" a "Editar Servicio" informa inmediatamente al usuario sobre la acción que está realizando.</w:t>
      </w:r>
    </w:p>
    <w:p w14:paraId="5EB7EEAA" w14:textId="77777777" w:rsidR="005F311B" w:rsidRDefault="005F311B" w:rsidP="005F311B">
      <w:pPr>
        <w:numPr>
          <w:ilvl w:val="0"/>
          <w:numId w:val="13"/>
        </w:numPr>
        <w:jc w:val="both"/>
        <w:rPr>
          <w:rFonts w:ascii="Calibri" w:hAnsi="Calibri" w:cs="Calibri"/>
        </w:rPr>
      </w:pPr>
      <w:r w:rsidRPr="00830347">
        <w:rPr>
          <w:rFonts w:ascii="Calibri" w:hAnsi="Calibri" w:cs="Calibri"/>
        </w:rPr>
        <w:lastRenderedPageBreak/>
        <w:t>Dado que la estructura es la misma que la del modal de creación, los usuarios no necesitan aprender una nueva interfaz para editar.</w:t>
      </w:r>
    </w:p>
    <w:p w14:paraId="3CD72A2F" w14:textId="72DCA52D" w:rsidR="005F311B" w:rsidRPr="00D36755" w:rsidRDefault="005F311B" w:rsidP="005F311B">
      <w:pPr>
        <w:numPr>
          <w:ilvl w:val="0"/>
          <w:numId w:val="13"/>
        </w:numPr>
        <w:jc w:val="both"/>
        <w:rPr>
          <w:rFonts w:ascii="Calibri" w:hAnsi="Calibri" w:cs="Calibri"/>
        </w:rPr>
      </w:pPr>
      <w:r w:rsidRPr="00830347">
        <w:rPr>
          <w:rFonts w:ascii="Calibri" w:hAnsi="Calibri" w:cs="Calibri"/>
        </w:rPr>
        <w:t>Los botones "Guardar" y "Cancelar" mantienen colores y posiciones consistentes para una interacción predecible.</w:t>
      </w:r>
    </w:p>
    <w:p w14:paraId="642E2DFA" w14:textId="77777777" w:rsidR="00CD7DAC" w:rsidRDefault="00CD7DAC" w:rsidP="00C8142A">
      <w:pPr>
        <w:jc w:val="both"/>
        <w:rPr>
          <w:rFonts w:ascii="Calibri" w:hAnsi="Calibri" w:cs="Calibri"/>
        </w:rPr>
      </w:pPr>
    </w:p>
    <w:p w14:paraId="5C7F3850" w14:textId="77777777" w:rsidR="00560E21" w:rsidRDefault="00560E21" w:rsidP="00C8142A">
      <w:pPr>
        <w:jc w:val="both"/>
        <w:rPr>
          <w:rFonts w:ascii="Calibri" w:hAnsi="Calibri" w:cs="Calibri"/>
        </w:rPr>
      </w:pPr>
    </w:p>
    <w:p w14:paraId="4C899BA6" w14:textId="77777777" w:rsidR="00560E21" w:rsidRDefault="00560E21" w:rsidP="00C8142A">
      <w:pPr>
        <w:jc w:val="both"/>
        <w:rPr>
          <w:rFonts w:ascii="Calibri" w:hAnsi="Calibri" w:cs="Calibri"/>
        </w:rPr>
      </w:pPr>
    </w:p>
    <w:p w14:paraId="31A4E90E" w14:textId="77777777" w:rsidR="00560E21" w:rsidRDefault="00560E21" w:rsidP="00C8142A">
      <w:pPr>
        <w:jc w:val="both"/>
        <w:rPr>
          <w:rFonts w:ascii="Calibri" w:hAnsi="Calibri" w:cs="Calibri"/>
        </w:rPr>
      </w:pPr>
    </w:p>
    <w:p w14:paraId="04E4E63B" w14:textId="77777777" w:rsidR="00560E21" w:rsidRDefault="00560E21" w:rsidP="00C8142A">
      <w:pPr>
        <w:jc w:val="both"/>
        <w:rPr>
          <w:rFonts w:ascii="Calibri" w:hAnsi="Calibri" w:cs="Calibri"/>
        </w:rPr>
      </w:pPr>
    </w:p>
    <w:p w14:paraId="7855B9FA" w14:textId="77777777" w:rsidR="00560E21" w:rsidRDefault="00560E21" w:rsidP="00C8142A">
      <w:pPr>
        <w:jc w:val="both"/>
        <w:rPr>
          <w:rFonts w:ascii="Calibri" w:hAnsi="Calibri" w:cs="Calibri"/>
        </w:rPr>
      </w:pPr>
    </w:p>
    <w:p w14:paraId="6AD4CD95" w14:textId="77777777" w:rsidR="00560E21" w:rsidRDefault="00560E21" w:rsidP="00C8142A">
      <w:pPr>
        <w:jc w:val="both"/>
        <w:rPr>
          <w:rFonts w:ascii="Calibri" w:hAnsi="Calibri" w:cs="Calibri"/>
        </w:rPr>
      </w:pPr>
    </w:p>
    <w:p w14:paraId="732ADA39" w14:textId="77777777" w:rsidR="00560E21" w:rsidRDefault="00560E21" w:rsidP="00C8142A">
      <w:pPr>
        <w:jc w:val="both"/>
        <w:rPr>
          <w:rFonts w:ascii="Calibri" w:hAnsi="Calibri" w:cs="Calibri"/>
        </w:rPr>
      </w:pPr>
    </w:p>
    <w:p w14:paraId="50FE593C" w14:textId="77777777" w:rsidR="00560E21" w:rsidRDefault="00560E21" w:rsidP="00C8142A">
      <w:pPr>
        <w:jc w:val="both"/>
        <w:rPr>
          <w:rFonts w:ascii="Calibri" w:hAnsi="Calibri" w:cs="Calibri"/>
        </w:rPr>
      </w:pPr>
    </w:p>
    <w:p w14:paraId="13364775" w14:textId="77777777" w:rsidR="00560E21" w:rsidRDefault="00560E21" w:rsidP="00C8142A">
      <w:pPr>
        <w:jc w:val="both"/>
        <w:rPr>
          <w:rFonts w:ascii="Calibri" w:hAnsi="Calibri" w:cs="Calibri"/>
        </w:rPr>
      </w:pPr>
    </w:p>
    <w:p w14:paraId="44E94AA9" w14:textId="77777777" w:rsidR="00560E21" w:rsidRDefault="00560E21" w:rsidP="00C8142A">
      <w:pPr>
        <w:jc w:val="both"/>
        <w:rPr>
          <w:rFonts w:ascii="Calibri" w:hAnsi="Calibri" w:cs="Calibri"/>
        </w:rPr>
      </w:pPr>
    </w:p>
    <w:p w14:paraId="0E7D9DA5" w14:textId="77777777" w:rsidR="00560E21" w:rsidRDefault="00560E21" w:rsidP="00C8142A">
      <w:pPr>
        <w:jc w:val="both"/>
        <w:rPr>
          <w:rFonts w:ascii="Calibri" w:hAnsi="Calibri" w:cs="Calibri"/>
        </w:rPr>
      </w:pPr>
    </w:p>
    <w:p w14:paraId="3DF7953A" w14:textId="77777777" w:rsidR="00560E21" w:rsidRDefault="00560E21" w:rsidP="00C8142A">
      <w:pPr>
        <w:jc w:val="both"/>
        <w:rPr>
          <w:rFonts w:ascii="Calibri" w:hAnsi="Calibri" w:cs="Calibri"/>
        </w:rPr>
      </w:pPr>
    </w:p>
    <w:p w14:paraId="32E2D238" w14:textId="77777777" w:rsidR="00560E21" w:rsidRDefault="00560E21" w:rsidP="00C8142A">
      <w:pPr>
        <w:jc w:val="both"/>
        <w:rPr>
          <w:rFonts w:ascii="Calibri" w:hAnsi="Calibri" w:cs="Calibri"/>
        </w:rPr>
      </w:pPr>
    </w:p>
    <w:p w14:paraId="65BC0CB6" w14:textId="77777777" w:rsidR="00560E21" w:rsidRDefault="00560E21" w:rsidP="00C8142A">
      <w:pPr>
        <w:jc w:val="both"/>
        <w:rPr>
          <w:rFonts w:ascii="Calibri" w:hAnsi="Calibri" w:cs="Calibri"/>
        </w:rPr>
      </w:pPr>
    </w:p>
    <w:p w14:paraId="4F9EF2B1" w14:textId="77777777" w:rsidR="00560E21" w:rsidRDefault="00560E21" w:rsidP="00C8142A">
      <w:pPr>
        <w:jc w:val="both"/>
        <w:rPr>
          <w:rFonts w:ascii="Calibri" w:hAnsi="Calibri" w:cs="Calibri"/>
        </w:rPr>
      </w:pPr>
    </w:p>
    <w:p w14:paraId="43B0372A" w14:textId="77777777" w:rsidR="00560E21" w:rsidRDefault="00560E21" w:rsidP="00C8142A">
      <w:pPr>
        <w:jc w:val="both"/>
        <w:rPr>
          <w:rFonts w:ascii="Calibri" w:hAnsi="Calibri" w:cs="Calibri"/>
        </w:rPr>
      </w:pPr>
    </w:p>
    <w:p w14:paraId="78379BFF" w14:textId="77777777" w:rsidR="00560E21" w:rsidRDefault="00560E21" w:rsidP="00C8142A">
      <w:pPr>
        <w:jc w:val="both"/>
        <w:rPr>
          <w:rFonts w:ascii="Calibri" w:hAnsi="Calibri" w:cs="Calibri"/>
        </w:rPr>
      </w:pPr>
    </w:p>
    <w:p w14:paraId="533E098C" w14:textId="77777777" w:rsidR="00560E21" w:rsidRDefault="00560E21" w:rsidP="00C8142A">
      <w:pPr>
        <w:jc w:val="both"/>
        <w:rPr>
          <w:rFonts w:ascii="Calibri" w:hAnsi="Calibri" w:cs="Calibri"/>
        </w:rPr>
      </w:pPr>
    </w:p>
    <w:p w14:paraId="699544DD" w14:textId="77777777" w:rsidR="00560E21" w:rsidRDefault="00560E21" w:rsidP="00C8142A">
      <w:pPr>
        <w:jc w:val="both"/>
        <w:rPr>
          <w:rFonts w:ascii="Calibri" w:hAnsi="Calibri" w:cs="Calibri"/>
        </w:rPr>
      </w:pPr>
    </w:p>
    <w:p w14:paraId="4F4DDC08" w14:textId="77777777" w:rsidR="00560E21" w:rsidRDefault="00560E21" w:rsidP="00C8142A">
      <w:pPr>
        <w:jc w:val="both"/>
        <w:rPr>
          <w:rFonts w:ascii="Calibri" w:hAnsi="Calibri" w:cs="Calibri"/>
        </w:rPr>
      </w:pPr>
    </w:p>
    <w:p w14:paraId="5224F317" w14:textId="77777777" w:rsidR="00560E21" w:rsidRDefault="00560E21" w:rsidP="00C8142A">
      <w:pPr>
        <w:jc w:val="both"/>
        <w:rPr>
          <w:rFonts w:ascii="Calibri" w:hAnsi="Calibri" w:cs="Calibri"/>
        </w:rPr>
      </w:pPr>
    </w:p>
    <w:p w14:paraId="0EF42C10" w14:textId="77777777" w:rsidR="00560E21" w:rsidRDefault="00560E21" w:rsidP="00C8142A">
      <w:pPr>
        <w:jc w:val="both"/>
        <w:rPr>
          <w:rFonts w:ascii="Calibri" w:hAnsi="Calibri" w:cs="Calibri"/>
        </w:rPr>
      </w:pPr>
    </w:p>
    <w:p w14:paraId="052BB629" w14:textId="77777777" w:rsidR="00560E21" w:rsidRDefault="00560E21" w:rsidP="00C8142A">
      <w:pPr>
        <w:jc w:val="both"/>
        <w:rPr>
          <w:rFonts w:ascii="Calibri" w:hAnsi="Calibri" w:cs="Calibri"/>
        </w:rPr>
      </w:pPr>
    </w:p>
    <w:p w14:paraId="5AFB7476" w14:textId="77777777" w:rsidR="00560E21" w:rsidRDefault="00560E21" w:rsidP="00C8142A">
      <w:pPr>
        <w:jc w:val="both"/>
        <w:rPr>
          <w:rFonts w:ascii="Calibri" w:hAnsi="Calibri" w:cs="Calibri"/>
        </w:rPr>
      </w:pPr>
    </w:p>
    <w:p w14:paraId="1CBDF639" w14:textId="77777777" w:rsidR="00560E21" w:rsidRDefault="00560E21" w:rsidP="00C8142A">
      <w:pPr>
        <w:jc w:val="both"/>
        <w:rPr>
          <w:rFonts w:ascii="Calibri" w:hAnsi="Calibri" w:cs="Calibri"/>
        </w:rPr>
      </w:pPr>
    </w:p>
    <w:p w14:paraId="74787516" w14:textId="77777777" w:rsidR="00560E21" w:rsidRDefault="00560E21" w:rsidP="00C8142A">
      <w:pPr>
        <w:jc w:val="both"/>
        <w:rPr>
          <w:rFonts w:ascii="Calibri" w:hAnsi="Calibri" w:cs="Calibri"/>
        </w:rPr>
      </w:pPr>
    </w:p>
    <w:p w14:paraId="05489F6B" w14:textId="77777777" w:rsidR="00560E21" w:rsidRDefault="00560E21" w:rsidP="00C8142A">
      <w:pPr>
        <w:jc w:val="both"/>
        <w:rPr>
          <w:rFonts w:ascii="Calibri" w:hAnsi="Calibri" w:cs="Calibri"/>
        </w:rPr>
      </w:pPr>
    </w:p>
    <w:p w14:paraId="1C0E3430" w14:textId="77777777" w:rsidR="00560E21" w:rsidRDefault="00560E21" w:rsidP="00C8142A">
      <w:pPr>
        <w:jc w:val="both"/>
        <w:rPr>
          <w:rFonts w:ascii="Calibri" w:hAnsi="Calibri" w:cs="Calibri"/>
        </w:rPr>
      </w:pPr>
    </w:p>
    <w:p w14:paraId="385601F1" w14:textId="77777777" w:rsidR="00560E21" w:rsidRDefault="00560E21" w:rsidP="00C8142A">
      <w:pPr>
        <w:jc w:val="both"/>
        <w:rPr>
          <w:rFonts w:ascii="Calibri" w:hAnsi="Calibri" w:cs="Calibri"/>
        </w:rPr>
      </w:pPr>
    </w:p>
    <w:p w14:paraId="31D8EAFD" w14:textId="77777777" w:rsidR="00560E21" w:rsidRDefault="00560E21" w:rsidP="00C8142A">
      <w:pPr>
        <w:jc w:val="both"/>
        <w:rPr>
          <w:rFonts w:ascii="Calibri" w:hAnsi="Calibri" w:cs="Calibri"/>
        </w:rPr>
      </w:pPr>
    </w:p>
    <w:p w14:paraId="515DCFBD" w14:textId="77777777" w:rsidR="00560E21" w:rsidRDefault="00560E21" w:rsidP="00C8142A">
      <w:pPr>
        <w:jc w:val="both"/>
        <w:rPr>
          <w:rFonts w:ascii="Calibri" w:hAnsi="Calibri" w:cs="Calibri"/>
        </w:rPr>
      </w:pPr>
    </w:p>
    <w:p w14:paraId="77072E0E" w14:textId="77777777" w:rsidR="00560E21" w:rsidRDefault="00560E21" w:rsidP="00C8142A">
      <w:pPr>
        <w:jc w:val="both"/>
        <w:rPr>
          <w:rFonts w:ascii="Calibri" w:hAnsi="Calibri" w:cs="Calibri"/>
        </w:rPr>
      </w:pPr>
    </w:p>
    <w:p w14:paraId="37C58A30" w14:textId="379EADA2" w:rsidR="00CD7DAC" w:rsidRDefault="00060629" w:rsidP="00CD7DAC">
      <w:pPr>
        <w:pStyle w:val="Ttulo4"/>
        <w:jc w:val="center"/>
        <w:rPr>
          <w:rFonts w:ascii="Calibri" w:hAnsi="Calibri" w:cs="Calibri"/>
        </w:rPr>
      </w:pPr>
      <w:bookmarkStart w:id="82" w:name="_Toc203149496"/>
      <w:r>
        <w:rPr>
          <w:noProof/>
        </w:rPr>
        <w:lastRenderedPageBreak/>
        <w:drawing>
          <wp:anchor distT="0" distB="0" distL="114300" distR="114300" simplePos="0" relativeHeight="251756544" behindDoc="0" locked="0" layoutInCell="1" allowOverlap="1" wp14:anchorId="4C1795FC" wp14:editId="4921C524">
            <wp:simplePos x="0" y="0"/>
            <wp:positionH relativeFrom="margin">
              <wp:align>right</wp:align>
            </wp:positionH>
            <wp:positionV relativeFrom="paragraph">
              <wp:posOffset>309435</wp:posOffset>
            </wp:positionV>
            <wp:extent cx="6120130" cy="1581785"/>
            <wp:effectExtent l="0" t="0" r="0" b="0"/>
            <wp:wrapTopAndBottom/>
            <wp:docPr id="70655369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3693" name="Imagen 706553693"/>
                    <pic:cNvPicPr/>
                  </pic:nvPicPr>
                  <pic:blipFill>
                    <a:blip r:embed="rId39">
                      <a:extLst>
                        <a:ext uri="{28A0092B-C50C-407E-A947-70E740481C1C}">
                          <a14:useLocalDpi xmlns:a14="http://schemas.microsoft.com/office/drawing/2010/main" val="0"/>
                        </a:ext>
                      </a:extLst>
                    </a:blip>
                    <a:stretch>
                      <a:fillRect/>
                    </a:stretch>
                  </pic:blipFill>
                  <pic:spPr>
                    <a:xfrm>
                      <a:off x="0" y="0"/>
                      <a:ext cx="6120130" cy="1581785"/>
                    </a:xfrm>
                    <a:prstGeom prst="rect">
                      <a:avLst/>
                    </a:prstGeom>
                  </pic:spPr>
                </pic:pic>
              </a:graphicData>
            </a:graphic>
          </wp:anchor>
        </w:drawing>
      </w:r>
      <w:r w:rsidR="00CD7DAC" w:rsidRPr="00F26727">
        <w:rPr>
          <w:rFonts w:ascii="Calibri" w:hAnsi="Calibri" w:cs="Calibri"/>
        </w:rPr>
        <w:t xml:space="preserve">Diseño de </w:t>
      </w:r>
      <w:r w:rsidR="009454CA">
        <w:rPr>
          <w:rFonts w:ascii="Calibri" w:hAnsi="Calibri" w:cs="Calibri"/>
        </w:rPr>
        <w:t>P</w:t>
      </w:r>
      <w:r w:rsidR="00CD7DAC">
        <w:rPr>
          <w:rFonts w:ascii="Calibri" w:hAnsi="Calibri" w:cs="Calibri"/>
        </w:rPr>
        <w:t xml:space="preserve">antalla </w:t>
      </w:r>
      <w:r w:rsidR="00B17834">
        <w:rPr>
          <w:rFonts w:ascii="Calibri" w:hAnsi="Calibri" w:cs="Calibri"/>
        </w:rPr>
        <w:t>Listado de</w:t>
      </w:r>
      <w:r w:rsidR="00B17834" w:rsidRPr="00F26727">
        <w:rPr>
          <w:rFonts w:ascii="Calibri" w:hAnsi="Calibri" w:cs="Calibri"/>
        </w:rPr>
        <w:t xml:space="preserve"> </w:t>
      </w:r>
      <w:r w:rsidR="00CD7DAC">
        <w:rPr>
          <w:rFonts w:ascii="Calibri" w:hAnsi="Calibri" w:cs="Calibri"/>
        </w:rPr>
        <w:t>Técnicos</w:t>
      </w:r>
      <w:bookmarkEnd w:id="82"/>
    </w:p>
    <w:p w14:paraId="30533020" w14:textId="0AA842BC" w:rsidR="00CD7DAC" w:rsidRDefault="00CD7DAC" w:rsidP="00CD7DAC"/>
    <w:p w14:paraId="026A098E" w14:textId="343DB249" w:rsidR="00CD7DAC" w:rsidRPr="009B34E1" w:rsidRDefault="00CD7DAC" w:rsidP="00CD7DAC">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876729" w:rsidRPr="00876729">
        <w:rPr>
          <w:rFonts w:ascii="Calibri" w:hAnsi="Calibri" w:cs="Calibri"/>
        </w:rPr>
        <w:t>Esta pantalla es una de las secciones principales de gestión del sistema SmartFix. Su propósito es presentar una vista organizada y tabular de todos los técnicos registrados en el sistema, facilitando la revisión de su información de contacto y permitiendo la ejecución de acciones básicas de administración como añadir o eliminar técnicos.</w:t>
      </w:r>
    </w:p>
    <w:p w14:paraId="38FD3C77" w14:textId="77777777" w:rsidR="00CD7DAC" w:rsidRPr="00B25521" w:rsidRDefault="00CD7DAC" w:rsidP="00CD7DAC">
      <w:pPr>
        <w:jc w:val="both"/>
        <w:rPr>
          <w:rFonts w:ascii="Calibri" w:hAnsi="Calibri" w:cs="Calibri"/>
        </w:rPr>
      </w:pPr>
    </w:p>
    <w:p w14:paraId="66057DB1" w14:textId="77777777" w:rsidR="00CD7DAC" w:rsidRPr="004C30F0" w:rsidRDefault="00CD7DAC" w:rsidP="00CD7DAC">
      <w:pPr>
        <w:jc w:val="both"/>
        <w:rPr>
          <w:rFonts w:ascii="Calibri" w:hAnsi="Calibri" w:cs="Calibri"/>
          <w:b/>
          <w:bCs/>
        </w:rPr>
      </w:pPr>
      <w:r w:rsidRPr="00B25521">
        <w:rPr>
          <w:rFonts w:ascii="Calibri" w:hAnsi="Calibri" w:cs="Calibri"/>
          <w:b/>
          <w:bCs/>
        </w:rPr>
        <w:t>Elementos Clave:</w:t>
      </w:r>
    </w:p>
    <w:p w14:paraId="7BB3E5AF" w14:textId="7CD75EFA" w:rsidR="00CD7DAC" w:rsidRDefault="00CD7DAC" w:rsidP="00CD7DAC">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300E5B">
        <w:rPr>
          <w:rFonts w:ascii="Calibri" w:hAnsi="Calibri" w:cs="Calibri"/>
        </w:rPr>
        <w:t>Técnicos</w:t>
      </w:r>
      <w:r w:rsidRPr="00D56FA4">
        <w:rPr>
          <w:rFonts w:ascii="Calibri" w:hAnsi="Calibri" w:cs="Calibri"/>
        </w:rPr>
        <w:t>"</w:t>
      </w:r>
      <w:r>
        <w:rPr>
          <w:rFonts w:ascii="Calibri" w:hAnsi="Calibri" w:cs="Calibri"/>
        </w:rPr>
        <w:t>.</w:t>
      </w:r>
    </w:p>
    <w:p w14:paraId="3F7F6A7A" w14:textId="77777777" w:rsidR="00CD7DAC" w:rsidRDefault="00CD7DAC" w:rsidP="00CD7DAC">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1624A68F" w14:textId="77777777" w:rsidR="00CD7DAC" w:rsidRDefault="00CD7DAC" w:rsidP="00CD7DAC">
      <w:pPr>
        <w:numPr>
          <w:ilvl w:val="0"/>
          <w:numId w:val="11"/>
        </w:numPr>
        <w:jc w:val="both"/>
        <w:rPr>
          <w:rFonts w:ascii="Calibri" w:hAnsi="Calibri" w:cs="Calibri"/>
        </w:rPr>
      </w:pPr>
      <w:r>
        <w:rPr>
          <w:rFonts w:ascii="Calibri" w:hAnsi="Calibri" w:cs="Calibri"/>
        </w:rPr>
        <w:t>Título de la Tabla.</w:t>
      </w:r>
    </w:p>
    <w:p w14:paraId="1716866E" w14:textId="77777777" w:rsidR="00CD7DAC" w:rsidRDefault="00CD7DAC" w:rsidP="00CD7DAC">
      <w:pPr>
        <w:numPr>
          <w:ilvl w:val="0"/>
          <w:numId w:val="11"/>
        </w:numPr>
        <w:jc w:val="both"/>
        <w:rPr>
          <w:rFonts w:ascii="Calibri" w:hAnsi="Calibri" w:cs="Calibri"/>
        </w:rPr>
      </w:pPr>
      <w:r>
        <w:rPr>
          <w:rFonts w:ascii="Calibri" w:hAnsi="Calibri" w:cs="Calibri"/>
        </w:rPr>
        <w:t>Tabla de Servicios.</w:t>
      </w:r>
    </w:p>
    <w:p w14:paraId="562FF291" w14:textId="77777777" w:rsidR="00CD7DAC" w:rsidRPr="00D62853" w:rsidRDefault="00CD7DAC" w:rsidP="00CD7DAC">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08797EE5" w14:textId="24EC894E" w:rsidR="00CD7DAC" w:rsidRDefault="00CD7DAC" w:rsidP="00CD7DAC">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Pr="00C91761">
        <w:rPr>
          <w:rFonts w:ascii="Calibri" w:hAnsi="Calibri" w:cs="Calibri"/>
        </w:rPr>
        <w:t xml:space="preserve">Añadir </w:t>
      </w:r>
      <w:r w:rsidR="00300E5B">
        <w:rPr>
          <w:rFonts w:ascii="Calibri" w:hAnsi="Calibri" w:cs="Calibri"/>
        </w:rPr>
        <w:t>Técnico</w:t>
      </w:r>
      <w:r w:rsidRPr="00851042">
        <w:rPr>
          <w:rFonts w:ascii="Calibri" w:hAnsi="Calibri" w:cs="Calibri"/>
        </w:rPr>
        <w:t>"</w:t>
      </w:r>
      <w:r>
        <w:rPr>
          <w:rFonts w:ascii="Calibri" w:hAnsi="Calibri" w:cs="Calibri"/>
        </w:rPr>
        <w:t>.</w:t>
      </w:r>
    </w:p>
    <w:p w14:paraId="3805BEFB" w14:textId="65E2E2EE" w:rsidR="00CD7DAC" w:rsidRDefault="00CD7DAC" w:rsidP="00CD7DAC">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 xml:space="preserve">Eliminar </w:t>
      </w:r>
      <w:r w:rsidR="00300E5B">
        <w:rPr>
          <w:rFonts w:ascii="Calibri" w:hAnsi="Calibri" w:cs="Calibri"/>
        </w:rPr>
        <w:t>Técnico</w:t>
      </w:r>
      <w:r w:rsidRPr="00851042">
        <w:rPr>
          <w:rFonts w:ascii="Calibri" w:hAnsi="Calibri" w:cs="Calibri"/>
        </w:rPr>
        <w:t>"</w:t>
      </w:r>
      <w:r>
        <w:rPr>
          <w:rFonts w:ascii="Calibri" w:hAnsi="Calibri" w:cs="Calibri"/>
        </w:rPr>
        <w:t>.</w:t>
      </w:r>
    </w:p>
    <w:p w14:paraId="4F7C67F8" w14:textId="77777777" w:rsidR="00CD7DAC" w:rsidRPr="00B95C79" w:rsidRDefault="00CD7DAC" w:rsidP="00CD7DAC">
      <w:pPr>
        <w:ind w:left="720"/>
        <w:jc w:val="both"/>
        <w:rPr>
          <w:rFonts w:ascii="Calibri" w:hAnsi="Calibri" w:cs="Calibri"/>
        </w:rPr>
      </w:pPr>
    </w:p>
    <w:p w14:paraId="72AD6530" w14:textId="77777777" w:rsidR="00CD7DAC" w:rsidRPr="00B25521" w:rsidRDefault="00CD7DAC" w:rsidP="00CD7DAC">
      <w:pPr>
        <w:jc w:val="both"/>
        <w:rPr>
          <w:rFonts w:ascii="Calibri" w:hAnsi="Calibri" w:cs="Calibri"/>
          <w:b/>
          <w:bCs/>
        </w:rPr>
      </w:pPr>
      <w:r w:rsidRPr="00B25521">
        <w:rPr>
          <w:rFonts w:ascii="Calibri" w:hAnsi="Calibri" w:cs="Calibri"/>
          <w:b/>
          <w:bCs/>
        </w:rPr>
        <w:t>Funcionalidades:</w:t>
      </w:r>
    </w:p>
    <w:p w14:paraId="7C9C7B10" w14:textId="77777777" w:rsidR="00B70275" w:rsidRDefault="00B70275" w:rsidP="00CD7DAC">
      <w:pPr>
        <w:numPr>
          <w:ilvl w:val="0"/>
          <w:numId w:val="12"/>
        </w:numPr>
        <w:jc w:val="both"/>
        <w:rPr>
          <w:rFonts w:ascii="Calibri" w:hAnsi="Calibri" w:cs="Calibri"/>
        </w:rPr>
      </w:pPr>
      <w:r w:rsidRPr="00B70275">
        <w:rPr>
          <w:rFonts w:ascii="Calibri" w:hAnsi="Calibri" w:cs="Calibri"/>
        </w:rPr>
        <w:t xml:space="preserve">Muestra de forma organizada la información esencial de todos los técnicos disponibles. </w:t>
      </w:r>
    </w:p>
    <w:p w14:paraId="7DCD8ECA" w14:textId="77777777" w:rsidR="00B70275" w:rsidRDefault="00B70275" w:rsidP="00CD7DAC">
      <w:pPr>
        <w:numPr>
          <w:ilvl w:val="0"/>
          <w:numId w:val="12"/>
        </w:numPr>
        <w:jc w:val="both"/>
        <w:rPr>
          <w:rFonts w:ascii="Calibri" w:hAnsi="Calibri" w:cs="Calibri"/>
        </w:rPr>
      </w:pPr>
      <w:r w:rsidRPr="00B70275">
        <w:rPr>
          <w:rFonts w:ascii="Calibri" w:hAnsi="Calibri" w:cs="Calibri"/>
        </w:rPr>
        <w:t xml:space="preserve">Permite contraer o expandir la tabla de técnicos para optimizar el espacio en pantalla. </w:t>
      </w:r>
    </w:p>
    <w:p w14:paraId="7AB254BA" w14:textId="77777777" w:rsidR="00B70275" w:rsidRDefault="00B70275" w:rsidP="00CD7DAC">
      <w:pPr>
        <w:numPr>
          <w:ilvl w:val="0"/>
          <w:numId w:val="12"/>
        </w:numPr>
        <w:jc w:val="both"/>
        <w:rPr>
          <w:rFonts w:ascii="Calibri" w:hAnsi="Calibri" w:cs="Calibri"/>
        </w:rPr>
      </w:pPr>
      <w:r w:rsidRPr="00B70275">
        <w:rPr>
          <w:rFonts w:ascii="Calibri" w:hAnsi="Calibri" w:cs="Calibri"/>
        </w:rPr>
        <w:t xml:space="preserve">Facilita la adición de nuevos miembros del personal técnico al sistema (a través de un modal). </w:t>
      </w:r>
    </w:p>
    <w:p w14:paraId="2C51F382" w14:textId="5E263454" w:rsidR="00B70275" w:rsidRPr="00C446B3" w:rsidRDefault="00B70275" w:rsidP="00CD7DAC">
      <w:pPr>
        <w:numPr>
          <w:ilvl w:val="0"/>
          <w:numId w:val="12"/>
        </w:numPr>
        <w:jc w:val="both"/>
        <w:rPr>
          <w:rFonts w:ascii="Calibri" w:hAnsi="Calibri" w:cs="Calibri"/>
        </w:rPr>
      </w:pPr>
      <w:r w:rsidRPr="00B70275">
        <w:rPr>
          <w:rFonts w:ascii="Calibri" w:hAnsi="Calibri" w:cs="Calibri"/>
        </w:rPr>
        <w:t>Ofrece la capacidad de remover registros de técnicos de la base de datos.</w:t>
      </w:r>
    </w:p>
    <w:p w14:paraId="389EFEA5" w14:textId="77777777" w:rsidR="00CD7DAC" w:rsidRPr="00B25521" w:rsidRDefault="00CD7DAC" w:rsidP="00CD7DAC">
      <w:pPr>
        <w:ind w:left="720"/>
        <w:jc w:val="both"/>
        <w:rPr>
          <w:rFonts w:ascii="Calibri" w:hAnsi="Calibri" w:cs="Calibri"/>
        </w:rPr>
      </w:pPr>
    </w:p>
    <w:p w14:paraId="469BC2C7" w14:textId="77777777" w:rsidR="00CD7DAC" w:rsidRPr="00B25521" w:rsidRDefault="00CD7DAC" w:rsidP="00CD7DAC">
      <w:pPr>
        <w:jc w:val="both"/>
        <w:rPr>
          <w:rFonts w:ascii="Calibri" w:hAnsi="Calibri" w:cs="Calibri"/>
          <w:b/>
          <w:bCs/>
        </w:rPr>
      </w:pPr>
      <w:r w:rsidRPr="00B25521">
        <w:rPr>
          <w:rFonts w:ascii="Calibri" w:hAnsi="Calibri" w:cs="Calibri"/>
          <w:b/>
          <w:bCs/>
        </w:rPr>
        <w:t>Consideraciones de Diseño:</w:t>
      </w:r>
    </w:p>
    <w:p w14:paraId="46582CB0" w14:textId="77777777" w:rsidR="00027DFD" w:rsidRDefault="00027DFD" w:rsidP="00CD7DAC">
      <w:pPr>
        <w:numPr>
          <w:ilvl w:val="0"/>
          <w:numId w:val="13"/>
        </w:numPr>
        <w:jc w:val="both"/>
        <w:rPr>
          <w:rFonts w:ascii="Calibri" w:hAnsi="Calibri" w:cs="Calibri"/>
        </w:rPr>
      </w:pPr>
      <w:r w:rsidRPr="00027DFD">
        <w:rPr>
          <w:rFonts w:ascii="Calibri" w:hAnsi="Calibri" w:cs="Calibri"/>
        </w:rPr>
        <w:t>La información se presenta en un formato de tabla limpio y legible, con encabezados claros y datos bien alineados, lo que facilita la revisión del personal.</w:t>
      </w:r>
    </w:p>
    <w:p w14:paraId="5F4EB8BC" w14:textId="6A8D35DC" w:rsidR="00027DFD" w:rsidRDefault="00027DFD" w:rsidP="00CD7DAC">
      <w:pPr>
        <w:numPr>
          <w:ilvl w:val="0"/>
          <w:numId w:val="13"/>
        </w:numPr>
        <w:jc w:val="both"/>
        <w:rPr>
          <w:rFonts w:ascii="Calibri" w:hAnsi="Calibri" w:cs="Calibri"/>
        </w:rPr>
      </w:pPr>
      <w:r w:rsidRPr="00027DFD">
        <w:rPr>
          <w:rFonts w:ascii="Calibri" w:hAnsi="Calibri" w:cs="Calibri"/>
        </w:rPr>
        <w:t>Los botones para añadir y eliminar técnicos son prominentes e intuitivos, mejorando la facilidad de uso.</w:t>
      </w:r>
    </w:p>
    <w:p w14:paraId="4A195B2C" w14:textId="3DF0871C" w:rsidR="00027DFD" w:rsidRPr="00027DFD" w:rsidRDefault="00027DFD" w:rsidP="00027DFD">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4C0004D0" w14:textId="2612D06A" w:rsidR="00CD7DAC" w:rsidRPr="00186118" w:rsidRDefault="00027DFD" w:rsidP="00C8142A">
      <w:pPr>
        <w:numPr>
          <w:ilvl w:val="0"/>
          <w:numId w:val="13"/>
        </w:numPr>
        <w:jc w:val="both"/>
        <w:rPr>
          <w:rFonts w:ascii="Calibri" w:hAnsi="Calibri" w:cs="Calibri"/>
        </w:rPr>
      </w:pPr>
      <w:r w:rsidRPr="00027DFD">
        <w:rPr>
          <w:rFonts w:ascii="Calibri" w:hAnsi="Calibri" w:cs="Calibri"/>
        </w:rPr>
        <w:t>Mantiene la misma estructura de navegación lateral (sidebar) y barra de navegación superior (Navbar), asegurando una experiencia de usuario coherente en todo el sistema.</w:t>
      </w:r>
    </w:p>
    <w:p w14:paraId="18AC78ED" w14:textId="77777777" w:rsidR="004C7AD9" w:rsidRDefault="004C7AD9" w:rsidP="00C8142A">
      <w:pPr>
        <w:jc w:val="both"/>
        <w:rPr>
          <w:rFonts w:ascii="Calibri" w:hAnsi="Calibri" w:cs="Calibri"/>
        </w:rPr>
      </w:pPr>
    </w:p>
    <w:p w14:paraId="419B2585" w14:textId="604189A8" w:rsidR="00CE75C6" w:rsidRDefault="00CC1CD4" w:rsidP="00CE75C6">
      <w:pPr>
        <w:pStyle w:val="Ttulo4"/>
        <w:jc w:val="center"/>
        <w:rPr>
          <w:rFonts w:ascii="Calibri" w:hAnsi="Calibri" w:cs="Calibri"/>
        </w:rPr>
      </w:pPr>
      <w:bookmarkStart w:id="83" w:name="_Toc203149497"/>
      <w:r>
        <w:rPr>
          <w:noProof/>
        </w:rPr>
        <w:lastRenderedPageBreak/>
        <w:drawing>
          <wp:anchor distT="0" distB="0" distL="114300" distR="114300" simplePos="0" relativeHeight="251769856" behindDoc="0" locked="0" layoutInCell="1" allowOverlap="1" wp14:anchorId="22EBABF1" wp14:editId="0EE6CD36">
            <wp:simplePos x="0" y="0"/>
            <wp:positionH relativeFrom="margin">
              <wp:align>center</wp:align>
            </wp:positionH>
            <wp:positionV relativeFrom="paragraph">
              <wp:posOffset>286385</wp:posOffset>
            </wp:positionV>
            <wp:extent cx="5962650" cy="4486275"/>
            <wp:effectExtent l="0" t="0" r="0" b="9525"/>
            <wp:wrapTopAndBottom/>
            <wp:docPr id="1574881266" name="Imagen 3"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1266" name="Imagen 3" descr="Imagen que contiene 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62650" cy="4486275"/>
                    </a:xfrm>
                    <a:prstGeom prst="rect">
                      <a:avLst/>
                    </a:prstGeom>
                  </pic:spPr>
                </pic:pic>
              </a:graphicData>
            </a:graphic>
          </wp:anchor>
        </w:drawing>
      </w:r>
      <w:r w:rsidR="00CE75C6" w:rsidRPr="00F26727">
        <w:rPr>
          <w:rFonts w:ascii="Calibri" w:hAnsi="Calibri" w:cs="Calibri"/>
        </w:rPr>
        <w:t>Diseño d</w:t>
      </w:r>
      <w:r w:rsidR="00565364">
        <w:rPr>
          <w:rFonts w:ascii="Calibri" w:hAnsi="Calibri" w:cs="Calibri"/>
        </w:rPr>
        <w:t>e Pantalla</w:t>
      </w:r>
      <w:r w:rsidR="00CE75C6">
        <w:rPr>
          <w:rFonts w:ascii="Calibri" w:hAnsi="Calibri" w:cs="Calibri"/>
        </w:rPr>
        <w:t xml:space="preserve"> Nuevo Técnico</w:t>
      </w:r>
      <w:bookmarkEnd w:id="83"/>
    </w:p>
    <w:p w14:paraId="77FB3807" w14:textId="13F40D35" w:rsidR="00CE75C6" w:rsidRDefault="00CE75C6" w:rsidP="00CE75C6"/>
    <w:p w14:paraId="7BA16724" w14:textId="5845309F" w:rsidR="00CE75C6" w:rsidRPr="00A01D14" w:rsidRDefault="00CE75C6" w:rsidP="00CE75C6">
      <w:r w:rsidRPr="00B25521">
        <w:rPr>
          <w:rFonts w:ascii="Calibri" w:hAnsi="Calibri" w:cs="Calibri"/>
          <w:b/>
          <w:bCs/>
        </w:rPr>
        <w:t>Descripción General:</w:t>
      </w:r>
      <w:r>
        <w:rPr>
          <w:rFonts w:ascii="Calibri" w:hAnsi="Calibri" w:cs="Calibri"/>
          <w:b/>
          <w:bCs/>
        </w:rPr>
        <w:t xml:space="preserve"> </w:t>
      </w:r>
      <w:r w:rsidR="00EF01A8" w:rsidRPr="00EF01A8">
        <w:t>Esta es una ventana modal que emerge al hacer clic en el botón "Añadir Técnico" desde la pantalla "Técnicos". Su propósito es permitir al usuario introducir la información necesaria para registrar un nuevo técnico en el sistema SmartFix.</w:t>
      </w:r>
    </w:p>
    <w:p w14:paraId="79FEC0FE" w14:textId="77777777" w:rsidR="00CE75C6" w:rsidRPr="00B25521" w:rsidRDefault="00CE75C6" w:rsidP="00CE75C6">
      <w:pPr>
        <w:jc w:val="both"/>
        <w:rPr>
          <w:rFonts w:ascii="Calibri" w:hAnsi="Calibri" w:cs="Calibri"/>
        </w:rPr>
      </w:pPr>
    </w:p>
    <w:p w14:paraId="3D3EC649" w14:textId="77777777" w:rsidR="00CE75C6" w:rsidRPr="004C30F0" w:rsidRDefault="00CE75C6" w:rsidP="00CE75C6">
      <w:pPr>
        <w:jc w:val="both"/>
        <w:rPr>
          <w:rFonts w:ascii="Calibri" w:hAnsi="Calibri" w:cs="Calibri"/>
          <w:b/>
          <w:bCs/>
        </w:rPr>
      </w:pPr>
      <w:r w:rsidRPr="00B25521">
        <w:rPr>
          <w:rFonts w:ascii="Calibri" w:hAnsi="Calibri" w:cs="Calibri"/>
          <w:b/>
          <w:bCs/>
        </w:rPr>
        <w:t>Elementos Clave:</w:t>
      </w:r>
    </w:p>
    <w:p w14:paraId="2C49BBA8" w14:textId="3B2F0ECF" w:rsidR="00CE75C6" w:rsidRDefault="00CE75C6" w:rsidP="00CE75C6">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sidR="00CA22C6">
        <w:rPr>
          <w:rFonts w:ascii="Calibri" w:hAnsi="Calibri" w:cs="Calibri"/>
        </w:rPr>
        <w:t>Técnico</w:t>
      </w:r>
      <w:r w:rsidRPr="00274249">
        <w:rPr>
          <w:rFonts w:ascii="Calibri" w:hAnsi="Calibri" w:cs="Calibri"/>
        </w:rPr>
        <w:t>"</w:t>
      </w:r>
      <w:r>
        <w:rPr>
          <w:rFonts w:ascii="Calibri" w:hAnsi="Calibri" w:cs="Calibri"/>
        </w:rPr>
        <w:t>.</w:t>
      </w:r>
    </w:p>
    <w:p w14:paraId="23B0ED68" w14:textId="77777777" w:rsidR="00CE75C6" w:rsidRDefault="00CE75C6" w:rsidP="00CE75C6">
      <w:pPr>
        <w:numPr>
          <w:ilvl w:val="0"/>
          <w:numId w:val="12"/>
        </w:numPr>
        <w:jc w:val="both"/>
        <w:rPr>
          <w:rFonts w:ascii="Calibri" w:hAnsi="Calibri" w:cs="Calibri"/>
        </w:rPr>
      </w:pPr>
      <w:r w:rsidRPr="001540A7">
        <w:rPr>
          <w:rFonts w:ascii="Calibri" w:hAnsi="Calibri" w:cs="Calibri"/>
        </w:rPr>
        <w:t>Icono de Cierre (X).</w:t>
      </w:r>
    </w:p>
    <w:p w14:paraId="58F61115"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"Cédula / RUC".</w:t>
      </w:r>
    </w:p>
    <w:p w14:paraId="72FA4A5D"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"Nombre completo".</w:t>
      </w:r>
    </w:p>
    <w:p w14:paraId="0703B5AB"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"Dirección".</w:t>
      </w:r>
    </w:p>
    <w:p w14:paraId="345D198B"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"Correo electrónico".</w:t>
      </w:r>
    </w:p>
    <w:p w14:paraId="72A9BAB7" w14:textId="77777777" w:rsidR="00F26B50" w:rsidRPr="00F26B50" w:rsidRDefault="00F26B50" w:rsidP="00F26B50">
      <w:pPr>
        <w:numPr>
          <w:ilvl w:val="0"/>
          <w:numId w:val="12"/>
        </w:numPr>
        <w:jc w:val="both"/>
        <w:rPr>
          <w:rFonts w:ascii="Calibri" w:hAnsi="Calibri" w:cs="Calibri"/>
        </w:rPr>
      </w:pPr>
      <w:r w:rsidRPr="00F26B50">
        <w:rPr>
          <w:rFonts w:ascii="Calibri" w:hAnsi="Calibri" w:cs="Calibri"/>
        </w:rPr>
        <w:t>Campo "Teléfono".</w:t>
      </w:r>
    </w:p>
    <w:p w14:paraId="1D1AB210" w14:textId="77777777" w:rsidR="00CE75C6" w:rsidRDefault="00CE75C6" w:rsidP="00CE75C6">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242DD02E" w14:textId="77777777" w:rsidR="00CE75C6" w:rsidRDefault="00CE75C6" w:rsidP="00CE75C6">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C982950" w14:textId="77777777" w:rsidR="00CE75C6" w:rsidRPr="00F17C33" w:rsidRDefault="00CE75C6" w:rsidP="00CE75C6">
      <w:pPr>
        <w:ind w:left="720"/>
        <w:jc w:val="both"/>
        <w:rPr>
          <w:rFonts w:ascii="Calibri" w:hAnsi="Calibri" w:cs="Calibri"/>
        </w:rPr>
      </w:pPr>
    </w:p>
    <w:p w14:paraId="4475A92B" w14:textId="77777777" w:rsidR="00CE75C6" w:rsidRPr="00B25521" w:rsidRDefault="00CE75C6" w:rsidP="00CE75C6">
      <w:pPr>
        <w:jc w:val="both"/>
        <w:rPr>
          <w:rFonts w:ascii="Calibri" w:hAnsi="Calibri" w:cs="Calibri"/>
          <w:b/>
          <w:bCs/>
        </w:rPr>
      </w:pPr>
      <w:r w:rsidRPr="00B25521">
        <w:rPr>
          <w:rFonts w:ascii="Calibri" w:hAnsi="Calibri" w:cs="Calibri"/>
          <w:b/>
          <w:bCs/>
        </w:rPr>
        <w:t>Funcionalidades:</w:t>
      </w:r>
    </w:p>
    <w:p w14:paraId="3D46BB08" w14:textId="77777777" w:rsidR="003F1230" w:rsidRDefault="003F1230" w:rsidP="00CE75C6">
      <w:pPr>
        <w:numPr>
          <w:ilvl w:val="0"/>
          <w:numId w:val="12"/>
        </w:numPr>
        <w:jc w:val="both"/>
        <w:rPr>
          <w:rFonts w:ascii="Calibri" w:hAnsi="Calibri" w:cs="Calibri"/>
        </w:rPr>
      </w:pPr>
      <w:r w:rsidRPr="003F1230">
        <w:rPr>
          <w:rFonts w:ascii="Calibri" w:hAnsi="Calibri" w:cs="Calibri"/>
        </w:rPr>
        <w:t>Permite ingresar todos los atributos necesarios para un nuevo técnico (cédula, nombre, dirección, correo y teléfono).</w:t>
      </w:r>
    </w:p>
    <w:p w14:paraId="747F53BF" w14:textId="77777777" w:rsidR="003F1230" w:rsidRDefault="003F1230" w:rsidP="00CE75C6">
      <w:pPr>
        <w:numPr>
          <w:ilvl w:val="0"/>
          <w:numId w:val="12"/>
        </w:numPr>
        <w:jc w:val="both"/>
        <w:rPr>
          <w:rFonts w:ascii="Calibri" w:hAnsi="Calibri" w:cs="Calibri"/>
        </w:rPr>
      </w:pPr>
      <w:r w:rsidRPr="003F1230">
        <w:rPr>
          <w:rFonts w:ascii="Calibri" w:hAnsi="Calibri" w:cs="Calibri"/>
        </w:rPr>
        <w:t>Los placeholders guían al usuario sobre el formato esperado para ciertos campos.</w:t>
      </w:r>
    </w:p>
    <w:p w14:paraId="2B3A1092" w14:textId="5E22B4CF" w:rsidR="003F1230" w:rsidRPr="00555812" w:rsidRDefault="003F1230" w:rsidP="00CE75C6">
      <w:pPr>
        <w:numPr>
          <w:ilvl w:val="0"/>
          <w:numId w:val="12"/>
        </w:numPr>
        <w:jc w:val="both"/>
        <w:rPr>
          <w:rFonts w:ascii="Calibri" w:hAnsi="Calibri" w:cs="Calibri"/>
        </w:rPr>
      </w:pPr>
      <w:r w:rsidRPr="003F1230">
        <w:rPr>
          <w:rFonts w:ascii="Calibri" w:hAnsi="Calibri" w:cs="Calibri"/>
        </w:rPr>
        <w:t>Ofrece opciones claras para guardar el nuevo técnico o descartar los cambios.</w:t>
      </w:r>
    </w:p>
    <w:p w14:paraId="025D34EA" w14:textId="77777777" w:rsidR="00CE75C6" w:rsidRPr="00B25521" w:rsidRDefault="00CE75C6" w:rsidP="00CE75C6">
      <w:pPr>
        <w:ind w:left="720"/>
        <w:jc w:val="both"/>
        <w:rPr>
          <w:rFonts w:ascii="Calibri" w:hAnsi="Calibri" w:cs="Calibri"/>
        </w:rPr>
      </w:pPr>
    </w:p>
    <w:p w14:paraId="4CC3A124" w14:textId="77777777" w:rsidR="00CE75C6" w:rsidRPr="00927D8B" w:rsidRDefault="00CE75C6" w:rsidP="00CE75C6">
      <w:pPr>
        <w:jc w:val="both"/>
        <w:rPr>
          <w:rFonts w:ascii="Calibri" w:hAnsi="Calibri" w:cs="Calibri"/>
          <w:b/>
          <w:bCs/>
        </w:rPr>
      </w:pPr>
      <w:r w:rsidRPr="00B25521">
        <w:rPr>
          <w:rFonts w:ascii="Calibri" w:hAnsi="Calibri" w:cs="Calibri"/>
          <w:b/>
          <w:bCs/>
        </w:rPr>
        <w:t>Consideraciones de Diseño:</w:t>
      </w:r>
    </w:p>
    <w:p w14:paraId="25AA713F" w14:textId="77777777" w:rsidR="00E812C2" w:rsidRDefault="00CE75C6" w:rsidP="00E812C2">
      <w:pPr>
        <w:numPr>
          <w:ilvl w:val="0"/>
          <w:numId w:val="13"/>
        </w:numPr>
        <w:jc w:val="both"/>
        <w:rPr>
          <w:rFonts w:ascii="Calibri" w:hAnsi="Calibri" w:cs="Calibri"/>
        </w:rPr>
      </w:pPr>
      <w:r w:rsidRPr="001F7231">
        <w:rPr>
          <w:rFonts w:ascii="Calibri" w:hAnsi="Calibri" w:cs="Calibri"/>
        </w:rPr>
        <w:t>El</w:t>
      </w:r>
      <w:r w:rsidR="00E812C2">
        <w:rPr>
          <w:rFonts w:ascii="Calibri" w:hAnsi="Calibri" w:cs="Calibri"/>
        </w:rPr>
        <w:t xml:space="preserve"> </w:t>
      </w:r>
      <w:r w:rsidR="00E812C2" w:rsidRPr="00E812C2">
        <w:rPr>
          <w:rFonts w:ascii="Calibri" w:hAnsi="Calibri" w:cs="Calibri"/>
        </w:rPr>
        <w:t>formulario dentro del modal está bien estructurado, con campos claramente etiquetados y espaciados para facilitar la entrada de datos.</w:t>
      </w:r>
    </w:p>
    <w:p w14:paraId="59C700AB" w14:textId="77777777" w:rsidR="00E812C2" w:rsidRDefault="00E812C2" w:rsidP="00E812C2">
      <w:pPr>
        <w:numPr>
          <w:ilvl w:val="0"/>
          <w:numId w:val="13"/>
        </w:numPr>
        <w:jc w:val="both"/>
        <w:rPr>
          <w:rFonts w:ascii="Calibri" w:hAnsi="Calibri" w:cs="Calibri"/>
        </w:rPr>
      </w:pPr>
      <w:r w:rsidRPr="00E812C2">
        <w:rPr>
          <w:rFonts w:ascii="Calibri" w:hAnsi="Calibri" w:cs="Calibri"/>
        </w:rPr>
        <w:t>Al ser una modal, se superpone a la pantalla de listado de técnicos, manteniendo el contexto visual del usuario.</w:t>
      </w:r>
    </w:p>
    <w:p w14:paraId="0ABE30D6" w14:textId="13C124A6" w:rsidR="00F00760" w:rsidRDefault="00E812C2" w:rsidP="00E31495">
      <w:pPr>
        <w:numPr>
          <w:ilvl w:val="0"/>
          <w:numId w:val="13"/>
        </w:numPr>
        <w:jc w:val="both"/>
        <w:rPr>
          <w:rFonts w:ascii="Calibri" w:hAnsi="Calibri" w:cs="Calibri"/>
        </w:rPr>
      </w:pPr>
      <w:r w:rsidRPr="00E812C2">
        <w:rPr>
          <w:rFonts w:ascii="Calibri" w:hAnsi="Calibri" w:cs="Calibri"/>
        </w:rPr>
        <w:t>Los botones "Guardar" y "Cancelar" tienen colores distintivos para indicar su función.</w:t>
      </w:r>
    </w:p>
    <w:p w14:paraId="3AB0A80B" w14:textId="77777777" w:rsidR="00560E21" w:rsidRDefault="00560E21" w:rsidP="00560E21">
      <w:pPr>
        <w:jc w:val="both"/>
        <w:rPr>
          <w:rFonts w:ascii="Calibri" w:hAnsi="Calibri" w:cs="Calibri"/>
        </w:rPr>
      </w:pPr>
    </w:p>
    <w:p w14:paraId="6D66212A" w14:textId="77777777" w:rsidR="00560E21" w:rsidRDefault="00560E21" w:rsidP="00560E21">
      <w:pPr>
        <w:jc w:val="both"/>
        <w:rPr>
          <w:rFonts w:ascii="Calibri" w:hAnsi="Calibri" w:cs="Calibri"/>
        </w:rPr>
      </w:pPr>
    </w:p>
    <w:p w14:paraId="688D29F2" w14:textId="77777777" w:rsidR="00560E21" w:rsidRDefault="00560E21" w:rsidP="00560E21">
      <w:pPr>
        <w:jc w:val="both"/>
        <w:rPr>
          <w:rFonts w:ascii="Calibri" w:hAnsi="Calibri" w:cs="Calibri"/>
        </w:rPr>
      </w:pPr>
    </w:p>
    <w:p w14:paraId="7E7393C9" w14:textId="77777777" w:rsidR="00560E21" w:rsidRDefault="00560E21" w:rsidP="00560E21">
      <w:pPr>
        <w:jc w:val="both"/>
        <w:rPr>
          <w:rFonts w:ascii="Calibri" w:hAnsi="Calibri" w:cs="Calibri"/>
        </w:rPr>
      </w:pPr>
    </w:p>
    <w:p w14:paraId="120F7878" w14:textId="77777777" w:rsidR="00560E21" w:rsidRDefault="00560E21" w:rsidP="00560E21">
      <w:pPr>
        <w:jc w:val="both"/>
        <w:rPr>
          <w:rFonts w:ascii="Calibri" w:hAnsi="Calibri" w:cs="Calibri"/>
        </w:rPr>
      </w:pPr>
    </w:p>
    <w:p w14:paraId="5BA48999" w14:textId="77777777" w:rsidR="00560E21" w:rsidRDefault="00560E21" w:rsidP="00560E21">
      <w:pPr>
        <w:jc w:val="both"/>
        <w:rPr>
          <w:rFonts w:ascii="Calibri" w:hAnsi="Calibri" w:cs="Calibri"/>
        </w:rPr>
      </w:pPr>
    </w:p>
    <w:p w14:paraId="17095881" w14:textId="77777777" w:rsidR="00560E21" w:rsidRDefault="00560E21" w:rsidP="00560E21">
      <w:pPr>
        <w:jc w:val="both"/>
        <w:rPr>
          <w:rFonts w:ascii="Calibri" w:hAnsi="Calibri" w:cs="Calibri"/>
        </w:rPr>
      </w:pPr>
    </w:p>
    <w:p w14:paraId="4A0D88A0" w14:textId="77777777" w:rsidR="00560E21" w:rsidRDefault="00560E21" w:rsidP="00560E21">
      <w:pPr>
        <w:jc w:val="both"/>
        <w:rPr>
          <w:rFonts w:ascii="Calibri" w:hAnsi="Calibri" w:cs="Calibri"/>
        </w:rPr>
      </w:pPr>
    </w:p>
    <w:p w14:paraId="509A30C4" w14:textId="77777777" w:rsidR="00560E21" w:rsidRDefault="00560E21" w:rsidP="00560E21">
      <w:pPr>
        <w:jc w:val="both"/>
        <w:rPr>
          <w:rFonts w:ascii="Calibri" w:hAnsi="Calibri" w:cs="Calibri"/>
        </w:rPr>
      </w:pPr>
    </w:p>
    <w:p w14:paraId="4A5541FB" w14:textId="77777777" w:rsidR="00560E21" w:rsidRDefault="00560E21" w:rsidP="00560E21">
      <w:pPr>
        <w:jc w:val="both"/>
        <w:rPr>
          <w:rFonts w:ascii="Calibri" w:hAnsi="Calibri" w:cs="Calibri"/>
        </w:rPr>
      </w:pPr>
    </w:p>
    <w:p w14:paraId="483BED5E" w14:textId="77777777" w:rsidR="00560E21" w:rsidRDefault="00560E21" w:rsidP="00560E21">
      <w:pPr>
        <w:jc w:val="both"/>
        <w:rPr>
          <w:rFonts w:ascii="Calibri" w:hAnsi="Calibri" w:cs="Calibri"/>
        </w:rPr>
      </w:pPr>
    </w:p>
    <w:p w14:paraId="0D67118B" w14:textId="77777777" w:rsidR="00560E21" w:rsidRDefault="00560E21" w:rsidP="00560E21">
      <w:pPr>
        <w:jc w:val="both"/>
        <w:rPr>
          <w:rFonts w:ascii="Calibri" w:hAnsi="Calibri" w:cs="Calibri"/>
        </w:rPr>
      </w:pPr>
    </w:p>
    <w:p w14:paraId="17646F4B" w14:textId="77777777" w:rsidR="00560E21" w:rsidRDefault="00560E21" w:rsidP="00560E21">
      <w:pPr>
        <w:jc w:val="both"/>
        <w:rPr>
          <w:rFonts w:ascii="Calibri" w:hAnsi="Calibri" w:cs="Calibri"/>
        </w:rPr>
      </w:pPr>
    </w:p>
    <w:p w14:paraId="566282AC" w14:textId="77777777" w:rsidR="00560E21" w:rsidRPr="00E31495" w:rsidRDefault="00560E21" w:rsidP="00560E21">
      <w:pPr>
        <w:jc w:val="both"/>
        <w:rPr>
          <w:rFonts w:ascii="Calibri" w:hAnsi="Calibri" w:cs="Calibri"/>
        </w:rPr>
      </w:pPr>
    </w:p>
    <w:p w14:paraId="27394A48" w14:textId="1B61B5A5" w:rsidR="00CE75C6" w:rsidRDefault="00AA1B6B" w:rsidP="00CE75C6">
      <w:pPr>
        <w:pStyle w:val="Ttulo4"/>
        <w:jc w:val="center"/>
        <w:rPr>
          <w:rFonts w:ascii="Calibri" w:hAnsi="Calibri" w:cs="Calibri"/>
        </w:rPr>
      </w:pPr>
      <w:bookmarkStart w:id="84" w:name="_Toc203149498"/>
      <w:r>
        <w:rPr>
          <w:noProof/>
        </w:rPr>
        <w:lastRenderedPageBreak/>
        <w:drawing>
          <wp:anchor distT="0" distB="0" distL="114300" distR="114300" simplePos="0" relativeHeight="251770880" behindDoc="0" locked="0" layoutInCell="1" allowOverlap="1" wp14:anchorId="732EE722" wp14:editId="7ECCDE92">
            <wp:simplePos x="0" y="0"/>
            <wp:positionH relativeFrom="margin">
              <wp:align>center</wp:align>
            </wp:positionH>
            <wp:positionV relativeFrom="paragraph">
              <wp:posOffset>302895</wp:posOffset>
            </wp:positionV>
            <wp:extent cx="5962650" cy="4505325"/>
            <wp:effectExtent l="0" t="0" r="0" b="9525"/>
            <wp:wrapTopAndBottom/>
            <wp:docPr id="1824492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2432" name="Imagen 1824492432"/>
                    <pic:cNvPicPr/>
                  </pic:nvPicPr>
                  <pic:blipFill>
                    <a:blip r:embed="rId41">
                      <a:extLst>
                        <a:ext uri="{28A0092B-C50C-407E-A947-70E740481C1C}">
                          <a14:useLocalDpi xmlns:a14="http://schemas.microsoft.com/office/drawing/2010/main" val="0"/>
                        </a:ext>
                      </a:extLst>
                    </a:blip>
                    <a:stretch>
                      <a:fillRect/>
                    </a:stretch>
                  </pic:blipFill>
                  <pic:spPr>
                    <a:xfrm>
                      <a:off x="0" y="0"/>
                      <a:ext cx="5962650" cy="4505325"/>
                    </a:xfrm>
                    <a:prstGeom prst="rect">
                      <a:avLst/>
                    </a:prstGeom>
                  </pic:spPr>
                </pic:pic>
              </a:graphicData>
            </a:graphic>
          </wp:anchor>
        </w:drawing>
      </w:r>
      <w:r w:rsidR="00CE75C6" w:rsidRPr="00F26727">
        <w:rPr>
          <w:rFonts w:ascii="Calibri" w:hAnsi="Calibri" w:cs="Calibri"/>
        </w:rPr>
        <w:t>Diseño d</w:t>
      </w:r>
      <w:r w:rsidR="00CE75C6">
        <w:rPr>
          <w:rFonts w:ascii="Calibri" w:hAnsi="Calibri" w:cs="Calibri"/>
        </w:rPr>
        <w:t>e</w:t>
      </w:r>
      <w:r w:rsidR="00705D55">
        <w:rPr>
          <w:rFonts w:ascii="Calibri" w:hAnsi="Calibri" w:cs="Calibri"/>
        </w:rPr>
        <w:t xml:space="preserve"> Pantalla </w:t>
      </w:r>
      <w:r w:rsidR="00CE75C6">
        <w:rPr>
          <w:rFonts w:ascii="Calibri" w:hAnsi="Calibri" w:cs="Calibri"/>
        </w:rPr>
        <w:t xml:space="preserve">Editar </w:t>
      </w:r>
      <w:r w:rsidR="00F00760">
        <w:rPr>
          <w:rFonts w:ascii="Calibri" w:hAnsi="Calibri" w:cs="Calibri"/>
        </w:rPr>
        <w:t>Técnico</w:t>
      </w:r>
      <w:bookmarkEnd w:id="84"/>
    </w:p>
    <w:p w14:paraId="5BE37117" w14:textId="577A6643" w:rsidR="00CE75C6" w:rsidRDefault="00CE75C6" w:rsidP="00CE75C6"/>
    <w:p w14:paraId="3F765D64" w14:textId="1429932E" w:rsidR="00CE75C6" w:rsidRPr="00A01D14" w:rsidRDefault="00CE75C6" w:rsidP="00CE75C6">
      <w:r w:rsidRPr="00B25521">
        <w:rPr>
          <w:rFonts w:ascii="Calibri" w:hAnsi="Calibri" w:cs="Calibri"/>
          <w:b/>
          <w:bCs/>
        </w:rPr>
        <w:t>Descripción General:</w:t>
      </w:r>
      <w:r>
        <w:rPr>
          <w:rFonts w:ascii="Calibri" w:hAnsi="Calibri" w:cs="Calibri"/>
          <w:b/>
          <w:bCs/>
        </w:rPr>
        <w:t xml:space="preserve"> </w:t>
      </w:r>
      <w:r w:rsidR="005631ED" w:rsidRPr="005631ED">
        <w:t>Esta es una ventana modal que se activa al seleccionar un técnico existente para su edición (por ejemplo, haciendo clic en un botón de editar junto al técnico en el "Listado de Técnicos"). Reutiliza la misma estructura del "Modal de Nuevo Técnico", pero con los campos de formulario pre-llenados con la información actual del técnico seleccionado.</w:t>
      </w:r>
    </w:p>
    <w:p w14:paraId="3AE99D98" w14:textId="77777777" w:rsidR="00CE75C6" w:rsidRPr="00B25521" w:rsidRDefault="00CE75C6" w:rsidP="00CE75C6">
      <w:pPr>
        <w:jc w:val="both"/>
        <w:rPr>
          <w:rFonts w:ascii="Calibri" w:hAnsi="Calibri" w:cs="Calibri"/>
        </w:rPr>
      </w:pPr>
    </w:p>
    <w:p w14:paraId="2F4FA903" w14:textId="77777777" w:rsidR="00CE75C6" w:rsidRPr="004C30F0" w:rsidRDefault="00CE75C6" w:rsidP="00CE75C6">
      <w:pPr>
        <w:jc w:val="both"/>
        <w:rPr>
          <w:rFonts w:ascii="Calibri" w:hAnsi="Calibri" w:cs="Calibri"/>
          <w:b/>
          <w:bCs/>
        </w:rPr>
      </w:pPr>
      <w:r w:rsidRPr="00B25521">
        <w:rPr>
          <w:rFonts w:ascii="Calibri" w:hAnsi="Calibri" w:cs="Calibri"/>
          <w:b/>
          <w:bCs/>
        </w:rPr>
        <w:t>Elementos Clave:</w:t>
      </w:r>
    </w:p>
    <w:p w14:paraId="1E1394EF" w14:textId="06E6AB46" w:rsidR="00CE75C6" w:rsidRDefault="00CE75C6" w:rsidP="00CE75C6">
      <w:pPr>
        <w:numPr>
          <w:ilvl w:val="0"/>
          <w:numId w:val="12"/>
        </w:numPr>
        <w:jc w:val="both"/>
        <w:rPr>
          <w:rFonts w:ascii="Calibri" w:hAnsi="Calibri" w:cs="Calibri"/>
        </w:rPr>
      </w:pPr>
      <w:r w:rsidRPr="00274249">
        <w:rPr>
          <w:rFonts w:ascii="Calibri" w:hAnsi="Calibri" w:cs="Calibri"/>
        </w:rPr>
        <w:t>Título del Modal</w:t>
      </w:r>
      <w:r>
        <w:rPr>
          <w:rFonts w:ascii="Calibri" w:hAnsi="Calibri" w:cs="Calibri"/>
        </w:rPr>
        <w:t xml:space="preserve"> </w:t>
      </w:r>
      <w:r w:rsidRPr="00274249">
        <w:rPr>
          <w:rFonts w:ascii="Calibri" w:hAnsi="Calibri" w:cs="Calibri"/>
        </w:rPr>
        <w:t>"</w:t>
      </w:r>
      <w:r w:rsidR="00E77A80">
        <w:rPr>
          <w:rFonts w:ascii="Calibri" w:hAnsi="Calibri" w:cs="Calibri"/>
        </w:rPr>
        <w:t>Técnico</w:t>
      </w:r>
      <w:r w:rsidRPr="00274249">
        <w:rPr>
          <w:rFonts w:ascii="Calibri" w:hAnsi="Calibri" w:cs="Calibri"/>
        </w:rPr>
        <w:t>"</w:t>
      </w:r>
      <w:r>
        <w:rPr>
          <w:rFonts w:ascii="Calibri" w:hAnsi="Calibri" w:cs="Calibri"/>
        </w:rPr>
        <w:t>.</w:t>
      </w:r>
    </w:p>
    <w:p w14:paraId="70455B2E" w14:textId="77777777" w:rsidR="00CE75C6" w:rsidRDefault="00CE75C6" w:rsidP="00CE75C6">
      <w:pPr>
        <w:numPr>
          <w:ilvl w:val="0"/>
          <w:numId w:val="12"/>
        </w:numPr>
        <w:jc w:val="both"/>
        <w:rPr>
          <w:rFonts w:ascii="Calibri" w:hAnsi="Calibri" w:cs="Calibri"/>
        </w:rPr>
      </w:pPr>
      <w:r w:rsidRPr="001540A7">
        <w:rPr>
          <w:rFonts w:ascii="Calibri" w:hAnsi="Calibri" w:cs="Calibri"/>
        </w:rPr>
        <w:t>Icono de Cierre (X).</w:t>
      </w:r>
    </w:p>
    <w:p w14:paraId="770D5626"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"Cédula / RUC".</w:t>
      </w:r>
    </w:p>
    <w:p w14:paraId="55AEE3B8"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"Nombre completo".</w:t>
      </w:r>
    </w:p>
    <w:p w14:paraId="3162E3AF"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"Dirección".</w:t>
      </w:r>
    </w:p>
    <w:p w14:paraId="39C5823F"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"Correo electrónico".</w:t>
      </w:r>
    </w:p>
    <w:p w14:paraId="69228446" w14:textId="77777777" w:rsidR="00722C27" w:rsidRPr="00F26B50" w:rsidRDefault="00722C27" w:rsidP="00722C27">
      <w:pPr>
        <w:numPr>
          <w:ilvl w:val="0"/>
          <w:numId w:val="12"/>
        </w:numPr>
        <w:jc w:val="both"/>
        <w:rPr>
          <w:rFonts w:ascii="Calibri" w:hAnsi="Calibri" w:cs="Calibri"/>
        </w:rPr>
      </w:pPr>
      <w:r w:rsidRPr="00F26B50">
        <w:rPr>
          <w:rFonts w:ascii="Calibri" w:hAnsi="Calibri" w:cs="Calibri"/>
        </w:rPr>
        <w:t>Campo "Teléfono".</w:t>
      </w:r>
    </w:p>
    <w:p w14:paraId="73FC2554" w14:textId="77777777" w:rsidR="00CE75C6" w:rsidRDefault="00CE75C6" w:rsidP="00CE75C6">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2B30ED1F" w14:textId="77777777" w:rsidR="00CE75C6" w:rsidRDefault="00CE75C6" w:rsidP="00CE75C6">
      <w:pPr>
        <w:numPr>
          <w:ilvl w:val="0"/>
          <w:numId w:val="12"/>
        </w:numPr>
        <w:jc w:val="both"/>
        <w:rPr>
          <w:rFonts w:ascii="Calibri" w:hAnsi="Calibri" w:cs="Calibri"/>
        </w:rPr>
      </w:pPr>
      <w:r w:rsidRPr="00F17C33">
        <w:rPr>
          <w:rFonts w:ascii="Calibri" w:hAnsi="Calibri" w:cs="Calibri"/>
        </w:rPr>
        <w:t>Botón "Cancelar"</w:t>
      </w:r>
      <w:r>
        <w:rPr>
          <w:rFonts w:ascii="Calibri" w:hAnsi="Calibri" w:cs="Calibri"/>
        </w:rPr>
        <w:t>.</w:t>
      </w:r>
    </w:p>
    <w:p w14:paraId="0F057D6E" w14:textId="77777777" w:rsidR="00CE75C6" w:rsidRPr="00F17C33" w:rsidRDefault="00CE75C6" w:rsidP="00CE75C6">
      <w:pPr>
        <w:ind w:left="720"/>
        <w:jc w:val="both"/>
        <w:rPr>
          <w:rFonts w:ascii="Calibri" w:hAnsi="Calibri" w:cs="Calibri"/>
        </w:rPr>
      </w:pPr>
    </w:p>
    <w:p w14:paraId="60A99D28" w14:textId="77777777" w:rsidR="00CE75C6" w:rsidRPr="00B25521" w:rsidRDefault="00CE75C6" w:rsidP="00CE75C6">
      <w:pPr>
        <w:jc w:val="both"/>
        <w:rPr>
          <w:rFonts w:ascii="Calibri" w:hAnsi="Calibri" w:cs="Calibri"/>
          <w:b/>
          <w:bCs/>
        </w:rPr>
      </w:pPr>
      <w:r w:rsidRPr="00B25521">
        <w:rPr>
          <w:rFonts w:ascii="Calibri" w:hAnsi="Calibri" w:cs="Calibri"/>
          <w:b/>
          <w:bCs/>
        </w:rPr>
        <w:t>Funcionalidades:</w:t>
      </w:r>
    </w:p>
    <w:p w14:paraId="24DB02CF" w14:textId="77777777" w:rsidR="00482389" w:rsidRDefault="00482389" w:rsidP="00CE75C6">
      <w:pPr>
        <w:numPr>
          <w:ilvl w:val="0"/>
          <w:numId w:val="12"/>
        </w:numPr>
        <w:jc w:val="both"/>
        <w:rPr>
          <w:rFonts w:ascii="Calibri" w:hAnsi="Calibri" w:cs="Calibri"/>
        </w:rPr>
      </w:pPr>
      <w:r w:rsidRPr="00482389">
        <w:rPr>
          <w:rFonts w:ascii="Calibri" w:hAnsi="Calibri" w:cs="Calibri"/>
        </w:rPr>
        <w:t>Muestra la información existente del técnico en los campos correspondientes, facilitando la identificación y modificación.</w:t>
      </w:r>
    </w:p>
    <w:p w14:paraId="12C340BE" w14:textId="77777777" w:rsidR="00482389" w:rsidRDefault="00482389" w:rsidP="00CE75C6">
      <w:pPr>
        <w:numPr>
          <w:ilvl w:val="0"/>
          <w:numId w:val="12"/>
        </w:numPr>
        <w:jc w:val="both"/>
        <w:rPr>
          <w:rFonts w:ascii="Calibri" w:hAnsi="Calibri" w:cs="Calibri"/>
        </w:rPr>
      </w:pPr>
      <w:r w:rsidRPr="00482389">
        <w:rPr>
          <w:rFonts w:ascii="Calibri" w:hAnsi="Calibri" w:cs="Calibri"/>
        </w:rPr>
        <w:lastRenderedPageBreak/>
        <w:t>Permite a los usuarios editar cualquier atributo del técnico (cédula/RUC, nombre, dirección, correo electrónico, teléfono).</w:t>
      </w:r>
    </w:p>
    <w:p w14:paraId="6805E63D" w14:textId="2030FF6A" w:rsidR="00482389" w:rsidRDefault="00482389" w:rsidP="00CE75C6">
      <w:pPr>
        <w:numPr>
          <w:ilvl w:val="0"/>
          <w:numId w:val="12"/>
        </w:numPr>
        <w:jc w:val="both"/>
        <w:rPr>
          <w:rFonts w:ascii="Calibri" w:hAnsi="Calibri" w:cs="Calibri"/>
        </w:rPr>
      </w:pPr>
      <w:r w:rsidRPr="00482389">
        <w:rPr>
          <w:rFonts w:ascii="Calibri" w:hAnsi="Calibri" w:cs="Calibri"/>
        </w:rPr>
        <w:t>Ofrece opciones claras para guardar las modificaciones o descartar los cambios.</w:t>
      </w:r>
    </w:p>
    <w:p w14:paraId="2EB3D275" w14:textId="77777777" w:rsidR="00CE75C6" w:rsidRPr="00B25521" w:rsidRDefault="00CE75C6" w:rsidP="00CE75C6">
      <w:pPr>
        <w:ind w:left="720"/>
        <w:jc w:val="both"/>
        <w:rPr>
          <w:rFonts w:ascii="Calibri" w:hAnsi="Calibri" w:cs="Calibri"/>
        </w:rPr>
      </w:pPr>
    </w:p>
    <w:p w14:paraId="439DABBE" w14:textId="77777777" w:rsidR="00CE75C6" w:rsidRPr="00927D8B" w:rsidRDefault="00CE75C6" w:rsidP="00CE75C6">
      <w:pPr>
        <w:jc w:val="both"/>
        <w:rPr>
          <w:rFonts w:ascii="Calibri" w:hAnsi="Calibri" w:cs="Calibri"/>
          <w:b/>
          <w:bCs/>
        </w:rPr>
      </w:pPr>
      <w:r w:rsidRPr="00B25521">
        <w:rPr>
          <w:rFonts w:ascii="Calibri" w:hAnsi="Calibri" w:cs="Calibri"/>
          <w:b/>
          <w:bCs/>
        </w:rPr>
        <w:t>Consideraciones de Diseño:</w:t>
      </w:r>
    </w:p>
    <w:p w14:paraId="1757605C" w14:textId="77777777" w:rsidR="00605F0B" w:rsidRDefault="00605F0B" w:rsidP="00CE75C6">
      <w:pPr>
        <w:numPr>
          <w:ilvl w:val="0"/>
          <w:numId w:val="13"/>
        </w:numPr>
        <w:jc w:val="both"/>
        <w:rPr>
          <w:rFonts w:ascii="Calibri" w:hAnsi="Calibri" w:cs="Calibri"/>
        </w:rPr>
      </w:pPr>
      <w:r w:rsidRPr="00605F0B">
        <w:rPr>
          <w:rFonts w:ascii="Calibri" w:hAnsi="Calibri" w:cs="Calibri"/>
        </w:rPr>
        <w:t>Se adhiere al principio de reutilización de componentes de interfaz de usuario, optimizando el desarrollo y manteniendo la consistencia visual y funcional con el modal de "Nuevo Técnico".</w:t>
      </w:r>
    </w:p>
    <w:p w14:paraId="4F34B0C6" w14:textId="77777777" w:rsidR="00605F0B" w:rsidRDefault="00605F0B" w:rsidP="00CE75C6">
      <w:pPr>
        <w:numPr>
          <w:ilvl w:val="0"/>
          <w:numId w:val="13"/>
        </w:numPr>
        <w:jc w:val="both"/>
        <w:rPr>
          <w:rFonts w:ascii="Calibri" w:hAnsi="Calibri" w:cs="Calibri"/>
        </w:rPr>
      </w:pPr>
      <w:r w:rsidRPr="00605F0B">
        <w:rPr>
          <w:rFonts w:ascii="Calibri" w:hAnsi="Calibri" w:cs="Calibri"/>
        </w:rPr>
        <w:t>El cambio de título a "Editar Técnico" informa inmediatamente al usuario sobre la acción que está realizando.</w:t>
      </w:r>
    </w:p>
    <w:p w14:paraId="37D9AC6E" w14:textId="77777777" w:rsidR="00605F0B" w:rsidRDefault="00605F0B" w:rsidP="00CE75C6">
      <w:pPr>
        <w:numPr>
          <w:ilvl w:val="0"/>
          <w:numId w:val="13"/>
        </w:numPr>
        <w:jc w:val="both"/>
        <w:rPr>
          <w:rFonts w:ascii="Calibri" w:hAnsi="Calibri" w:cs="Calibri"/>
        </w:rPr>
      </w:pPr>
      <w:r w:rsidRPr="00605F0B">
        <w:rPr>
          <w:rFonts w:ascii="Calibri" w:hAnsi="Calibri" w:cs="Calibri"/>
        </w:rPr>
        <w:t>Dado que la estructura es la misma que la del modal de creación, los usuarios no necesitan aprender una nueva interfaz para editar.</w:t>
      </w:r>
    </w:p>
    <w:p w14:paraId="4E469F8B" w14:textId="6D718A75" w:rsidR="00605F0B" w:rsidRPr="00830347" w:rsidRDefault="00605F0B" w:rsidP="00CE75C6">
      <w:pPr>
        <w:numPr>
          <w:ilvl w:val="0"/>
          <w:numId w:val="13"/>
        </w:numPr>
        <w:jc w:val="both"/>
        <w:rPr>
          <w:rFonts w:ascii="Calibri" w:hAnsi="Calibri" w:cs="Calibri"/>
        </w:rPr>
      </w:pPr>
      <w:r w:rsidRPr="00605F0B">
        <w:rPr>
          <w:rFonts w:ascii="Calibri" w:hAnsi="Calibri" w:cs="Calibri"/>
        </w:rPr>
        <w:t>Los botones "Guardar" y "Cancelar" mantienen colores y posiciones consistentes para una interacción predecible.</w:t>
      </w:r>
    </w:p>
    <w:p w14:paraId="14D81B47" w14:textId="77777777" w:rsidR="00CE75C6" w:rsidRDefault="00CE75C6" w:rsidP="00CE75C6">
      <w:pPr>
        <w:jc w:val="both"/>
        <w:rPr>
          <w:rFonts w:ascii="Calibri" w:hAnsi="Calibri" w:cs="Calibri"/>
        </w:rPr>
      </w:pPr>
    </w:p>
    <w:p w14:paraId="3B3C666E" w14:textId="77777777" w:rsidR="00560E21" w:rsidRDefault="00560E21" w:rsidP="00CE75C6">
      <w:pPr>
        <w:jc w:val="both"/>
        <w:rPr>
          <w:rFonts w:ascii="Calibri" w:hAnsi="Calibri" w:cs="Calibri"/>
        </w:rPr>
      </w:pPr>
    </w:p>
    <w:p w14:paraId="7F712C14" w14:textId="77777777" w:rsidR="00560E21" w:rsidRDefault="00560E21" w:rsidP="00CE75C6">
      <w:pPr>
        <w:jc w:val="both"/>
        <w:rPr>
          <w:rFonts w:ascii="Calibri" w:hAnsi="Calibri" w:cs="Calibri"/>
        </w:rPr>
      </w:pPr>
    </w:p>
    <w:p w14:paraId="3F20535C" w14:textId="77777777" w:rsidR="00560E21" w:rsidRDefault="00560E21" w:rsidP="00CE75C6">
      <w:pPr>
        <w:jc w:val="both"/>
        <w:rPr>
          <w:rFonts w:ascii="Calibri" w:hAnsi="Calibri" w:cs="Calibri"/>
        </w:rPr>
      </w:pPr>
    </w:p>
    <w:p w14:paraId="444A8ABE" w14:textId="77777777" w:rsidR="00560E21" w:rsidRDefault="00560E21" w:rsidP="00CE75C6">
      <w:pPr>
        <w:jc w:val="both"/>
        <w:rPr>
          <w:rFonts w:ascii="Calibri" w:hAnsi="Calibri" w:cs="Calibri"/>
        </w:rPr>
      </w:pPr>
    </w:p>
    <w:p w14:paraId="37AB351F" w14:textId="77777777" w:rsidR="00560E21" w:rsidRDefault="00560E21" w:rsidP="00CE75C6">
      <w:pPr>
        <w:jc w:val="both"/>
        <w:rPr>
          <w:rFonts w:ascii="Calibri" w:hAnsi="Calibri" w:cs="Calibri"/>
        </w:rPr>
      </w:pPr>
    </w:p>
    <w:p w14:paraId="2F9439F7" w14:textId="77777777" w:rsidR="00560E21" w:rsidRDefault="00560E21" w:rsidP="00CE75C6">
      <w:pPr>
        <w:jc w:val="both"/>
        <w:rPr>
          <w:rFonts w:ascii="Calibri" w:hAnsi="Calibri" w:cs="Calibri"/>
        </w:rPr>
      </w:pPr>
    </w:p>
    <w:p w14:paraId="2FC967A6" w14:textId="77777777" w:rsidR="00560E21" w:rsidRDefault="00560E21" w:rsidP="00CE75C6">
      <w:pPr>
        <w:jc w:val="both"/>
        <w:rPr>
          <w:rFonts w:ascii="Calibri" w:hAnsi="Calibri" w:cs="Calibri"/>
        </w:rPr>
      </w:pPr>
    </w:p>
    <w:p w14:paraId="1E902523" w14:textId="77777777" w:rsidR="00560E21" w:rsidRDefault="00560E21" w:rsidP="00CE75C6">
      <w:pPr>
        <w:jc w:val="both"/>
        <w:rPr>
          <w:rFonts w:ascii="Calibri" w:hAnsi="Calibri" w:cs="Calibri"/>
        </w:rPr>
      </w:pPr>
    </w:p>
    <w:p w14:paraId="20A4193C" w14:textId="77777777" w:rsidR="00560E21" w:rsidRDefault="00560E21" w:rsidP="00CE75C6">
      <w:pPr>
        <w:jc w:val="both"/>
        <w:rPr>
          <w:rFonts w:ascii="Calibri" w:hAnsi="Calibri" w:cs="Calibri"/>
        </w:rPr>
      </w:pPr>
    </w:p>
    <w:p w14:paraId="1862FEEA" w14:textId="77777777" w:rsidR="00560E21" w:rsidRDefault="00560E21" w:rsidP="00CE75C6">
      <w:pPr>
        <w:jc w:val="both"/>
        <w:rPr>
          <w:rFonts w:ascii="Calibri" w:hAnsi="Calibri" w:cs="Calibri"/>
        </w:rPr>
      </w:pPr>
    </w:p>
    <w:p w14:paraId="52A56821" w14:textId="77777777" w:rsidR="00560E21" w:rsidRDefault="00560E21" w:rsidP="00CE75C6">
      <w:pPr>
        <w:jc w:val="both"/>
        <w:rPr>
          <w:rFonts w:ascii="Calibri" w:hAnsi="Calibri" w:cs="Calibri"/>
        </w:rPr>
      </w:pPr>
    </w:p>
    <w:p w14:paraId="2DF3431F" w14:textId="77777777" w:rsidR="00560E21" w:rsidRDefault="00560E21" w:rsidP="00CE75C6">
      <w:pPr>
        <w:jc w:val="both"/>
        <w:rPr>
          <w:rFonts w:ascii="Calibri" w:hAnsi="Calibri" w:cs="Calibri"/>
        </w:rPr>
      </w:pPr>
    </w:p>
    <w:p w14:paraId="2FDC963A" w14:textId="77777777" w:rsidR="00560E21" w:rsidRDefault="00560E21" w:rsidP="00CE75C6">
      <w:pPr>
        <w:jc w:val="both"/>
        <w:rPr>
          <w:rFonts w:ascii="Calibri" w:hAnsi="Calibri" w:cs="Calibri"/>
        </w:rPr>
      </w:pPr>
    </w:p>
    <w:p w14:paraId="7A7D8632" w14:textId="77777777" w:rsidR="00560E21" w:rsidRDefault="00560E21" w:rsidP="00CE75C6">
      <w:pPr>
        <w:jc w:val="both"/>
        <w:rPr>
          <w:rFonts w:ascii="Calibri" w:hAnsi="Calibri" w:cs="Calibri"/>
        </w:rPr>
      </w:pPr>
    </w:p>
    <w:p w14:paraId="7FB7411C" w14:textId="77777777" w:rsidR="00560E21" w:rsidRDefault="00560E21" w:rsidP="00CE75C6">
      <w:pPr>
        <w:jc w:val="both"/>
        <w:rPr>
          <w:rFonts w:ascii="Calibri" w:hAnsi="Calibri" w:cs="Calibri"/>
        </w:rPr>
      </w:pPr>
    </w:p>
    <w:p w14:paraId="10F2AD0A" w14:textId="77777777" w:rsidR="00560E21" w:rsidRDefault="00560E21" w:rsidP="00CE75C6">
      <w:pPr>
        <w:jc w:val="both"/>
        <w:rPr>
          <w:rFonts w:ascii="Calibri" w:hAnsi="Calibri" w:cs="Calibri"/>
        </w:rPr>
      </w:pPr>
    </w:p>
    <w:p w14:paraId="15DD820C" w14:textId="77777777" w:rsidR="00560E21" w:rsidRDefault="00560E21" w:rsidP="00CE75C6">
      <w:pPr>
        <w:jc w:val="both"/>
        <w:rPr>
          <w:rFonts w:ascii="Calibri" w:hAnsi="Calibri" w:cs="Calibri"/>
        </w:rPr>
      </w:pPr>
    </w:p>
    <w:p w14:paraId="471F04B3" w14:textId="77777777" w:rsidR="00560E21" w:rsidRDefault="00560E21" w:rsidP="00CE75C6">
      <w:pPr>
        <w:jc w:val="both"/>
        <w:rPr>
          <w:rFonts w:ascii="Calibri" w:hAnsi="Calibri" w:cs="Calibri"/>
        </w:rPr>
      </w:pPr>
    </w:p>
    <w:p w14:paraId="168D2964" w14:textId="77777777" w:rsidR="00560E21" w:rsidRDefault="00560E21" w:rsidP="00CE75C6">
      <w:pPr>
        <w:jc w:val="both"/>
        <w:rPr>
          <w:rFonts w:ascii="Calibri" w:hAnsi="Calibri" w:cs="Calibri"/>
        </w:rPr>
      </w:pPr>
    </w:p>
    <w:p w14:paraId="14B8A437" w14:textId="77777777" w:rsidR="00560E21" w:rsidRDefault="00560E21" w:rsidP="00CE75C6">
      <w:pPr>
        <w:jc w:val="both"/>
        <w:rPr>
          <w:rFonts w:ascii="Calibri" w:hAnsi="Calibri" w:cs="Calibri"/>
        </w:rPr>
      </w:pPr>
    </w:p>
    <w:p w14:paraId="02278D2D" w14:textId="77777777" w:rsidR="00560E21" w:rsidRDefault="00560E21" w:rsidP="00CE75C6">
      <w:pPr>
        <w:jc w:val="both"/>
        <w:rPr>
          <w:rFonts w:ascii="Calibri" w:hAnsi="Calibri" w:cs="Calibri"/>
        </w:rPr>
      </w:pPr>
    </w:p>
    <w:p w14:paraId="6B8AEDED" w14:textId="77777777" w:rsidR="00560E21" w:rsidRDefault="00560E21" w:rsidP="00CE75C6">
      <w:pPr>
        <w:jc w:val="both"/>
        <w:rPr>
          <w:rFonts w:ascii="Calibri" w:hAnsi="Calibri" w:cs="Calibri"/>
        </w:rPr>
      </w:pPr>
    </w:p>
    <w:p w14:paraId="02FE8911" w14:textId="77777777" w:rsidR="00560E21" w:rsidRDefault="00560E21" w:rsidP="00CE75C6">
      <w:pPr>
        <w:jc w:val="both"/>
        <w:rPr>
          <w:rFonts w:ascii="Calibri" w:hAnsi="Calibri" w:cs="Calibri"/>
        </w:rPr>
      </w:pPr>
    </w:p>
    <w:p w14:paraId="2E6FF333" w14:textId="77777777" w:rsidR="00560E21" w:rsidRDefault="00560E21" w:rsidP="00CE75C6">
      <w:pPr>
        <w:jc w:val="both"/>
        <w:rPr>
          <w:rFonts w:ascii="Calibri" w:hAnsi="Calibri" w:cs="Calibri"/>
        </w:rPr>
      </w:pPr>
    </w:p>
    <w:p w14:paraId="616BA869" w14:textId="77777777" w:rsidR="00560E21" w:rsidRDefault="00560E21" w:rsidP="00CE75C6">
      <w:pPr>
        <w:jc w:val="both"/>
        <w:rPr>
          <w:rFonts w:ascii="Calibri" w:hAnsi="Calibri" w:cs="Calibri"/>
        </w:rPr>
      </w:pPr>
    </w:p>
    <w:p w14:paraId="063E3BD2" w14:textId="77777777" w:rsidR="00560E21" w:rsidRDefault="00560E21" w:rsidP="00CE75C6">
      <w:pPr>
        <w:jc w:val="both"/>
        <w:rPr>
          <w:rFonts w:ascii="Calibri" w:hAnsi="Calibri" w:cs="Calibri"/>
        </w:rPr>
      </w:pPr>
    </w:p>
    <w:p w14:paraId="68648775" w14:textId="77777777" w:rsidR="00560E21" w:rsidRDefault="00560E21" w:rsidP="00CE75C6">
      <w:pPr>
        <w:jc w:val="both"/>
        <w:rPr>
          <w:rFonts w:ascii="Calibri" w:hAnsi="Calibri" w:cs="Calibri"/>
        </w:rPr>
      </w:pPr>
    </w:p>
    <w:p w14:paraId="4F805B1A" w14:textId="77777777" w:rsidR="00560E21" w:rsidRDefault="00560E21" w:rsidP="00CE75C6">
      <w:pPr>
        <w:jc w:val="both"/>
        <w:rPr>
          <w:rFonts w:ascii="Calibri" w:hAnsi="Calibri" w:cs="Calibri"/>
        </w:rPr>
      </w:pPr>
    </w:p>
    <w:p w14:paraId="2B7BBB9A" w14:textId="77777777" w:rsidR="00292D9A" w:rsidRDefault="00292D9A" w:rsidP="00CE75C6">
      <w:pPr>
        <w:jc w:val="both"/>
        <w:rPr>
          <w:rFonts w:ascii="Calibri" w:hAnsi="Calibri" w:cs="Calibri"/>
        </w:rPr>
      </w:pPr>
    </w:p>
    <w:p w14:paraId="3F2CD478" w14:textId="20C7FCD6" w:rsidR="00292D9A" w:rsidRPr="00863E1C" w:rsidRDefault="00292D9A" w:rsidP="00292D9A">
      <w:pPr>
        <w:pStyle w:val="Ttulo3"/>
        <w:rPr>
          <w:rFonts w:ascii="Calibri" w:hAnsi="Calibri" w:cs="Calibri"/>
          <w:sz w:val="24"/>
          <w:szCs w:val="24"/>
        </w:rPr>
      </w:pPr>
      <w:bookmarkStart w:id="85" w:name="_Toc203149499"/>
      <w:r w:rsidRPr="00A6464C">
        <w:rPr>
          <w:rFonts w:ascii="Calibri" w:hAnsi="Calibri" w:cs="Calibri"/>
          <w:sz w:val="24"/>
          <w:szCs w:val="24"/>
        </w:rPr>
        <w:lastRenderedPageBreak/>
        <w:t>Pantalla</w:t>
      </w:r>
      <w:r>
        <w:rPr>
          <w:rFonts w:ascii="Calibri" w:hAnsi="Calibri" w:cs="Calibri"/>
          <w:sz w:val="24"/>
          <w:szCs w:val="24"/>
        </w:rPr>
        <w:t>s</w:t>
      </w:r>
      <w:r w:rsidRPr="00A6464C">
        <w:rPr>
          <w:rFonts w:ascii="Calibri" w:hAnsi="Calibri" w:cs="Calibri"/>
          <w:sz w:val="24"/>
          <w:szCs w:val="24"/>
        </w:rPr>
        <w:t xml:space="preserve"> de </w:t>
      </w:r>
      <w:r>
        <w:rPr>
          <w:rFonts w:ascii="Calibri" w:hAnsi="Calibri" w:cs="Calibri"/>
          <w:sz w:val="24"/>
          <w:szCs w:val="24"/>
        </w:rPr>
        <w:t>Gestión</w:t>
      </w:r>
      <w:r w:rsidR="00BF5051">
        <w:rPr>
          <w:rFonts w:ascii="Calibri" w:hAnsi="Calibri" w:cs="Calibri"/>
          <w:sz w:val="24"/>
          <w:szCs w:val="24"/>
        </w:rPr>
        <w:t xml:space="preserve"> de Operaciones</w:t>
      </w:r>
      <w:bookmarkEnd w:id="85"/>
    </w:p>
    <w:p w14:paraId="35DFDD08" w14:textId="09E7BFF1" w:rsidR="00292D9A" w:rsidRDefault="00E52123" w:rsidP="00292D9A">
      <w:pPr>
        <w:pStyle w:val="Ttulo4"/>
        <w:jc w:val="center"/>
        <w:rPr>
          <w:rFonts w:ascii="Calibri" w:hAnsi="Calibri" w:cs="Calibri"/>
        </w:rPr>
      </w:pPr>
      <w:bookmarkStart w:id="86" w:name="_Toc203149500"/>
      <w:r>
        <w:rPr>
          <w:noProof/>
        </w:rPr>
        <w:drawing>
          <wp:anchor distT="0" distB="0" distL="114300" distR="114300" simplePos="0" relativeHeight="251785216" behindDoc="0" locked="0" layoutInCell="1" allowOverlap="1" wp14:anchorId="07C4D661" wp14:editId="1ABB3E4B">
            <wp:simplePos x="0" y="0"/>
            <wp:positionH relativeFrom="margin">
              <wp:align>center</wp:align>
            </wp:positionH>
            <wp:positionV relativeFrom="paragraph">
              <wp:posOffset>363350</wp:posOffset>
            </wp:positionV>
            <wp:extent cx="5715000" cy="4619625"/>
            <wp:effectExtent l="0" t="0" r="0" b="9525"/>
            <wp:wrapTopAndBottom/>
            <wp:docPr id="5584714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71446" name="Imagen 558471446"/>
                    <pic:cNvPicPr/>
                  </pic:nvPicPr>
                  <pic:blipFill>
                    <a:blip r:embed="rId42">
                      <a:extLst>
                        <a:ext uri="{28A0092B-C50C-407E-A947-70E740481C1C}">
                          <a14:useLocalDpi xmlns:a14="http://schemas.microsoft.com/office/drawing/2010/main" val="0"/>
                        </a:ext>
                      </a:extLst>
                    </a:blip>
                    <a:stretch>
                      <a:fillRect/>
                    </a:stretch>
                  </pic:blipFill>
                  <pic:spPr>
                    <a:xfrm>
                      <a:off x="0" y="0"/>
                      <a:ext cx="5715000" cy="4619625"/>
                    </a:xfrm>
                    <a:prstGeom prst="rect">
                      <a:avLst/>
                    </a:prstGeom>
                  </pic:spPr>
                </pic:pic>
              </a:graphicData>
            </a:graphic>
          </wp:anchor>
        </w:drawing>
      </w:r>
      <w:r w:rsidR="00292D9A" w:rsidRPr="00F26727">
        <w:rPr>
          <w:rFonts w:ascii="Calibri" w:hAnsi="Calibri" w:cs="Calibri"/>
        </w:rPr>
        <w:t xml:space="preserve">Diseño de </w:t>
      </w:r>
      <w:r w:rsidR="00292D9A">
        <w:rPr>
          <w:rFonts w:ascii="Calibri" w:hAnsi="Calibri" w:cs="Calibri"/>
        </w:rPr>
        <w:t xml:space="preserve">Pantalla </w:t>
      </w:r>
      <w:r w:rsidR="00B60763">
        <w:rPr>
          <w:rFonts w:ascii="Calibri" w:hAnsi="Calibri" w:cs="Calibri"/>
        </w:rPr>
        <w:t>Crear Orden</w:t>
      </w:r>
      <w:bookmarkEnd w:id="86"/>
    </w:p>
    <w:p w14:paraId="3FF5B980" w14:textId="31685092" w:rsidR="005806E1" w:rsidRDefault="005806E1" w:rsidP="005806E1"/>
    <w:p w14:paraId="20D1AE23" w14:textId="11F5C542" w:rsidR="007A05A2" w:rsidRPr="00A01D14" w:rsidRDefault="007A05A2" w:rsidP="007A05A2">
      <w:r w:rsidRPr="00B25521">
        <w:rPr>
          <w:rFonts w:ascii="Calibri" w:hAnsi="Calibri" w:cs="Calibri"/>
          <w:b/>
          <w:bCs/>
        </w:rPr>
        <w:t>Descripción General:</w:t>
      </w:r>
      <w:r>
        <w:rPr>
          <w:rFonts w:ascii="Calibri" w:hAnsi="Calibri" w:cs="Calibri"/>
          <w:b/>
          <w:bCs/>
        </w:rPr>
        <w:t xml:space="preserve"> </w:t>
      </w:r>
      <w:r w:rsidR="00B33994" w:rsidRPr="00B33994">
        <w:t>Esta es una interfaz de formulario diseñada para registrar nuevas órdenes de trabajo en el sistema SmartFix. Permite al usuario capturar todos los detalles necesarios relacionados con un servicio o reparación a realizar, incluyendo información del cliente, el técnico asignado, los detalles del equipo y una descripción de la falla.</w:t>
      </w:r>
    </w:p>
    <w:p w14:paraId="27123E72" w14:textId="77777777" w:rsidR="007A05A2" w:rsidRPr="00B25521" w:rsidRDefault="007A05A2" w:rsidP="007A05A2">
      <w:pPr>
        <w:jc w:val="both"/>
        <w:rPr>
          <w:rFonts w:ascii="Calibri" w:hAnsi="Calibri" w:cs="Calibri"/>
        </w:rPr>
      </w:pPr>
    </w:p>
    <w:p w14:paraId="01F26B11" w14:textId="77777777" w:rsidR="007A05A2" w:rsidRPr="004C30F0" w:rsidRDefault="007A05A2" w:rsidP="007A05A2">
      <w:pPr>
        <w:jc w:val="both"/>
        <w:rPr>
          <w:rFonts w:ascii="Calibri" w:hAnsi="Calibri" w:cs="Calibri"/>
          <w:b/>
          <w:bCs/>
        </w:rPr>
      </w:pPr>
      <w:r w:rsidRPr="00B25521">
        <w:rPr>
          <w:rFonts w:ascii="Calibri" w:hAnsi="Calibri" w:cs="Calibri"/>
          <w:b/>
          <w:bCs/>
        </w:rPr>
        <w:t>Elementos Clave:</w:t>
      </w:r>
    </w:p>
    <w:p w14:paraId="62446013" w14:textId="60BAD4D8" w:rsidR="00365F31" w:rsidRDefault="00365F31" w:rsidP="00365F31">
      <w:pPr>
        <w:numPr>
          <w:ilvl w:val="0"/>
          <w:numId w:val="12"/>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B0187E">
        <w:rPr>
          <w:rFonts w:ascii="Calibri" w:hAnsi="Calibri" w:cs="Calibri"/>
        </w:rPr>
        <w:t xml:space="preserve">Creación de </w:t>
      </w:r>
      <w:r w:rsidR="00FC7122">
        <w:rPr>
          <w:rFonts w:ascii="Calibri" w:hAnsi="Calibri" w:cs="Calibri"/>
        </w:rPr>
        <w:t>Orden de Trabajo</w:t>
      </w:r>
      <w:r w:rsidRPr="00D56FA4">
        <w:rPr>
          <w:rFonts w:ascii="Calibri" w:hAnsi="Calibri" w:cs="Calibri"/>
        </w:rPr>
        <w:t>"</w:t>
      </w:r>
      <w:r>
        <w:rPr>
          <w:rFonts w:ascii="Calibri" w:hAnsi="Calibri" w:cs="Calibri"/>
        </w:rPr>
        <w:t>.</w:t>
      </w:r>
    </w:p>
    <w:p w14:paraId="53F111CA" w14:textId="181941FC" w:rsidR="00365F31" w:rsidRDefault="00365F31" w:rsidP="00365F31">
      <w:pPr>
        <w:numPr>
          <w:ilvl w:val="0"/>
          <w:numId w:val="12"/>
        </w:numPr>
        <w:jc w:val="both"/>
        <w:rPr>
          <w:rFonts w:ascii="Calibri" w:hAnsi="Calibri" w:cs="Calibri"/>
        </w:rPr>
      </w:pPr>
      <w:r w:rsidRPr="00D56FA4">
        <w:rPr>
          <w:rFonts w:ascii="Calibri" w:hAnsi="Calibri" w:cs="Calibri"/>
        </w:rPr>
        <w:t>Miga de Pan (Breadcrumb)</w:t>
      </w:r>
      <w:r>
        <w:rPr>
          <w:rFonts w:ascii="Calibri" w:hAnsi="Calibri" w:cs="Calibri"/>
        </w:rPr>
        <w:t>.</w:t>
      </w:r>
    </w:p>
    <w:p w14:paraId="44EB88B5" w14:textId="391569A4" w:rsidR="007405B9" w:rsidRPr="007405B9" w:rsidRDefault="007405B9" w:rsidP="007405B9">
      <w:pPr>
        <w:numPr>
          <w:ilvl w:val="0"/>
          <w:numId w:val="12"/>
        </w:numPr>
        <w:jc w:val="both"/>
        <w:rPr>
          <w:rFonts w:ascii="Calibri" w:hAnsi="Calibri" w:cs="Calibri"/>
        </w:rPr>
      </w:pPr>
      <w:r w:rsidRPr="00733886">
        <w:rPr>
          <w:rFonts w:ascii="Calibri" w:hAnsi="Calibri" w:cs="Calibri"/>
        </w:rPr>
        <w:t>Título de</w:t>
      </w:r>
      <w:r>
        <w:rPr>
          <w:rFonts w:ascii="Calibri" w:hAnsi="Calibri" w:cs="Calibri"/>
        </w:rPr>
        <w:t xml:space="preserve">l Formulario </w:t>
      </w:r>
      <w:r w:rsidRPr="00D56FA4">
        <w:rPr>
          <w:rFonts w:ascii="Calibri" w:hAnsi="Calibri" w:cs="Calibri"/>
        </w:rPr>
        <w:t>"</w:t>
      </w:r>
      <w:r w:rsidR="0008011E">
        <w:rPr>
          <w:rFonts w:ascii="Calibri" w:hAnsi="Calibri" w:cs="Calibri"/>
        </w:rPr>
        <w:t xml:space="preserve">Nueva </w:t>
      </w:r>
      <w:r>
        <w:rPr>
          <w:rFonts w:ascii="Calibri" w:hAnsi="Calibri" w:cs="Calibri"/>
        </w:rPr>
        <w:t>Orden de Trabajo</w:t>
      </w:r>
      <w:r w:rsidRPr="00D56FA4">
        <w:rPr>
          <w:rFonts w:ascii="Calibri" w:hAnsi="Calibri" w:cs="Calibri"/>
        </w:rPr>
        <w:t>"</w:t>
      </w:r>
      <w:r>
        <w:rPr>
          <w:rFonts w:ascii="Calibri" w:hAnsi="Calibri" w:cs="Calibri"/>
        </w:rPr>
        <w:t>.</w:t>
      </w:r>
    </w:p>
    <w:p w14:paraId="23133DE1" w14:textId="0E2CDB9A" w:rsidR="007A05A2" w:rsidRDefault="007A05A2" w:rsidP="007A05A2">
      <w:pPr>
        <w:numPr>
          <w:ilvl w:val="0"/>
          <w:numId w:val="12"/>
        </w:numPr>
        <w:jc w:val="both"/>
        <w:rPr>
          <w:rFonts w:ascii="Calibri" w:hAnsi="Calibri" w:cs="Calibri"/>
        </w:rPr>
      </w:pPr>
      <w:r w:rsidRPr="00F26B50">
        <w:rPr>
          <w:rFonts w:ascii="Calibri" w:hAnsi="Calibri" w:cs="Calibri"/>
        </w:rPr>
        <w:t>Campo "</w:t>
      </w:r>
      <w:r w:rsidR="00E8463A">
        <w:rPr>
          <w:rFonts w:ascii="Calibri" w:hAnsi="Calibri" w:cs="Calibri"/>
        </w:rPr>
        <w:t>Cliente</w:t>
      </w:r>
      <w:r w:rsidRPr="00F26B50">
        <w:rPr>
          <w:rFonts w:ascii="Calibri" w:hAnsi="Calibri" w:cs="Calibri"/>
        </w:rPr>
        <w:t>"</w:t>
      </w:r>
      <w:r w:rsidR="00E06841">
        <w:rPr>
          <w:rFonts w:ascii="Calibri" w:hAnsi="Calibri" w:cs="Calibri"/>
        </w:rPr>
        <w:t>.</w:t>
      </w:r>
    </w:p>
    <w:p w14:paraId="3439AF57" w14:textId="54601A21" w:rsidR="007A05A2" w:rsidRPr="00F26B50" w:rsidRDefault="007A05A2" w:rsidP="007A05A2">
      <w:pPr>
        <w:numPr>
          <w:ilvl w:val="0"/>
          <w:numId w:val="12"/>
        </w:numPr>
        <w:jc w:val="both"/>
        <w:rPr>
          <w:rFonts w:ascii="Calibri" w:hAnsi="Calibri" w:cs="Calibri"/>
        </w:rPr>
      </w:pPr>
      <w:r w:rsidRPr="00F26B50">
        <w:rPr>
          <w:rFonts w:ascii="Calibri" w:hAnsi="Calibri" w:cs="Calibri"/>
        </w:rPr>
        <w:t>Campo "</w:t>
      </w:r>
      <w:r w:rsidR="002955F5">
        <w:rPr>
          <w:rFonts w:ascii="Calibri" w:hAnsi="Calibri" w:cs="Calibri"/>
        </w:rPr>
        <w:t>Fecha</w:t>
      </w:r>
      <w:r w:rsidRPr="00F26B50">
        <w:rPr>
          <w:rFonts w:ascii="Calibri" w:hAnsi="Calibri" w:cs="Calibri"/>
        </w:rPr>
        <w:t>".</w:t>
      </w:r>
    </w:p>
    <w:p w14:paraId="240864D7" w14:textId="087915AC" w:rsidR="007A05A2" w:rsidRDefault="007A05A2" w:rsidP="007A05A2">
      <w:pPr>
        <w:numPr>
          <w:ilvl w:val="0"/>
          <w:numId w:val="12"/>
        </w:numPr>
        <w:jc w:val="both"/>
        <w:rPr>
          <w:rFonts w:ascii="Calibri" w:hAnsi="Calibri" w:cs="Calibri"/>
        </w:rPr>
      </w:pPr>
      <w:r w:rsidRPr="00F26B50">
        <w:rPr>
          <w:rFonts w:ascii="Calibri" w:hAnsi="Calibri" w:cs="Calibri"/>
        </w:rPr>
        <w:t>Campo "</w:t>
      </w:r>
      <w:r w:rsidR="002955F5">
        <w:rPr>
          <w:rFonts w:ascii="Calibri" w:hAnsi="Calibri" w:cs="Calibri"/>
        </w:rPr>
        <w:t>Técnico</w:t>
      </w:r>
      <w:r w:rsidRPr="00F26B50">
        <w:rPr>
          <w:rFonts w:ascii="Calibri" w:hAnsi="Calibri" w:cs="Calibri"/>
        </w:rPr>
        <w:t>".</w:t>
      </w:r>
    </w:p>
    <w:p w14:paraId="7111437A" w14:textId="66C8ED3A" w:rsidR="007A05A2" w:rsidRPr="00727FD8" w:rsidRDefault="007A05A2" w:rsidP="00727FD8">
      <w:pPr>
        <w:numPr>
          <w:ilvl w:val="0"/>
          <w:numId w:val="12"/>
        </w:numPr>
        <w:jc w:val="both"/>
        <w:rPr>
          <w:rFonts w:ascii="Calibri" w:hAnsi="Calibri" w:cs="Calibri"/>
        </w:rPr>
      </w:pPr>
      <w:r w:rsidRPr="00F26B50">
        <w:rPr>
          <w:rFonts w:ascii="Calibri" w:hAnsi="Calibri" w:cs="Calibri"/>
        </w:rPr>
        <w:t>Campo "</w:t>
      </w:r>
      <w:r w:rsidR="00727FD8">
        <w:rPr>
          <w:rFonts w:ascii="Calibri" w:hAnsi="Calibri" w:cs="Calibri"/>
        </w:rPr>
        <w:t>Modelo</w:t>
      </w:r>
      <w:r w:rsidRPr="00F26B50">
        <w:rPr>
          <w:rFonts w:ascii="Calibri" w:hAnsi="Calibri" w:cs="Calibri"/>
        </w:rPr>
        <w:t>".</w:t>
      </w:r>
    </w:p>
    <w:p w14:paraId="607442B1" w14:textId="19BA31AA" w:rsidR="00727FD8" w:rsidRPr="00F26B50" w:rsidRDefault="00727FD8" w:rsidP="00727FD8">
      <w:pPr>
        <w:numPr>
          <w:ilvl w:val="0"/>
          <w:numId w:val="12"/>
        </w:numPr>
        <w:jc w:val="both"/>
        <w:rPr>
          <w:rFonts w:ascii="Calibri" w:hAnsi="Calibri" w:cs="Calibri"/>
        </w:rPr>
      </w:pPr>
      <w:r w:rsidRPr="00F26B50">
        <w:rPr>
          <w:rFonts w:ascii="Calibri" w:hAnsi="Calibri" w:cs="Calibri"/>
        </w:rPr>
        <w:t>Campo "</w:t>
      </w:r>
      <w:r>
        <w:rPr>
          <w:rFonts w:ascii="Calibri" w:hAnsi="Calibri" w:cs="Calibri"/>
        </w:rPr>
        <w:t>Marca</w:t>
      </w:r>
      <w:r w:rsidRPr="00F26B50">
        <w:rPr>
          <w:rFonts w:ascii="Calibri" w:hAnsi="Calibri" w:cs="Calibri"/>
        </w:rPr>
        <w:t>".</w:t>
      </w:r>
    </w:p>
    <w:p w14:paraId="4C595875" w14:textId="164C7379" w:rsidR="00966816" w:rsidRPr="00F26B50" w:rsidRDefault="00966816" w:rsidP="00966816">
      <w:pPr>
        <w:numPr>
          <w:ilvl w:val="0"/>
          <w:numId w:val="12"/>
        </w:numPr>
        <w:jc w:val="both"/>
        <w:rPr>
          <w:rFonts w:ascii="Calibri" w:hAnsi="Calibri" w:cs="Calibri"/>
        </w:rPr>
      </w:pPr>
      <w:r w:rsidRPr="00F26B50">
        <w:rPr>
          <w:rFonts w:ascii="Calibri" w:hAnsi="Calibri" w:cs="Calibri"/>
        </w:rPr>
        <w:t>Campo "</w:t>
      </w:r>
      <w:r>
        <w:rPr>
          <w:rFonts w:ascii="Calibri" w:hAnsi="Calibri" w:cs="Calibri"/>
        </w:rPr>
        <w:t>IMEI</w:t>
      </w:r>
      <w:r w:rsidRPr="00F26B50">
        <w:rPr>
          <w:rFonts w:ascii="Calibri" w:hAnsi="Calibri" w:cs="Calibri"/>
        </w:rPr>
        <w:t>".</w:t>
      </w:r>
    </w:p>
    <w:p w14:paraId="30EF1E90" w14:textId="207FA42D" w:rsidR="00727FD8" w:rsidRPr="00966816" w:rsidRDefault="00966816" w:rsidP="00966816">
      <w:pPr>
        <w:numPr>
          <w:ilvl w:val="0"/>
          <w:numId w:val="12"/>
        </w:numPr>
        <w:jc w:val="both"/>
        <w:rPr>
          <w:rFonts w:ascii="Calibri" w:hAnsi="Calibri" w:cs="Calibri"/>
        </w:rPr>
      </w:pPr>
      <w:r w:rsidRPr="00F26B50">
        <w:rPr>
          <w:rFonts w:ascii="Calibri" w:hAnsi="Calibri" w:cs="Calibri"/>
        </w:rPr>
        <w:t>Campo "</w:t>
      </w:r>
      <w:r w:rsidR="00CC7798">
        <w:rPr>
          <w:rFonts w:ascii="Calibri" w:hAnsi="Calibri" w:cs="Calibri"/>
        </w:rPr>
        <w:t>Observación</w:t>
      </w:r>
      <w:r w:rsidRPr="00F26B50">
        <w:rPr>
          <w:rFonts w:ascii="Calibri" w:hAnsi="Calibri" w:cs="Calibri"/>
        </w:rPr>
        <w:t>".</w:t>
      </w:r>
    </w:p>
    <w:p w14:paraId="3E568214" w14:textId="77777777" w:rsidR="007A05A2" w:rsidRDefault="007A05A2" w:rsidP="007A05A2">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1484EBCC" w14:textId="77777777" w:rsidR="007A05A2" w:rsidRPr="00F17C33" w:rsidRDefault="007A05A2" w:rsidP="007A05A2">
      <w:pPr>
        <w:ind w:left="720"/>
        <w:jc w:val="both"/>
        <w:rPr>
          <w:rFonts w:ascii="Calibri" w:hAnsi="Calibri" w:cs="Calibri"/>
        </w:rPr>
      </w:pPr>
    </w:p>
    <w:p w14:paraId="4A56BD50" w14:textId="77777777" w:rsidR="007A05A2" w:rsidRPr="00B25521" w:rsidRDefault="007A05A2" w:rsidP="007A05A2">
      <w:pPr>
        <w:jc w:val="both"/>
        <w:rPr>
          <w:rFonts w:ascii="Calibri" w:hAnsi="Calibri" w:cs="Calibri"/>
          <w:b/>
          <w:bCs/>
        </w:rPr>
      </w:pPr>
      <w:r w:rsidRPr="00B25521">
        <w:rPr>
          <w:rFonts w:ascii="Calibri" w:hAnsi="Calibri" w:cs="Calibri"/>
          <w:b/>
          <w:bCs/>
        </w:rPr>
        <w:lastRenderedPageBreak/>
        <w:t>Funcionalidades:</w:t>
      </w:r>
    </w:p>
    <w:p w14:paraId="0530384E" w14:textId="77777777" w:rsidR="00CA08B1" w:rsidRDefault="00CA08B1" w:rsidP="007A05A2">
      <w:pPr>
        <w:numPr>
          <w:ilvl w:val="0"/>
          <w:numId w:val="12"/>
        </w:numPr>
        <w:jc w:val="both"/>
        <w:rPr>
          <w:rFonts w:ascii="Calibri" w:hAnsi="Calibri" w:cs="Calibri"/>
        </w:rPr>
      </w:pPr>
      <w:r w:rsidRPr="00CA08B1">
        <w:rPr>
          <w:rFonts w:ascii="Calibri" w:hAnsi="Calibri" w:cs="Calibri"/>
        </w:rPr>
        <w:t>Permite ingresar todos los detalles relevantes para una nueva orden de trabajo, desde información del cliente y técnico hasta especificaciones del dispositivo y la descripción del problema.</w:t>
      </w:r>
    </w:p>
    <w:p w14:paraId="3665C007" w14:textId="77777777" w:rsidR="00CA08B1" w:rsidRDefault="00CA08B1" w:rsidP="007A05A2">
      <w:pPr>
        <w:numPr>
          <w:ilvl w:val="0"/>
          <w:numId w:val="12"/>
        </w:numPr>
        <w:jc w:val="both"/>
        <w:rPr>
          <w:rFonts w:ascii="Calibri" w:hAnsi="Calibri" w:cs="Calibri"/>
        </w:rPr>
      </w:pPr>
      <w:r w:rsidRPr="00CA08B1">
        <w:rPr>
          <w:rFonts w:ascii="Calibri" w:hAnsi="Calibri" w:cs="Calibri"/>
        </w:rPr>
        <w:t>Facilita la asignación de un cliente y un técnico a la orden, probablemente a través de listas desplegables o buscadores.</w:t>
      </w:r>
    </w:p>
    <w:p w14:paraId="42797CC8" w14:textId="77777777" w:rsidR="00CA08B1" w:rsidRDefault="00CA08B1" w:rsidP="007A05A2">
      <w:pPr>
        <w:numPr>
          <w:ilvl w:val="0"/>
          <w:numId w:val="12"/>
        </w:numPr>
        <w:jc w:val="both"/>
        <w:rPr>
          <w:rFonts w:ascii="Calibri" w:hAnsi="Calibri" w:cs="Calibri"/>
        </w:rPr>
      </w:pPr>
      <w:r w:rsidRPr="00CA08B1">
        <w:rPr>
          <w:rFonts w:ascii="Calibri" w:hAnsi="Calibri" w:cs="Calibri"/>
        </w:rPr>
        <w:t>Permite establecer la fecha de creación de la orden.</w:t>
      </w:r>
    </w:p>
    <w:p w14:paraId="06D8BD86" w14:textId="77777777" w:rsidR="00CA08B1" w:rsidRDefault="00CA08B1" w:rsidP="007A05A2">
      <w:pPr>
        <w:numPr>
          <w:ilvl w:val="0"/>
          <w:numId w:val="12"/>
        </w:numPr>
        <w:jc w:val="both"/>
        <w:rPr>
          <w:rFonts w:ascii="Calibri" w:hAnsi="Calibri" w:cs="Calibri"/>
        </w:rPr>
      </w:pPr>
      <w:r w:rsidRPr="00CA08B1">
        <w:rPr>
          <w:rFonts w:ascii="Calibri" w:hAnsi="Calibri" w:cs="Calibri"/>
        </w:rPr>
        <w:t>Ofrece un campo de texto amplio para describir la observación o falla del equipo.</w:t>
      </w:r>
    </w:p>
    <w:p w14:paraId="6A750584" w14:textId="44839430" w:rsidR="007A05A2" w:rsidRDefault="00CA08B1" w:rsidP="007A05A2">
      <w:pPr>
        <w:numPr>
          <w:ilvl w:val="0"/>
          <w:numId w:val="12"/>
        </w:numPr>
        <w:jc w:val="both"/>
        <w:rPr>
          <w:rFonts w:ascii="Calibri" w:hAnsi="Calibri" w:cs="Calibri"/>
        </w:rPr>
      </w:pPr>
      <w:r w:rsidRPr="00CA08B1">
        <w:rPr>
          <w:rFonts w:ascii="Calibri" w:hAnsi="Calibri" w:cs="Calibri"/>
        </w:rPr>
        <w:t>Permite guardar toda la información capturada para generar la orden de trabajo en el sistema.</w:t>
      </w:r>
    </w:p>
    <w:p w14:paraId="266186CD" w14:textId="77777777" w:rsidR="007A05A2" w:rsidRPr="00B25521" w:rsidRDefault="007A05A2" w:rsidP="007A05A2">
      <w:pPr>
        <w:ind w:left="720"/>
        <w:jc w:val="both"/>
        <w:rPr>
          <w:rFonts w:ascii="Calibri" w:hAnsi="Calibri" w:cs="Calibri"/>
        </w:rPr>
      </w:pPr>
    </w:p>
    <w:p w14:paraId="067D24E4" w14:textId="77777777" w:rsidR="007A05A2" w:rsidRPr="00927D8B" w:rsidRDefault="007A05A2" w:rsidP="007A05A2">
      <w:pPr>
        <w:jc w:val="both"/>
        <w:rPr>
          <w:rFonts w:ascii="Calibri" w:hAnsi="Calibri" w:cs="Calibri"/>
          <w:b/>
          <w:bCs/>
        </w:rPr>
      </w:pPr>
      <w:r w:rsidRPr="00B25521">
        <w:rPr>
          <w:rFonts w:ascii="Calibri" w:hAnsi="Calibri" w:cs="Calibri"/>
          <w:b/>
          <w:bCs/>
        </w:rPr>
        <w:t>Consideraciones de Diseño:</w:t>
      </w:r>
    </w:p>
    <w:p w14:paraId="42B98B46" w14:textId="77777777" w:rsidR="0078557C" w:rsidRDefault="009E5280" w:rsidP="007A05A2">
      <w:pPr>
        <w:numPr>
          <w:ilvl w:val="0"/>
          <w:numId w:val="13"/>
        </w:numPr>
        <w:jc w:val="both"/>
        <w:rPr>
          <w:rFonts w:ascii="Calibri" w:hAnsi="Calibri" w:cs="Calibri"/>
        </w:rPr>
      </w:pPr>
      <w:r w:rsidRPr="009E5280">
        <w:rPr>
          <w:rFonts w:ascii="Calibri" w:hAnsi="Calibri" w:cs="Calibri"/>
        </w:rPr>
        <w:t>El formulario es claro y directo, agrupando la información de manera lógica para una fácil comprensión.</w:t>
      </w:r>
    </w:p>
    <w:p w14:paraId="5FE47D1F" w14:textId="77777777" w:rsidR="0078557C" w:rsidRDefault="009E5280" w:rsidP="007A05A2">
      <w:pPr>
        <w:numPr>
          <w:ilvl w:val="0"/>
          <w:numId w:val="13"/>
        </w:numPr>
        <w:jc w:val="both"/>
        <w:rPr>
          <w:rFonts w:ascii="Calibri" w:hAnsi="Calibri" w:cs="Calibri"/>
        </w:rPr>
      </w:pPr>
      <w:r w:rsidRPr="009E5280">
        <w:rPr>
          <w:rFonts w:ascii="Calibri" w:hAnsi="Calibri" w:cs="Calibri"/>
        </w:rPr>
        <w:t>Todos los campos son pertinentes para el proceso de creación de una orden de trabajo, minimizando distracciones.</w:t>
      </w:r>
    </w:p>
    <w:p w14:paraId="2944EFBE" w14:textId="77777777" w:rsidR="0078557C" w:rsidRDefault="009E5280" w:rsidP="007A05A2">
      <w:pPr>
        <w:numPr>
          <w:ilvl w:val="0"/>
          <w:numId w:val="13"/>
        </w:numPr>
        <w:jc w:val="both"/>
        <w:rPr>
          <w:rFonts w:ascii="Calibri" w:hAnsi="Calibri" w:cs="Calibri"/>
        </w:rPr>
      </w:pPr>
      <w:r w:rsidRPr="009E5280">
        <w:rPr>
          <w:rFonts w:ascii="Calibri" w:hAnsi="Calibri" w:cs="Calibri"/>
        </w:rPr>
        <w:t>El botón "Guardar" es prominente y de color distintivo, indicando claramente la acción principal.</w:t>
      </w:r>
    </w:p>
    <w:p w14:paraId="45A36FE8" w14:textId="6C844481" w:rsidR="009E5280" w:rsidRPr="00830347" w:rsidRDefault="009E5280" w:rsidP="007A05A2">
      <w:pPr>
        <w:numPr>
          <w:ilvl w:val="0"/>
          <w:numId w:val="13"/>
        </w:numPr>
        <w:jc w:val="both"/>
        <w:rPr>
          <w:rFonts w:ascii="Calibri" w:hAnsi="Calibri" w:cs="Calibri"/>
        </w:rPr>
      </w:pPr>
      <w:r w:rsidRPr="009E5280">
        <w:rPr>
          <w:rFonts w:ascii="Calibri" w:hAnsi="Calibri" w:cs="Calibri"/>
        </w:rPr>
        <w:t>El uso de selectores para Cliente y Técnico, así como un calendario para la Fecha, mejora la usabilidad.</w:t>
      </w:r>
    </w:p>
    <w:p w14:paraId="45D9DB40" w14:textId="77777777" w:rsidR="007A05A2" w:rsidRDefault="007A05A2" w:rsidP="005806E1"/>
    <w:p w14:paraId="6B42AF0D" w14:textId="77777777" w:rsidR="00D33FE6" w:rsidRDefault="00D33FE6" w:rsidP="005806E1"/>
    <w:p w14:paraId="3DAF3CAD" w14:textId="77777777" w:rsidR="00D33FE6" w:rsidRDefault="00D33FE6" w:rsidP="005806E1"/>
    <w:p w14:paraId="4CF8EACC" w14:textId="77777777" w:rsidR="00D33FE6" w:rsidRDefault="00D33FE6" w:rsidP="005806E1"/>
    <w:p w14:paraId="362D5366" w14:textId="77777777" w:rsidR="00D33FE6" w:rsidRDefault="00D33FE6" w:rsidP="005806E1"/>
    <w:p w14:paraId="0C95FBC8" w14:textId="77777777" w:rsidR="00D33FE6" w:rsidRDefault="00D33FE6" w:rsidP="005806E1"/>
    <w:p w14:paraId="333955D9" w14:textId="77777777" w:rsidR="00D33FE6" w:rsidRDefault="00D33FE6" w:rsidP="005806E1"/>
    <w:p w14:paraId="2C0D0A29" w14:textId="77777777" w:rsidR="00D33FE6" w:rsidRDefault="00D33FE6" w:rsidP="005806E1"/>
    <w:p w14:paraId="6C378270" w14:textId="77777777" w:rsidR="00D33FE6" w:rsidRDefault="00D33FE6" w:rsidP="005806E1"/>
    <w:p w14:paraId="4D1DE62B" w14:textId="77777777" w:rsidR="00D33FE6" w:rsidRDefault="00D33FE6" w:rsidP="005806E1"/>
    <w:p w14:paraId="05D28954" w14:textId="77777777" w:rsidR="00D33FE6" w:rsidRDefault="00D33FE6" w:rsidP="005806E1"/>
    <w:p w14:paraId="6F1ABBE1" w14:textId="77777777" w:rsidR="00D33FE6" w:rsidRDefault="00D33FE6" w:rsidP="005806E1"/>
    <w:p w14:paraId="6587D281" w14:textId="77777777" w:rsidR="00D33FE6" w:rsidRDefault="00D33FE6" w:rsidP="005806E1"/>
    <w:p w14:paraId="3474490D" w14:textId="77777777" w:rsidR="0078557C" w:rsidRDefault="0078557C" w:rsidP="005806E1"/>
    <w:p w14:paraId="6CE3AED0" w14:textId="77777777" w:rsidR="00D33FE6" w:rsidRDefault="00D33FE6" w:rsidP="005806E1"/>
    <w:p w14:paraId="6E75C91B" w14:textId="77777777" w:rsidR="00D33FE6" w:rsidRDefault="00D33FE6" w:rsidP="005806E1"/>
    <w:p w14:paraId="10D8086C" w14:textId="77777777" w:rsidR="00D33FE6" w:rsidRDefault="00D33FE6" w:rsidP="005806E1"/>
    <w:p w14:paraId="370BCDE0" w14:textId="77777777" w:rsidR="00D33FE6" w:rsidRDefault="00D33FE6" w:rsidP="005806E1"/>
    <w:p w14:paraId="71370F6F" w14:textId="77777777" w:rsidR="00D33FE6" w:rsidRDefault="00D33FE6" w:rsidP="005806E1"/>
    <w:p w14:paraId="19CB982C" w14:textId="77777777" w:rsidR="00D33FE6" w:rsidRDefault="00D33FE6" w:rsidP="005806E1"/>
    <w:p w14:paraId="79E05BC8" w14:textId="77777777" w:rsidR="00D33FE6" w:rsidRDefault="00D33FE6" w:rsidP="005806E1"/>
    <w:p w14:paraId="6EF1F965" w14:textId="77777777" w:rsidR="00D33FE6" w:rsidRDefault="00D33FE6" w:rsidP="005806E1"/>
    <w:p w14:paraId="03FF7E36" w14:textId="77777777" w:rsidR="00D33FE6" w:rsidRDefault="00D33FE6" w:rsidP="005806E1"/>
    <w:p w14:paraId="6C4FEE7D" w14:textId="77777777" w:rsidR="00D33FE6" w:rsidRDefault="00D33FE6" w:rsidP="005806E1"/>
    <w:p w14:paraId="6DF23112" w14:textId="77777777" w:rsidR="00D33FE6" w:rsidRDefault="00D33FE6" w:rsidP="005806E1"/>
    <w:p w14:paraId="299F3349" w14:textId="77777777" w:rsidR="00D33FE6" w:rsidRDefault="00D33FE6" w:rsidP="005806E1"/>
    <w:p w14:paraId="78435DE5" w14:textId="77777777" w:rsidR="00D33FE6" w:rsidRDefault="00D33FE6" w:rsidP="005806E1"/>
    <w:p w14:paraId="1E749794" w14:textId="61822EBC" w:rsidR="005806E1" w:rsidRDefault="00411EA3" w:rsidP="005806E1">
      <w:pPr>
        <w:pStyle w:val="Ttulo4"/>
        <w:jc w:val="center"/>
        <w:rPr>
          <w:rFonts w:ascii="Calibri" w:hAnsi="Calibri" w:cs="Calibri"/>
        </w:rPr>
      </w:pPr>
      <w:bookmarkStart w:id="87" w:name="_Toc203149501"/>
      <w:r>
        <w:rPr>
          <w:noProof/>
        </w:rPr>
        <w:lastRenderedPageBreak/>
        <w:drawing>
          <wp:anchor distT="0" distB="0" distL="114300" distR="114300" simplePos="0" relativeHeight="251786240" behindDoc="0" locked="0" layoutInCell="1" allowOverlap="1" wp14:anchorId="063D4FE5" wp14:editId="5A47CE91">
            <wp:simplePos x="0" y="0"/>
            <wp:positionH relativeFrom="margin">
              <wp:align>left</wp:align>
            </wp:positionH>
            <wp:positionV relativeFrom="paragraph">
              <wp:posOffset>334010</wp:posOffset>
            </wp:positionV>
            <wp:extent cx="6120130" cy="2303780"/>
            <wp:effectExtent l="0" t="0" r="0" b="1270"/>
            <wp:wrapTopAndBottom/>
            <wp:docPr id="10624174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7445" name="Imagen 1062417445"/>
                    <pic:cNvPicPr/>
                  </pic:nvPicPr>
                  <pic:blipFill>
                    <a:blip r:embed="rId43">
                      <a:extLst>
                        <a:ext uri="{28A0092B-C50C-407E-A947-70E740481C1C}">
                          <a14:useLocalDpi xmlns:a14="http://schemas.microsoft.com/office/drawing/2010/main" val="0"/>
                        </a:ext>
                      </a:extLst>
                    </a:blip>
                    <a:stretch>
                      <a:fillRect/>
                    </a:stretch>
                  </pic:blipFill>
                  <pic:spPr>
                    <a:xfrm>
                      <a:off x="0" y="0"/>
                      <a:ext cx="6120130" cy="2303780"/>
                    </a:xfrm>
                    <a:prstGeom prst="rect">
                      <a:avLst/>
                    </a:prstGeom>
                  </pic:spPr>
                </pic:pic>
              </a:graphicData>
            </a:graphic>
          </wp:anchor>
        </w:drawing>
      </w:r>
      <w:r w:rsidR="005806E1" w:rsidRPr="00F26727">
        <w:rPr>
          <w:rFonts w:ascii="Calibri" w:hAnsi="Calibri" w:cs="Calibri"/>
        </w:rPr>
        <w:t xml:space="preserve">Diseño de </w:t>
      </w:r>
      <w:r w:rsidR="005806E1">
        <w:rPr>
          <w:rFonts w:ascii="Calibri" w:hAnsi="Calibri" w:cs="Calibri"/>
        </w:rPr>
        <w:t>Pantalla Proceso Orden</w:t>
      </w:r>
      <w:bookmarkEnd w:id="87"/>
    </w:p>
    <w:p w14:paraId="0D4014CE" w14:textId="58020B8E" w:rsidR="005A41D0" w:rsidRPr="005A41D0" w:rsidRDefault="005A41D0" w:rsidP="005A41D0"/>
    <w:p w14:paraId="569628D7" w14:textId="6B986B14" w:rsidR="00F323EF" w:rsidRPr="00A01D14" w:rsidRDefault="00F323EF" w:rsidP="00F323EF">
      <w:r w:rsidRPr="00B25521">
        <w:rPr>
          <w:rFonts w:ascii="Calibri" w:hAnsi="Calibri" w:cs="Calibri"/>
          <w:b/>
          <w:bCs/>
        </w:rPr>
        <w:t>Descripción General:</w:t>
      </w:r>
      <w:r>
        <w:rPr>
          <w:rFonts w:ascii="Calibri" w:hAnsi="Calibri" w:cs="Calibri"/>
          <w:b/>
          <w:bCs/>
        </w:rPr>
        <w:t xml:space="preserve"> </w:t>
      </w:r>
      <w:r w:rsidR="006A2BB6" w:rsidRPr="006A2BB6">
        <w:t>Esta interfaz consolida la gestión de órdenes de trabajo en el sistema SmartFix, mostrando simultáneamente un listado de órdenes activas y una sección de detalles que se actualiza al seleccionar una orden del listado. Su objetivo es proporcionar una visión completa del estado de las órdenes y permitir una interacción eficiente con los detalles de cada una.</w:t>
      </w:r>
    </w:p>
    <w:p w14:paraId="59A9AF73" w14:textId="77777777" w:rsidR="00F323EF" w:rsidRPr="00B25521" w:rsidRDefault="00F323EF" w:rsidP="00F323EF">
      <w:pPr>
        <w:jc w:val="both"/>
        <w:rPr>
          <w:rFonts w:ascii="Calibri" w:hAnsi="Calibri" w:cs="Calibri"/>
        </w:rPr>
      </w:pPr>
    </w:p>
    <w:p w14:paraId="5DBCA578" w14:textId="77777777" w:rsidR="00F323EF" w:rsidRPr="004C30F0" w:rsidRDefault="00F323EF" w:rsidP="00F323EF">
      <w:pPr>
        <w:jc w:val="both"/>
        <w:rPr>
          <w:rFonts w:ascii="Calibri" w:hAnsi="Calibri" w:cs="Calibri"/>
          <w:b/>
          <w:bCs/>
        </w:rPr>
      </w:pPr>
      <w:r w:rsidRPr="00B25521">
        <w:rPr>
          <w:rFonts w:ascii="Calibri" w:hAnsi="Calibri" w:cs="Calibri"/>
          <w:b/>
          <w:bCs/>
        </w:rPr>
        <w:t>Elementos Clave:</w:t>
      </w:r>
    </w:p>
    <w:p w14:paraId="2924CC81" w14:textId="33322DAC" w:rsidR="00F323EF" w:rsidRPr="00C8608B" w:rsidRDefault="00F323EF" w:rsidP="00F323EF">
      <w:pPr>
        <w:numPr>
          <w:ilvl w:val="0"/>
          <w:numId w:val="12"/>
        </w:numPr>
        <w:jc w:val="both"/>
        <w:rPr>
          <w:rFonts w:ascii="Calibri" w:hAnsi="Calibri" w:cs="Calibri"/>
          <w:b/>
          <w:bCs/>
          <w:color w:val="3B3838" w:themeColor="background2" w:themeShade="40"/>
        </w:rPr>
      </w:pPr>
      <w:r w:rsidRPr="00C8608B">
        <w:rPr>
          <w:rFonts w:ascii="Calibri" w:hAnsi="Calibri" w:cs="Calibri"/>
          <w:b/>
          <w:bCs/>
          <w:color w:val="3B3838" w:themeColor="background2" w:themeShade="40"/>
        </w:rPr>
        <w:t>Sección "</w:t>
      </w:r>
      <w:r w:rsidR="003E3A0C" w:rsidRPr="00C8608B">
        <w:rPr>
          <w:rFonts w:ascii="Calibri" w:hAnsi="Calibri" w:cs="Calibri"/>
          <w:b/>
          <w:bCs/>
          <w:color w:val="3B3838" w:themeColor="background2" w:themeShade="40"/>
        </w:rPr>
        <w:t>Procesa</w:t>
      </w:r>
      <w:r w:rsidRPr="00C8608B">
        <w:rPr>
          <w:rFonts w:ascii="Calibri" w:hAnsi="Calibri" w:cs="Calibri"/>
          <w:b/>
          <w:bCs/>
          <w:color w:val="3B3838" w:themeColor="background2" w:themeShade="40"/>
        </w:rPr>
        <w:t xml:space="preserve"> Orden de Trabajo"</w:t>
      </w:r>
      <w:r w:rsidR="00C8608B">
        <w:rPr>
          <w:rFonts w:ascii="Calibri" w:hAnsi="Calibri" w:cs="Calibri"/>
          <w:b/>
          <w:bCs/>
          <w:color w:val="3B3838" w:themeColor="background2" w:themeShade="40"/>
        </w:rPr>
        <w:t>:</w:t>
      </w:r>
    </w:p>
    <w:p w14:paraId="176C4462" w14:textId="08EEE1B1" w:rsidR="0029645B" w:rsidRPr="0029645B" w:rsidRDefault="0029645B" w:rsidP="0029645B">
      <w:pPr>
        <w:numPr>
          <w:ilvl w:val="1"/>
          <w:numId w:val="12"/>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Pr>
          <w:rFonts w:ascii="Calibri" w:hAnsi="Calibri" w:cs="Calibri"/>
        </w:rPr>
        <w:t>Procesa Orden de Trabajo</w:t>
      </w:r>
      <w:r w:rsidRPr="00D56FA4">
        <w:rPr>
          <w:rFonts w:ascii="Calibri" w:hAnsi="Calibri" w:cs="Calibri"/>
        </w:rPr>
        <w:t>"</w:t>
      </w:r>
      <w:r>
        <w:rPr>
          <w:rFonts w:ascii="Calibri" w:hAnsi="Calibri" w:cs="Calibri"/>
        </w:rPr>
        <w:t>.</w:t>
      </w:r>
    </w:p>
    <w:p w14:paraId="10AB6AE8" w14:textId="77777777" w:rsidR="00725A97" w:rsidRDefault="00725A97" w:rsidP="0029645B">
      <w:pPr>
        <w:numPr>
          <w:ilvl w:val="1"/>
          <w:numId w:val="12"/>
        </w:numPr>
        <w:jc w:val="both"/>
        <w:rPr>
          <w:rFonts w:ascii="Calibri" w:hAnsi="Calibri" w:cs="Calibri"/>
        </w:rPr>
      </w:pPr>
      <w:r>
        <w:rPr>
          <w:rFonts w:ascii="Calibri" w:hAnsi="Calibri" w:cs="Calibri"/>
        </w:rPr>
        <w:t>Título de la Tabla.</w:t>
      </w:r>
    </w:p>
    <w:p w14:paraId="1B30F411" w14:textId="6EA9FF34" w:rsidR="00725A97" w:rsidRDefault="00725A97" w:rsidP="0029645B">
      <w:pPr>
        <w:numPr>
          <w:ilvl w:val="1"/>
          <w:numId w:val="12"/>
        </w:numPr>
        <w:jc w:val="both"/>
        <w:rPr>
          <w:rFonts w:ascii="Calibri" w:hAnsi="Calibri" w:cs="Calibri"/>
        </w:rPr>
      </w:pPr>
      <w:r>
        <w:rPr>
          <w:rFonts w:ascii="Calibri" w:hAnsi="Calibri" w:cs="Calibri"/>
        </w:rPr>
        <w:t xml:space="preserve">Tabla de </w:t>
      </w:r>
      <w:r w:rsidR="00986994">
        <w:rPr>
          <w:rFonts w:ascii="Calibri" w:hAnsi="Calibri" w:cs="Calibri"/>
        </w:rPr>
        <w:t>Ó</w:t>
      </w:r>
      <w:r w:rsidR="00052DAB">
        <w:rPr>
          <w:rFonts w:ascii="Calibri" w:hAnsi="Calibri" w:cs="Calibri"/>
        </w:rPr>
        <w:t>rdene</w:t>
      </w:r>
      <w:r>
        <w:rPr>
          <w:rFonts w:ascii="Calibri" w:hAnsi="Calibri" w:cs="Calibri"/>
        </w:rPr>
        <w:t>s</w:t>
      </w:r>
      <w:r w:rsidR="00052DAB">
        <w:rPr>
          <w:rFonts w:ascii="Calibri" w:hAnsi="Calibri" w:cs="Calibri"/>
        </w:rPr>
        <w:t xml:space="preserve"> Activas</w:t>
      </w:r>
      <w:r>
        <w:rPr>
          <w:rFonts w:ascii="Calibri" w:hAnsi="Calibri" w:cs="Calibri"/>
        </w:rPr>
        <w:t>.</w:t>
      </w:r>
    </w:p>
    <w:p w14:paraId="3DD3D558" w14:textId="5D810734" w:rsidR="00F323EF" w:rsidRDefault="00F323EF" w:rsidP="0029645B">
      <w:pPr>
        <w:numPr>
          <w:ilvl w:val="1"/>
          <w:numId w:val="12"/>
        </w:numPr>
        <w:jc w:val="both"/>
        <w:rPr>
          <w:rFonts w:ascii="Calibri" w:hAnsi="Calibri" w:cs="Calibri"/>
        </w:rPr>
      </w:pPr>
      <w:r w:rsidRPr="00F17C33">
        <w:rPr>
          <w:rFonts w:ascii="Calibri" w:hAnsi="Calibri" w:cs="Calibri"/>
        </w:rPr>
        <w:t>Botón "</w:t>
      </w:r>
      <w:r w:rsidR="0091560C">
        <w:rPr>
          <w:rFonts w:ascii="Calibri" w:hAnsi="Calibri" w:cs="Calibri"/>
        </w:rPr>
        <w:t>Ver</w:t>
      </w:r>
      <w:r w:rsidRPr="00F17C33">
        <w:rPr>
          <w:rFonts w:ascii="Calibri" w:hAnsi="Calibri" w:cs="Calibri"/>
        </w:rPr>
        <w:t>"</w:t>
      </w:r>
      <w:r>
        <w:rPr>
          <w:rFonts w:ascii="Calibri" w:hAnsi="Calibri" w:cs="Calibri"/>
        </w:rPr>
        <w:t>.</w:t>
      </w:r>
    </w:p>
    <w:p w14:paraId="6BD470B8" w14:textId="276CC517" w:rsidR="0091560C" w:rsidRDefault="0091560C" w:rsidP="0029645B">
      <w:pPr>
        <w:numPr>
          <w:ilvl w:val="1"/>
          <w:numId w:val="12"/>
        </w:numPr>
        <w:jc w:val="both"/>
        <w:rPr>
          <w:rFonts w:ascii="Calibri" w:hAnsi="Calibri" w:cs="Calibri"/>
        </w:rPr>
      </w:pPr>
      <w:r w:rsidRPr="00F17C33">
        <w:rPr>
          <w:rFonts w:ascii="Calibri" w:hAnsi="Calibri" w:cs="Calibri"/>
        </w:rPr>
        <w:t>Botón "</w:t>
      </w:r>
      <w:r>
        <w:rPr>
          <w:rFonts w:ascii="Calibri" w:hAnsi="Calibri" w:cs="Calibri"/>
        </w:rPr>
        <w:t>Cerrar</w:t>
      </w:r>
      <w:r w:rsidRPr="00F17C33">
        <w:rPr>
          <w:rFonts w:ascii="Calibri" w:hAnsi="Calibri" w:cs="Calibri"/>
        </w:rPr>
        <w:t>"</w:t>
      </w:r>
      <w:r>
        <w:rPr>
          <w:rFonts w:ascii="Calibri" w:hAnsi="Calibri" w:cs="Calibri"/>
        </w:rPr>
        <w:t>.</w:t>
      </w:r>
    </w:p>
    <w:p w14:paraId="0C15A4BE" w14:textId="27994FCF" w:rsidR="0029645B" w:rsidRPr="00C8608B" w:rsidRDefault="00333D44" w:rsidP="00333D44">
      <w:pPr>
        <w:numPr>
          <w:ilvl w:val="0"/>
          <w:numId w:val="12"/>
        </w:numPr>
        <w:jc w:val="both"/>
        <w:rPr>
          <w:rFonts w:ascii="Calibri" w:hAnsi="Calibri" w:cs="Calibri"/>
          <w:b/>
          <w:bCs/>
          <w:color w:val="3B3838" w:themeColor="background2" w:themeShade="40"/>
        </w:rPr>
      </w:pPr>
      <w:r w:rsidRPr="00C8608B">
        <w:rPr>
          <w:rFonts w:ascii="Calibri" w:hAnsi="Calibri" w:cs="Calibri"/>
          <w:b/>
          <w:bCs/>
          <w:color w:val="3B3838" w:themeColor="background2" w:themeShade="40"/>
        </w:rPr>
        <w:t>Sección "Detalle de la Orden de Trabajo"</w:t>
      </w:r>
      <w:r w:rsidR="00C8608B">
        <w:rPr>
          <w:rFonts w:ascii="Calibri" w:hAnsi="Calibri" w:cs="Calibri"/>
          <w:b/>
          <w:bCs/>
          <w:color w:val="3B3838" w:themeColor="background2" w:themeShade="40"/>
        </w:rPr>
        <w:t>:</w:t>
      </w:r>
    </w:p>
    <w:p w14:paraId="1C3AE34C" w14:textId="70737EBE" w:rsidR="00F5790D" w:rsidRDefault="00F5790D" w:rsidP="0029645B">
      <w:pPr>
        <w:numPr>
          <w:ilvl w:val="1"/>
          <w:numId w:val="12"/>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sidR="00271DE5" w:rsidRPr="00271DE5">
        <w:rPr>
          <w:rFonts w:ascii="Calibri" w:hAnsi="Calibri" w:cs="Calibri"/>
        </w:rPr>
        <w:t>Detalle de la Orden de Trabajo</w:t>
      </w:r>
      <w:r w:rsidRPr="00D56FA4">
        <w:rPr>
          <w:rFonts w:ascii="Calibri" w:hAnsi="Calibri" w:cs="Calibri"/>
        </w:rPr>
        <w:t>"</w:t>
      </w:r>
      <w:r>
        <w:rPr>
          <w:rFonts w:ascii="Calibri" w:hAnsi="Calibri" w:cs="Calibri"/>
        </w:rPr>
        <w:t>.</w:t>
      </w:r>
    </w:p>
    <w:p w14:paraId="5064D20E" w14:textId="4834D177" w:rsidR="00EE4217" w:rsidRDefault="00103276" w:rsidP="0029645B">
      <w:pPr>
        <w:numPr>
          <w:ilvl w:val="1"/>
          <w:numId w:val="12"/>
        </w:numPr>
        <w:jc w:val="both"/>
        <w:rPr>
          <w:rFonts w:ascii="Calibri" w:hAnsi="Calibri" w:cs="Calibri"/>
        </w:rPr>
      </w:pPr>
      <w:r>
        <w:rPr>
          <w:rFonts w:ascii="Calibri" w:hAnsi="Calibri" w:cs="Calibri"/>
        </w:rPr>
        <w:t>C</w:t>
      </w:r>
      <w:r w:rsidRPr="00103276">
        <w:rPr>
          <w:rFonts w:ascii="Calibri" w:hAnsi="Calibri" w:cs="Calibri"/>
        </w:rPr>
        <w:t>ampos con información específica de la orden seleccionad</w:t>
      </w:r>
      <w:r w:rsidR="00331ECF">
        <w:rPr>
          <w:rFonts w:ascii="Calibri" w:hAnsi="Calibri" w:cs="Calibri"/>
        </w:rPr>
        <w:t>a:</w:t>
      </w:r>
    </w:p>
    <w:p w14:paraId="5C098AE5" w14:textId="1DED01DB" w:rsidR="00EE4217" w:rsidRDefault="00103276" w:rsidP="00EE4217">
      <w:pPr>
        <w:numPr>
          <w:ilvl w:val="2"/>
          <w:numId w:val="170"/>
        </w:numPr>
        <w:jc w:val="both"/>
        <w:rPr>
          <w:rFonts w:ascii="Calibri" w:hAnsi="Calibri" w:cs="Calibri"/>
        </w:rPr>
      </w:pPr>
      <w:r w:rsidRPr="00103276">
        <w:rPr>
          <w:rFonts w:ascii="Calibri" w:hAnsi="Calibri" w:cs="Calibri"/>
        </w:rPr>
        <w:t>ID</w:t>
      </w:r>
      <w:r w:rsidR="00EE4217">
        <w:rPr>
          <w:rFonts w:ascii="Calibri" w:hAnsi="Calibri" w:cs="Calibri"/>
        </w:rPr>
        <w:t>.</w:t>
      </w:r>
    </w:p>
    <w:p w14:paraId="2C9062D7" w14:textId="286AA29C" w:rsidR="00EE4217" w:rsidRDefault="00103276" w:rsidP="00EE4217">
      <w:pPr>
        <w:numPr>
          <w:ilvl w:val="2"/>
          <w:numId w:val="170"/>
        </w:numPr>
        <w:jc w:val="both"/>
        <w:rPr>
          <w:rFonts w:ascii="Calibri" w:hAnsi="Calibri" w:cs="Calibri"/>
        </w:rPr>
      </w:pPr>
      <w:r w:rsidRPr="00103276">
        <w:rPr>
          <w:rFonts w:ascii="Calibri" w:hAnsi="Calibri" w:cs="Calibri"/>
        </w:rPr>
        <w:t>Cliente</w:t>
      </w:r>
      <w:r w:rsidR="00EE4217">
        <w:rPr>
          <w:rFonts w:ascii="Calibri" w:hAnsi="Calibri" w:cs="Calibri"/>
        </w:rPr>
        <w:t>.</w:t>
      </w:r>
    </w:p>
    <w:p w14:paraId="235C3AC2" w14:textId="4983A472" w:rsidR="00EE4217" w:rsidRDefault="00103276" w:rsidP="00EE4217">
      <w:pPr>
        <w:numPr>
          <w:ilvl w:val="2"/>
          <w:numId w:val="170"/>
        </w:numPr>
        <w:jc w:val="both"/>
        <w:rPr>
          <w:rFonts w:ascii="Calibri" w:hAnsi="Calibri" w:cs="Calibri"/>
        </w:rPr>
      </w:pPr>
      <w:r w:rsidRPr="00103276">
        <w:rPr>
          <w:rFonts w:ascii="Calibri" w:hAnsi="Calibri" w:cs="Calibri"/>
        </w:rPr>
        <w:t>Fecha</w:t>
      </w:r>
      <w:r w:rsidR="00EE4217">
        <w:rPr>
          <w:rFonts w:ascii="Calibri" w:hAnsi="Calibri" w:cs="Calibri"/>
        </w:rPr>
        <w:t>.</w:t>
      </w:r>
    </w:p>
    <w:p w14:paraId="23F6EDE4" w14:textId="5A4872D8" w:rsidR="00EE4217" w:rsidRDefault="00103276" w:rsidP="00EE4217">
      <w:pPr>
        <w:numPr>
          <w:ilvl w:val="2"/>
          <w:numId w:val="170"/>
        </w:numPr>
        <w:jc w:val="both"/>
        <w:rPr>
          <w:rFonts w:ascii="Calibri" w:hAnsi="Calibri" w:cs="Calibri"/>
        </w:rPr>
      </w:pPr>
      <w:r w:rsidRPr="00103276">
        <w:rPr>
          <w:rFonts w:ascii="Calibri" w:hAnsi="Calibri" w:cs="Calibri"/>
        </w:rPr>
        <w:t>Estado</w:t>
      </w:r>
      <w:r w:rsidR="00EE4217">
        <w:rPr>
          <w:rFonts w:ascii="Calibri" w:hAnsi="Calibri" w:cs="Calibri"/>
        </w:rPr>
        <w:t>.</w:t>
      </w:r>
    </w:p>
    <w:p w14:paraId="7048A243" w14:textId="3BCD2EA8" w:rsidR="00EE4217" w:rsidRDefault="00103276" w:rsidP="00EE4217">
      <w:pPr>
        <w:numPr>
          <w:ilvl w:val="2"/>
          <w:numId w:val="170"/>
        </w:numPr>
        <w:jc w:val="both"/>
        <w:rPr>
          <w:rFonts w:ascii="Calibri" w:hAnsi="Calibri" w:cs="Calibri"/>
        </w:rPr>
      </w:pPr>
      <w:r w:rsidRPr="00EE4217">
        <w:rPr>
          <w:rFonts w:ascii="Calibri" w:hAnsi="Calibri" w:cs="Calibri"/>
        </w:rPr>
        <w:t>Problema reportado</w:t>
      </w:r>
      <w:r w:rsidR="00EE4217">
        <w:rPr>
          <w:rFonts w:ascii="Calibri" w:hAnsi="Calibri" w:cs="Calibri"/>
        </w:rPr>
        <w:t>.</w:t>
      </w:r>
    </w:p>
    <w:p w14:paraId="638EE17A" w14:textId="616D5E72" w:rsidR="00EE4217" w:rsidRDefault="00103276" w:rsidP="00EE4217">
      <w:pPr>
        <w:numPr>
          <w:ilvl w:val="2"/>
          <w:numId w:val="170"/>
        </w:numPr>
        <w:jc w:val="both"/>
        <w:rPr>
          <w:rFonts w:ascii="Calibri" w:hAnsi="Calibri" w:cs="Calibri"/>
        </w:rPr>
      </w:pPr>
      <w:r w:rsidRPr="00EE4217">
        <w:rPr>
          <w:rFonts w:ascii="Calibri" w:hAnsi="Calibri" w:cs="Calibri"/>
        </w:rPr>
        <w:t>Marca</w:t>
      </w:r>
      <w:r w:rsidR="00EE4217">
        <w:rPr>
          <w:rFonts w:ascii="Calibri" w:hAnsi="Calibri" w:cs="Calibri"/>
        </w:rPr>
        <w:t>.</w:t>
      </w:r>
    </w:p>
    <w:p w14:paraId="224FDE1D" w14:textId="0379598E" w:rsidR="00EE4217" w:rsidRDefault="00103276" w:rsidP="00EE4217">
      <w:pPr>
        <w:numPr>
          <w:ilvl w:val="2"/>
          <w:numId w:val="170"/>
        </w:numPr>
        <w:jc w:val="both"/>
        <w:rPr>
          <w:rFonts w:ascii="Calibri" w:hAnsi="Calibri" w:cs="Calibri"/>
        </w:rPr>
      </w:pPr>
      <w:r w:rsidRPr="00EE4217">
        <w:rPr>
          <w:rFonts w:ascii="Calibri" w:hAnsi="Calibri" w:cs="Calibri"/>
        </w:rPr>
        <w:t>Modelo</w:t>
      </w:r>
      <w:r w:rsidR="00EE4217">
        <w:rPr>
          <w:rFonts w:ascii="Calibri" w:hAnsi="Calibri" w:cs="Calibri"/>
        </w:rPr>
        <w:t>.</w:t>
      </w:r>
    </w:p>
    <w:p w14:paraId="0797CEA9" w14:textId="6D08BE4C" w:rsidR="00103276" w:rsidRPr="00EE4217" w:rsidRDefault="00103276" w:rsidP="00EE4217">
      <w:pPr>
        <w:numPr>
          <w:ilvl w:val="2"/>
          <w:numId w:val="170"/>
        </w:numPr>
        <w:jc w:val="both"/>
        <w:rPr>
          <w:rFonts w:ascii="Calibri" w:hAnsi="Calibri" w:cs="Calibri"/>
        </w:rPr>
      </w:pPr>
      <w:r w:rsidRPr="00EE4217">
        <w:rPr>
          <w:rFonts w:ascii="Calibri" w:hAnsi="Calibri" w:cs="Calibri"/>
        </w:rPr>
        <w:t>IMEI.</w:t>
      </w:r>
    </w:p>
    <w:p w14:paraId="6FED32E4" w14:textId="1AD5A72A" w:rsidR="00E86CD9" w:rsidRPr="00E86CD9" w:rsidRDefault="00E86CD9" w:rsidP="0029645B">
      <w:pPr>
        <w:numPr>
          <w:ilvl w:val="1"/>
          <w:numId w:val="12"/>
        </w:numPr>
        <w:jc w:val="both"/>
        <w:rPr>
          <w:rFonts w:ascii="Calibri" w:hAnsi="Calibri" w:cs="Calibri"/>
        </w:rPr>
      </w:pPr>
      <w:r w:rsidRPr="00F17C33">
        <w:rPr>
          <w:rFonts w:ascii="Calibri" w:hAnsi="Calibri" w:cs="Calibri"/>
        </w:rPr>
        <w:t>Botón "</w:t>
      </w:r>
      <w:r>
        <w:rPr>
          <w:rFonts w:ascii="Calibri" w:hAnsi="Calibri" w:cs="Calibri"/>
        </w:rPr>
        <w:t>Registrar Acciones</w:t>
      </w:r>
      <w:r w:rsidRPr="00F17C33">
        <w:rPr>
          <w:rFonts w:ascii="Calibri" w:hAnsi="Calibri" w:cs="Calibri"/>
        </w:rPr>
        <w:t>"</w:t>
      </w:r>
      <w:r>
        <w:rPr>
          <w:rFonts w:ascii="Calibri" w:hAnsi="Calibri" w:cs="Calibri"/>
        </w:rPr>
        <w:t>.</w:t>
      </w:r>
    </w:p>
    <w:p w14:paraId="02AC57B5" w14:textId="77777777" w:rsidR="00F323EF" w:rsidRPr="00F17C33" w:rsidRDefault="00F323EF" w:rsidP="00F323EF">
      <w:pPr>
        <w:ind w:left="720"/>
        <w:jc w:val="both"/>
        <w:rPr>
          <w:rFonts w:ascii="Calibri" w:hAnsi="Calibri" w:cs="Calibri"/>
        </w:rPr>
      </w:pPr>
    </w:p>
    <w:p w14:paraId="28AD59DA" w14:textId="77777777" w:rsidR="00F323EF" w:rsidRPr="00B25521" w:rsidRDefault="00F323EF" w:rsidP="00F323EF">
      <w:pPr>
        <w:jc w:val="both"/>
        <w:rPr>
          <w:rFonts w:ascii="Calibri" w:hAnsi="Calibri" w:cs="Calibri"/>
          <w:b/>
          <w:bCs/>
        </w:rPr>
      </w:pPr>
      <w:r w:rsidRPr="00B25521">
        <w:rPr>
          <w:rFonts w:ascii="Calibri" w:hAnsi="Calibri" w:cs="Calibri"/>
          <w:b/>
          <w:bCs/>
        </w:rPr>
        <w:t>Funcionalidades:</w:t>
      </w:r>
    </w:p>
    <w:p w14:paraId="4381DA76" w14:textId="77777777" w:rsidR="009000B3" w:rsidRDefault="009000B3" w:rsidP="009309FE">
      <w:pPr>
        <w:numPr>
          <w:ilvl w:val="0"/>
          <w:numId w:val="12"/>
        </w:numPr>
        <w:jc w:val="both"/>
        <w:rPr>
          <w:rFonts w:ascii="Calibri" w:hAnsi="Calibri" w:cs="Calibri"/>
        </w:rPr>
      </w:pPr>
      <w:r w:rsidRPr="009000B3">
        <w:rPr>
          <w:rFonts w:ascii="Calibri" w:hAnsi="Calibri" w:cs="Calibri"/>
        </w:rPr>
        <w:t>Muestra de forma concisa las órdenes pendientes o en curso en formato de tabla.</w:t>
      </w:r>
    </w:p>
    <w:p w14:paraId="5D4B97AE" w14:textId="77777777" w:rsidR="009000B3" w:rsidRDefault="009000B3" w:rsidP="009309FE">
      <w:pPr>
        <w:numPr>
          <w:ilvl w:val="0"/>
          <w:numId w:val="12"/>
        </w:numPr>
        <w:jc w:val="both"/>
        <w:rPr>
          <w:rFonts w:ascii="Calibri" w:hAnsi="Calibri" w:cs="Calibri"/>
        </w:rPr>
      </w:pPr>
      <w:r w:rsidRPr="009000B3">
        <w:rPr>
          <w:rFonts w:ascii="Calibri" w:hAnsi="Calibri" w:cs="Calibri"/>
        </w:rPr>
        <w:t>Al seleccionar una orden del listado (como se ve con la ID 15 resaltada), sus detalles completos se cargan automáticamente en la sección inferior, permitiendo una inspección rápida sin cambiar de pantalla.</w:t>
      </w:r>
    </w:p>
    <w:p w14:paraId="47BFC732" w14:textId="77777777" w:rsidR="009000B3" w:rsidRDefault="009000B3" w:rsidP="009309FE">
      <w:pPr>
        <w:numPr>
          <w:ilvl w:val="0"/>
          <w:numId w:val="12"/>
        </w:numPr>
        <w:jc w:val="both"/>
        <w:rPr>
          <w:rFonts w:ascii="Calibri" w:hAnsi="Calibri" w:cs="Calibri"/>
        </w:rPr>
      </w:pPr>
      <w:r w:rsidRPr="009000B3">
        <w:rPr>
          <w:rFonts w:ascii="Calibri" w:hAnsi="Calibri" w:cs="Calibri"/>
        </w:rPr>
        <w:lastRenderedPageBreak/>
        <w:t>Los botones "Ver" y "Cerrar" en el listado permiten acciones directas sobre la orden, posiblemente abriendo un modal o dirigiendo a una página específica para una gestión más profunda o para finalizar la orden.</w:t>
      </w:r>
    </w:p>
    <w:p w14:paraId="494A8525" w14:textId="77777777" w:rsidR="00FC2825" w:rsidRDefault="009000B3" w:rsidP="009309FE">
      <w:pPr>
        <w:numPr>
          <w:ilvl w:val="0"/>
          <w:numId w:val="12"/>
        </w:numPr>
        <w:jc w:val="both"/>
        <w:rPr>
          <w:rFonts w:ascii="Calibri" w:hAnsi="Calibri" w:cs="Calibri"/>
        </w:rPr>
      </w:pPr>
      <w:r w:rsidRPr="009000B3">
        <w:rPr>
          <w:rFonts w:ascii="Calibri" w:hAnsi="Calibri" w:cs="Calibri"/>
        </w:rPr>
        <w:t>El botón "Registrar acciones" en la sección de detalles indica la capacidad de añadir notas, pasos realizados o actualizaciones al progreso de la orden.</w:t>
      </w:r>
    </w:p>
    <w:p w14:paraId="6255D778" w14:textId="45041947" w:rsidR="009000B3" w:rsidRDefault="009000B3" w:rsidP="009309FE">
      <w:pPr>
        <w:numPr>
          <w:ilvl w:val="0"/>
          <w:numId w:val="12"/>
        </w:numPr>
        <w:jc w:val="both"/>
        <w:rPr>
          <w:rFonts w:ascii="Calibri" w:hAnsi="Calibri" w:cs="Calibri"/>
        </w:rPr>
      </w:pPr>
      <w:r w:rsidRPr="009000B3">
        <w:rPr>
          <w:rFonts w:ascii="Calibri" w:hAnsi="Calibri" w:cs="Calibri"/>
        </w:rPr>
        <w:t>Presenta toda la información relevante de una orden activa en una única vista, facilitando el seguimiento y la gestión.</w:t>
      </w:r>
    </w:p>
    <w:p w14:paraId="09BAB123" w14:textId="77777777" w:rsidR="009309FE" w:rsidRPr="009309FE" w:rsidRDefault="009309FE" w:rsidP="009309FE">
      <w:pPr>
        <w:ind w:left="720"/>
        <w:jc w:val="both"/>
        <w:rPr>
          <w:rFonts w:ascii="Calibri" w:hAnsi="Calibri" w:cs="Calibri"/>
        </w:rPr>
      </w:pPr>
    </w:p>
    <w:p w14:paraId="57A8EE70" w14:textId="77777777" w:rsidR="00F323EF" w:rsidRPr="00927D8B" w:rsidRDefault="00F323EF" w:rsidP="00F323EF">
      <w:pPr>
        <w:jc w:val="both"/>
        <w:rPr>
          <w:rFonts w:ascii="Calibri" w:hAnsi="Calibri" w:cs="Calibri"/>
          <w:b/>
          <w:bCs/>
        </w:rPr>
      </w:pPr>
      <w:r w:rsidRPr="00B25521">
        <w:rPr>
          <w:rFonts w:ascii="Calibri" w:hAnsi="Calibri" w:cs="Calibri"/>
          <w:b/>
          <w:bCs/>
        </w:rPr>
        <w:t>Consideraciones de Diseño:</w:t>
      </w:r>
    </w:p>
    <w:p w14:paraId="6D38729A" w14:textId="77777777" w:rsidR="00B732DC" w:rsidRDefault="00B732DC" w:rsidP="00B732DC">
      <w:pPr>
        <w:numPr>
          <w:ilvl w:val="0"/>
          <w:numId w:val="12"/>
        </w:numPr>
        <w:jc w:val="both"/>
        <w:rPr>
          <w:rFonts w:ascii="Calibri" w:hAnsi="Calibri" w:cs="Calibri"/>
        </w:rPr>
      </w:pPr>
      <w:r w:rsidRPr="00B732DC">
        <w:rPr>
          <w:rFonts w:ascii="Calibri" w:hAnsi="Calibri" w:cs="Calibri"/>
        </w:rPr>
        <w:t>La interfaz está diseñada en dos secciones claras (listado superior, detalle inferior), lo que optimiza el espacio y la interacción.</w:t>
      </w:r>
    </w:p>
    <w:p w14:paraId="4DE23DE6" w14:textId="77777777" w:rsidR="00B732DC" w:rsidRDefault="00B732DC" w:rsidP="00B732DC">
      <w:pPr>
        <w:numPr>
          <w:ilvl w:val="0"/>
          <w:numId w:val="12"/>
        </w:numPr>
        <w:jc w:val="both"/>
        <w:rPr>
          <w:rFonts w:ascii="Calibri" w:hAnsi="Calibri" w:cs="Calibri"/>
        </w:rPr>
      </w:pPr>
      <w:r w:rsidRPr="00B732DC">
        <w:rPr>
          <w:rFonts w:ascii="Calibri" w:hAnsi="Calibri" w:cs="Calibri"/>
        </w:rPr>
        <w:t>Mantiene un diseño limpio y una estructura de tabla organizada para la legibilidad.</w:t>
      </w:r>
    </w:p>
    <w:p w14:paraId="084DA104" w14:textId="77777777" w:rsidR="00B732DC" w:rsidRDefault="00B732DC" w:rsidP="00B732DC">
      <w:pPr>
        <w:numPr>
          <w:ilvl w:val="0"/>
          <w:numId w:val="12"/>
        </w:numPr>
        <w:jc w:val="both"/>
        <w:rPr>
          <w:rFonts w:ascii="Calibri" w:hAnsi="Calibri" w:cs="Calibri"/>
        </w:rPr>
      </w:pPr>
      <w:r w:rsidRPr="00B732DC">
        <w:rPr>
          <w:rFonts w:ascii="Calibri" w:hAnsi="Calibri" w:cs="Calibri"/>
        </w:rPr>
        <w:t>La fila seleccionada en el listado está resaltada (ID 15), proporcionando una clara indicación visual de la orden cuyo detalle se está mostrando.</w:t>
      </w:r>
    </w:p>
    <w:p w14:paraId="2AA8A10B" w14:textId="77777777" w:rsidR="00B732DC" w:rsidRDefault="00B732DC" w:rsidP="00B732DC">
      <w:pPr>
        <w:numPr>
          <w:ilvl w:val="0"/>
          <w:numId w:val="12"/>
        </w:numPr>
        <w:jc w:val="both"/>
        <w:rPr>
          <w:rFonts w:ascii="Calibri" w:hAnsi="Calibri" w:cs="Calibri"/>
        </w:rPr>
      </w:pPr>
      <w:r w:rsidRPr="00B732DC">
        <w:rPr>
          <w:rFonts w:ascii="Calibri" w:hAnsi="Calibri" w:cs="Calibri"/>
        </w:rPr>
        <w:t>Los botones de acción ("Ver", "Cerrar", "Registrar acciones") utilizan colores para comunicar su propósito (verde para continuar/registrar, rojo para finalizar/cancelar)</w:t>
      </w:r>
      <w:r>
        <w:rPr>
          <w:rFonts w:ascii="Calibri" w:hAnsi="Calibri" w:cs="Calibri"/>
        </w:rPr>
        <w:t>.</w:t>
      </w:r>
    </w:p>
    <w:p w14:paraId="08ED3CF7" w14:textId="5A953F42" w:rsidR="00F323EF" w:rsidRPr="00B732DC" w:rsidRDefault="00B732DC" w:rsidP="00B732DC">
      <w:pPr>
        <w:numPr>
          <w:ilvl w:val="0"/>
          <w:numId w:val="12"/>
        </w:numPr>
        <w:jc w:val="both"/>
        <w:rPr>
          <w:rFonts w:ascii="Calibri" w:hAnsi="Calibri" w:cs="Calibri"/>
        </w:rPr>
      </w:pPr>
      <w:r w:rsidRPr="00B732DC">
        <w:rPr>
          <w:rFonts w:ascii="Calibri" w:hAnsi="Calibri" w:cs="Calibri"/>
        </w:rPr>
        <w:t>Reduce la necesidad de navegar entre diferentes pantallas para ver los detalles de una orden y su estado, mejorando la eficiencia del usuario.</w:t>
      </w:r>
    </w:p>
    <w:p w14:paraId="5FCEE002" w14:textId="77777777" w:rsidR="005806E1" w:rsidRDefault="005806E1" w:rsidP="005806E1"/>
    <w:p w14:paraId="12FDF1BB" w14:textId="77777777" w:rsidR="002D7F82" w:rsidRDefault="002D7F82" w:rsidP="005806E1"/>
    <w:p w14:paraId="44AD66B6" w14:textId="77777777" w:rsidR="002D7F82" w:rsidRDefault="002D7F82" w:rsidP="005806E1"/>
    <w:p w14:paraId="7A307D63" w14:textId="77777777" w:rsidR="002D7F82" w:rsidRDefault="002D7F82" w:rsidP="005806E1"/>
    <w:p w14:paraId="15CDA0AE" w14:textId="77777777" w:rsidR="002D7F82" w:rsidRDefault="002D7F82" w:rsidP="005806E1"/>
    <w:p w14:paraId="346CB8A1" w14:textId="77777777" w:rsidR="003C305E" w:rsidRDefault="003C305E" w:rsidP="005806E1"/>
    <w:p w14:paraId="4ED7F55E" w14:textId="77777777" w:rsidR="003C305E" w:rsidRDefault="003C305E" w:rsidP="005806E1"/>
    <w:p w14:paraId="17615A84" w14:textId="77777777" w:rsidR="003C305E" w:rsidRDefault="003C305E" w:rsidP="005806E1"/>
    <w:p w14:paraId="27F3F34F" w14:textId="77777777" w:rsidR="003C305E" w:rsidRDefault="003C305E" w:rsidP="005806E1"/>
    <w:p w14:paraId="60615AE0" w14:textId="77777777" w:rsidR="003C305E" w:rsidRDefault="003C305E" w:rsidP="005806E1"/>
    <w:p w14:paraId="14532F03" w14:textId="77777777" w:rsidR="003C305E" w:rsidRDefault="003C305E" w:rsidP="005806E1"/>
    <w:p w14:paraId="54DAA6F7" w14:textId="77777777" w:rsidR="003C305E" w:rsidRDefault="003C305E" w:rsidP="005806E1"/>
    <w:p w14:paraId="49B58CCC" w14:textId="77777777" w:rsidR="003C305E" w:rsidRDefault="003C305E" w:rsidP="005806E1"/>
    <w:p w14:paraId="47360D28" w14:textId="77777777" w:rsidR="003C305E" w:rsidRDefault="003C305E" w:rsidP="005806E1"/>
    <w:p w14:paraId="41E1719D" w14:textId="77777777" w:rsidR="003C305E" w:rsidRDefault="003C305E" w:rsidP="005806E1"/>
    <w:p w14:paraId="574D7976" w14:textId="77777777" w:rsidR="003C305E" w:rsidRDefault="003C305E" w:rsidP="005806E1"/>
    <w:p w14:paraId="01ACB080" w14:textId="77777777" w:rsidR="003C305E" w:rsidRDefault="003C305E" w:rsidP="005806E1"/>
    <w:p w14:paraId="4D54B0C8" w14:textId="77777777" w:rsidR="003C305E" w:rsidRDefault="003C305E" w:rsidP="005806E1"/>
    <w:p w14:paraId="63BE02FF" w14:textId="77777777" w:rsidR="003C305E" w:rsidRDefault="003C305E" w:rsidP="005806E1"/>
    <w:p w14:paraId="26D7FA71" w14:textId="77777777" w:rsidR="003C305E" w:rsidRDefault="003C305E" w:rsidP="005806E1"/>
    <w:p w14:paraId="581B426A" w14:textId="77777777" w:rsidR="003C305E" w:rsidRDefault="003C305E" w:rsidP="005806E1"/>
    <w:p w14:paraId="46A122D4" w14:textId="77777777" w:rsidR="003C305E" w:rsidRDefault="003C305E" w:rsidP="005806E1"/>
    <w:p w14:paraId="61218A7D" w14:textId="77777777" w:rsidR="003C305E" w:rsidRDefault="003C305E" w:rsidP="005806E1"/>
    <w:p w14:paraId="25B637F4" w14:textId="77777777" w:rsidR="003C305E" w:rsidRDefault="003C305E" w:rsidP="005806E1"/>
    <w:p w14:paraId="7A6754CA" w14:textId="77777777" w:rsidR="003C305E" w:rsidRDefault="003C305E" w:rsidP="005806E1"/>
    <w:p w14:paraId="72EB7784" w14:textId="77777777" w:rsidR="003C305E" w:rsidRDefault="003C305E" w:rsidP="005806E1"/>
    <w:p w14:paraId="2E36098E" w14:textId="77777777" w:rsidR="003C305E" w:rsidRDefault="003C305E" w:rsidP="005806E1"/>
    <w:p w14:paraId="66C10BB7" w14:textId="77777777" w:rsidR="003C305E" w:rsidRDefault="003C305E" w:rsidP="005806E1"/>
    <w:p w14:paraId="5C087E5D" w14:textId="77777777" w:rsidR="003C305E" w:rsidRDefault="003C305E" w:rsidP="005806E1"/>
    <w:p w14:paraId="7901CC4D" w14:textId="77777777" w:rsidR="003C305E" w:rsidRDefault="003C305E" w:rsidP="005806E1"/>
    <w:p w14:paraId="257D03C6" w14:textId="77777777" w:rsidR="005806E1" w:rsidRDefault="005806E1" w:rsidP="005806E1"/>
    <w:p w14:paraId="3095B084" w14:textId="3DFDDBE1" w:rsidR="005806E1" w:rsidRDefault="00D2787B" w:rsidP="005806E1">
      <w:pPr>
        <w:pStyle w:val="Ttulo4"/>
        <w:jc w:val="center"/>
        <w:rPr>
          <w:rFonts w:ascii="Calibri" w:hAnsi="Calibri" w:cs="Calibri"/>
        </w:rPr>
      </w:pPr>
      <w:bookmarkStart w:id="88" w:name="_Toc203149502"/>
      <w:r>
        <w:rPr>
          <w:noProof/>
        </w:rPr>
        <w:lastRenderedPageBreak/>
        <w:drawing>
          <wp:anchor distT="0" distB="0" distL="114300" distR="114300" simplePos="0" relativeHeight="251788288" behindDoc="0" locked="0" layoutInCell="1" allowOverlap="1" wp14:anchorId="313D9C89" wp14:editId="5EF891EE">
            <wp:simplePos x="0" y="0"/>
            <wp:positionH relativeFrom="margin">
              <wp:align>left</wp:align>
            </wp:positionH>
            <wp:positionV relativeFrom="paragraph">
              <wp:posOffset>3153410</wp:posOffset>
            </wp:positionV>
            <wp:extent cx="6120130" cy="2111375"/>
            <wp:effectExtent l="0" t="0" r="0" b="3175"/>
            <wp:wrapTopAndBottom/>
            <wp:docPr id="1341321385" name="Imagen 4" descr="Interfaz de usuario gráfic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1385" name="Imagen 4" descr="Interfaz de usuario gráfica, Word&#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6120130" cy="2111375"/>
                    </a:xfrm>
                    <a:prstGeom prst="rect">
                      <a:avLst/>
                    </a:prstGeom>
                  </pic:spPr>
                </pic:pic>
              </a:graphicData>
            </a:graphic>
          </wp:anchor>
        </w:drawing>
      </w:r>
      <w:r w:rsidR="00376B89">
        <w:rPr>
          <w:noProof/>
        </w:rPr>
        <w:drawing>
          <wp:anchor distT="0" distB="0" distL="114300" distR="114300" simplePos="0" relativeHeight="251787264" behindDoc="0" locked="0" layoutInCell="1" allowOverlap="1" wp14:anchorId="59E37B2C" wp14:editId="163288DB">
            <wp:simplePos x="0" y="0"/>
            <wp:positionH relativeFrom="margin">
              <wp:align>left</wp:align>
            </wp:positionH>
            <wp:positionV relativeFrom="paragraph">
              <wp:posOffset>314960</wp:posOffset>
            </wp:positionV>
            <wp:extent cx="6120130" cy="2686050"/>
            <wp:effectExtent l="0" t="0" r="0" b="0"/>
            <wp:wrapTopAndBottom/>
            <wp:docPr id="11165399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9978" name="Imagen 3"/>
                    <pic:cNvPicPr/>
                  </pic:nvPicPr>
                  <pic:blipFill>
                    <a:blip r:embed="rId45">
                      <a:extLst>
                        <a:ext uri="{28A0092B-C50C-407E-A947-70E740481C1C}">
                          <a14:useLocalDpi xmlns:a14="http://schemas.microsoft.com/office/drawing/2010/main" val="0"/>
                        </a:ext>
                      </a:extLst>
                    </a:blip>
                    <a:stretch>
                      <a:fillRect/>
                    </a:stretch>
                  </pic:blipFill>
                  <pic:spPr>
                    <a:xfrm>
                      <a:off x="0" y="0"/>
                      <a:ext cx="6120130" cy="2686050"/>
                    </a:xfrm>
                    <a:prstGeom prst="rect">
                      <a:avLst/>
                    </a:prstGeom>
                  </pic:spPr>
                </pic:pic>
              </a:graphicData>
            </a:graphic>
          </wp:anchor>
        </w:drawing>
      </w:r>
      <w:r w:rsidR="005806E1" w:rsidRPr="00F26727">
        <w:rPr>
          <w:rFonts w:ascii="Calibri" w:hAnsi="Calibri" w:cs="Calibri"/>
        </w:rPr>
        <w:t xml:space="preserve">Diseño de </w:t>
      </w:r>
      <w:r w:rsidR="005806E1">
        <w:rPr>
          <w:rFonts w:ascii="Calibri" w:hAnsi="Calibri" w:cs="Calibri"/>
        </w:rPr>
        <w:t xml:space="preserve">Pantalla </w:t>
      </w:r>
      <w:r w:rsidR="00E164DE">
        <w:rPr>
          <w:rFonts w:ascii="Calibri" w:hAnsi="Calibri" w:cs="Calibri"/>
        </w:rPr>
        <w:t>Registrar Acciones</w:t>
      </w:r>
      <w:bookmarkEnd w:id="88"/>
    </w:p>
    <w:p w14:paraId="22E831C2" w14:textId="4EE915DD" w:rsidR="00376B89" w:rsidRPr="00376B89" w:rsidRDefault="00D2787B" w:rsidP="00376B89">
      <w:r>
        <w:rPr>
          <w:noProof/>
        </w:rPr>
        <w:drawing>
          <wp:anchor distT="0" distB="0" distL="114300" distR="114300" simplePos="0" relativeHeight="251789312" behindDoc="0" locked="0" layoutInCell="1" allowOverlap="1" wp14:anchorId="793E695B" wp14:editId="0D8FA429">
            <wp:simplePos x="0" y="0"/>
            <wp:positionH relativeFrom="margin">
              <wp:align>left</wp:align>
            </wp:positionH>
            <wp:positionV relativeFrom="paragraph">
              <wp:posOffset>5169535</wp:posOffset>
            </wp:positionV>
            <wp:extent cx="6120130" cy="2554605"/>
            <wp:effectExtent l="0" t="0" r="0" b="0"/>
            <wp:wrapTopAndBottom/>
            <wp:docPr id="1655228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28852" name="Imagen 1655228852"/>
                    <pic:cNvPicPr/>
                  </pic:nvPicPr>
                  <pic:blipFill>
                    <a:blip r:embed="rId46">
                      <a:extLst>
                        <a:ext uri="{28A0092B-C50C-407E-A947-70E740481C1C}">
                          <a14:useLocalDpi xmlns:a14="http://schemas.microsoft.com/office/drawing/2010/main" val="0"/>
                        </a:ext>
                      </a:extLst>
                    </a:blip>
                    <a:stretch>
                      <a:fillRect/>
                    </a:stretch>
                  </pic:blipFill>
                  <pic:spPr>
                    <a:xfrm>
                      <a:off x="0" y="0"/>
                      <a:ext cx="6120130" cy="2554605"/>
                    </a:xfrm>
                    <a:prstGeom prst="rect">
                      <a:avLst/>
                    </a:prstGeom>
                  </pic:spPr>
                </pic:pic>
              </a:graphicData>
            </a:graphic>
          </wp:anchor>
        </w:drawing>
      </w:r>
    </w:p>
    <w:p w14:paraId="1F59D6B9" w14:textId="4A1EA289" w:rsidR="003C305E" w:rsidRDefault="003C305E" w:rsidP="003C305E"/>
    <w:p w14:paraId="418E64F5" w14:textId="4F0532D4" w:rsidR="003C305E" w:rsidRPr="00A01D14" w:rsidRDefault="003C305E" w:rsidP="003C305E">
      <w:r w:rsidRPr="00B25521">
        <w:rPr>
          <w:rFonts w:ascii="Calibri" w:hAnsi="Calibri" w:cs="Calibri"/>
          <w:b/>
          <w:bCs/>
        </w:rPr>
        <w:t>Descripción General:</w:t>
      </w:r>
      <w:r>
        <w:rPr>
          <w:rFonts w:ascii="Calibri" w:hAnsi="Calibri" w:cs="Calibri"/>
          <w:b/>
          <w:bCs/>
        </w:rPr>
        <w:t xml:space="preserve"> </w:t>
      </w:r>
      <w:r w:rsidR="00625352" w:rsidRPr="00625352">
        <w:t xml:space="preserve">Esta interfaz, titulada "Registrar Acciones", es un componente clave para detallar el progreso y las actividades realizadas sobre una orden de trabajo específica. Se estructura </w:t>
      </w:r>
      <w:r w:rsidR="00625352" w:rsidRPr="00625352">
        <w:lastRenderedPageBreak/>
        <w:t>mediante pestañas que permiten registrar información diversa: productos utilizados, servicios aplicados y una descripción del proceso realizado.</w:t>
      </w:r>
    </w:p>
    <w:p w14:paraId="0EC3ED8A" w14:textId="77777777" w:rsidR="003C305E" w:rsidRPr="00B25521" w:rsidRDefault="003C305E" w:rsidP="003C305E">
      <w:pPr>
        <w:jc w:val="both"/>
        <w:rPr>
          <w:rFonts w:ascii="Calibri" w:hAnsi="Calibri" w:cs="Calibri"/>
        </w:rPr>
      </w:pPr>
    </w:p>
    <w:p w14:paraId="0D7C7524" w14:textId="77777777" w:rsidR="003C305E" w:rsidRPr="004C30F0" w:rsidRDefault="003C305E" w:rsidP="003C305E">
      <w:pPr>
        <w:jc w:val="both"/>
        <w:rPr>
          <w:rFonts w:ascii="Calibri" w:hAnsi="Calibri" w:cs="Calibri"/>
          <w:b/>
          <w:bCs/>
        </w:rPr>
      </w:pPr>
      <w:r w:rsidRPr="00B25521">
        <w:rPr>
          <w:rFonts w:ascii="Calibri" w:hAnsi="Calibri" w:cs="Calibri"/>
          <w:b/>
          <w:bCs/>
        </w:rPr>
        <w:t>Elementos Clave:</w:t>
      </w:r>
    </w:p>
    <w:p w14:paraId="7AA6ADC8" w14:textId="6A4217FC" w:rsidR="003C305E" w:rsidRDefault="003C305E" w:rsidP="003C305E">
      <w:pPr>
        <w:numPr>
          <w:ilvl w:val="0"/>
          <w:numId w:val="12"/>
        </w:numPr>
        <w:jc w:val="both"/>
        <w:rPr>
          <w:rFonts w:ascii="Calibri" w:hAnsi="Calibri" w:cs="Calibri"/>
        </w:rPr>
      </w:pPr>
      <w:r w:rsidRPr="00733886">
        <w:rPr>
          <w:rFonts w:ascii="Calibri" w:hAnsi="Calibri" w:cs="Calibri"/>
        </w:rPr>
        <w:t xml:space="preserve">Título </w:t>
      </w:r>
      <w:r w:rsidR="00592DB8">
        <w:rPr>
          <w:rFonts w:ascii="Calibri" w:hAnsi="Calibri" w:cs="Calibri"/>
        </w:rPr>
        <w:t>Principal</w:t>
      </w:r>
      <w:r w:rsidRPr="00D56FA4">
        <w:rPr>
          <w:rFonts w:ascii="Calibri" w:hAnsi="Calibri" w:cs="Calibri"/>
        </w:rPr>
        <w:t xml:space="preserve"> "</w:t>
      </w:r>
      <w:r w:rsidR="002337C2">
        <w:rPr>
          <w:rFonts w:ascii="Calibri" w:hAnsi="Calibri" w:cs="Calibri"/>
        </w:rPr>
        <w:t>Registrar Acciones</w:t>
      </w:r>
      <w:r w:rsidRPr="00D56FA4">
        <w:rPr>
          <w:rFonts w:ascii="Calibri" w:hAnsi="Calibri" w:cs="Calibri"/>
        </w:rPr>
        <w:t>"</w:t>
      </w:r>
      <w:r>
        <w:rPr>
          <w:rFonts w:ascii="Calibri" w:hAnsi="Calibri" w:cs="Calibri"/>
        </w:rPr>
        <w:t>.</w:t>
      </w:r>
    </w:p>
    <w:p w14:paraId="50E8FF09" w14:textId="6B2F211E" w:rsidR="006903AA" w:rsidRDefault="006903AA" w:rsidP="006903AA">
      <w:pPr>
        <w:numPr>
          <w:ilvl w:val="0"/>
          <w:numId w:val="12"/>
        </w:numPr>
        <w:jc w:val="both"/>
        <w:rPr>
          <w:rFonts w:ascii="Calibri" w:hAnsi="Calibri" w:cs="Calibri"/>
          <w:b/>
          <w:bCs/>
          <w:color w:val="3B3838" w:themeColor="background2" w:themeShade="40"/>
        </w:rPr>
      </w:pPr>
      <w:r w:rsidRPr="00C8608B">
        <w:rPr>
          <w:rFonts w:ascii="Calibri" w:hAnsi="Calibri" w:cs="Calibri"/>
          <w:b/>
          <w:bCs/>
          <w:color w:val="3B3838" w:themeColor="background2" w:themeShade="40"/>
        </w:rPr>
        <w:t>Sección "</w:t>
      </w:r>
      <w:r w:rsidR="00493328">
        <w:rPr>
          <w:rFonts w:ascii="Calibri" w:hAnsi="Calibri" w:cs="Calibri"/>
          <w:b/>
          <w:bCs/>
          <w:color w:val="3B3838" w:themeColor="background2" w:themeShade="40"/>
        </w:rPr>
        <w:t>Producto</w:t>
      </w:r>
      <w:r w:rsidRPr="00C8608B">
        <w:rPr>
          <w:rFonts w:ascii="Calibri" w:hAnsi="Calibri" w:cs="Calibri"/>
          <w:b/>
          <w:bCs/>
          <w:color w:val="3B3838" w:themeColor="background2" w:themeShade="40"/>
        </w:rPr>
        <w:t>"</w:t>
      </w:r>
      <w:r>
        <w:rPr>
          <w:rFonts w:ascii="Calibri" w:hAnsi="Calibri" w:cs="Calibri"/>
          <w:b/>
          <w:bCs/>
          <w:color w:val="3B3838" w:themeColor="background2" w:themeShade="40"/>
        </w:rPr>
        <w:t>:</w:t>
      </w:r>
    </w:p>
    <w:p w14:paraId="4434EC5E" w14:textId="234C1001" w:rsidR="00CD50D2" w:rsidRDefault="00CD50D2" w:rsidP="00CD50D2">
      <w:pPr>
        <w:numPr>
          <w:ilvl w:val="1"/>
          <w:numId w:val="12"/>
        </w:numPr>
        <w:jc w:val="both"/>
        <w:rPr>
          <w:rFonts w:ascii="Calibri" w:hAnsi="Calibri" w:cs="Calibri"/>
        </w:rPr>
      </w:pPr>
      <w:r w:rsidRPr="00F26B50">
        <w:rPr>
          <w:rFonts w:ascii="Calibri" w:hAnsi="Calibri" w:cs="Calibri"/>
        </w:rPr>
        <w:t>Campo "</w:t>
      </w:r>
      <w:r w:rsidR="00F6132C">
        <w:rPr>
          <w:rFonts w:ascii="Calibri" w:hAnsi="Calibri" w:cs="Calibri"/>
        </w:rPr>
        <w:t xml:space="preserve">Producto </w:t>
      </w:r>
      <w:r w:rsidR="00AB45F5">
        <w:rPr>
          <w:rFonts w:ascii="Calibri" w:hAnsi="Calibri" w:cs="Calibri"/>
        </w:rPr>
        <w:t>u</w:t>
      </w:r>
      <w:r w:rsidR="00F6132C">
        <w:rPr>
          <w:rFonts w:ascii="Calibri" w:hAnsi="Calibri" w:cs="Calibri"/>
        </w:rPr>
        <w:t>tilizado</w:t>
      </w:r>
      <w:r w:rsidRPr="00F26B50">
        <w:rPr>
          <w:rFonts w:ascii="Calibri" w:hAnsi="Calibri" w:cs="Calibri"/>
        </w:rPr>
        <w:t>"</w:t>
      </w:r>
      <w:r>
        <w:rPr>
          <w:rFonts w:ascii="Calibri" w:hAnsi="Calibri" w:cs="Calibri"/>
        </w:rPr>
        <w:t>.</w:t>
      </w:r>
    </w:p>
    <w:p w14:paraId="0BE3FB86" w14:textId="16567D60" w:rsidR="00CD50D2" w:rsidRPr="00CD50D2" w:rsidRDefault="00CD50D2" w:rsidP="00CD50D2">
      <w:pPr>
        <w:numPr>
          <w:ilvl w:val="1"/>
          <w:numId w:val="12"/>
        </w:numPr>
        <w:jc w:val="both"/>
        <w:rPr>
          <w:rFonts w:ascii="Calibri" w:hAnsi="Calibri" w:cs="Calibri"/>
        </w:rPr>
      </w:pPr>
      <w:r w:rsidRPr="00F26B50">
        <w:rPr>
          <w:rFonts w:ascii="Calibri" w:hAnsi="Calibri" w:cs="Calibri"/>
        </w:rPr>
        <w:t>Campo "</w:t>
      </w:r>
      <w:r w:rsidR="00AB45F5">
        <w:rPr>
          <w:rFonts w:ascii="Calibri" w:hAnsi="Calibri" w:cs="Calibri"/>
        </w:rPr>
        <w:t>Cantidad a usar</w:t>
      </w:r>
      <w:r w:rsidRPr="00F26B50">
        <w:rPr>
          <w:rFonts w:ascii="Calibri" w:hAnsi="Calibri" w:cs="Calibri"/>
        </w:rPr>
        <w:t>".</w:t>
      </w:r>
    </w:p>
    <w:p w14:paraId="6A29AC5F" w14:textId="260D4240" w:rsidR="006903AA" w:rsidRDefault="006903AA" w:rsidP="006903AA">
      <w:pPr>
        <w:numPr>
          <w:ilvl w:val="0"/>
          <w:numId w:val="12"/>
        </w:numPr>
        <w:jc w:val="both"/>
        <w:rPr>
          <w:rFonts w:ascii="Calibri" w:hAnsi="Calibri" w:cs="Calibri"/>
          <w:b/>
          <w:bCs/>
          <w:color w:val="3B3838" w:themeColor="background2" w:themeShade="40"/>
        </w:rPr>
      </w:pPr>
      <w:r w:rsidRPr="00C8608B">
        <w:rPr>
          <w:rFonts w:ascii="Calibri" w:hAnsi="Calibri" w:cs="Calibri"/>
          <w:b/>
          <w:bCs/>
          <w:color w:val="3B3838" w:themeColor="background2" w:themeShade="40"/>
        </w:rPr>
        <w:t>Sección "</w:t>
      </w:r>
      <w:r w:rsidR="00493328">
        <w:rPr>
          <w:rFonts w:ascii="Calibri" w:hAnsi="Calibri" w:cs="Calibri"/>
          <w:b/>
          <w:bCs/>
          <w:color w:val="3B3838" w:themeColor="background2" w:themeShade="40"/>
        </w:rPr>
        <w:t>Servicio</w:t>
      </w:r>
      <w:r w:rsidRPr="00C8608B">
        <w:rPr>
          <w:rFonts w:ascii="Calibri" w:hAnsi="Calibri" w:cs="Calibri"/>
          <w:b/>
          <w:bCs/>
          <w:color w:val="3B3838" w:themeColor="background2" w:themeShade="40"/>
        </w:rPr>
        <w:t>"</w:t>
      </w:r>
      <w:r>
        <w:rPr>
          <w:rFonts w:ascii="Calibri" w:hAnsi="Calibri" w:cs="Calibri"/>
          <w:b/>
          <w:bCs/>
          <w:color w:val="3B3838" w:themeColor="background2" w:themeShade="40"/>
        </w:rPr>
        <w:t>:</w:t>
      </w:r>
    </w:p>
    <w:p w14:paraId="2FBD192D" w14:textId="2E07F318" w:rsidR="009C61F0" w:rsidRDefault="009C61F0" w:rsidP="009C61F0">
      <w:pPr>
        <w:numPr>
          <w:ilvl w:val="1"/>
          <w:numId w:val="12"/>
        </w:numPr>
        <w:jc w:val="both"/>
        <w:rPr>
          <w:rFonts w:ascii="Calibri" w:hAnsi="Calibri" w:cs="Calibri"/>
        </w:rPr>
      </w:pPr>
      <w:r w:rsidRPr="00F26B50">
        <w:rPr>
          <w:rFonts w:ascii="Calibri" w:hAnsi="Calibri" w:cs="Calibri"/>
        </w:rPr>
        <w:t>Campo "</w:t>
      </w:r>
      <w:r w:rsidR="002A4043">
        <w:rPr>
          <w:rFonts w:ascii="Calibri" w:hAnsi="Calibri" w:cs="Calibri"/>
        </w:rPr>
        <w:t>Servicio realizado</w:t>
      </w:r>
      <w:r w:rsidRPr="00F26B50">
        <w:rPr>
          <w:rFonts w:ascii="Calibri" w:hAnsi="Calibri" w:cs="Calibri"/>
        </w:rPr>
        <w:t>"</w:t>
      </w:r>
      <w:r>
        <w:rPr>
          <w:rFonts w:ascii="Calibri" w:hAnsi="Calibri" w:cs="Calibri"/>
        </w:rPr>
        <w:t>.</w:t>
      </w:r>
    </w:p>
    <w:p w14:paraId="2172EC89" w14:textId="3414B573" w:rsidR="006903AA" w:rsidRDefault="006903AA" w:rsidP="006903AA">
      <w:pPr>
        <w:numPr>
          <w:ilvl w:val="0"/>
          <w:numId w:val="12"/>
        </w:numPr>
        <w:jc w:val="both"/>
        <w:rPr>
          <w:rFonts w:ascii="Calibri" w:hAnsi="Calibri" w:cs="Calibri"/>
          <w:b/>
          <w:bCs/>
          <w:color w:val="3B3838" w:themeColor="background2" w:themeShade="40"/>
        </w:rPr>
      </w:pPr>
      <w:r w:rsidRPr="00C8608B">
        <w:rPr>
          <w:rFonts w:ascii="Calibri" w:hAnsi="Calibri" w:cs="Calibri"/>
          <w:b/>
          <w:bCs/>
          <w:color w:val="3B3838" w:themeColor="background2" w:themeShade="40"/>
        </w:rPr>
        <w:t>Sección "</w:t>
      </w:r>
      <w:r w:rsidR="00493328">
        <w:rPr>
          <w:rFonts w:ascii="Calibri" w:hAnsi="Calibri" w:cs="Calibri"/>
          <w:b/>
          <w:bCs/>
          <w:color w:val="3B3838" w:themeColor="background2" w:themeShade="40"/>
        </w:rPr>
        <w:t>Proceso</w:t>
      </w:r>
      <w:r w:rsidRPr="00C8608B">
        <w:rPr>
          <w:rFonts w:ascii="Calibri" w:hAnsi="Calibri" w:cs="Calibri"/>
          <w:b/>
          <w:bCs/>
          <w:color w:val="3B3838" w:themeColor="background2" w:themeShade="40"/>
        </w:rPr>
        <w:t>"</w:t>
      </w:r>
      <w:r>
        <w:rPr>
          <w:rFonts w:ascii="Calibri" w:hAnsi="Calibri" w:cs="Calibri"/>
          <w:b/>
          <w:bCs/>
          <w:color w:val="3B3838" w:themeColor="background2" w:themeShade="40"/>
        </w:rPr>
        <w:t>:</w:t>
      </w:r>
    </w:p>
    <w:p w14:paraId="2AA6B95D" w14:textId="420FCC46" w:rsidR="009C61F0" w:rsidRDefault="009C61F0" w:rsidP="009C61F0">
      <w:pPr>
        <w:numPr>
          <w:ilvl w:val="1"/>
          <w:numId w:val="12"/>
        </w:numPr>
        <w:jc w:val="both"/>
        <w:rPr>
          <w:rFonts w:ascii="Calibri" w:hAnsi="Calibri" w:cs="Calibri"/>
        </w:rPr>
      </w:pPr>
      <w:r w:rsidRPr="00F26B50">
        <w:rPr>
          <w:rFonts w:ascii="Calibri" w:hAnsi="Calibri" w:cs="Calibri"/>
        </w:rPr>
        <w:t>Campo "</w:t>
      </w:r>
      <w:r>
        <w:rPr>
          <w:rFonts w:ascii="Calibri" w:hAnsi="Calibri" w:cs="Calibri"/>
        </w:rPr>
        <w:t>Pro</w:t>
      </w:r>
      <w:r w:rsidR="002B797D">
        <w:rPr>
          <w:rFonts w:ascii="Calibri" w:hAnsi="Calibri" w:cs="Calibri"/>
        </w:rPr>
        <w:t>ceso realizado</w:t>
      </w:r>
      <w:r w:rsidRPr="00F26B50">
        <w:rPr>
          <w:rFonts w:ascii="Calibri" w:hAnsi="Calibri" w:cs="Calibri"/>
        </w:rPr>
        <w:t>"</w:t>
      </w:r>
      <w:r>
        <w:rPr>
          <w:rFonts w:ascii="Calibri" w:hAnsi="Calibri" w:cs="Calibri"/>
        </w:rPr>
        <w:t>.</w:t>
      </w:r>
    </w:p>
    <w:p w14:paraId="643EC4CF" w14:textId="292B08FD" w:rsidR="00BA7EDB" w:rsidRPr="00BA7EDB" w:rsidRDefault="00BA7EDB" w:rsidP="00BA7EDB">
      <w:pPr>
        <w:numPr>
          <w:ilvl w:val="0"/>
          <w:numId w:val="12"/>
        </w:numPr>
        <w:jc w:val="both"/>
        <w:rPr>
          <w:rFonts w:ascii="Calibri" w:hAnsi="Calibri" w:cs="Calibri"/>
        </w:rPr>
      </w:pPr>
      <w:r w:rsidRPr="00F17C33">
        <w:rPr>
          <w:rFonts w:ascii="Calibri" w:hAnsi="Calibri" w:cs="Calibri"/>
        </w:rPr>
        <w:t>Botón "Guardar"</w:t>
      </w:r>
      <w:r>
        <w:rPr>
          <w:rFonts w:ascii="Calibri" w:hAnsi="Calibri" w:cs="Calibri"/>
        </w:rPr>
        <w:t>.</w:t>
      </w:r>
    </w:p>
    <w:p w14:paraId="15EBC220" w14:textId="79B6A3F5" w:rsidR="003C305E" w:rsidRDefault="003C305E" w:rsidP="003C305E">
      <w:pPr>
        <w:numPr>
          <w:ilvl w:val="0"/>
          <w:numId w:val="12"/>
        </w:numPr>
        <w:jc w:val="both"/>
        <w:rPr>
          <w:rFonts w:ascii="Calibri" w:hAnsi="Calibri" w:cs="Calibri"/>
        </w:rPr>
      </w:pPr>
      <w:r w:rsidRPr="00F17C33">
        <w:rPr>
          <w:rFonts w:ascii="Calibri" w:hAnsi="Calibri" w:cs="Calibri"/>
        </w:rPr>
        <w:t>Botón "</w:t>
      </w:r>
      <w:r w:rsidR="00070096">
        <w:rPr>
          <w:rFonts w:ascii="Calibri" w:hAnsi="Calibri" w:cs="Calibri"/>
        </w:rPr>
        <w:t>Cancelar</w:t>
      </w:r>
      <w:r w:rsidRPr="00F17C33">
        <w:rPr>
          <w:rFonts w:ascii="Calibri" w:hAnsi="Calibri" w:cs="Calibri"/>
        </w:rPr>
        <w:t>"</w:t>
      </w:r>
      <w:r>
        <w:rPr>
          <w:rFonts w:ascii="Calibri" w:hAnsi="Calibri" w:cs="Calibri"/>
        </w:rPr>
        <w:t>.</w:t>
      </w:r>
    </w:p>
    <w:p w14:paraId="0ABAF635" w14:textId="77777777" w:rsidR="003C305E" w:rsidRPr="00F17C33" w:rsidRDefault="003C305E" w:rsidP="003C305E">
      <w:pPr>
        <w:ind w:left="720"/>
        <w:jc w:val="both"/>
        <w:rPr>
          <w:rFonts w:ascii="Calibri" w:hAnsi="Calibri" w:cs="Calibri"/>
        </w:rPr>
      </w:pPr>
    </w:p>
    <w:p w14:paraId="418410D1" w14:textId="77777777" w:rsidR="003C305E" w:rsidRPr="00B25521" w:rsidRDefault="003C305E" w:rsidP="003C305E">
      <w:pPr>
        <w:jc w:val="both"/>
        <w:rPr>
          <w:rFonts w:ascii="Calibri" w:hAnsi="Calibri" w:cs="Calibri"/>
          <w:b/>
          <w:bCs/>
        </w:rPr>
      </w:pPr>
      <w:r w:rsidRPr="00B25521">
        <w:rPr>
          <w:rFonts w:ascii="Calibri" w:hAnsi="Calibri" w:cs="Calibri"/>
          <w:b/>
          <w:bCs/>
        </w:rPr>
        <w:t>Funcionalidades:</w:t>
      </w:r>
    </w:p>
    <w:p w14:paraId="7BC08EA5" w14:textId="77777777" w:rsidR="00547582" w:rsidRDefault="00547582" w:rsidP="003C305E">
      <w:pPr>
        <w:numPr>
          <w:ilvl w:val="0"/>
          <w:numId w:val="12"/>
        </w:numPr>
        <w:jc w:val="both"/>
        <w:rPr>
          <w:rFonts w:ascii="Calibri" w:hAnsi="Calibri" w:cs="Calibri"/>
        </w:rPr>
      </w:pPr>
      <w:r w:rsidRPr="00547582">
        <w:rPr>
          <w:rFonts w:ascii="Calibri" w:hAnsi="Calibri" w:cs="Calibri"/>
        </w:rPr>
        <w:t>Permite al usuario registrar diferentes tipos de acciones (uso de productos, aplicación de servicios, descripción de proceso) dentro de una misma interfaz.</w:t>
      </w:r>
    </w:p>
    <w:p w14:paraId="2CECD3DD" w14:textId="77777777" w:rsidR="00547582" w:rsidRDefault="00547582" w:rsidP="003C305E">
      <w:pPr>
        <w:numPr>
          <w:ilvl w:val="0"/>
          <w:numId w:val="12"/>
        </w:numPr>
        <w:jc w:val="both"/>
        <w:rPr>
          <w:rFonts w:ascii="Calibri" w:hAnsi="Calibri" w:cs="Calibri"/>
        </w:rPr>
      </w:pPr>
      <w:r w:rsidRPr="00547582">
        <w:rPr>
          <w:rFonts w:ascii="Calibri" w:hAnsi="Calibri" w:cs="Calibri"/>
        </w:rPr>
        <w:t>Al seleccionar un producto, muestra el stock disponible, lo que implica una potencial integración con un sistema de inventario.</w:t>
      </w:r>
    </w:p>
    <w:p w14:paraId="4E40BAD2" w14:textId="77777777" w:rsidR="00547582" w:rsidRDefault="00547582" w:rsidP="003C305E">
      <w:pPr>
        <w:numPr>
          <w:ilvl w:val="0"/>
          <w:numId w:val="12"/>
        </w:numPr>
        <w:jc w:val="both"/>
        <w:rPr>
          <w:rFonts w:ascii="Calibri" w:hAnsi="Calibri" w:cs="Calibri"/>
        </w:rPr>
      </w:pPr>
      <w:r w:rsidRPr="00547582">
        <w:rPr>
          <w:rFonts w:ascii="Calibri" w:hAnsi="Calibri" w:cs="Calibri"/>
        </w:rPr>
        <w:t>Facilita la documentación exhaustiva del trabajo realizado a través de campos específicos para el servicio y el proceso.</w:t>
      </w:r>
    </w:p>
    <w:p w14:paraId="553206BD" w14:textId="553786F1" w:rsidR="003C305E" w:rsidRDefault="00547582" w:rsidP="003C305E">
      <w:pPr>
        <w:numPr>
          <w:ilvl w:val="0"/>
          <w:numId w:val="12"/>
        </w:numPr>
        <w:jc w:val="both"/>
        <w:rPr>
          <w:rFonts w:ascii="Calibri" w:hAnsi="Calibri" w:cs="Calibri"/>
        </w:rPr>
      </w:pPr>
      <w:r w:rsidRPr="00547582">
        <w:rPr>
          <w:rFonts w:ascii="Calibri" w:hAnsi="Calibri" w:cs="Calibri"/>
        </w:rPr>
        <w:t>Provee opciones claras para guardar las acciones o cancelar la operación.</w:t>
      </w:r>
    </w:p>
    <w:p w14:paraId="7B396AD5" w14:textId="77777777" w:rsidR="003C305E" w:rsidRPr="009309FE" w:rsidRDefault="003C305E" w:rsidP="003C305E">
      <w:pPr>
        <w:ind w:left="720"/>
        <w:jc w:val="both"/>
        <w:rPr>
          <w:rFonts w:ascii="Calibri" w:hAnsi="Calibri" w:cs="Calibri"/>
        </w:rPr>
      </w:pPr>
    </w:p>
    <w:p w14:paraId="64C455FA" w14:textId="77777777" w:rsidR="003C305E" w:rsidRPr="00927D8B" w:rsidRDefault="003C305E" w:rsidP="003C305E">
      <w:pPr>
        <w:jc w:val="both"/>
        <w:rPr>
          <w:rFonts w:ascii="Calibri" w:hAnsi="Calibri" w:cs="Calibri"/>
          <w:b/>
          <w:bCs/>
        </w:rPr>
      </w:pPr>
      <w:r w:rsidRPr="00B25521">
        <w:rPr>
          <w:rFonts w:ascii="Calibri" w:hAnsi="Calibri" w:cs="Calibri"/>
          <w:b/>
          <w:bCs/>
        </w:rPr>
        <w:t>Consideraciones de Diseño:</w:t>
      </w:r>
    </w:p>
    <w:p w14:paraId="40684A8E" w14:textId="77777777" w:rsidR="00C41A8D" w:rsidRDefault="00C41A8D" w:rsidP="003C305E">
      <w:pPr>
        <w:numPr>
          <w:ilvl w:val="0"/>
          <w:numId w:val="13"/>
        </w:numPr>
        <w:jc w:val="both"/>
        <w:rPr>
          <w:rFonts w:ascii="Calibri" w:hAnsi="Calibri" w:cs="Calibri"/>
        </w:rPr>
      </w:pPr>
      <w:r w:rsidRPr="00C41A8D">
        <w:rPr>
          <w:rFonts w:ascii="Calibri" w:hAnsi="Calibri" w:cs="Calibri"/>
        </w:rPr>
        <w:t>El uso de pestañas organiza eficientemente la información y las acciones, evitando formularios excesivamente largos.</w:t>
      </w:r>
    </w:p>
    <w:p w14:paraId="50D941F7" w14:textId="77777777" w:rsidR="00C41A8D" w:rsidRDefault="00C41A8D" w:rsidP="003C305E">
      <w:pPr>
        <w:numPr>
          <w:ilvl w:val="0"/>
          <w:numId w:val="13"/>
        </w:numPr>
        <w:jc w:val="both"/>
        <w:rPr>
          <w:rFonts w:ascii="Calibri" w:hAnsi="Calibri" w:cs="Calibri"/>
        </w:rPr>
      </w:pPr>
      <w:r w:rsidRPr="00C41A8D">
        <w:rPr>
          <w:rFonts w:ascii="Calibri" w:hAnsi="Calibri" w:cs="Calibri"/>
        </w:rPr>
        <w:t>Cada pestaña tiene un título claro y campos específicos que guían al usuario en el registro de información.</w:t>
      </w:r>
    </w:p>
    <w:p w14:paraId="3A7A7B37" w14:textId="77777777" w:rsidR="00C41A8D" w:rsidRDefault="00C41A8D" w:rsidP="00C41A8D">
      <w:pPr>
        <w:numPr>
          <w:ilvl w:val="0"/>
          <w:numId w:val="13"/>
        </w:numPr>
        <w:jc w:val="both"/>
        <w:rPr>
          <w:rFonts w:ascii="Calibri" w:hAnsi="Calibri" w:cs="Calibri"/>
        </w:rPr>
      </w:pPr>
      <w:r w:rsidRPr="00C41A8D">
        <w:rPr>
          <w:rFonts w:ascii="Calibri" w:hAnsi="Calibri" w:cs="Calibri"/>
        </w:rPr>
        <w:t>Los botones "Guardar" y "Cancelar" mantienen un diseño y posición consistentes en todas las pestañas, lo que mejora la usabilidad y la previsibilidad.</w:t>
      </w:r>
    </w:p>
    <w:p w14:paraId="2223604B" w14:textId="1CE28E51" w:rsidR="003C305E" w:rsidRPr="00C41A8D" w:rsidRDefault="00C41A8D" w:rsidP="00C41A8D">
      <w:pPr>
        <w:numPr>
          <w:ilvl w:val="0"/>
          <w:numId w:val="13"/>
        </w:numPr>
        <w:jc w:val="both"/>
        <w:rPr>
          <w:rFonts w:ascii="Calibri" w:hAnsi="Calibri" w:cs="Calibri"/>
        </w:rPr>
      </w:pPr>
      <w:r w:rsidRPr="00C41A8D">
        <w:rPr>
          <w:rFonts w:ascii="Calibri" w:hAnsi="Calibri" w:cs="Calibri"/>
        </w:rPr>
        <w:t>Mostrar el stock disponible del producto directamente en el selector es una característica útil para la gestión de recursos.</w:t>
      </w:r>
    </w:p>
    <w:p w14:paraId="4231DC09" w14:textId="77777777" w:rsidR="003C305E" w:rsidRPr="005806E1" w:rsidRDefault="003C305E" w:rsidP="003C305E"/>
    <w:p w14:paraId="164DCBC1" w14:textId="77777777" w:rsidR="003C305E" w:rsidRDefault="003C305E" w:rsidP="003C305E"/>
    <w:p w14:paraId="6DAB50BE" w14:textId="77777777" w:rsidR="009E4180" w:rsidRDefault="009E4180" w:rsidP="003C305E"/>
    <w:p w14:paraId="27942B02" w14:textId="77777777" w:rsidR="009E4180" w:rsidRDefault="009E4180" w:rsidP="003C305E"/>
    <w:p w14:paraId="6BFE9BBD" w14:textId="77777777" w:rsidR="009E4180" w:rsidRDefault="009E4180" w:rsidP="003C305E"/>
    <w:p w14:paraId="7F4C9FB9" w14:textId="77777777" w:rsidR="009E4180" w:rsidRDefault="009E4180" w:rsidP="003C305E"/>
    <w:p w14:paraId="2B84A779" w14:textId="77777777" w:rsidR="009E4180" w:rsidRDefault="009E4180" w:rsidP="003C305E"/>
    <w:p w14:paraId="4212526E" w14:textId="77777777" w:rsidR="009E4180" w:rsidRDefault="009E4180" w:rsidP="003C305E"/>
    <w:p w14:paraId="61A34C92" w14:textId="77777777" w:rsidR="009E4180" w:rsidRDefault="009E4180" w:rsidP="003C305E"/>
    <w:p w14:paraId="0B41E156" w14:textId="77777777" w:rsidR="009E4180" w:rsidRDefault="009E4180" w:rsidP="003C305E"/>
    <w:p w14:paraId="18356F87" w14:textId="77777777" w:rsidR="009E4180" w:rsidRDefault="009E4180" w:rsidP="003C305E"/>
    <w:p w14:paraId="2129C7C8" w14:textId="77777777" w:rsidR="009E4180" w:rsidRPr="003C305E" w:rsidRDefault="009E4180" w:rsidP="003C305E"/>
    <w:p w14:paraId="3F15561F" w14:textId="77777777" w:rsidR="005806E1" w:rsidRDefault="005806E1" w:rsidP="005806E1"/>
    <w:p w14:paraId="2428818E" w14:textId="29E20763" w:rsidR="00E164DE" w:rsidRDefault="00FA73AF" w:rsidP="00E164DE">
      <w:pPr>
        <w:pStyle w:val="Ttulo4"/>
        <w:jc w:val="center"/>
        <w:rPr>
          <w:rFonts w:ascii="Calibri" w:hAnsi="Calibri" w:cs="Calibri"/>
        </w:rPr>
      </w:pPr>
      <w:bookmarkStart w:id="89" w:name="_Toc203149503"/>
      <w:r>
        <w:rPr>
          <w:noProof/>
        </w:rPr>
        <w:lastRenderedPageBreak/>
        <w:drawing>
          <wp:anchor distT="0" distB="0" distL="114300" distR="114300" simplePos="0" relativeHeight="251790336" behindDoc="0" locked="0" layoutInCell="1" allowOverlap="1" wp14:anchorId="1C4D8846" wp14:editId="565D6D1D">
            <wp:simplePos x="0" y="0"/>
            <wp:positionH relativeFrom="margin">
              <wp:align>left</wp:align>
            </wp:positionH>
            <wp:positionV relativeFrom="paragraph">
              <wp:posOffset>343535</wp:posOffset>
            </wp:positionV>
            <wp:extent cx="6120130" cy="3757930"/>
            <wp:effectExtent l="0" t="0" r="0" b="0"/>
            <wp:wrapTopAndBottom/>
            <wp:docPr id="1856616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6567" name="Imagen 1856616567"/>
                    <pic:cNvPicPr/>
                  </pic:nvPicPr>
                  <pic:blipFill>
                    <a:blip r:embed="rId47">
                      <a:extLst>
                        <a:ext uri="{28A0092B-C50C-407E-A947-70E740481C1C}">
                          <a14:useLocalDpi xmlns:a14="http://schemas.microsoft.com/office/drawing/2010/main" val="0"/>
                        </a:ext>
                      </a:extLst>
                    </a:blip>
                    <a:stretch>
                      <a:fillRect/>
                    </a:stretch>
                  </pic:blipFill>
                  <pic:spPr>
                    <a:xfrm>
                      <a:off x="0" y="0"/>
                      <a:ext cx="6120130" cy="3757930"/>
                    </a:xfrm>
                    <a:prstGeom prst="rect">
                      <a:avLst/>
                    </a:prstGeom>
                  </pic:spPr>
                </pic:pic>
              </a:graphicData>
            </a:graphic>
          </wp:anchor>
        </w:drawing>
      </w:r>
      <w:r w:rsidR="00E164DE" w:rsidRPr="00F26727">
        <w:rPr>
          <w:rFonts w:ascii="Calibri" w:hAnsi="Calibri" w:cs="Calibri"/>
        </w:rPr>
        <w:t xml:space="preserve">Diseño de </w:t>
      </w:r>
      <w:r w:rsidR="00E164DE">
        <w:rPr>
          <w:rFonts w:ascii="Calibri" w:hAnsi="Calibri" w:cs="Calibri"/>
        </w:rPr>
        <w:t>Pantalla</w:t>
      </w:r>
      <w:r w:rsidR="00887E8D">
        <w:rPr>
          <w:rFonts w:ascii="Calibri" w:hAnsi="Calibri" w:cs="Calibri"/>
        </w:rPr>
        <w:t xml:space="preserve"> Factura</w:t>
      </w:r>
      <w:r w:rsidR="00CB2B82">
        <w:rPr>
          <w:rFonts w:ascii="Calibri" w:hAnsi="Calibri" w:cs="Calibri"/>
        </w:rPr>
        <w:t xml:space="preserve"> Orden de Trabajo</w:t>
      </w:r>
      <w:bookmarkEnd w:id="89"/>
    </w:p>
    <w:p w14:paraId="4C5635EF" w14:textId="2DCC2BEE" w:rsidR="003D67F8" w:rsidRDefault="003D67F8" w:rsidP="003D67F8"/>
    <w:p w14:paraId="0516C016" w14:textId="574740FE" w:rsidR="003D67F8" w:rsidRPr="00A01D14" w:rsidRDefault="003D67F8" w:rsidP="003D67F8">
      <w:r w:rsidRPr="00B25521">
        <w:rPr>
          <w:rFonts w:ascii="Calibri" w:hAnsi="Calibri" w:cs="Calibri"/>
          <w:b/>
          <w:bCs/>
        </w:rPr>
        <w:t>Descripción General:</w:t>
      </w:r>
      <w:r>
        <w:rPr>
          <w:rFonts w:ascii="Calibri" w:hAnsi="Calibri" w:cs="Calibri"/>
          <w:b/>
          <w:bCs/>
        </w:rPr>
        <w:t xml:space="preserve"> </w:t>
      </w:r>
      <w:r w:rsidR="006A2BB6" w:rsidRPr="006A2BB6">
        <w:t>Esta interfaz consolida la gestión de órdenes de trabajo en el sistema SmartFix, mostrando simultáneamente un listado de órdenes activas y una sección de detalles que se actualiza al seleccionar una orden del listado. Su objetivo es proporcionar una visión completa del estado de las órdenes y permitir una interacción eficiente con los detalles de cada una.</w:t>
      </w:r>
    </w:p>
    <w:p w14:paraId="54D3D0DA" w14:textId="77777777" w:rsidR="003D67F8" w:rsidRPr="00B25521" w:rsidRDefault="003D67F8" w:rsidP="003D67F8">
      <w:pPr>
        <w:jc w:val="both"/>
        <w:rPr>
          <w:rFonts w:ascii="Calibri" w:hAnsi="Calibri" w:cs="Calibri"/>
        </w:rPr>
      </w:pPr>
    </w:p>
    <w:p w14:paraId="5D001243" w14:textId="77777777" w:rsidR="003D67F8" w:rsidRPr="004C30F0" w:rsidRDefault="003D67F8" w:rsidP="003D67F8">
      <w:pPr>
        <w:jc w:val="both"/>
        <w:rPr>
          <w:rFonts w:ascii="Calibri" w:hAnsi="Calibri" w:cs="Calibri"/>
          <w:b/>
          <w:bCs/>
        </w:rPr>
      </w:pPr>
      <w:r w:rsidRPr="00B25521">
        <w:rPr>
          <w:rFonts w:ascii="Calibri" w:hAnsi="Calibri" w:cs="Calibri"/>
          <w:b/>
          <w:bCs/>
        </w:rPr>
        <w:t>Elementos Clave:</w:t>
      </w:r>
    </w:p>
    <w:p w14:paraId="6612931B" w14:textId="77777777" w:rsidR="006C7450" w:rsidRDefault="006C7450" w:rsidP="006C7450">
      <w:pPr>
        <w:numPr>
          <w:ilvl w:val="0"/>
          <w:numId w:val="12"/>
        </w:numPr>
        <w:jc w:val="both"/>
        <w:rPr>
          <w:rFonts w:ascii="Calibri" w:hAnsi="Calibri" w:cs="Calibri"/>
        </w:rPr>
      </w:pPr>
      <w:r w:rsidRPr="00733886">
        <w:rPr>
          <w:rFonts w:ascii="Calibri" w:hAnsi="Calibri" w:cs="Calibri"/>
        </w:rPr>
        <w:t xml:space="preserve">Título </w:t>
      </w:r>
      <w:r>
        <w:rPr>
          <w:rFonts w:ascii="Calibri" w:hAnsi="Calibri" w:cs="Calibri"/>
        </w:rPr>
        <w:t>Principal.</w:t>
      </w:r>
    </w:p>
    <w:p w14:paraId="58F667FC" w14:textId="77777777" w:rsidR="003D67F8" w:rsidRDefault="003D67F8" w:rsidP="003D67F8">
      <w:pPr>
        <w:numPr>
          <w:ilvl w:val="0"/>
          <w:numId w:val="12"/>
        </w:numPr>
        <w:jc w:val="both"/>
        <w:rPr>
          <w:rFonts w:ascii="Calibri" w:hAnsi="Calibri" w:cs="Calibri"/>
        </w:rPr>
      </w:pPr>
      <w:r>
        <w:rPr>
          <w:rFonts w:ascii="Calibri" w:hAnsi="Calibri" w:cs="Calibri"/>
        </w:rPr>
        <w:t>Título de la Tabla.</w:t>
      </w:r>
    </w:p>
    <w:p w14:paraId="00001547" w14:textId="4B42992C" w:rsidR="003D67F8" w:rsidRDefault="003D67F8" w:rsidP="003D67F8">
      <w:pPr>
        <w:numPr>
          <w:ilvl w:val="0"/>
          <w:numId w:val="12"/>
        </w:numPr>
        <w:jc w:val="both"/>
        <w:rPr>
          <w:rFonts w:ascii="Calibri" w:hAnsi="Calibri" w:cs="Calibri"/>
        </w:rPr>
      </w:pPr>
      <w:r>
        <w:rPr>
          <w:rFonts w:ascii="Calibri" w:hAnsi="Calibri" w:cs="Calibri"/>
        </w:rPr>
        <w:t xml:space="preserve">Tabla de Órdenes </w:t>
      </w:r>
      <w:r w:rsidR="00D93BAF">
        <w:rPr>
          <w:rFonts w:ascii="Calibri" w:hAnsi="Calibri" w:cs="Calibri"/>
        </w:rPr>
        <w:t>P</w:t>
      </w:r>
      <w:r w:rsidR="004F6744">
        <w:rPr>
          <w:rFonts w:ascii="Calibri" w:hAnsi="Calibri" w:cs="Calibri"/>
        </w:rPr>
        <w:t>or Facturar</w:t>
      </w:r>
      <w:r>
        <w:rPr>
          <w:rFonts w:ascii="Calibri" w:hAnsi="Calibri" w:cs="Calibri"/>
        </w:rPr>
        <w:t>.</w:t>
      </w:r>
    </w:p>
    <w:p w14:paraId="1E3CF965" w14:textId="79496689" w:rsidR="003D67F8" w:rsidRDefault="003D67F8" w:rsidP="003D67F8">
      <w:pPr>
        <w:numPr>
          <w:ilvl w:val="0"/>
          <w:numId w:val="12"/>
        </w:numPr>
        <w:jc w:val="both"/>
        <w:rPr>
          <w:rFonts w:ascii="Calibri" w:hAnsi="Calibri" w:cs="Calibri"/>
        </w:rPr>
      </w:pPr>
      <w:r w:rsidRPr="00F17C33">
        <w:rPr>
          <w:rFonts w:ascii="Calibri" w:hAnsi="Calibri" w:cs="Calibri"/>
        </w:rPr>
        <w:t>Bo</w:t>
      </w:r>
      <w:r w:rsidR="00585A24">
        <w:rPr>
          <w:rFonts w:ascii="Calibri" w:hAnsi="Calibri" w:cs="Calibri"/>
        </w:rPr>
        <w:t>tones de Selección.</w:t>
      </w:r>
    </w:p>
    <w:p w14:paraId="24385ECD" w14:textId="32F8E6C0" w:rsidR="003D67F8" w:rsidRPr="0091560C" w:rsidRDefault="003D67F8" w:rsidP="003D67F8">
      <w:pPr>
        <w:numPr>
          <w:ilvl w:val="0"/>
          <w:numId w:val="12"/>
        </w:numPr>
        <w:jc w:val="both"/>
        <w:rPr>
          <w:rFonts w:ascii="Calibri" w:hAnsi="Calibri" w:cs="Calibri"/>
        </w:rPr>
      </w:pPr>
      <w:r w:rsidRPr="00F17C33">
        <w:rPr>
          <w:rFonts w:ascii="Calibri" w:hAnsi="Calibri" w:cs="Calibri"/>
        </w:rPr>
        <w:t>Botón "</w:t>
      </w:r>
      <w:r w:rsidR="007764E5">
        <w:rPr>
          <w:rFonts w:ascii="Calibri" w:hAnsi="Calibri" w:cs="Calibri"/>
        </w:rPr>
        <w:t>Siguiente</w:t>
      </w:r>
      <w:r w:rsidRPr="00F17C33">
        <w:rPr>
          <w:rFonts w:ascii="Calibri" w:hAnsi="Calibri" w:cs="Calibri"/>
        </w:rPr>
        <w:t>"</w:t>
      </w:r>
      <w:r>
        <w:rPr>
          <w:rFonts w:ascii="Calibri" w:hAnsi="Calibri" w:cs="Calibri"/>
        </w:rPr>
        <w:t>.</w:t>
      </w:r>
    </w:p>
    <w:p w14:paraId="2199AE33" w14:textId="77777777" w:rsidR="003D67F8" w:rsidRPr="00F17C33" w:rsidRDefault="003D67F8" w:rsidP="003D67F8">
      <w:pPr>
        <w:ind w:left="720"/>
        <w:jc w:val="both"/>
        <w:rPr>
          <w:rFonts w:ascii="Calibri" w:hAnsi="Calibri" w:cs="Calibri"/>
        </w:rPr>
      </w:pPr>
    </w:p>
    <w:p w14:paraId="1FBC9832" w14:textId="77777777" w:rsidR="003D67F8" w:rsidRPr="00B25521" w:rsidRDefault="003D67F8" w:rsidP="003D67F8">
      <w:pPr>
        <w:jc w:val="both"/>
        <w:rPr>
          <w:rFonts w:ascii="Calibri" w:hAnsi="Calibri" w:cs="Calibri"/>
          <w:b/>
          <w:bCs/>
        </w:rPr>
      </w:pPr>
      <w:r w:rsidRPr="00B25521">
        <w:rPr>
          <w:rFonts w:ascii="Calibri" w:hAnsi="Calibri" w:cs="Calibri"/>
          <w:b/>
          <w:bCs/>
        </w:rPr>
        <w:t>Funcionalidades:</w:t>
      </w:r>
    </w:p>
    <w:p w14:paraId="7F310D95" w14:textId="77777777" w:rsidR="009355C6" w:rsidRDefault="009355C6" w:rsidP="003D67F8">
      <w:pPr>
        <w:numPr>
          <w:ilvl w:val="0"/>
          <w:numId w:val="12"/>
        </w:numPr>
        <w:jc w:val="both"/>
        <w:rPr>
          <w:rFonts w:ascii="Calibri" w:hAnsi="Calibri" w:cs="Calibri"/>
        </w:rPr>
      </w:pPr>
      <w:r w:rsidRPr="009355C6">
        <w:rPr>
          <w:rFonts w:ascii="Calibri" w:hAnsi="Calibri" w:cs="Calibri"/>
        </w:rPr>
        <w:t>Muestra claramente las órdenes de trabajo que han completado su proceso y están pendientes de generar una factura.</w:t>
      </w:r>
    </w:p>
    <w:p w14:paraId="3993776D" w14:textId="77777777" w:rsidR="009355C6" w:rsidRDefault="009355C6" w:rsidP="003D67F8">
      <w:pPr>
        <w:numPr>
          <w:ilvl w:val="0"/>
          <w:numId w:val="12"/>
        </w:numPr>
        <w:jc w:val="both"/>
        <w:rPr>
          <w:rFonts w:ascii="Calibri" w:hAnsi="Calibri" w:cs="Calibri"/>
        </w:rPr>
      </w:pPr>
      <w:r w:rsidRPr="009355C6">
        <w:rPr>
          <w:rFonts w:ascii="Calibri" w:hAnsi="Calibri" w:cs="Calibri"/>
        </w:rPr>
        <w:t>Permite al usuario seleccionar una única orden del listado para proceder con la facturación individualizada.</w:t>
      </w:r>
    </w:p>
    <w:p w14:paraId="1B60649F" w14:textId="7ABCD710" w:rsidR="009355C6" w:rsidRDefault="009355C6" w:rsidP="003D67F8">
      <w:pPr>
        <w:numPr>
          <w:ilvl w:val="0"/>
          <w:numId w:val="12"/>
        </w:numPr>
        <w:jc w:val="both"/>
        <w:rPr>
          <w:rFonts w:ascii="Calibri" w:hAnsi="Calibri" w:cs="Calibri"/>
        </w:rPr>
      </w:pPr>
      <w:r w:rsidRPr="009355C6">
        <w:rPr>
          <w:rFonts w:ascii="Calibri" w:hAnsi="Calibri" w:cs="Calibri"/>
        </w:rPr>
        <w:t>El botón "Siguiente" facilita la transición a la siguiente etapa del flujo de facturación, presumiblemente donde se generará la factura con los detalles de la orden seleccionada.</w:t>
      </w:r>
    </w:p>
    <w:p w14:paraId="7335CA35" w14:textId="77777777" w:rsidR="003D67F8" w:rsidRPr="009309FE" w:rsidRDefault="003D67F8" w:rsidP="003D67F8">
      <w:pPr>
        <w:ind w:left="720"/>
        <w:jc w:val="both"/>
        <w:rPr>
          <w:rFonts w:ascii="Calibri" w:hAnsi="Calibri" w:cs="Calibri"/>
        </w:rPr>
      </w:pPr>
    </w:p>
    <w:p w14:paraId="719B43A5" w14:textId="77777777" w:rsidR="003D67F8" w:rsidRPr="00927D8B" w:rsidRDefault="003D67F8" w:rsidP="003D67F8">
      <w:pPr>
        <w:jc w:val="both"/>
        <w:rPr>
          <w:rFonts w:ascii="Calibri" w:hAnsi="Calibri" w:cs="Calibri"/>
          <w:b/>
          <w:bCs/>
        </w:rPr>
      </w:pPr>
      <w:r w:rsidRPr="00B25521">
        <w:rPr>
          <w:rFonts w:ascii="Calibri" w:hAnsi="Calibri" w:cs="Calibri"/>
          <w:b/>
          <w:bCs/>
        </w:rPr>
        <w:t>Consideraciones de Diseño:</w:t>
      </w:r>
    </w:p>
    <w:p w14:paraId="61B583AA" w14:textId="77777777" w:rsidR="0069706E" w:rsidRDefault="0069706E" w:rsidP="003D67F8">
      <w:pPr>
        <w:numPr>
          <w:ilvl w:val="0"/>
          <w:numId w:val="13"/>
        </w:numPr>
        <w:jc w:val="both"/>
        <w:rPr>
          <w:rFonts w:ascii="Calibri" w:hAnsi="Calibri" w:cs="Calibri"/>
        </w:rPr>
      </w:pPr>
      <w:r w:rsidRPr="0069706E">
        <w:rPr>
          <w:rFonts w:ascii="Calibri" w:hAnsi="Calibri" w:cs="Calibri"/>
        </w:rPr>
        <w:t>El título y el subtítulo son muy claros sobre la función de la interfaz.</w:t>
      </w:r>
    </w:p>
    <w:p w14:paraId="18805313" w14:textId="77777777" w:rsidR="0069706E" w:rsidRDefault="0069706E" w:rsidP="003D67F8">
      <w:pPr>
        <w:numPr>
          <w:ilvl w:val="0"/>
          <w:numId w:val="13"/>
        </w:numPr>
        <w:jc w:val="both"/>
        <w:rPr>
          <w:rFonts w:ascii="Calibri" w:hAnsi="Calibri" w:cs="Calibri"/>
        </w:rPr>
      </w:pPr>
      <w:r w:rsidRPr="0069706E">
        <w:rPr>
          <w:rFonts w:ascii="Calibri" w:hAnsi="Calibri" w:cs="Calibri"/>
        </w:rPr>
        <w:t>Utiliza un formato de tabla limpio y organizado, que es fácil de leer y navegar.</w:t>
      </w:r>
    </w:p>
    <w:p w14:paraId="5AED0D6F" w14:textId="77777777" w:rsidR="0069706E" w:rsidRDefault="0069706E" w:rsidP="003D67F8">
      <w:pPr>
        <w:numPr>
          <w:ilvl w:val="0"/>
          <w:numId w:val="13"/>
        </w:numPr>
        <w:jc w:val="both"/>
        <w:rPr>
          <w:rFonts w:ascii="Calibri" w:hAnsi="Calibri" w:cs="Calibri"/>
        </w:rPr>
      </w:pPr>
      <w:r w:rsidRPr="0069706E">
        <w:rPr>
          <w:rFonts w:ascii="Calibri" w:hAnsi="Calibri" w:cs="Calibri"/>
        </w:rPr>
        <w:lastRenderedPageBreak/>
        <w:t>El uso de un radio button resalta la naturaleza de selección única y muestra claramente qué orden ha sido elegida (la ID 15 en este caso).</w:t>
      </w:r>
    </w:p>
    <w:p w14:paraId="324CE8E8" w14:textId="77777777" w:rsidR="0069706E" w:rsidRDefault="0069706E" w:rsidP="003D67F8">
      <w:pPr>
        <w:numPr>
          <w:ilvl w:val="0"/>
          <w:numId w:val="13"/>
        </w:numPr>
        <w:jc w:val="both"/>
        <w:rPr>
          <w:rFonts w:ascii="Calibri" w:hAnsi="Calibri" w:cs="Calibri"/>
        </w:rPr>
      </w:pPr>
      <w:r w:rsidRPr="0069706E">
        <w:rPr>
          <w:rFonts w:ascii="Calibri" w:hAnsi="Calibri" w:cs="Calibri"/>
        </w:rPr>
        <w:t>El botón "Siguiente" es prominente y de color distintivo, guiando al usuario al próximo paso lógico.</w:t>
      </w:r>
    </w:p>
    <w:p w14:paraId="778F4B1E" w14:textId="6BE7AFB7" w:rsidR="003D67F8" w:rsidRPr="00830347" w:rsidRDefault="0069706E" w:rsidP="003D67F8">
      <w:pPr>
        <w:numPr>
          <w:ilvl w:val="0"/>
          <w:numId w:val="13"/>
        </w:numPr>
        <w:jc w:val="both"/>
        <w:rPr>
          <w:rFonts w:ascii="Calibri" w:hAnsi="Calibri" w:cs="Calibri"/>
        </w:rPr>
      </w:pPr>
      <w:r w:rsidRPr="0069706E">
        <w:rPr>
          <w:rFonts w:ascii="Calibri" w:hAnsi="Calibri" w:cs="Calibri"/>
        </w:rPr>
        <w:t>La tabla presenta la información esencial de cada orden (ID, Cliente, Fecha) de manera concisa para facilitar la identificación.</w:t>
      </w:r>
    </w:p>
    <w:p w14:paraId="5498CDA9" w14:textId="77777777" w:rsidR="003D67F8" w:rsidRDefault="003D67F8" w:rsidP="003D67F8"/>
    <w:p w14:paraId="3B9A4831" w14:textId="77777777" w:rsidR="00C77EFA" w:rsidRDefault="00C77EFA" w:rsidP="003D67F8"/>
    <w:p w14:paraId="6DDAE491" w14:textId="77777777" w:rsidR="00585A71" w:rsidRDefault="00585A71" w:rsidP="003D67F8"/>
    <w:p w14:paraId="7412BBD4" w14:textId="77777777" w:rsidR="00585A71" w:rsidRDefault="00585A71" w:rsidP="003D67F8"/>
    <w:p w14:paraId="25AE9312" w14:textId="77777777" w:rsidR="00585A71" w:rsidRDefault="00585A71" w:rsidP="003D67F8"/>
    <w:p w14:paraId="14F0CB14" w14:textId="77777777" w:rsidR="00585A71" w:rsidRDefault="00585A71" w:rsidP="003D67F8"/>
    <w:p w14:paraId="5F8D667A" w14:textId="77777777" w:rsidR="00585A71" w:rsidRDefault="00585A71" w:rsidP="003D67F8"/>
    <w:p w14:paraId="4881A6F2" w14:textId="77777777" w:rsidR="00585A71" w:rsidRDefault="00585A71" w:rsidP="003D67F8"/>
    <w:p w14:paraId="0C884477" w14:textId="77777777" w:rsidR="00585A71" w:rsidRDefault="00585A71" w:rsidP="003D67F8"/>
    <w:p w14:paraId="4AAF234E" w14:textId="77777777" w:rsidR="00585A71" w:rsidRDefault="00585A71" w:rsidP="003D67F8"/>
    <w:p w14:paraId="760F2F48" w14:textId="77777777" w:rsidR="00585A71" w:rsidRDefault="00585A71" w:rsidP="003D67F8"/>
    <w:p w14:paraId="74051C87" w14:textId="77777777" w:rsidR="00585A71" w:rsidRDefault="00585A71" w:rsidP="003D67F8"/>
    <w:p w14:paraId="371D61A9" w14:textId="77777777" w:rsidR="00585A71" w:rsidRDefault="00585A71" w:rsidP="003D67F8"/>
    <w:p w14:paraId="0721B5AF" w14:textId="77777777" w:rsidR="00585A71" w:rsidRDefault="00585A71" w:rsidP="003D67F8"/>
    <w:p w14:paraId="3FC91871" w14:textId="77777777" w:rsidR="00585A71" w:rsidRDefault="00585A71" w:rsidP="003D67F8"/>
    <w:p w14:paraId="4076106A" w14:textId="77777777" w:rsidR="00585A71" w:rsidRDefault="00585A71" w:rsidP="003D67F8"/>
    <w:p w14:paraId="72CD871D" w14:textId="1D3979C3" w:rsidR="009A1469" w:rsidRDefault="00851F3D" w:rsidP="009A1469">
      <w:pPr>
        <w:pStyle w:val="Ttulo4"/>
        <w:jc w:val="center"/>
        <w:rPr>
          <w:rFonts w:ascii="Calibri" w:hAnsi="Calibri" w:cs="Calibri"/>
        </w:rPr>
      </w:pPr>
      <w:bookmarkStart w:id="90" w:name="_Toc203149504"/>
      <w:r>
        <w:rPr>
          <w:noProof/>
        </w:rPr>
        <w:lastRenderedPageBreak/>
        <w:drawing>
          <wp:anchor distT="0" distB="0" distL="114300" distR="114300" simplePos="0" relativeHeight="251791360" behindDoc="0" locked="0" layoutInCell="1" allowOverlap="1" wp14:anchorId="0B4E9295" wp14:editId="4100ED9B">
            <wp:simplePos x="0" y="0"/>
            <wp:positionH relativeFrom="margin">
              <wp:align>left</wp:align>
            </wp:positionH>
            <wp:positionV relativeFrom="paragraph">
              <wp:posOffset>362585</wp:posOffset>
            </wp:positionV>
            <wp:extent cx="6120130" cy="4382770"/>
            <wp:effectExtent l="0" t="0" r="0" b="0"/>
            <wp:wrapTopAndBottom/>
            <wp:docPr id="18734234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3437" name="Imagen 1873423437"/>
                    <pic:cNvPicPr/>
                  </pic:nvPicPr>
                  <pic:blipFill>
                    <a:blip r:embed="rId48">
                      <a:extLst>
                        <a:ext uri="{28A0092B-C50C-407E-A947-70E740481C1C}">
                          <a14:useLocalDpi xmlns:a14="http://schemas.microsoft.com/office/drawing/2010/main" val="0"/>
                        </a:ext>
                      </a:extLst>
                    </a:blip>
                    <a:stretch>
                      <a:fillRect/>
                    </a:stretch>
                  </pic:blipFill>
                  <pic:spPr>
                    <a:xfrm>
                      <a:off x="0" y="0"/>
                      <a:ext cx="6120130" cy="4382770"/>
                    </a:xfrm>
                    <a:prstGeom prst="rect">
                      <a:avLst/>
                    </a:prstGeom>
                  </pic:spPr>
                </pic:pic>
              </a:graphicData>
            </a:graphic>
          </wp:anchor>
        </w:drawing>
      </w:r>
      <w:r w:rsidR="009A1469" w:rsidRPr="00F26727">
        <w:rPr>
          <w:rFonts w:ascii="Calibri" w:hAnsi="Calibri" w:cs="Calibri"/>
        </w:rPr>
        <w:t xml:space="preserve">Diseño de </w:t>
      </w:r>
      <w:r w:rsidR="009A1469">
        <w:rPr>
          <w:rFonts w:ascii="Calibri" w:hAnsi="Calibri" w:cs="Calibri"/>
        </w:rPr>
        <w:t>Pantalla Factura</w:t>
      </w:r>
      <w:r w:rsidR="00866A13">
        <w:rPr>
          <w:rFonts w:ascii="Calibri" w:hAnsi="Calibri" w:cs="Calibri"/>
        </w:rPr>
        <w:t xml:space="preserve"> Detalle de</w:t>
      </w:r>
      <w:r w:rsidR="009A1469">
        <w:rPr>
          <w:rFonts w:ascii="Calibri" w:hAnsi="Calibri" w:cs="Calibri"/>
        </w:rPr>
        <w:t xml:space="preserve"> Orden de Trabajo</w:t>
      </w:r>
      <w:bookmarkEnd w:id="90"/>
    </w:p>
    <w:p w14:paraId="39F0FC4B" w14:textId="5907D9C0" w:rsidR="00851F3D" w:rsidRPr="00851F3D" w:rsidRDefault="00851F3D" w:rsidP="00851F3D"/>
    <w:p w14:paraId="6A078DE7" w14:textId="6FB175F6" w:rsidR="002641DF" w:rsidRPr="00A01D14" w:rsidRDefault="002641DF" w:rsidP="002641DF">
      <w:r w:rsidRPr="00B25521">
        <w:rPr>
          <w:rFonts w:ascii="Calibri" w:hAnsi="Calibri" w:cs="Calibri"/>
          <w:b/>
          <w:bCs/>
        </w:rPr>
        <w:t>Descripción General:</w:t>
      </w:r>
      <w:r>
        <w:rPr>
          <w:rFonts w:ascii="Calibri" w:hAnsi="Calibri" w:cs="Calibri"/>
          <w:b/>
          <w:bCs/>
        </w:rPr>
        <w:t xml:space="preserve"> </w:t>
      </w:r>
      <w:r w:rsidR="008E6852" w:rsidRPr="008E6852">
        <w:t>Esta interfaz</w:t>
      </w:r>
      <w:r w:rsidR="0074521E">
        <w:t xml:space="preserve"> </w:t>
      </w:r>
      <w:r w:rsidR="008E6852" w:rsidRPr="008E6852">
        <w:t>se presenta como el siguiente paso tras seleccionar una orden para facturar. Su propósito es mostrar los detalles completos de la orden de trabajo seleccionada y preparar un resumen de pago previo a la generación final de la factura.</w:t>
      </w:r>
    </w:p>
    <w:p w14:paraId="3EDBB9AD" w14:textId="77777777" w:rsidR="002641DF" w:rsidRPr="00B25521" w:rsidRDefault="002641DF" w:rsidP="002641DF">
      <w:pPr>
        <w:jc w:val="both"/>
        <w:rPr>
          <w:rFonts w:ascii="Calibri" w:hAnsi="Calibri" w:cs="Calibri"/>
        </w:rPr>
      </w:pPr>
    </w:p>
    <w:p w14:paraId="0E6EE4C3" w14:textId="77777777" w:rsidR="002641DF" w:rsidRPr="004C30F0" w:rsidRDefault="002641DF" w:rsidP="002641DF">
      <w:pPr>
        <w:jc w:val="both"/>
        <w:rPr>
          <w:rFonts w:ascii="Calibri" w:hAnsi="Calibri" w:cs="Calibri"/>
          <w:b/>
          <w:bCs/>
        </w:rPr>
      </w:pPr>
      <w:r w:rsidRPr="00B25521">
        <w:rPr>
          <w:rFonts w:ascii="Calibri" w:hAnsi="Calibri" w:cs="Calibri"/>
          <w:b/>
          <w:bCs/>
        </w:rPr>
        <w:t>Elementos Clave:</w:t>
      </w:r>
    </w:p>
    <w:p w14:paraId="4F4AC82F" w14:textId="5AABB6EC" w:rsidR="002641DF" w:rsidRDefault="002641DF" w:rsidP="002641DF">
      <w:pPr>
        <w:numPr>
          <w:ilvl w:val="0"/>
          <w:numId w:val="12"/>
        </w:numPr>
        <w:jc w:val="both"/>
        <w:rPr>
          <w:rFonts w:ascii="Calibri" w:hAnsi="Calibri" w:cs="Calibri"/>
        </w:rPr>
      </w:pPr>
      <w:r w:rsidRPr="00733886">
        <w:rPr>
          <w:rFonts w:ascii="Calibri" w:hAnsi="Calibri" w:cs="Calibri"/>
        </w:rPr>
        <w:t xml:space="preserve">Título </w:t>
      </w:r>
      <w:r w:rsidR="00CE1AE9">
        <w:rPr>
          <w:rFonts w:ascii="Calibri" w:hAnsi="Calibri" w:cs="Calibri"/>
        </w:rPr>
        <w:t>Principal</w:t>
      </w:r>
      <w:r>
        <w:rPr>
          <w:rFonts w:ascii="Calibri" w:hAnsi="Calibri" w:cs="Calibri"/>
        </w:rPr>
        <w:t>.</w:t>
      </w:r>
    </w:p>
    <w:p w14:paraId="1B832FC2" w14:textId="7CCEE139" w:rsidR="00770218" w:rsidRDefault="009D2F35" w:rsidP="002641DF">
      <w:pPr>
        <w:numPr>
          <w:ilvl w:val="0"/>
          <w:numId w:val="12"/>
        </w:numPr>
        <w:jc w:val="both"/>
        <w:rPr>
          <w:rFonts w:ascii="Calibri" w:hAnsi="Calibri" w:cs="Calibri"/>
        </w:rPr>
      </w:pPr>
      <w:r>
        <w:rPr>
          <w:rFonts w:ascii="Calibri" w:hAnsi="Calibri" w:cs="Calibri"/>
        </w:rPr>
        <w:t>Subtítulo</w:t>
      </w:r>
      <w:r w:rsidR="00C241A3">
        <w:rPr>
          <w:rFonts w:ascii="Calibri" w:hAnsi="Calibri" w:cs="Calibri"/>
        </w:rPr>
        <w:t>.</w:t>
      </w:r>
    </w:p>
    <w:p w14:paraId="129805BA" w14:textId="26485C93" w:rsidR="00A71539" w:rsidRDefault="00A71539" w:rsidP="002641DF">
      <w:pPr>
        <w:numPr>
          <w:ilvl w:val="0"/>
          <w:numId w:val="12"/>
        </w:numPr>
        <w:jc w:val="both"/>
        <w:rPr>
          <w:rFonts w:ascii="Calibri" w:hAnsi="Calibri" w:cs="Calibri"/>
        </w:rPr>
      </w:pPr>
      <w:r w:rsidRPr="00A71539">
        <w:rPr>
          <w:rFonts w:ascii="Calibri" w:hAnsi="Calibri" w:cs="Calibri"/>
        </w:rPr>
        <w:t>Campos de Detalle de la Orden</w:t>
      </w:r>
      <w:r>
        <w:rPr>
          <w:rFonts w:ascii="Calibri" w:hAnsi="Calibri" w:cs="Calibri"/>
        </w:rPr>
        <w:t>:</w:t>
      </w:r>
    </w:p>
    <w:p w14:paraId="16880059" w14:textId="77777777" w:rsidR="00A235C1" w:rsidRDefault="00A235C1" w:rsidP="00A71539">
      <w:pPr>
        <w:numPr>
          <w:ilvl w:val="1"/>
          <w:numId w:val="12"/>
        </w:numPr>
        <w:jc w:val="both"/>
        <w:rPr>
          <w:rFonts w:ascii="Calibri" w:hAnsi="Calibri" w:cs="Calibri"/>
        </w:rPr>
      </w:pPr>
      <w:r w:rsidRPr="00A235C1">
        <w:rPr>
          <w:rFonts w:ascii="Calibri" w:hAnsi="Calibri" w:cs="Calibri"/>
        </w:rPr>
        <w:t>ID</w:t>
      </w:r>
      <w:r>
        <w:rPr>
          <w:rFonts w:ascii="Calibri" w:hAnsi="Calibri" w:cs="Calibri"/>
        </w:rPr>
        <w:t>.</w:t>
      </w:r>
    </w:p>
    <w:p w14:paraId="0A6C20F7" w14:textId="77777777" w:rsidR="00A235C1" w:rsidRDefault="00A235C1" w:rsidP="00A71539">
      <w:pPr>
        <w:numPr>
          <w:ilvl w:val="1"/>
          <w:numId w:val="12"/>
        </w:numPr>
        <w:jc w:val="both"/>
        <w:rPr>
          <w:rFonts w:ascii="Calibri" w:hAnsi="Calibri" w:cs="Calibri"/>
        </w:rPr>
      </w:pPr>
      <w:r w:rsidRPr="00A235C1">
        <w:rPr>
          <w:rFonts w:ascii="Calibri" w:hAnsi="Calibri" w:cs="Calibri"/>
        </w:rPr>
        <w:t>Cliente</w:t>
      </w:r>
      <w:r>
        <w:rPr>
          <w:rFonts w:ascii="Calibri" w:hAnsi="Calibri" w:cs="Calibri"/>
        </w:rPr>
        <w:t>.</w:t>
      </w:r>
    </w:p>
    <w:p w14:paraId="73F10E59" w14:textId="77777777" w:rsidR="00A235C1" w:rsidRDefault="00A235C1" w:rsidP="00A71539">
      <w:pPr>
        <w:numPr>
          <w:ilvl w:val="1"/>
          <w:numId w:val="12"/>
        </w:numPr>
        <w:jc w:val="both"/>
        <w:rPr>
          <w:rFonts w:ascii="Calibri" w:hAnsi="Calibri" w:cs="Calibri"/>
        </w:rPr>
      </w:pPr>
      <w:r w:rsidRPr="00A235C1">
        <w:rPr>
          <w:rFonts w:ascii="Calibri" w:hAnsi="Calibri" w:cs="Calibri"/>
        </w:rPr>
        <w:t>Fecha</w:t>
      </w:r>
      <w:r>
        <w:rPr>
          <w:rFonts w:ascii="Calibri" w:hAnsi="Calibri" w:cs="Calibri"/>
        </w:rPr>
        <w:t>.</w:t>
      </w:r>
    </w:p>
    <w:p w14:paraId="0DF785E0" w14:textId="77777777" w:rsidR="00A235C1" w:rsidRDefault="00A235C1" w:rsidP="00A71539">
      <w:pPr>
        <w:numPr>
          <w:ilvl w:val="1"/>
          <w:numId w:val="12"/>
        </w:numPr>
        <w:jc w:val="both"/>
        <w:rPr>
          <w:rFonts w:ascii="Calibri" w:hAnsi="Calibri" w:cs="Calibri"/>
        </w:rPr>
      </w:pPr>
      <w:r w:rsidRPr="00A235C1">
        <w:rPr>
          <w:rFonts w:ascii="Calibri" w:hAnsi="Calibri" w:cs="Calibri"/>
        </w:rPr>
        <w:t>Estado</w:t>
      </w:r>
      <w:r>
        <w:rPr>
          <w:rFonts w:ascii="Calibri" w:hAnsi="Calibri" w:cs="Calibri"/>
        </w:rPr>
        <w:t>.</w:t>
      </w:r>
    </w:p>
    <w:p w14:paraId="310F6458" w14:textId="77777777" w:rsidR="00A235C1" w:rsidRDefault="00A235C1" w:rsidP="00A71539">
      <w:pPr>
        <w:numPr>
          <w:ilvl w:val="1"/>
          <w:numId w:val="12"/>
        </w:numPr>
        <w:jc w:val="both"/>
        <w:rPr>
          <w:rFonts w:ascii="Calibri" w:hAnsi="Calibri" w:cs="Calibri"/>
        </w:rPr>
      </w:pPr>
      <w:r w:rsidRPr="00A235C1">
        <w:rPr>
          <w:rFonts w:ascii="Calibri" w:hAnsi="Calibri" w:cs="Calibri"/>
        </w:rPr>
        <w:t>Problema reportado</w:t>
      </w:r>
      <w:r>
        <w:rPr>
          <w:rFonts w:ascii="Calibri" w:hAnsi="Calibri" w:cs="Calibri"/>
        </w:rPr>
        <w:t>.</w:t>
      </w:r>
    </w:p>
    <w:p w14:paraId="755F1CD8" w14:textId="77777777" w:rsidR="00A235C1" w:rsidRDefault="00A235C1" w:rsidP="00A71539">
      <w:pPr>
        <w:numPr>
          <w:ilvl w:val="1"/>
          <w:numId w:val="12"/>
        </w:numPr>
        <w:jc w:val="both"/>
        <w:rPr>
          <w:rFonts w:ascii="Calibri" w:hAnsi="Calibri" w:cs="Calibri"/>
        </w:rPr>
      </w:pPr>
      <w:r w:rsidRPr="00A235C1">
        <w:rPr>
          <w:rFonts w:ascii="Calibri" w:hAnsi="Calibri" w:cs="Calibri"/>
        </w:rPr>
        <w:t>Marca</w:t>
      </w:r>
      <w:r>
        <w:rPr>
          <w:rFonts w:ascii="Calibri" w:hAnsi="Calibri" w:cs="Calibri"/>
        </w:rPr>
        <w:t>.</w:t>
      </w:r>
    </w:p>
    <w:p w14:paraId="5EB44309" w14:textId="77777777" w:rsidR="00A235C1" w:rsidRDefault="00A235C1" w:rsidP="00A71539">
      <w:pPr>
        <w:numPr>
          <w:ilvl w:val="1"/>
          <w:numId w:val="12"/>
        </w:numPr>
        <w:jc w:val="both"/>
        <w:rPr>
          <w:rFonts w:ascii="Calibri" w:hAnsi="Calibri" w:cs="Calibri"/>
        </w:rPr>
      </w:pPr>
      <w:r w:rsidRPr="00A235C1">
        <w:rPr>
          <w:rFonts w:ascii="Calibri" w:hAnsi="Calibri" w:cs="Calibri"/>
        </w:rPr>
        <w:t>Modelo</w:t>
      </w:r>
      <w:r>
        <w:rPr>
          <w:rFonts w:ascii="Calibri" w:hAnsi="Calibri" w:cs="Calibri"/>
        </w:rPr>
        <w:t>.</w:t>
      </w:r>
    </w:p>
    <w:p w14:paraId="2F86DB02" w14:textId="0BF4A33D" w:rsidR="00A235C1" w:rsidRDefault="00A235C1" w:rsidP="00A71539">
      <w:pPr>
        <w:numPr>
          <w:ilvl w:val="1"/>
          <w:numId w:val="12"/>
        </w:numPr>
        <w:jc w:val="both"/>
        <w:rPr>
          <w:rFonts w:ascii="Calibri" w:hAnsi="Calibri" w:cs="Calibri"/>
        </w:rPr>
      </w:pPr>
      <w:r w:rsidRPr="00A235C1">
        <w:rPr>
          <w:rFonts w:ascii="Calibri" w:hAnsi="Calibri" w:cs="Calibri"/>
        </w:rPr>
        <w:t>IMEI</w:t>
      </w:r>
      <w:r>
        <w:rPr>
          <w:rFonts w:ascii="Calibri" w:hAnsi="Calibri" w:cs="Calibri"/>
        </w:rPr>
        <w:t>.</w:t>
      </w:r>
    </w:p>
    <w:p w14:paraId="4DC8051C" w14:textId="23BC6EEB" w:rsidR="00BC0CA5" w:rsidRPr="00A71539" w:rsidRDefault="00BC0CA5" w:rsidP="00BC0CA5">
      <w:pPr>
        <w:numPr>
          <w:ilvl w:val="0"/>
          <w:numId w:val="12"/>
        </w:numPr>
        <w:jc w:val="both"/>
        <w:rPr>
          <w:rFonts w:ascii="Calibri" w:hAnsi="Calibri" w:cs="Calibri"/>
        </w:rPr>
      </w:pPr>
      <w:r>
        <w:rPr>
          <w:rFonts w:ascii="Calibri" w:hAnsi="Calibri" w:cs="Calibri"/>
        </w:rPr>
        <w:t>Listado de Detalle</w:t>
      </w:r>
      <w:r w:rsidR="004B7A4C">
        <w:rPr>
          <w:rFonts w:ascii="Calibri" w:hAnsi="Calibri" w:cs="Calibri"/>
        </w:rPr>
        <w:t>s</w:t>
      </w:r>
      <w:r>
        <w:rPr>
          <w:rFonts w:ascii="Calibri" w:hAnsi="Calibri" w:cs="Calibri"/>
        </w:rPr>
        <w:t>.</w:t>
      </w:r>
    </w:p>
    <w:p w14:paraId="71F22A79" w14:textId="753F25BF" w:rsidR="002641DF" w:rsidRDefault="00C5677C" w:rsidP="002641DF">
      <w:pPr>
        <w:numPr>
          <w:ilvl w:val="0"/>
          <w:numId w:val="12"/>
        </w:numPr>
        <w:jc w:val="both"/>
        <w:rPr>
          <w:rFonts w:ascii="Calibri" w:hAnsi="Calibri" w:cs="Calibri"/>
        </w:rPr>
      </w:pPr>
      <w:r>
        <w:rPr>
          <w:rFonts w:ascii="Calibri" w:hAnsi="Calibri" w:cs="Calibri"/>
        </w:rPr>
        <w:t xml:space="preserve">Panel de </w:t>
      </w:r>
      <w:r w:rsidR="008E2E52" w:rsidRPr="00F17C33">
        <w:rPr>
          <w:rFonts w:ascii="Calibri" w:hAnsi="Calibri" w:cs="Calibri"/>
        </w:rPr>
        <w:t>"</w:t>
      </w:r>
      <w:r w:rsidR="008E2E52">
        <w:rPr>
          <w:rFonts w:ascii="Calibri" w:hAnsi="Calibri" w:cs="Calibri"/>
        </w:rPr>
        <w:t>Resumen de Pago</w:t>
      </w:r>
      <w:r w:rsidR="008E2E52" w:rsidRPr="00F17C33">
        <w:rPr>
          <w:rFonts w:ascii="Calibri" w:hAnsi="Calibri" w:cs="Calibri"/>
        </w:rPr>
        <w:t>"</w:t>
      </w:r>
      <w:r w:rsidR="00A653F9">
        <w:rPr>
          <w:rFonts w:ascii="Calibri" w:hAnsi="Calibri" w:cs="Calibri"/>
        </w:rPr>
        <w:t>:</w:t>
      </w:r>
    </w:p>
    <w:p w14:paraId="440AE401" w14:textId="77777777" w:rsidR="008A0491" w:rsidRDefault="008A0491" w:rsidP="008A0491">
      <w:pPr>
        <w:numPr>
          <w:ilvl w:val="1"/>
          <w:numId w:val="12"/>
        </w:numPr>
        <w:jc w:val="both"/>
        <w:rPr>
          <w:rFonts w:ascii="Calibri" w:hAnsi="Calibri" w:cs="Calibri"/>
        </w:rPr>
      </w:pPr>
      <w:r w:rsidRPr="008A0491">
        <w:rPr>
          <w:rFonts w:ascii="Calibri" w:hAnsi="Calibri" w:cs="Calibri"/>
        </w:rPr>
        <w:t>Subtotal</w:t>
      </w:r>
      <w:r>
        <w:rPr>
          <w:rFonts w:ascii="Calibri" w:hAnsi="Calibri" w:cs="Calibri"/>
        </w:rPr>
        <w:t>.</w:t>
      </w:r>
    </w:p>
    <w:p w14:paraId="11C2D315" w14:textId="77777777" w:rsidR="008A0491" w:rsidRDefault="008A0491" w:rsidP="008A0491">
      <w:pPr>
        <w:numPr>
          <w:ilvl w:val="1"/>
          <w:numId w:val="12"/>
        </w:numPr>
        <w:jc w:val="both"/>
        <w:rPr>
          <w:rFonts w:ascii="Calibri" w:hAnsi="Calibri" w:cs="Calibri"/>
        </w:rPr>
      </w:pPr>
      <w:r w:rsidRPr="008A0491">
        <w:rPr>
          <w:rFonts w:ascii="Calibri" w:hAnsi="Calibri" w:cs="Calibri"/>
        </w:rPr>
        <w:t>Impuesto (15%)</w:t>
      </w:r>
      <w:r>
        <w:rPr>
          <w:rFonts w:ascii="Calibri" w:hAnsi="Calibri" w:cs="Calibri"/>
        </w:rPr>
        <w:t>.</w:t>
      </w:r>
    </w:p>
    <w:p w14:paraId="4BF54DBA" w14:textId="720E1FD0" w:rsidR="008A0491" w:rsidRPr="008A0491" w:rsidRDefault="008A0491" w:rsidP="008A0491">
      <w:pPr>
        <w:numPr>
          <w:ilvl w:val="1"/>
          <w:numId w:val="12"/>
        </w:numPr>
        <w:jc w:val="both"/>
        <w:rPr>
          <w:rFonts w:ascii="Calibri" w:hAnsi="Calibri" w:cs="Calibri"/>
        </w:rPr>
      </w:pPr>
      <w:r w:rsidRPr="008A0491">
        <w:rPr>
          <w:rFonts w:ascii="Calibri" w:hAnsi="Calibri" w:cs="Calibri"/>
        </w:rPr>
        <w:t>Total</w:t>
      </w:r>
      <w:r>
        <w:rPr>
          <w:rFonts w:ascii="Calibri" w:hAnsi="Calibri" w:cs="Calibri"/>
        </w:rPr>
        <w:t>.</w:t>
      </w:r>
    </w:p>
    <w:p w14:paraId="72545492" w14:textId="6279D905" w:rsidR="002641DF" w:rsidRPr="0091560C" w:rsidRDefault="002641DF" w:rsidP="002641DF">
      <w:pPr>
        <w:numPr>
          <w:ilvl w:val="0"/>
          <w:numId w:val="12"/>
        </w:numPr>
        <w:jc w:val="both"/>
        <w:rPr>
          <w:rFonts w:ascii="Calibri" w:hAnsi="Calibri" w:cs="Calibri"/>
        </w:rPr>
      </w:pPr>
      <w:r w:rsidRPr="00F17C33">
        <w:rPr>
          <w:rFonts w:ascii="Calibri" w:hAnsi="Calibri" w:cs="Calibri"/>
        </w:rPr>
        <w:lastRenderedPageBreak/>
        <w:t>Botón "</w:t>
      </w:r>
      <w:r w:rsidR="00394B5A">
        <w:rPr>
          <w:rFonts w:ascii="Calibri" w:hAnsi="Calibri" w:cs="Calibri"/>
        </w:rPr>
        <w:t>Facturar</w:t>
      </w:r>
      <w:r w:rsidRPr="00F17C33">
        <w:rPr>
          <w:rFonts w:ascii="Calibri" w:hAnsi="Calibri" w:cs="Calibri"/>
        </w:rPr>
        <w:t>"</w:t>
      </w:r>
      <w:r>
        <w:rPr>
          <w:rFonts w:ascii="Calibri" w:hAnsi="Calibri" w:cs="Calibri"/>
        </w:rPr>
        <w:t>.</w:t>
      </w:r>
    </w:p>
    <w:p w14:paraId="283D658B" w14:textId="77777777" w:rsidR="002641DF" w:rsidRPr="00F17C33" w:rsidRDefault="002641DF" w:rsidP="002641DF">
      <w:pPr>
        <w:ind w:left="720"/>
        <w:jc w:val="both"/>
        <w:rPr>
          <w:rFonts w:ascii="Calibri" w:hAnsi="Calibri" w:cs="Calibri"/>
        </w:rPr>
      </w:pPr>
    </w:p>
    <w:p w14:paraId="566D4CC0" w14:textId="77777777" w:rsidR="002641DF" w:rsidRPr="00B25521" w:rsidRDefault="002641DF" w:rsidP="002641DF">
      <w:pPr>
        <w:jc w:val="both"/>
        <w:rPr>
          <w:rFonts w:ascii="Calibri" w:hAnsi="Calibri" w:cs="Calibri"/>
          <w:b/>
          <w:bCs/>
        </w:rPr>
      </w:pPr>
      <w:r w:rsidRPr="00B25521">
        <w:rPr>
          <w:rFonts w:ascii="Calibri" w:hAnsi="Calibri" w:cs="Calibri"/>
          <w:b/>
          <w:bCs/>
        </w:rPr>
        <w:t>Funcionalidades:</w:t>
      </w:r>
    </w:p>
    <w:p w14:paraId="3A11869A" w14:textId="77777777" w:rsidR="00217186" w:rsidRDefault="00217186" w:rsidP="002641DF">
      <w:pPr>
        <w:numPr>
          <w:ilvl w:val="0"/>
          <w:numId w:val="12"/>
        </w:numPr>
        <w:jc w:val="both"/>
        <w:rPr>
          <w:rFonts w:ascii="Calibri" w:hAnsi="Calibri" w:cs="Calibri"/>
        </w:rPr>
      </w:pPr>
      <w:r w:rsidRPr="00217186">
        <w:rPr>
          <w:rFonts w:ascii="Calibri" w:hAnsi="Calibri" w:cs="Calibri"/>
        </w:rPr>
        <w:t>Muestra la información clave de la orden de trabajo seleccionada, incluyendo el ID, cliente, marca, modelo e IMEI del dispositivo.</w:t>
      </w:r>
    </w:p>
    <w:p w14:paraId="312E0190" w14:textId="77777777" w:rsidR="00217186" w:rsidRDefault="00217186" w:rsidP="002641DF">
      <w:pPr>
        <w:numPr>
          <w:ilvl w:val="0"/>
          <w:numId w:val="12"/>
        </w:numPr>
        <w:jc w:val="both"/>
        <w:rPr>
          <w:rFonts w:ascii="Calibri" w:hAnsi="Calibri" w:cs="Calibri"/>
        </w:rPr>
      </w:pPr>
      <w:r w:rsidRPr="00217186">
        <w:rPr>
          <w:rFonts w:ascii="Calibri" w:hAnsi="Calibri" w:cs="Calibri"/>
        </w:rPr>
        <w:t xml:space="preserve">Presenta un panel con el subtotal, impuesto (15% fijo) y total, que se espera se actualice a medida que se añadan ítems facturables (productos/servicios en la sección "Detalles"). </w:t>
      </w:r>
    </w:p>
    <w:p w14:paraId="690D464F" w14:textId="4C8F5147" w:rsidR="00217186" w:rsidRDefault="00217186" w:rsidP="002641DF">
      <w:pPr>
        <w:numPr>
          <w:ilvl w:val="0"/>
          <w:numId w:val="12"/>
        </w:numPr>
        <w:jc w:val="both"/>
        <w:rPr>
          <w:rFonts w:ascii="Calibri" w:hAnsi="Calibri" w:cs="Calibri"/>
        </w:rPr>
      </w:pPr>
      <w:r w:rsidRPr="00217186">
        <w:rPr>
          <w:rFonts w:ascii="Calibri" w:hAnsi="Calibri" w:cs="Calibri"/>
        </w:rPr>
        <w:t>El botón "Facturar" inicia el proceso de creación y registro de la factura final una vez que todos los elementos y montos han sido confirmados.</w:t>
      </w:r>
    </w:p>
    <w:p w14:paraId="6AEA1A65" w14:textId="77777777" w:rsidR="002641DF" w:rsidRPr="009309FE" w:rsidRDefault="002641DF" w:rsidP="002641DF">
      <w:pPr>
        <w:ind w:left="720"/>
        <w:jc w:val="both"/>
        <w:rPr>
          <w:rFonts w:ascii="Calibri" w:hAnsi="Calibri" w:cs="Calibri"/>
        </w:rPr>
      </w:pPr>
    </w:p>
    <w:p w14:paraId="32038ED3" w14:textId="77777777" w:rsidR="002641DF" w:rsidRPr="00927D8B" w:rsidRDefault="002641DF" w:rsidP="002641DF">
      <w:pPr>
        <w:jc w:val="both"/>
        <w:rPr>
          <w:rFonts w:ascii="Calibri" w:hAnsi="Calibri" w:cs="Calibri"/>
          <w:b/>
          <w:bCs/>
        </w:rPr>
      </w:pPr>
      <w:r w:rsidRPr="00B25521">
        <w:rPr>
          <w:rFonts w:ascii="Calibri" w:hAnsi="Calibri" w:cs="Calibri"/>
          <w:b/>
          <w:bCs/>
        </w:rPr>
        <w:t>Consideraciones de Diseño:</w:t>
      </w:r>
    </w:p>
    <w:p w14:paraId="72B087BE" w14:textId="77777777" w:rsidR="009B4F3F" w:rsidRDefault="009B4F3F" w:rsidP="00B154C1">
      <w:pPr>
        <w:numPr>
          <w:ilvl w:val="0"/>
          <w:numId w:val="12"/>
        </w:numPr>
        <w:jc w:val="both"/>
        <w:rPr>
          <w:rFonts w:ascii="Calibri" w:hAnsi="Calibri" w:cs="Calibri"/>
        </w:rPr>
      </w:pPr>
      <w:r w:rsidRPr="009B4F3F">
        <w:rPr>
          <w:rFonts w:ascii="Calibri" w:hAnsi="Calibri" w:cs="Calibri"/>
        </w:rPr>
        <w:t>La interfaz está organizada en secciones claras para los detalles de la orden y el resumen de pago, mejorando la legibilidad.</w:t>
      </w:r>
    </w:p>
    <w:p w14:paraId="6E15C399" w14:textId="77777777" w:rsidR="009B4F3F" w:rsidRDefault="009B4F3F" w:rsidP="00B154C1">
      <w:pPr>
        <w:numPr>
          <w:ilvl w:val="0"/>
          <w:numId w:val="12"/>
        </w:numPr>
        <w:jc w:val="both"/>
        <w:rPr>
          <w:rFonts w:ascii="Calibri" w:hAnsi="Calibri" w:cs="Calibri"/>
        </w:rPr>
      </w:pPr>
      <w:r w:rsidRPr="009B4F3F">
        <w:rPr>
          <w:rFonts w:ascii="Calibri" w:hAnsi="Calibri" w:cs="Calibri"/>
        </w:rPr>
        <w:t>El resumen de pago es un elemento central, destacando la función principal de esta pantalla.</w:t>
      </w:r>
    </w:p>
    <w:p w14:paraId="035961BC" w14:textId="77777777" w:rsidR="009B4F3F" w:rsidRDefault="009B4F3F" w:rsidP="00B154C1">
      <w:pPr>
        <w:numPr>
          <w:ilvl w:val="0"/>
          <w:numId w:val="12"/>
        </w:numPr>
        <w:jc w:val="both"/>
        <w:rPr>
          <w:rFonts w:ascii="Calibri" w:hAnsi="Calibri" w:cs="Calibri"/>
        </w:rPr>
      </w:pPr>
      <w:r w:rsidRPr="009B4F3F">
        <w:rPr>
          <w:rFonts w:ascii="Calibri" w:hAnsi="Calibri" w:cs="Calibri"/>
        </w:rPr>
        <w:t>El botón "Facturar" es prominente y de color verde, indicando una acción final y positiva en el flujo de trabajo.</w:t>
      </w:r>
    </w:p>
    <w:p w14:paraId="6F49FC4B" w14:textId="10ED86CF" w:rsidR="009A1469" w:rsidRPr="009B4F3F" w:rsidRDefault="009B4F3F" w:rsidP="00B154C1">
      <w:pPr>
        <w:numPr>
          <w:ilvl w:val="0"/>
          <w:numId w:val="12"/>
        </w:numPr>
        <w:jc w:val="both"/>
        <w:rPr>
          <w:rFonts w:ascii="Calibri" w:hAnsi="Calibri" w:cs="Calibri"/>
        </w:rPr>
      </w:pPr>
      <w:r w:rsidRPr="009B4F3F">
        <w:rPr>
          <w:rFonts w:ascii="Calibri" w:hAnsi="Calibri" w:cs="Calibri"/>
        </w:rPr>
        <w:t>En este punto, se enfoca en la confirmación de los datos antes de la facturación, asumiendo que los ítems facturables se cargarán o gestionarán en la sección "Detalles" o en un paso anterior.</w:t>
      </w:r>
    </w:p>
    <w:p w14:paraId="03E931CF" w14:textId="77777777" w:rsidR="00E164DE" w:rsidRDefault="00E164DE" w:rsidP="005806E1"/>
    <w:p w14:paraId="07B27C5B" w14:textId="77777777" w:rsidR="00585A71" w:rsidRDefault="00585A71" w:rsidP="005806E1"/>
    <w:p w14:paraId="4DB0B0C5" w14:textId="77777777" w:rsidR="00585A71" w:rsidRDefault="00585A71" w:rsidP="005806E1"/>
    <w:p w14:paraId="67129BCE" w14:textId="77777777" w:rsidR="00585A71" w:rsidRDefault="00585A71" w:rsidP="005806E1"/>
    <w:p w14:paraId="1AEDF8BC" w14:textId="77777777" w:rsidR="00585A71" w:rsidRDefault="00585A71" w:rsidP="005806E1"/>
    <w:p w14:paraId="1BAA0AA6" w14:textId="77777777" w:rsidR="00585A71" w:rsidRDefault="00585A71" w:rsidP="005806E1"/>
    <w:p w14:paraId="416988AB" w14:textId="77777777" w:rsidR="00585A71" w:rsidRDefault="00585A71" w:rsidP="005806E1"/>
    <w:p w14:paraId="62DDB6B9" w14:textId="77777777" w:rsidR="00585A71" w:rsidRDefault="00585A71" w:rsidP="005806E1"/>
    <w:p w14:paraId="7B261E2F" w14:textId="77777777" w:rsidR="00585A71" w:rsidRDefault="00585A71" w:rsidP="005806E1"/>
    <w:p w14:paraId="79EAB1F1" w14:textId="77777777" w:rsidR="00585A71" w:rsidRDefault="00585A71" w:rsidP="005806E1"/>
    <w:p w14:paraId="641A448C" w14:textId="77777777" w:rsidR="00585A71" w:rsidRDefault="00585A71" w:rsidP="005806E1"/>
    <w:p w14:paraId="7432E492" w14:textId="77777777" w:rsidR="00585A71" w:rsidRDefault="00585A71" w:rsidP="005806E1"/>
    <w:p w14:paraId="31F1F878" w14:textId="77777777" w:rsidR="00585A71" w:rsidRDefault="00585A71" w:rsidP="005806E1"/>
    <w:p w14:paraId="26267258" w14:textId="77777777" w:rsidR="00585A71" w:rsidRDefault="00585A71" w:rsidP="005806E1"/>
    <w:p w14:paraId="637255E3" w14:textId="77777777" w:rsidR="00585A71" w:rsidRDefault="00585A71" w:rsidP="005806E1"/>
    <w:p w14:paraId="56D34EF6" w14:textId="77777777" w:rsidR="00585A71" w:rsidRDefault="00585A71" w:rsidP="005806E1"/>
    <w:p w14:paraId="1BF13BEB" w14:textId="77777777" w:rsidR="00585A71" w:rsidRDefault="00585A71" w:rsidP="005806E1"/>
    <w:p w14:paraId="2F36750F" w14:textId="77777777" w:rsidR="00585A71" w:rsidRDefault="00585A71" w:rsidP="005806E1"/>
    <w:p w14:paraId="40275B06" w14:textId="77777777" w:rsidR="00A06725" w:rsidRDefault="00A06725" w:rsidP="005806E1"/>
    <w:p w14:paraId="766A06FA" w14:textId="77777777" w:rsidR="00A06725" w:rsidRDefault="00A06725" w:rsidP="005806E1"/>
    <w:p w14:paraId="1A6B26A4" w14:textId="77777777" w:rsidR="00A06725" w:rsidRDefault="00A06725" w:rsidP="005806E1"/>
    <w:p w14:paraId="6441059C" w14:textId="77777777" w:rsidR="00A06725" w:rsidRDefault="00A06725" w:rsidP="005806E1"/>
    <w:p w14:paraId="653B473C" w14:textId="77777777" w:rsidR="00A06725" w:rsidRDefault="00A06725" w:rsidP="005806E1"/>
    <w:p w14:paraId="5D762335" w14:textId="77777777" w:rsidR="00A06725" w:rsidRDefault="00A06725" w:rsidP="005806E1"/>
    <w:p w14:paraId="270619FF" w14:textId="77777777" w:rsidR="00A06725" w:rsidRDefault="00A06725" w:rsidP="005806E1"/>
    <w:p w14:paraId="08865C8D" w14:textId="77777777" w:rsidR="00A06725" w:rsidRPr="005806E1" w:rsidRDefault="00A06725" w:rsidP="005806E1"/>
    <w:p w14:paraId="5010F394" w14:textId="333542F8" w:rsidR="00727547" w:rsidRPr="00863E1C" w:rsidRDefault="00727547" w:rsidP="00727547">
      <w:pPr>
        <w:pStyle w:val="Ttulo3"/>
        <w:rPr>
          <w:rFonts w:ascii="Calibri" w:hAnsi="Calibri" w:cs="Calibri"/>
          <w:sz w:val="24"/>
          <w:szCs w:val="24"/>
        </w:rPr>
      </w:pPr>
      <w:bookmarkStart w:id="91" w:name="_Toc203149505"/>
      <w:r w:rsidRPr="00A6464C">
        <w:rPr>
          <w:rFonts w:ascii="Calibri" w:hAnsi="Calibri" w:cs="Calibri"/>
          <w:sz w:val="24"/>
          <w:szCs w:val="24"/>
        </w:rPr>
        <w:lastRenderedPageBreak/>
        <w:t>Pantalla</w:t>
      </w:r>
      <w:r>
        <w:rPr>
          <w:rFonts w:ascii="Calibri" w:hAnsi="Calibri" w:cs="Calibri"/>
          <w:sz w:val="24"/>
          <w:szCs w:val="24"/>
        </w:rPr>
        <w:t>s</w:t>
      </w:r>
      <w:r w:rsidRPr="00A6464C">
        <w:rPr>
          <w:rFonts w:ascii="Calibri" w:hAnsi="Calibri" w:cs="Calibri"/>
          <w:sz w:val="24"/>
          <w:szCs w:val="24"/>
        </w:rPr>
        <w:t xml:space="preserve"> de </w:t>
      </w:r>
      <w:r>
        <w:rPr>
          <w:rFonts w:ascii="Calibri" w:hAnsi="Calibri" w:cs="Calibri"/>
          <w:sz w:val="24"/>
          <w:szCs w:val="24"/>
        </w:rPr>
        <w:t>Información del Sistema</w:t>
      </w:r>
      <w:bookmarkEnd w:id="91"/>
    </w:p>
    <w:p w14:paraId="778B78DD" w14:textId="648C89CD" w:rsidR="006C559B" w:rsidRPr="00C14551" w:rsidRDefault="00727547" w:rsidP="006C559B">
      <w:pPr>
        <w:pStyle w:val="Ttulo4"/>
        <w:jc w:val="center"/>
        <w:rPr>
          <w:rFonts w:ascii="Calibri" w:hAnsi="Calibri" w:cs="Calibri"/>
        </w:rPr>
      </w:pPr>
      <w:bookmarkStart w:id="92" w:name="_Toc203149506"/>
      <w:r w:rsidRPr="00F26727">
        <w:rPr>
          <w:rFonts w:ascii="Calibri" w:hAnsi="Calibri" w:cs="Calibri"/>
        </w:rPr>
        <w:t xml:space="preserve">Diseño de </w:t>
      </w:r>
      <w:r>
        <w:rPr>
          <w:rFonts w:ascii="Calibri" w:hAnsi="Calibri" w:cs="Calibri"/>
        </w:rPr>
        <w:t xml:space="preserve">Pantalla </w:t>
      </w:r>
      <w:r w:rsidR="00E420E2">
        <w:rPr>
          <w:rFonts w:ascii="Calibri" w:hAnsi="Calibri" w:cs="Calibri"/>
        </w:rPr>
        <w:t>Integrantes</w:t>
      </w:r>
      <w:r w:rsidR="009768D7">
        <w:rPr>
          <w:noProof/>
        </w:rPr>
        <w:drawing>
          <wp:anchor distT="0" distB="0" distL="114300" distR="114300" simplePos="0" relativeHeight="251792384" behindDoc="0" locked="0" layoutInCell="1" allowOverlap="1" wp14:anchorId="47941B13" wp14:editId="31017E1A">
            <wp:simplePos x="0" y="0"/>
            <wp:positionH relativeFrom="margin">
              <wp:align>right</wp:align>
            </wp:positionH>
            <wp:positionV relativeFrom="paragraph">
              <wp:posOffset>207987</wp:posOffset>
            </wp:positionV>
            <wp:extent cx="6120130" cy="2350135"/>
            <wp:effectExtent l="0" t="0" r="0" b="0"/>
            <wp:wrapTopAndBottom/>
            <wp:docPr id="940697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7341" name="Imagen 940697341"/>
                    <pic:cNvPicPr/>
                  </pic:nvPicPr>
                  <pic:blipFill>
                    <a:blip r:embed="rId49">
                      <a:extLst>
                        <a:ext uri="{28A0092B-C50C-407E-A947-70E740481C1C}">
                          <a14:useLocalDpi xmlns:a14="http://schemas.microsoft.com/office/drawing/2010/main" val="0"/>
                        </a:ext>
                      </a:extLst>
                    </a:blip>
                    <a:stretch>
                      <a:fillRect/>
                    </a:stretch>
                  </pic:blipFill>
                  <pic:spPr>
                    <a:xfrm>
                      <a:off x="0" y="0"/>
                      <a:ext cx="6120130" cy="2350135"/>
                    </a:xfrm>
                    <a:prstGeom prst="rect">
                      <a:avLst/>
                    </a:prstGeom>
                  </pic:spPr>
                </pic:pic>
              </a:graphicData>
            </a:graphic>
          </wp:anchor>
        </w:drawing>
      </w:r>
      <w:bookmarkEnd w:id="92"/>
    </w:p>
    <w:p w14:paraId="2B969763" w14:textId="4567B4F5" w:rsidR="006C559B" w:rsidRDefault="006C559B" w:rsidP="006C559B"/>
    <w:p w14:paraId="760A2DC0" w14:textId="2250755A" w:rsidR="006C559B" w:rsidRPr="00A01D14" w:rsidRDefault="006C559B" w:rsidP="006C559B">
      <w:r w:rsidRPr="00B25521">
        <w:rPr>
          <w:rFonts w:ascii="Calibri" w:hAnsi="Calibri" w:cs="Calibri"/>
          <w:b/>
          <w:bCs/>
        </w:rPr>
        <w:t>Descripción General:</w:t>
      </w:r>
      <w:r>
        <w:rPr>
          <w:rFonts w:ascii="Calibri" w:hAnsi="Calibri" w:cs="Calibri"/>
          <w:b/>
          <w:bCs/>
        </w:rPr>
        <w:t xml:space="preserve"> </w:t>
      </w:r>
      <w:r w:rsidR="00117174" w:rsidRPr="00117174">
        <w:t>Esta interfaz, titulada "Integrantes Grupo - Construcción de Software", está diseñada para presentar de manera clara y organizada a los miembros de un equipo de desarrollo de software. Muestra la asignación de roles (Backend, Frontend, Documenter) y proporciona información de contacto básica y el grupo al que pertenecen.</w:t>
      </w:r>
    </w:p>
    <w:p w14:paraId="7F8A2817" w14:textId="77777777" w:rsidR="006C559B" w:rsidRPr="00B25521" w:rsidRDefault="006C559B" w:rsidP="006C559B">
      <w:pPr>
        <w:jc w:val="both"/>
        <w:rPr>
          <w:rFonts w:ascii="Calibri" w:hAnsi="Calibri" w:cs="Calibri"/>
        </w:rPr>
      </w:pPr>
    </w:p>
    <w:p w14:paraId="7230F89B" w14:textId="77777777" w:rsidR="006C559B" w:rsidRPr="004C30F0" w:rsidRDefault="006C559B" w:rsidP="006C559B">
      <w:pPr>
        <w:jc w:val="both"/>
        <w:rPr>
          <w:rFonts w:ascii="Calibri" w:hAnsi="Calibri" w:cs="Calibri"/>
          <w:b/>
          <w:bCs/>
        </w:rPr>
      </w:pPr>
      <w:r w:rsidRPr="00B25521">
        <w:rPr>
          <w:rFonts w:ascii="Calibri" w:hAnsi="Calibri" w:cs="Calibri"/>
          <w:b/>
          <w:bCs/>
        </w:rPr>
        <w:t>Elementos Clave:</w:t>
      </w:r>
    </w:p>
    <w:p w14:paraId="1F41F47E" w14:textId="77777777" w:rsidR="00317DBF" w:rsidRDefault="006C559B" w:rsidP="00317DBF">
      <w:pPr>
        <w:numPr>
          <w:ilvl w:val="0"/>
          <w:numId w:val="12"/>
        </w:numPr>
        <w:jc w:val="both"/>
        <w:rPr>
          <w:rFonts w:ascii="Calibri" w:hAnsi="Calibri" w:cs="Calibri"/>
        </w:rPr>
      </w:pPr>
      <w:r w:rsidRPr="00733886">
        <w:rPr>
          <w:rFonts w:ascii="Calibri" w:hAnsi="Calibri" w:cs="Calibri"/>
        </w:rPr>
        <w:t xml:space="preserve">Título </w:t>
      </w:r>
      <w:r>
        <w:rPr>
          <w:rFonts w:ascii="Calibri" w:hAnsi="Calibri" w:cs="Calibri"/>
        </w:rPr>
        <w:t>Principal.</w:t>
      </w:r>
    </w:p>
    <w:p w14:paraId="2FD1F8F1" w14:textId="35061406" w:rsidR="006C559B" w:rsidRPr="00317DBF" w:rsidRDefault="00317DBF" w:rsidP="00317DBF">
      <w:pPr>
        <w:numPr>
          <w:ilvl w:val="0"/>
          <w:numId w:val="12"/>
        </w:numPr>
        <w:jc w:val="both"/>
        <w:rPr>
          <w:rFonts w:ascii="Calibri" w:hAnsi="Calibri" w:cs="Calibri"/>
        </w:rPr>
      </w:pPr>
      <w:r w:rsidRPr="00317DBF">
        <w:rPr>
          <w:rFonts w:ascii="Calibri" w:hAnsi="Calibri" w:cs="Calibri"/>
        </w:rPr>
        <w:t>Miga de Pan (Breadcrumb).</w:t>
      </w:r>
    </w:p>
    <w:p w14:paraId="2547FCE2" w14:textId="38676098" w:rsidR="006C559B" w:rsidRDefault="002C16DB" w:rsidP="006C559B">
      <w:pPr>
        <w:numPr>
          <w:ilvl w:val="0"/>
          <w:numId w:val="12"/>
        </w:numPr>
        <w:jc w:val="both"/>
        <w:rPr>
          <w:rFonts w:ascii="Calibri" w:hAnsi="Calibri" w:cs="Calibri"/>
        </w:rPr>
      </w:pPr>
      <w:r>
        <w:rPr>
          <w:rFonts w:ascii="Calibri" w:hAnsi="Calibri" w:cs="Calibri"/>
        </w:rPr>
        <w:t>Tarjetas de Integrantes:</w:t>
      </w:r>
    </w:p>
    <w:p w14:paraId="55BD40F1" w14:textId="3C7E1DC2" w:rsidR="006C559B" w:rsidRDefault="002D6FE3" w:rsidP="006C559B">
      <w:pPr>
        <w:numPr>
          <w:ilvl w:val="1"/>
          <w:numId w:val="12"/>
        </w:numPr>
        <w:jc w:val="both"/>
        <w:rPr>
          <w:rFonts w:ascii="Calibri" w:hAnsi="Calibri" w:cs="Calibri"/>
        </w:rPr>
      </w:pPr>
      <w:r>
        <w:rPr>
          <w:rFonts w:ascii="Calibri" w:hAnsi="Calibri" w:cs="Calibri"/>
        </w:rPr>
        <w:t>Rol.</w:t>
      </w:r>
    </w:p>
    <w:p w14:paraId="1115D743" w14:textId="10379ECC" w:rsidR="002D6FE3" w:rsidRDefault="002D6FE3" w:rsidP="006C559B">
      <w:pPr>
        <w:numPr>
          <w:ilvl w:val="1"/>
          <w:numId w:val="12"/>
        </w:numPr>
        <w:jc w:val="both"/>
        <w:rPr>
          <w:rFonts w:ascii="Calibri" w:hAnsi="Calibri" w:cs="Calibri"/>
        </w:rPr>
      </w:pPr>
      <w:r>
        <w:rPr>
          <w:rFonts w:ascii="Calibri" w:hAnsi="Calibri" w:cs="Calibri"/>
        </w:rPr>
        <w:t>Nombre completo.</w:t>
      </w:r>
    </w:p>
    <w:p w14:paraId="03AEFFD7" w14:textId="77777777" w:rsidR="002D6FE3" w:rsidRDefault="002D6FE3" w:rsidP="006C559B">
      <w:pPr>
        <w:numPr>
          <w:ilvl w:val="1"/>
          <w:numId w:val="12"/>
        </w:numPr>
        <w:jc w:val="both"/>
        <w:rPr>
          <w:rFonts w:ascii="Calibri" w:hAnsi="Calibri" w:cs="Calibri"/>
        </w:rPr>
      </w:pPr>
      <w:r w:rsidRPr="002D6FE3">
        <w:rPr>
          <w:rFonts w:ascii="Calibri" w:hAnsi="Calibri" w:cs="Calibri"/>
        </w:rPr>
        <w:t>Información de contacto (Correo, Grupo).</w:t>
      </w:r>
    </w:p>
    <w:p w14:paraId="217B1A41" w14:textId="2AAF90C3" w:rsidR="006C559B" w:rsidRDefault="002D6FE3" w:rsidP="006C559B">
      <w:pPr>
        <w:numPr>
          <w:ilvl w:val="1"/>
          <w:numId w:val="12"/>
        </w:numPr>
        <w:jc w:val="both"/>
        <w:rPr>
          <w:rFonts w:ascii="Calibri" w:hAnsi="Calibri" w:cs="Calibri"/>
        </w:rPr>
      </w:pPr>
      <w:r w:rsidRPr="002D6FE3">
        <w:rPr>
          <w:rFonts w:ascii="Calibri" w:hAnsi="Calibri" w:cs="Calibri"/>
        </w:rPr>
        <w:t>Fotografía</w:t>
      </w:r>
      <w:r w:rsidR="000567BB">
        <w:rPr>
          <w:rFonts w:ascii="Calibri" w:hAnsi="Calibri" w:cs="Calibri"/>
        </w:rPr>
        <w:t>.</w:t>
      </w:r>
    </w:p>
    <w:p w14:paraId="4AF0FE34" w14:textId="77777777" w:rsidR="006C559B" w:rsidRPr="00F17C33" w:rsidRDefault="006C559B" w:rsidP="006C559B">
      <w:pPr>
        <w:ind w:left="720"/>
        <w:jc w:val="both"/>
        <w:rPr>
          <w:rFonts w:ascii="Calibri" w:hAnsi="Calibri" w:cs="Calibri"/>
        </w:rPr>
      </w:pPr>
    </w:p>
    <w:p w14:paraId="1A54FAFE" w14:textId="77777777" w:rsidR="006C559B" w:rsidRPr="00B25521" w:rsidRDefault="006C559B" w:rsidP="006C559B">
      <w:pPr>
        <w:jc w:val="both"/>
        <w:rPr>
          <w:rFonts w:ascii="Calibri" w:hAnsi="Calibri" w:cs="Calibri"/>
          <w:b/>
          <w:bCs/>
        </w:rPr>
      </w:pPr>
      <w:r w:rsidRPr="00B25521">
        <w:rPr>
          <w:rFonts w:ascii="Calibri" w:hAnsi="Calibri" w:cs="Calibri"/>
          <w:b/>
          <w:bCs/>
        </w:rPr>
        <w:t>Funcionalidades:</w:t>
      </w:r>
    </w:p>
    <w:p w14:paraId="3CFB0256" w14:textId="77777777" w:rsidR="003B7A57" w:rsidRDefault="003B7A57" w:rsidP="003B7A57">
      <w:pPr>
        <w:numPr>
          <w:ilvl w:val="0"/>
          <w:numId w:val="12"/>
        </w:numPr>
        <w:jc w:val="both"/>
        <w:rPr>
          <w:rFonts w:ascii="Calibri" w:hAnsi="Calibri" w:cs="Calibri"/>
        </w:rPr>
      </w:pPr>
      <w:r w:rsidRPr="003B7A57">
        <w:rPr>
          <w:rFonts w:ascii="Calibri" w:hAnsi="Calibri" w:cs="Calibri"/>
        </w:rPr>
        <w:t>Muestra de forma concisa quiénes conforman el grupo de desarrollo.</w:t>
      </w:r>
    </w:p>
    <w:p w14:paraId="42902651" w14:textId="77777777" w:rsidR="003B7A57" w:rsidRDefault="003B7A57" w:rsidP="003B7A57">
      <w:pPr>
        <w:numPr>
          <w:ilvl w:val="0"/>
          <w:numId w:val="12"/>
        </w:numPr>
        <w:jc w:val="both"/>
        <w:rPr>
          <w:rFonts w:ascii="Calibri" w:hAnsi="Calibri" w:cs="Calibri"/>
        </w:rPr>
      </w:pPr>
      <w:r w:rsidRPr="003B7A57">
        <w:rPr>
          <w:rFonts w:ascii="Calibri" w:hAnsi="Calibri" w:cs="Calibri"/>
        </w:rPr>
        <w:t>Organiza a los integrantes según su rol dentro del proyecto (Backend, Frontend, Documenter), facilitando la comprensión de la estructura del equipo.</w:t>
      </w:r>
    </w:p>
    <w:p w14:paraId="6AAAD8D4" w14:textId="77777777" w:rsidR="003B7A57" w:rsidRDefault="003B7A57" w:rsidP="003B7A57">
      <w:pPr>
        <w:numPr>
          <w:ilvl w:val="0"/>
          <w:numId w:val="12"/>
        </w:numPr>
        <w:jc w:val="both"/>
        <w:rPr>
          <w:rFonts w:ascii="Calibri" w:hAnsi="Calibri" w:cs="Calibri"/>
        </w:rPr>
      </w:pPr>
      <w:r w:rsidRPr="003B7A57">
        <w:rPr>
          <w:rFonts w:ascii="Calibri" w:hAnsi="Calibri" w:cs="Calibri"/>
        </w:rPr>
        <w:t>Proporciona el correo electrónico y, en algunos casos, el teléfono, para una comunicación directa con cada miembro</w:t>
      </w:r>
      <w:r>
        <w:rPr>
          <w:rFonts w:ascii="Calibri" w:hAnsi="Calibri" w:cs="Calibri"/>
        </w:rPr>
        <w:t>.</w:t>
      </w:r>
    </w:p>
    <w:p w14:paraId="62B39CEA" w14:textId="42EBC9D5" w:rsidR="003B7A57" w:rsidRDefault="003B7A57" w:rsidP="003B7A57">
      <w:pPr>
        <w:numPr>
          <w:ilvl w:val="0"/>
          <w:numId w:val="12"/>
        </w:numPr>
        <w:jc w:val="both"/>
        <w:rPr>
          <w:rFonts w:ascii="Calibri" w:hAnsi="Calibri" w:cs="Calibri"/>
        </w:rPr>
      </w:pPr>
      <w:r w:rsidRPr="003B7A57">
        <w:rPr>
          <w:rFonts w:ascii="Calibri" w:hAnsi="Calibri" w:cs="Calibri"/>
        </w:rPr>
        <w:t>Incluye fotografías para una fácil identificación de cada integrante.</w:t>
      </w:r>
    </w:p>
    <w:p w14:paraId="7C2237E9" w14:textId="77777777" w:rsidR="007305F4" w:rsidRPr="006C559B" w:rsidRDefault="007305F4" w:rsidP="007305F4">
      <w:pPr>
        <w:ind w:left="720"/>
        <w:jc w:val="both"/>
        <w:rPr>
          <w:rFonts w:ascii="Calibri" w:hAnsi="Calibri" w:cs="Calibri"/>
        </w:rPr>
      </w:pPr>
    </w:p>
    <w:p w14:paraId="7F262EB1" w14:textId="77777777" w:rsidR="006C559B" w:rsidRPr="00927D8B" w:rsidRDefault="006C559B" w:rsidP="006C559B">
      <w:pPr>
        <w:jc w:val="both"/>
        <w:rPr>
          <w:rFonts w:ascii="Calibri" w:hAnsi="Calibri" w:cs="Calibri"/>
          <w:b/>
          <w:bCs/>
        </w:rPr>
      </w:pPr>
      <w:r w:rsidRPr="00B25521">
        <w:rPr>
          <w:rFonts w:ascii="Calibri" w:hAnsi="Calibri" w:cs="Calibri"/>
          <w:b/>
          <w:bCs/>
        </w:rPr>
        <w:t>Consideraciones de Diseño:</w:t>
      </w:r>
    </w:p>
    <w:p w14:paraId="189C68E9" w14:textId="77777777" w:rsidR="00350C82" w:rsidRPr="00350C82" w:rsidRDefault="00350C82" w:rsidP="006C559B">
      <w:pPr>
        <w:numPr>
          <w:ilvl w:val="0"/>
          <w:numId w:val="12"/>
        </w:numPr>
        <w:jc w:val="both"/>
        <w:rPr>
          <w:rFonts w:ascii="Calibri" w:hAnsi="Calibri" w:cs="Calibri"/>
        </w:rPr>
      </w:pPr>
      <w:r w:rsidRPr="00350C82">
        <w:rPr>
          <w:rFonts w:ascii="Calibri" w:hAnsi="Calibri" w:cs="Calibri"/>
        </w:rPr>
        <w:t>El uso de tarjetas individuales para cada integrante permite una presentación modular y fácil de digerir.</w:t>
      </w:r>
    </w:p>
    <w:p w14:paraId="606EE144" w14:textId="77777777" w:rsidR="00350C82" w:rsidRPr="00350C82" w:rsidRDefault="00350C82" w:rsidP="006C559B">
      <w:pPr>
        <w:numPr>
          <w:ilvl w:val="0"/>
          <w:numId w:val="12"/>
        </w:numPr>
        <w:jc w:val="both"/>
        <w:rPr>
          <w:rFonts w:ascii="Calibri" w:hAnsi="Calibri" w:cs="Calibri"/>
        </w:rPr>
      </w:pPr>
      <w:r w:rsidRPr="00350C82">
        <w:rPr>
          <w:rFonts w:ascii="Calibri" w:hAnsi="Calibri" w:cs="Calibri"/>
        </w:rPr>
        <w:t>Los roles están claramente separados, facilitando la lectura y comprensión de la estructura del equipo.</w:t>
      </w:r>
    </w:p>
    <w:p w14:paraId="5D347AF7" w14:textId="32805EE3" w:rsidR="006C559B" w:rsidRPr="00A602A0" w:rsidRDefault="00350C82" w:rsidP="006C559B">
      <w:pPr>
        <w:numPr>
          <w:ilvl w:val="0"/>
          <w:numId w:val="12"/>
        </w:numPr>
        <w:jc w:val="both"/>
        <w:rPr>
          <w:rFonts w:ascii="Calibri" w:hAnsi="Calibri" w:cs="Calibri"/>
        </w:rPr>
      </w:pPr>
      <w:r w:rsidRPr="00350C82">
        <w:rPr>
          <w:rFonts w:ascii="Calibri" w:hAnsi="Calibri" w:cs="Calibri"/>
        </w:rPr>
        <w:t>Solo se muestra la información más relevante (nombre, rol, contacto, grupo, foto), evitando la sobrecarga visual.</w:t>
      </w:r>
    </w:p>
    <w:p w14:paraId="1F64B897" w14:textId="77777777" w:rsidR="006C559B" w:rsidRPr="006C559B" w:rsidRDefault="006C559B" w:rsidP="006C559B"/>
    <w:p w14:paraId="67745DFC" w14:textId="77777777" w:rsidR="00E420E2" w:rsidRDefault="00E420E2" w:rsidP="00E420E2"/>
    <w:p w14:paraId="53C59CA3" w14:textId="4EF2AE80" w:rsidR="00E420E2" w:rsidRDefault="00804A10" w:rsidP="00E420E2">
      <w:pPr>
        <w:pStyle w:val="Ttulo4"/>
        <w:jc w:val="center"/>
        <w:rPr>
          <w:rFonts w:ascii="Calibri" w:hAnsi="Calibri" w:cs="Calibri"/>
        </w:rPr>
      </w:pPr>
      <w:bookmarkStart w:id="93" w:name="_Toc203149507"/>
      <w:r>
        <w:rPr>
          <w:noProof/>
        </w:rPr>
        <w:lastRenderedPageBreak/>
        <w:drawing>
          <wp:anchor distT="0" distB="0" distL="114300" distR="114300" simplePos="0" relativeHeight="251793408" behindDoc="0" locked="0" layoutInCell="1" allowOverlap="1" wp14:anchorId="68472F0D" wp14:editId="17E7DC8B">
            <wp:simplePos x="0" y="0"/>
            <wp:positionH relativeFrom="margin">
              <wp:align>center</wp:align>
            </wp:positionH>
            <wp:positionV relativeFrom="paragraph">
              <wp:posOffset>320312</wp:posOffset>
            </wp:positionV>
            <wp:extent cx="5524500" cy="4829175"/>
            <wp:effectExtent l="0" t="0" r="0" b="9525"/>
            <wp:wrapTopAndBottom/>
            <wp:docPr id="1035661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61262" name="Imagen 1035661262"/>
                    <pic:cNvPicPr/>
                  </pic:nvPicPr>
                  <pic:blipFill>
                    <a:blip r:embed="rId50">
                      <a:extLst>
                        <a:ext uri="{28A0092B-C50C-407E-A947-70E740481C1C}">
                          <a14:useLocalDpi xmlns:a14="http://schemas.microsoft.com/office/drawing/2010/main" val="0"/>
                        </a:ext>
                      </a:extLst>
                    </a:blip>
                    <a:stretch>
                      <a:fillRect/>
                    </a:stretch>
                  </pic:blipFill>
                  <pic:spPr>
                    <a:xfrm>
                      <a:off x="0" y="0"/>
                      <a:ext cx="5524500" cy="4829175"/>
                    </a:xfrm>
                    <a:prstGeom prst="rect">
                      <a:avLst/>
                    </a:prstGeom>
                  </pic:spPr>
                </pic:pic>
              </a:graphicData>
            </a:graphic>
          </wp:anchor>
        </w:drawing>
      </w:r>
      <w:r w:rsidR="00E420E2" w:rsidRPr="00F26727">
        <w:rPr>
          <w:rFonts w:ascii="Calibri" w:hAnsi="Calibri" w:cs="Calibri"/>
        </w:rPr>
        <w:t xml:space="preserve">Diseño de </w:t>
      </w:r>
      <w:r w:rsidR="00E420E2">
        <w:rPr>
          <w:rFonts w:ascii="Calibri" w:hAnsi="Calibri" w:cs="Calibri"/>
        </w:rPr>
        <w:t>Pantalla Tutor</w:t>
      </w:r>
      <w:bookmarkEnd w:id="93"/>
    </w:p>
    <w:p w14:paraId="1027B3DB" w14:textId="2EF02CC8" w:rsidR="00804A10" w:rsidRPr="00804A10" w:rsidRDefault="00804A10" w:rsidP="00804A10"/>
    <w:p w14:paraId="7AEE2591" w14:textId="5751CB7B" w:rsidR="00CD4720" w:rsidRPr="00A01D14" w:rsidRDefault="00CD4720" w:rsidP="00CD4720">
      <w:r w:rsidRPr="00B25521">
        <w:rPr>
          <w:rFonts w:ascii="Calibri" w:hAnsi="Calibri" w:cs="Calibri"/>
          <w:b/>
          <w:bCs/>
        </w:rPr>
        <w:t>Descripción General:</w:t>
      </w:r>
      <w:r>
        <w:rPr>
          <w:rFonts w:ascii="Calibri" w:hAnsi="Calibri" w:cs="Calibri"/>
          <w:b/>
          <w:bCs/>
        </w:rPr>
        <w:t xml:space="preserve"> </w:t>
      </w:r>
      <w:r w:rsidR="00593995" w:rsidRPr="00593995">
        <w:t>Esta interfaz, titulada "Tutor - Construcción de Software", está diseñada para presentar información detallada sobre el tutor asignado al proyecto o curso de "Construcción de Software". Muestra su perfil académico, áreas de investigación y datos de contacto, ofreciendo una visión completa de su experiencia y rol.</w:t>
      </w:r>
    </w:p>
    <w:p w14:paraId="1D243612" w14:textId="77777777" w:rsidR="00CD4720" w:rsidRPr="00B25521" w:rsidRDefault="00CD4720" w:rsidP="00CD4720">
      <w:pPr>
        <w:jc w:val="both"/>
        <w:rPr>
          <w:rFonts w:ascii="Calibri" w:hAnsi="Calibri" w:cs="Calibri"/>
        </w:rPr>
      </w:pPr>
    </w:p>
    <w:p w14:paraId="113B16E6" w14:textId="77777777" w:rsidR="00CD4720" w:rsidRPr="004C30F0" w:rsidRDefault="00CD4720" w:rsidP="00CD4720">
      <w:pPr>
        <w:jc w:val="both"/>
        <w:rPr>
          <w:rFonts w:ascii="Calibri" w:hAnsi="Calibri" w:cs="Calibri"/>
          <w:b/>
          <w:bCs/>
        </w:rPr>
      </w:pPr>
      <w:r w:rsidRPr="00B25521">
        <w:rPr>
          <w:rFonts w:ascii="Calibri" w:hAnsi="Calibri" w:cs="Calibri"/>
          <w:b/>
          <w:bCs/>
        </w:rPr>
        <w:t>Elementos Clave:</w:t>
      </w:r>
    </w:p>
    <w:p w14:paraId="22EA3E89" w14:textId="77777777" w:rsidR="00CD4720" w:rsidRDefault="00CD4720" w:rsidP="00CD4720">
      <w:pPr>
        <w:numPr>
          <w:ilvl w:val="0"/>
          <w:numId w:val="12"/>
        </w:numPr>
        <w:jc w:val="both"/>
        <w:rPr>
          <w:rFonts w:ascii="Calibri" w:hAnsi="Calibri" w:cs="Calibri"/>
        </w:rPr>
      </w:pPr>
      <w:r w:rsidRPr="00733886">
        <w:rPr>
          <w:rFonts w:ascii="Calibri" w:hAnsi="Calibri" w:cs="Calibri"/>
        </w:rPr>
        <w:t xml:space="preserve">Título </w:t>
      </w:r>
      <w:r>
        <w:rPr>
          <w:rFonts w:ascii="Calibri" w:hAnsi="Calibri" w:cs="Calibri"/>
        </w:rPr>
        <w:t>Principal.</w:t>
      </w:r>
    </w:p>
    <w:p w14:paraId="0F6DE477" w14:textId="77777777" w:rsidR="00CD4720" w:rsidRDefault="00CD4720" w:rsidP="00CD4720">
      <w:pPr>
        <w:numPr>
          <w:ilvl w:val="0"/>
          <w:numId w:val="12"/>
        </w:numPr>
        <w:jc w:val="both"/>
        <w:rPr>
          <w:rFonts w:ascii="Calibri" w:hAnsi="Calibri" w:cs="Calibri"/>
        </w:rPr>
      </w:pPr>
      <w:r w:rsidRPr="00317DBF">
        <w:rPr>
          <w:rFonts w:ascii="Calibri" w:hAnsi="Calibri" w:cs="Calibri"/>
        </w:rPr>
        <w:t>Miga de Pan (Breadcrumb).</w:t>
      </w:r>
    </w:p>
    <w:p w14:paraId="356954B3" w14:textId="3AE08EA1" w:rsidR="001F0E68" w:rsidRPr="00317DBF" w:rsidRDefault="001F0E68" w:rsidP="00CD4720">
      <w:pPr>
        <w:numPr>
          <w:ilvl w:val="0"/>
          <w:numId w:val="12"/>
        </w:numPr>
        <w:jc w:val="both"/>
        <w:rPr>
          <w:rFonts w:ascii="Calibri" w:hAnsi="Calibri" w:cs="Calibri"/>
        </w:rPr>
      </w:pPr>
      <w:r>
        <w:rPr>
          <w:rFonts w:ascii="Calibri" w:hAnsi="Calibri" w:cs="Calibri"/>
        </w:rPr>
        <w:t>Tarjeta del Tutor:</w:t>
      </w:r>
    </w:p>
    <w:p w14:paraId="05E262C7" w14:textId="50EA215C" w:rsidR="00CD4720" w:rsidRDefault="00014790" w:rsidP="001F0E68">
      <w:pPr>
        <w:numPr>
          <w:ilvl w:val="1"/>
          <w:numId w:val="12"/>
        </w:numPr>
        <w:jc w:val="both"/>
        <w:rPr>
          <w:rFonts w:ascii="Calibri" w:hAnsi="Calibri" w:cs="Calibri"/>
        </w:rPr>
      </w:pPr>
      <w:r>
        <w:rPr>
          <w:rFonts w:ascii="Calibri" w:hAnsi="Calibri" w:cs="Calibri"/>
        </w:rPr>
        <w:t>Encabezado.</w:t>
      </w:r>
    </w:p>
    <w:p w14:paraId="68CDE005" w14:textId="160BC215" w:rsidR="00014790" w:rsidRDefault="00014790" w:rsidP="001F0E68">
      <w:pPr>
        <w:numPr>
          <w:ilvl w:val="1"/>
          <w:numId w:val="12"/>
        </w:numPr>
        <w:jc w:val="both"/>
        <w:rPr>
          <w:rFonts w:ascii="Calibri" w:hAnsi="Calibri" w:cs="Calibri"/>
        </w:rPr>
      </w:pPr>
      <w:r>
        <w:rPr>
          <w:rFonts w:ascii="Calibri" w:hAnsi="Calibri" w:cs="Calibri"/>
        </w:rPr>
        <w:t>Fotografía.</w:t>
      </w:r>
    </w:p>
    <w:p w14:paraId="6C61DFFE" w14:textId="5DB3F24C" w:rsidR="00CD4720" w:rsidRDefault="00014790" w:rsidP="001F0E68">
      <w:pPr>
        <w:numPr>
          <w:ilvl w:val="1"/>
          <w:numId w:val="12"/>
        </w:numPr>
        <w:jc w:val="both"/>
        <w:rPr>
          <w:rFonts w:ascii="Calibri" w:hAnsi="Calibri" w:cs="Calibri"/>
        </w:rPr>
      </w:pPr>
      <w:r>
        <w:rPr>
          <w:rFonts w:ascii="Calibri" w:hAnsi="Calibri" w:cs="Calibri"/>
        </w:rPr>
        <w:t>Nombre.</w:t>
      </w:r>
    </w:p>
    <w:p w14:paraId="74BA146B" w14:textId="2AC58D06" w:rsidR="00B0305C" w:rsidRDefault="00B0305C" w:rsidP="001F0E68">
      <w:pPr>
        <w:numPr>
          <w:ilvl w:val="1"/>
          <w:numId w:val="12"/>
        </w:numPr>
        <w:jc w:val="both"/>
        <w:rPr>
          <w:rFonts w:ascii="Calibri" w:hAnsi="Calibri" w:cs="Calibri"/>
        </w:rPr>
      </w:pPr>
      <w:r>
        <w:rPr>
          <w:rFonts w:ascii="Calibri" w:hAnsi="Calibri" w:cs="Calibri"/>
        </w:rPr>
        <w:t>Biografía.</w:t>
      </w:r>
    </w:p>
    <w:p w14:paraId="0552E66D" w14:textId="1CE246A4" w:rsidR="00014790" w:rsidRDefault="00B0305C" w:rsidP="001F0E68">
      <w:pPr>
        <w:numPr>
          <w:ilvl w:val="1"/>
          <w:numId w:val="12"/>
        </w:numPr>
        <w:jc w:val="both"/>
        <w:rPr>
          <w:rFonts w:ascii="Calibri" w:hAnsi="Calibri" w:cs="Calibri"/>
        </w:rPr>
      </w:pPr>
      <w:r>
        <w:rPr>
          <w:rFonts w:ascii="Calibri" w:hAnsi="Calibri" w:cs="Calibri"/>
        </w:rPr>
        <w:t>Información de contacto y rol.</w:t>
      </w:r>
    </w:p>
    <w:p w14:paraId="39C73EB0" w14:textId="77777777" w:rsidR="00FB2287" w:rsidRPr="00014790" w:rsidRDefault="00FB2287" w:rsidP="00FB2287">
      <w:pPr>
        <w:ind w:left="1440"/>
        <w:jc w:val="both"/>
        <w:rPr>
          <w:rFonts w:ascii="Calibri" w:hAnsi="Calibri" w:cs="Calibri"/>
        </w:rPr>
      </w:pPr>
    </w:p>
    <w:p w14:paraId="01DAF270" w14:textId="77777777" w:rsidR="00CD4720" w:rsidRPr="00B25521" w:rsidRDefault="00CD4720" w:rsidP="00CD4720">
      <w:pPr>
        <w:jc w:val="both"/>
        <w:rPr>
          <w:rFonts w:ascii="Calibri" w:hAnsi="Calibri" w:cs="Calibri"/>
          <w:b/>
          <w:bCs/>
        </w:rPr>
      </w:pPr>
      <w:r w:rsidRPr="00B25521">
        <w:rPr>
          <w:rFonts w:ascii="Calibri" w:hAnsi="Calibri" w:cs="Calibri"/>
          <w:b/>
          <w:bCs/>
        </w:rPr>
        <w:t>Funcionalidades:</w:t>
      </w:r>
    </w:p>
    <w:p w14:paraId="06020C1E" w14:textId="77777777" w:rsidR="005067FB" w:rsidRDefault="005067FB" w:rsidP="00CD4720">
      <w:pPr>
        <w:numPr>
          <w:ilvl w:val="0"/>
          <w:numId w:val="12"/>
        </w:numPr>
        <w:jc w:val="both"/>
        <w:rPr>
          <w:rFonts w:ascii="Calibri" w:hAnsi="Calibri" w:cs="Calibri"/>
        </w:rPr>
      </w:pPr>
      <w:r w:rsidRPr="005067FB">
        <w:rPr>
          <w:rFonts w:ascii="Calibri" w:hAnsi="Calibri" w:cs="Calibri"/>
        </w:rPr>
        <w:t>Ofrece una biografía académica y profesional completa del tutor</w:t>
      </w:r>
      <w:r>
        <w:rPr>
          <w:rFonts w:ascii="Calibri" w:hAnsi="Calibri" w:cs="Calibri"/>
        </w:rPr>
        <w:t>.</w:t>
      </w:r>
    </w:p>
    <w:p w14:paraId="30F0AE5F" w14:textId="77777777" w:rsidR="005067FB" w:rsidRDefault="005067FB" w:rsidP="00CD4720">
      <w:pPr>
        <w:numPr>
          <w:ilvl w:val="0"/>
          <w:numId w:val="12"/>
        </w:numPr>
        <w:jc w:val="both"/>
        <w:rPr>
          <w:rFonts w:ascii="Calibri" w:hAnsi="Calibri" w:cs="Calibri"/>
        </w:rPr>
      </w:pPr>
      <w:r w:rsidRPr="005067FB">
        <w:rPr>
          <w:rFonts w:ascii="Calibri" w:hAnsi="Calibri" w:cs="Calibri"/>
        </w:rPr>
        <w:t>Facilita el acceso al correo electrónico del tutor.</w:t>
      </w:r>
    </w:p>
    <w:p w14:paraId="6B2CCD05" w14:textId="053A8443" w:rsidR="005067FB" w:rsidRDefault="005067FB" w:rsidP="00CD4720">
      <w:pPr>
        <w:numPr>
          <w:ilvl w:val="0"/>
          <w:numId w:val="12"/>
        </w:numPr>
        <w:jc w:val="both"/>
        <w:rPr>
          <w:rFonts w:ascii="Calibri" w:hAnsi="Calibri" w:cs="Calibri"/>
        </w:rPr>
      </w:pPr>
      <w:r w:rsidRPr="005067FB">
        <w:rPr>
          <w:rFonts w:ascii="Calibri" w:hAnsi="Calibri" w:cs="Calibri"/>
        </w:rPr>
        <w:lastRenderedPageBreak/>
        <w:t>Proporciona detalles sobre la formación académica, becas y colaboraciones para establecer la autoridad y experiencia del tutor.</w:t>
      </w:r>
    </w:p>
    <w:p w14:paraId="41EFFE75" w14:textId="77777777" w:rsidR="00CD4720" w:rsidRPr="006C559B" w:rsidRDefault="00CD4720" w:rsidP="00CD4720">
      <w:pPr>
        <w:ind w:left="720"/>
        <w:jc w:val="both"/>
        <w:rPr>
          <w:rFonts w:ascii="Calibri" w:hAnsi="Calibri" w:cs="Calibri"/>
        </w:rPr>
      </w:pPr>
    </w:p>
    <w:p w14:paraId="2F019EFA" w14:textId="77777777" w:rsidR="00CD4720" w:rsidRPr="00927D8B" w:rsidRDefault="00CD4720" w:rsidP="00CD4720">
      <w:pPr>
        <w:jc w:val="both"/>
        <w:rPr>
          <w:rFonts w:ascii="Calibri" w:hAnsi="Calibri" w:cs="Calibri"/>
          <w:b/>
          <w:bCs/>
        </w:rPr>
      </w:pPr>
      <w:r w:rsidRPr="00B25521">
        <w:rPr>
          <w:rFonts w:ascii="Calibri" w:hAnsi="Calibri" w:cs="Calibri"/>
          <w:b/>
          <w:bCs/>
        </w:rPr>
        <w:t>Consideraciones de Diseño:</w:t>
      </w:r>
    </w:p>
    <w:p w14:paraId="5D3CA702" w14:textId="7ADFEF75" w:rsidR="00D57ABA" w:rsidRDefault="00D57ABA" w:rsidP="00D57ABA">
      <w:pPr>
        <w:numPr>
          <w:ilvl w:val="0"/>
          <w:numId w:val="12"/>
        </w:numPr>
        <w:jc w:val="both"/>
        <w:rPr>
          <w:rFonts w:ascii="Calibri" w:hAnsi="Calibri" w:cs="Calibri"/>
        </w:rPr>
      </w:pPr>
      <w:r w:rsidRPr="00D57ABA">
        <w:rPr>
          <w:rFonts w:ascii="Calibri" w:hAnsi="Calibri" w:cs="Calibri"/>
        </w:rPr>
        <w:t>La información se presenta de manera cohesiva dentro de un único contenedor, facilitando la lectura del perfil completo.</w:t>
      </w:r>
    </w:p>
    <w:p w14:paraId="53F8B311" w14:textId="77777777" w:rsidR="00D57ABA" w:rsidRDefault="00D57ABA" w:rsidP="00D57ABA">
      <w:pPr>
        <w:numPr>
          <w:ilvl w:val="0"/>
          <w:numId w:val="12"/>
        </w:numPr>
        <w:jc w:val="both"/>
        <w:rPr>
          <w:rFonts w:ascii="Calibri" w:hAnsi="Calibri" w:cs="Calibri"/>
        </w:rPr>
      </w:pPr>
      <w:r w:rsidRPr="00D57ABA">
        <w:rPr>
          <w:rFonts w:ascii="Calibri" w:hAnsi="Calibri" w:cs="Calibri"/>
        </w:rPr>
        <w:t>El nombre del tutor y su fotografía son prominentes, seguidos de la información académica y de contacto.</w:t>
      </w:r>
    </w:p>
    <w:p w14:paraId="65E0FD7D" w14:textId="759290B9" w:rsidR="00CD4720" w:rsidRPr="006C559B" w:rsidRDefault="00D57ABA" w:rsidP="00A80978">
      <w:pPr>
        <w:numPr>
          <w:ilvl w:val="0"/>
          <w:numId w:val="12"/>
        </w:numPr>
        <w:jc w:val="both"/>
      </w:pPr>
      <w:r w:rsidRPr="00D57ABA">
        <w:rPr>
          <w:rFonts w:ascii="Calibri" w:hAnsi="Calibri" w:cs="Calibri"/>
        </w:rPr>
        <w:t>Utiliza un formato de texto claro y espaciado para presentar una cantidad considerable de información de manera legible.</w:t>
      </w:r>
    </w:p>
    <w:p w14:paraId="089B9591" w14:textId="77777777" w:rsidR="00E420E2" w:rsidRPr="00E420E2" w:rsidRDefault="00E420E2" w:rsidP="00E420E2"/>
    <w:p w14:paraId="4CE3107A" w14:textId="77777777" w:rsidR="00292D9A" w:rsidRPr="00830347" w:rsidRDefault="00292D9A" w:rsidP="00CE75C6">
      <w:pPr>
        <w:jc w:val="both"/>
        <w:rPr>
          <w:rFonts w:ascii="Calibri" w:hAnsi="Calibri" w:cs="Calibri"/>
        </w:rPr>
      </w:pPr>
    </w:p>
    <w:sectPr w:rsidR="00292D9A" w:rsidRPr="00830347" w:rsidSect="00547505">
      <w:headerReference w:type="default" r:id="rId51"/>
      <w:footerReference w:type="default" r:id="rId52"/>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14DCA" w14:textId="77777777" w:rsidR="00135549" w:rsidRDefault="00135549">
      <w:r>
        <w:separator/>
      </w:r>
    </w:p>
  </w:endnote>
  <w:endnote w:type="continuationSeparator" w:id="0">
    <w:p w14:paraId="27CD2C3C" w14:textId="77777777" w:rsidR="00135549" w:rsidRDefault="00135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5B5BB" w14:textId="77777777" w:rsidR="00135549" w:rsidRDefault="00135549">
      <w:r>
        <w:separator/>
      </w:r>
    </w:p>
  </w:footnote>
  <w:footnote w:type="continuationSeparator" w:id="0">
    <w:p w14:paraId="1A695D4A" w14:textId="77777777" w:rsidR="00135549" w:rsidRDefault="00135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1C93688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151951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F41852" w:rsidRPr="00F41852">
      <w:rPr>
        <w:rFonts w:ascii="Calibri" w:hAnsi="Calibri"/>
        <w:sz w:val="20"/>
        <w:szCs w:val="20"/>
      </w:rPr>
      <w:t>SmartFix</w:t>
    </w:r>
    <w:r w:rsidR="00A3332F">
      <w:rPr>
        <w:rFonts w:ascii="Calibri" w:hAnsi="Calibri"/>
        <w:sz w:val="20"/>
        <w:szCs w:val="20"/>
      </w:rPr>
      <w:t xml:space="preserve">     </w:t>
    </w:r>
  </w:p>
  <w:p w14:paraId="234819D5" w14:textId="4DDEF990"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sidR="00F41852">
      <w:rPr>
        <w:rFonts w:ascii="Calibri" w:hAnsi="Calibri"/>
        <w:sz w:val="20"/>
        <w:szCs w:val="20"/>
      </w:rPr>
      <w:t>xxxxx</w:t>
    </w:r>
    <w:proofErr w:type="spellEnd"/>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1E31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012B70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01A132EF"/>
    <w:multiLevelType w:val="multilevel"/>
    <w:tmpl w:val="5014A4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B4DE3"/>
    <w:multiLevelType w:val="multilevel"/>
    <w:tmpl w:val="A41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840364"/>
    <w:multiLevelType w:val="multilevel"/>
    <w:tmpl w:val="85325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1A78A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05345686"/>
    <w:multiLevelType w:val="multilevel"/>
    <w:tmpl w:val="4572B7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7044EC"/>
    <w:multiLevelType w:val="multilevel"/>
    <w:tmpl w:val="C04A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C14FFE"/>
    <w:multiLevelType w:val="multilevel"/>
    <w:tmpl w:val="1D8E4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078AA"/>
    <w:multiLevelType w:val="multilevel"/>
    <w:tmpl w:val="CFF8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65AFA"/>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151510"/>
    <w:multiLevelType w:val="multilevel"/>
    <w:tmpl w:val="92F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03691"/>
    <w:multiLevelType w:val="hybridMultilevel"/>
    <w:tmpl w:val="19763AF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0C4D11B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159F1"/>
    <w:multiLevelType w:val="multilevel"/>
    <w:tmpl w:val="94005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D39A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0F1C4FB5"/>
    <w:multiLevelType w:val="hybridMultilevel"/>
    <w:tmpl w:val="0BDC58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0FD22237"/>
    <w:multiLevelType w:val="multilevel"/>
    <w:tmpl w:val="C6BE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EC7608"/>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FA0278"/>
    <w:multiLevelType w:val="multilevel"/>
    <w:tmpl w:val="64D0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592E5D"/>
    <w:multiLevelType w:val="multilevel"/>
    <w:tmpl w:val="E84C54C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8B206C"/>
    <w:multiLevelType w:val="multilevel"/>
    <w:tmpl w:val="2CFAC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153A4D"/>
    <w:multiLevelType w:val="multilevel"/>
    <w:tmpl w:val="9A50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931711"/>
    <w:multiLevelType w:val="multilevel"/>
    <w:tmpl w:val="2DAEF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E71C3F"/>
    <w:multiLevelType w:val="multilevel"/>
    <w:tmpl w:val="BCCA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FE111D"/>
    <w:multiLevelType w:val="multilevel"/>
    <w:tmpl w:val="4CACDA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CA6A1D"/>
    <w:multiLevelType w:val="hybridMultilevel"/>
    <w:tmpl w:val="D9E0FD00"/>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1BDA382E"/>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2A33C8"/>
    <w:multiLevelType w:val="multilevel"/>
    <w:tmpl w:val="CE62310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9A3B0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7" w15:restartNumberingAfterBreak="0">
    <w:nsid w:val="1FB05AEF"/>
    <w:multiLevelType w:val="multilevel"/>
    <w:tmpl w:val="845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2F3AEC"/>
    <w:multiLevelType w:val="multilevel"/>
    <w:tmpl w:val="848E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446B3E"/>
    <w:multiLevelType w:val="multilevel"/>
    <w:tmpl w:val="FF92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B54136"/>
    <w:multiLevelType w:val="multilevel"/>
    <w:tmpl w:val="EEEEBF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CD61F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F31012"/>
    <w:multiLevelType w:val="multilevel"/>
    <w:tmpl w:val="575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8D25DB"/>
    <w:multiLevelType w:val="multilevel"/>
    <w:tmpl w:val="0EFE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094514"/>
    <w:multiLevelType w:val="multilevel"/>
    <w:tmpl w:val="9AEE3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C13446"/>
    <w:multiLevelType w:val="multilevel"/>
    <w:tmpl w:val="5A56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206616"/>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7" w15:restartNumberingAfterBreak="0">
    <w:nsid w:val="29920A9F"/>
    <w:multiLevelType w:val="hybridMultilevel"/>
    <w:tmpl w:val="A8E26FCC"/>
    <w:lvl w:ilvl="0" w:tplc="300A000F">
      <w:start w:val="1"/>
      <w:numFmt w:val="decimal"/>
      <w:lvlText w:val="%1."/>
      <w:lvlJc w:val="left"/>
      <w:pPr>
        <w:ind w:left="720" w:hanging="360"/>
      </w:pPr>
    </w:lvl>
    <w:lvl w:ilvl="1" w:tplc="300A0003">
      <w:start w:val="1"/>
      <w:numFmt w:val="bullet"/>
      <w:lvlText w:val="o"/>
      <w:lvlJc w:val="left"/>
      <w:pPr>
        <w:ind w:left="1440" w:hanging="360"/>
      </w:pPr>
      <w:rPr>
        <w:rFonts w:ascii="Courier New" w:hAnsi="Courier New" w:cs="Courier New"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8" w15:restartNumberingAfterBreak="0">
    <w:nsid w:val="2AC7408C"/>
    <w:multiLevelType w:val="multilevel"/>
    <w:tmpl w:val="DE04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CF00E1"/>
    <w:multiLevelType w:val="multilevel"/>
    <w:tmpl w:val="C7D84D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DF7696"/>
    <w:multiLevelType w:val="hybridMultilevel"/>
    <w:tmpl w:val="353242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2AF2396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2" w15:restartNumberingAfterBreak="0">
    <w:nsid w:val="2DF722E2"/>
    <w:multiLevelType w:val="multilevel"/>
    <w:tmpl w:val="DA22F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336242"/>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BA2945"/>
    <w:multiLevelType w:val="multilevel"/>
    <w:tmpl w:val="D4D6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417566"/>
    <w:multiLevelType w:val="multilevel"/>
    <w:tmpl w:val="4A12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781EFE"/>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805DFB"/>
    <w:multiLevelType w:val="multilevel"/>
    <w:tmpl w:val="7E4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0F3B5D"/>
    <w:multiLevelType w:val="hybridMultilevel"/>
    <w:tmpl w:val="36E0B53E"/>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9" w15:restartNumberingAfterBreak="0">
    <w:nsid w:val="32547173"/>
    <w:multiLevelType w:val="multilevel"/>
    <w:tmpl w:val="6CD82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B67AC6"/>
    <w:multiLevelType w:val="multilevel"/>
    <w:tmpl w:val="B2B8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D5AD8"/>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A240B5"/>
    <w:multiLevelType w:val="multilevel"/>
    <w:tmpl w:val="62E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A82502"/>
    <w:multiLevelType w:val="multilevel"/>
    <w:tmpl w:val="0CA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9B098A"/>
    <w:multiLevelType w:val="multilevel"/>
    <w:tmpl w:val="3182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EC1EB1"/>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DC0E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7" w15:restartNumberingAfterBreak="0">
    <w:nsid w:val="3D4129A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5F1384"/>
    <w:multiLevelType w:val="multilevel"/>
    <w:tmpl w:val="D9D66A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9E1BB2"/>
    <w:multiLevelType w:val="hybridMultilevel"/>
    <w:tmpl w:val="72000D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0" w15:restartNumberingAfterBreak="0">
    <w:nsid w:val="3F0028FE"/>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1" w15:restartNumberingAfterBreak="0">
    <w:nsid w:val="3F101BA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2" w15:restartNumberingAfterBreak="0">
    <w:nsid w:val="3F986DDF"/>
    <w:multiLevelType w:val="multilevel"/>
    <w:tmpl w:val="BA747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C058C4"/>
    <w:multiLevelType w:val="multilevel"/>
    <w:tmpl w:val="3214A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504B59"/>
    <w:multiLevelType w:val="hybridMultilevel"/>
    <w:tmpl w:val="6D5258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416448A7"/>
    <w:multiLevelType w:val="multilevel"/>
    <w:tmpl w:val="C87E0C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243279"/>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451744"/>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537AD3"/>
    <w:multiLevelType w:val="multilevel"/>
    <w:tmpl w:val="7C288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595F0C"/>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0" w15:restartNumberingAfterBreak="0">
    <w:nsid w:val="43FB250D"/>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FE1EA1"/>
    <w:multiLevelType w:val="hybridMultilevel"/>
    <w:tmpl w:val="21A89DA4"/>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4B935B3"/>
    <w:multiLevelType w:val="multilevel"/>
    <w:tmpl w:val="978C4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D07E6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4" w15:restartNumberingAfterBreak="0">
    <w:nsid w:val="463F1CEF"/>
    <w:multiLevelType w:val="hybridMultilevel"/>
    <w:tmpl w:val="63542178"/>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69513F6"/>
    <w:multiLevelType w:val="hybridMultilevel"/>
    <w:tmpl w:val="032E4278"/>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6" w15:restartNumberingAfterBreak="0">
    <w:nsid w:val="46FF62D5"/>
    <w:multiLevelType w:val="multilevel"/>
    <w:tmpl w:val="ACDAC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C74378"/>
    <w:multiLevelType w:val="multilevel"/>
    <w:tmpl w:val="3178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49146A"/>
    <w:multiLevelType w:val="multilevel"/>
    <w:tmpl w:val="8594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902AC3"/>
    <w:multiLevelType w:val="multilevel"/>
    <w:tmpl w:val="545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1B09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1" w15:restartNumberingAfterBreak="0">
    <w:nsid w:val="4B5E0D1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76223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A37704"/>
    <w:multiLevelType w:val="multilevel"/>
    <w:tmpl w:val="640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0D1EDF"/>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892E8B"/>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F11925"/>
    <w:multiLevelType w:val="multilevel"/>
    <w:tmpl w:val="B780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D546F8"/>
    <w:multiLevelType w:val="multilevel"/>
    <w:tmpl w:val="C58A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0D2A24"/>
    <w:multiLevelType w:val="multilevel"/>
    <w:tmpl w:val="B83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6E1FE2"/>
    <w:multiLevelType w:val="multilevel"/>
    <w:tmpl w:val="B7D4E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724A49"/>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1" w15:restartNumberingAfterBreak="0">
    <w:nsid w:val="52A66614"/>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2" w15:restartNumberingAfterBreak="0">
    <w:nsid w:val="52F7026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4B2248"/>
    <w:multiLevelType w:val="multilevel"/>
    <w:tmpl w:val="CCD8208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437EC5"/>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220782"/>
    <w:multiLevelType w:val="multilevel"/>
    <w:tmpl w:val="65F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B969FF"/>
    <w:multiLevelType w:val="multilevel"/>
    <w:tmpl w:val="5E72A69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92A7213"/>
    <w:multiLevelType w:val="multilevel"/>
    <w:tmpl w:val="4646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3910A7"/>
    <w:multiLevelType w:val="multilevel"/>
    <w:tmpl w:val="2DA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700C0"/>
    <w:multiLevelType w:val="multilevel"/>
    <w:tmpl w:val="0802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4E55C2"/>
    <w:multiLevelType w:val="multilevel"/>
    <w:tmpl w:val="A8C07A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7C3A4A"/>
    <w:multiLevelType w:val="multilevel"/>
    <w:tmpl w:val="B6B82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CD47925"/>
    <w:multiLevelType w:val="multilevel"/>
    <w:tmpl w:val="A06249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E47180"/>
    <w:multiLevelType w:val="multilevel"/>
    <w:tmpl w:val="789E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4C6600"/>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D76507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DA7162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E146193"/>
    <w:multiLevelType w:val="multilevel"/>
    <w:tmpl w:val="3B521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EB76341"/>
    <w:multiLevelType w:val="multilevel"/>
    <w:tmpl w:val="FA56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CF7F6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E9556B"/>
    <w:multiLevelType w:val="multilevel"/>
    <w:tmpl w:val="539E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FC847D4"/>
    <w:multiLevelType w:val="hybridMultilevel"/>
    <w:tmpl w:val="8AA20B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2" w15:restartNumberingAfterBreak="0">
    <w:nsid w:val="60A1466E"/>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11B19C9"/>
    <w:multiLevelType w:val="multilevel"/>
    <w:tmpl w:val="CD666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984623"/>
    <w:multiLevelType w:val="multilevel"/>
    <w:tmpl w:val="C464BE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214A1D"/>
    <w:multiLevelType w:val="multilevel"/>
    <w:tmpl w:val="E25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1C6306"/>
    <w:multiLevelType w:val="multilevel"/>
    <w:tmpl w:val="51E05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43A5E88"/>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47413EE"/>
    <w:multiLevelType w:val="hybridMultilevel"/>
    <w:tmpl w:val="8B9080B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9" w15:restartNumberingAfterBreak="0">
    <w:nsid w:val="64A612D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0" w15:restartNumberingAfterBreak="0">
    <w:nsid w:val="64C81AF9"/>
    <w:multiLevelType w:val="multilevel"/>
    <w:tmpl w:val="021E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57D466C"/>
    <w:multiLevelType w:val="multilevel"/>
    <w:tmpl w:val="E33CF3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5EF5F16"/>
    <w:multiLevelType w:val="multilevel"/>
    <w:tmpl w:val="30CC90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69360F2"/>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2409F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5" w15:restartNumberingAfterBreak="0">
    <w:nsid w:val="688B74DA"/>
    <w:multiLevelType w:val="multilevel"/>
    <w:tmpl w:val="234EE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45534B"/>
    <w:multiLevelType w:val="multilevel"/>
    <w:tmpl w:val="3586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A1152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8" w15:restartNumberingAfterBreak="0">
    <w:nsid w:val="6A4C45E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6874EC"/>
    <w:multiLevelType w:val="multilevel"/>
    <w:tmpl w:val="75B05D4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AD110B4"/>
    <w:multiLevelType w:val="hybridMultilevel"/>
    <w:tmpl w:val="F826774A"/>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1" w15:restartNumberingAfterBreak="0">
    <w:nsid w:val="6AF16079"/>
    <w:multiLevelType w:val="multilevel"/>
    <w:tmpl w:val="8A4C1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B044CEC"/>
    <w:multiLevelType w:val="multilevel"/>
    <w:tmpl w:val="8D0CAC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B86473C"/>
    <w:multiLevelType w:val="multilevel"/>
    <w:tmpl w:val="156E76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65095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5" w15:restartNumberingAfterBreak="0">
    <w:nsid w:val="6E184B6D"/>
    <w:multiLevelType w:val="multilevel"/>
    <w:tmpl w:val="8F62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960D6B"/>
    <w:multiLevelType w:val="multilevel"/>
    <w:tmpl w:val="E10E55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EB631F"/>
    <w:multiLevelType w:val="multilevel"/>
    <w:tmpl w:val="E11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F339D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26E317E"/>
    <w:multiLevelType w:val="multilevel"/>
    <w:tmpl w:val="CE68E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A7134A"/>
    <w:multiLevelType w:val="multilevel"/>
    <w:tmpl w:val="5C8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E15D66"/>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3F13C5B"/>
    <w:multiLevelType w:val="multilevel"/>
    <w:tmpl w:val="567EA0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566B79"/>
    <w:multiLevelType w:val="multilevel"/>
    <w:tmpl w:val="9954C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48018B2"/>
    <w:multiLevelType w:val="multilevel"/>
    <w:tmpl w:val="46241E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4A95110"/>
    <w:multiLevelType w:val="hybridMultilevel"/>
    <w:tmpl w:val="31F01E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6" w15:restartNumberingAfterBreak="0">
    <w:nsid w:val="74CE60D1"/>
    <w:multiLevelType w:val="multilevel"/>
    <w:tmpl w:val="1F1A9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52975B4"/>
    <w:multiLevelType w:val="multilevel"/>
    <w:tmpl w:val="96DC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54D4C89"/>
    <w:multiLevelType w:val="multilevel"/>
    <w:tmpl w:val="BC54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5ED63E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0" w15:restartNumberingAfterBreak="0">
    <w:nsid w:val="76445659"/>
    <w:multiLevelType w:val="multilevel"/>
    <w:tmpl w:val="A016FC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B36AF4"/>
    <w:multiLevelType w:val="multilevel"/>
    <w:tmpl w:val="A6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82A33E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3" w15:restartNumberingAfterBreak="0">
    <w:nsid w:val="789429B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4" w15:restartNumberingAfterBreak="0">
    <w:nsid w:val="78B63E1E"/>
    <w:multiLevelType w:val="hybridMultilevel"/>
    <w:tmpl w:val="AA448CB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65" w15:restartNumberingAfterBreak="0">
    <w:nsid w:val="79AE612B"/>
    <w:multiLevelType w:val="multilevel"/>
    <w:tmpl w:val="CFEE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9E81AE6"/>
    <w:multiLevelType w:val="multilevel"/>
    <w:tmpl w:val="F14A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AD3318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8" w15:restartNumberingAfterBreak="0">
    <w:nsid w:val="7BF94099"/>
    <w:multiLevelType w:val="multilevel"/>
    <w:tmpl w:val="8D84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2E4024"/>
    <w:multiLevelType w:val="multilevel"/>
    <w:tmpl w:val="C826D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38328D"/>
    <w:multiLevelType w:val="multilevel"/>
    <w:tmpl w:val="2D989D7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66358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2" w15:restartNumberingAfterBreak="0">
    <w:nsid w:val="7C8D723F"/>
    <w:multiLevelType w:val="multilevel"/>
    <w:tmpl w:val="7CBCC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EDB5F4A"/>
    <w:multiLevelType w:val="multilevel"/>
    <w:tmpl w:val="C00638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EF5638B"/>
    <w:multiLevelType w:val="multilevel"/>
    <w:tmpl w:val="19A0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B2242E"/>
    <w:multiLevelType w:val="multilevel"/>
    <w:tmpl w:val="0816B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856601">
    <w:abstractNumId w:val="0"/>
  </w:num>
  <w:num w:numId="2" w16cid:durableId="1072393698">
    <w:abstractNumId w:val="74"/>
  </w:num>
  <w:num w:numId="3" w16cid:durableId="902832826">
    <w:abstractNumId w:val="157"/>
  </w:num>
  <w:num w:numId="4" w16cid:durableId="1426152682">
    <w:abstractNumId w:val="59"/>
  </w:num>
  <w:num w:numId="5" w16cid:durableId="981815254">
    <w:abstractNumId w:val="164"/>
  </w:num>
  <w:num w:numId="6" w16cid:durableId="1196697503">
    <w:abstractNumId w:val="85"/>
  </w:num>
  <w:num w:numId="7" w16cid:durableId="198402369">
    <w:abstractNumId w:val="39"/>
  </w:num>
  <w:num w:numId="8" w16cid:durableId="2000310188">
    <w:abstractNumId w:val="150"/>
  </w:num>
  <w:num w:numId="9" w16cid:durableId="583682272">
    <w:abstractNumId w:val="109"/>
  </w:num>
  <w:num w:numId="10" w16cid:durableId="134568955">
    <w:abstractNumId w:val="54"/>
  </w:num>
  <w:num w:numId="11" w16cid:durableId="849639622">
    <w:abstractNumId w:val="169"/>
  </w:num>
  <w:num w:numId="12" w16cid:durableId="1737969930">
    <w:abstractNumId w:val="30"/>
  </w:num>
  <w:num w:numId="13" w16cid:durableId="1873608885">
    <w:abstractNumId w:val="125"/>
  </w:num>
  <w:num w:numId="14" w16cid:durableId="159202970">
    <w:abstractNumId w:val="147"/>
  </w:num>
  <w:num w:numId="15" w16cid:durableId="372388638">
    <w:abstractNumId w:val="174"/>
  </w:num>
  <w:num w:numId="16" w16cid:durableId="760102090">
    <w:abstractNumId w:val="62"/>
  </w:num>
  <w:num w:numId="17" w16cid:durableId="2124417708">
    <w:abstractNumId w:val="72"/>
  </w:num>
  <w:num w:numId="18" w16cid:durableId="1171486205">
    <w:abstractNumId w:val="106"/>
  </w:num>
  <w:num w:numId="19" w16cid:durableId="518079662">
    <w:abstractNumId w:val="27"/>
  </w:num>
  <w:num w:numId="20" w16cid:durableId="81419870">
    <w:abstractNumId w:val="170"/>
  </w:num>
  <w:num w:numId="21" w16cid:durableId="837113374">
    <w:abstractNumId w:val="103"/>
  </w:num>
  <w:num w:numId="22" w16cid:durableId="92819540">
    <w:abstractNumId w:val="32"/>
  </w:num>
  <w:num w:numId="23" w16cid:durableId="854226013">
    <w:abstractNumId w:val="16"/>
  </w:num>
  <w:num w:numId="24" w16cid:durableId="112988111">
    <w:abstractNumId w:val="63"/>
  </w:num>
  <w:num w:numId="25" w16cid:durableId="76555586">
    <w:abstractNumId w:val="89"/>
  </w:num>
  <w:num w:numId="26" w16cid:durableId="1407341028">
    <w:abstractNumId w:val="15"/>
  </w:num>
  <w:num w:numId="27" w16cid:durableId="1094474978">
    <w:abstractNumId w:val="111"/>
  </w:num>
  <w:num w:numId="28" w16cid:durableId="885871827">
    <w:abstractNumId w:val="68"/>
  </w:num>
  <w:num w:numId="29" w16cid:durableId="1058045103">
    <w:abstractNumId w:val="149"/>
  </w:num>
  <w:num w:numId="30" w16cid:durableId="1927768668">
    <w:abstractNumId w:val="52"/>
  </w:num>
  <w:num w:numId="31" w16cid:durableId="1511871283">
    <w:abstractNumId w:val="173"/>
  </w:num>
  <w:num w:numId="32" w16cid:durableId="341511383">
    <w:abstractNumId w:val="108"/>
  </w:num>
  <w:num w:numId="33" w16cid:durableId="1574125300">
    <w:abstractNumId w:val="107"/>
  </w:num>
  <w:num w:numId="34" w16cid:durableId="451870795">
    <w:abstractNumId w:val="102"/>
  </w:num>
  <w:num w:numId="35" w16cid:durableId="1496144373">
    <w:abstractNumId w:val="117"/>
  </w:num>
  <w:num w:numId="36" w16cid:durableId="7487958">
    <w:abstractNumId w:val="11"/>
  </w:num>
  <w:num w:numId="37" w16cid:durableId="343215027">
    <w:abstractNumId w:val="44"/>
  </w:num>
  <w:num w:numId="38" w16cid:durableId="924606347">
    <w:abstractNumId w:val="21"/>
  </w:num>
  <w:num w:numId="39" w16cid:durableId="1696729108">
    <w:abstractNumId w:val="143"/>
  </w:num>
  <w:num w:numId="40" w16cid:durableId="1278832802">
    <w:abstractNumId w:val="82"/>
  </w:num>
  <w:num w:numId="41" w16cid:durableId="1481385308">
    <w:abstractNumId w:val="131"/>
  </w:num>
  <w:num w:numId="42" w16cid:durableId="1077938944">
    <w:abstractNumId w:val="49"/>
  </w:num>
  <w:num w:numId="43" w16cid:durableId="1621566575">
    <w:abstractNumId w:val="93"/>
  </w:num>
  <w:num w:numId="44" w16cid:durableId="886255826">
    <w:abstractNumId w:val="161"/>
  </w:num>
  <w:num w:numId="45" w16cid:durableId="2083991195">
    <w:abstractNumId w:val="37"/>
  </w:num>
  <w:num w:numId="46" w16cid:durableId="200480885">
    <w:abstractNumId w:val="73"/>
  </w:num>
  <w:num w:numId="47" w16cid:durableId="1711228441">
    <w:abstractNumId w:val="126"/>
  </w:num>
  <w:num w:numId="48" w16cid:durableId="955940406">
    <w:abstractNumId w:val="141"/>
  </w:num>
  <w:num w:numId="49" w16cid:durableId="600650766">
    <w:abstractNumId w:val="142"/>
  </w:num>
  <w:num w:numId="50" w16cid:durableId="714811860">
    <w:abstractNumId w:val="154"/>
  </w:num>
  <w:num w:numId="51" w16cid:durableId="1315836633">
    <w:abstractNumId w:val="135"/>
  </w:num>
  <w:num w:numId="52" w16cid:durableId="150565890">
    <w:abstractNumId w:val="75"/>
  </w:num>
  <w:num w:numId="53" w16cid:durableId="1887402796">
    <w:abstractNumId w:val="105"/>
  </w:num>
  <w:num w:numId="54" w16cid:durableId="1195579739">
    <w:abstractNumId w:val="158"/>
  </w:num>
  <w:num w:numId="55" w16cid:durableId="1909655053">
    <w:abstractNumId w:val="97"/>
  </w:num>
  <w:num w:numId="56" w16cid:durableId="1373117290">
    <w:abstractNumId w:val="124"/>
  </w:num>
  <w:num w:numId="57" w16cid:durableId="1940864841">
    <w:abstractNumId w:val="120"/>
  </w:num>
  <w:num w:numId="58" w16cid:durableId="197859876">
    <w:abstractNumId w:val="153"/>
  </w:num>
  <w:num w:numId="59" w16cid:durableId="715201237">
    <w:abstractNumId w:val="9"/>
  </w:num>
  <w:num w:numId="60" w16cid:durableId="121113974">
    <w:abstractNumId w:val="152"/>
  </w:num>
  <w:num w:numId="61" w16cid:durableId="1147864684">
    <w:abstractNumId w:val="78"/>
  </w:num>
  <w:num w:numId="62" w16cid:durableId="1762337412">
    <w:abstractNumId w:val="132"/>
  </w:num>
  <w:num w:numId="63" w16cid:durableId="1505127113">
    <w:abstractNumId w:val="18"/>
  </w:num>
  <w:num w:numId="64" w16cid:durableId="842821194">
    <w:abstractNumId w:val="136"/>
  </w:num>
  <w:num w:numId="65" w16cid:durableId="1759251963">
    <w:abstractNumId w:val="64"/>
  </w:num>
  <w:num w:numId="66" w16cid:durableId="1506482297">
    <w:abstractNumId w:val="172"/>
  </w:num>
  <w:num w:numId="67" w16cid:durableId="1535464948">
    <w:abstractNumId w:val="28"/>
  </w:num>
  <w:num w:numId="68" w16cid:durableId="946425154">
    <w:abstractNumId w:val="99"/>
  </w:num>
  <w:num w:numId="69" w16cid:durableId="958343053">
    <w:abstractNumId w:val="86"/>
  </w:num>
  <w:num w:numId="70" w16cid:durableId="86661300">
    <w:abstractNumId w:val="160"/>
  </w:num>
  <w:num w:numId="71" w16cid:durableId="1929996273">
    <w:abstractNumId w:val="123"/>
  </w:num>
  <w:num w:numId="72" w16cid:durableId="1776631393">
    <w:abstractNumId w:val="13"/>
  </w:num>
  <w:num w:numId="73" w16cid:durableId="1401056509">
    <w:abstractNumId w:val="112"/>
  </w:num>
  <w:num w:numId="74" w16cid:durableId="1853908152">
    <w:abstractNumId w:val="146"/>
  </w:num>
  <w:num w:numId="75" w16cid:durableId="841317822">
    <w:abstractNumId w:val="10"/>
  </w:num>
  <w:num w:numId="76" w16cid:durableId="2113351691">
    <w:abstractNumId w:val="118"/>
  </w:num>
  <w:num w:numId="77" w16cid:durableId="1469277094">
    <w:abstractNumId w:val="127"/>
  </w:num>
  <w:num w:numId="78" w16cid:durableId="1938294872">
    <w:abstractNumId w:val="77"/>
  </w:num>
  <w:num w:numId="79" w16cid:durableId="2124378672">
    <w:abstractNumId w:val="151"/>
  </w:num>
  <w:num w:numId="80" w16cid:durableId="1860385327">
    <w:abstractNumId w:val="104"/>
  </w:num>
  <w:num w:numId="81" w16cid:durableId="1405955994">
    <w:abstractNumId w:val="114"/>
  </w:num>
  <w:num w:numId="82" w16cid:durableId="1392339752">
    <w:abstractNumId w:val="65"/>
  </w:num>
  <w:num w:numId="83" w16cid:durableId="1018198145">
    <w:abstractNumId w:val="80"/>
  </w:num>
  <w:num w:numId="84" w16cid:durableId="424615801">
    <w:abstractNumId w:val="34"/>
  </w:num>
  <w:num w:numId="85" w16cid:durableId="1957904307">
    <w:abstractNumId w:val="133"/>
  </w:num>
  <w:num w:numId="86" w16cid:durableId="1307856949">
    <w:abstractNumId w:val="67"/>
  </w:num>
  <w:num w:numId="87" w16cid:durableId="905261410">
    <w:abstractNumId w:val="115"/>
  </w:num>
  <w:num w:numId="88" w16cid:durableId="2023625660">
    <w:abstractNumId w:val="119"/>
  </w:num>
  <w:num w:numId="89" w16cid:durableId="230121358">
    <w:abstractNumId w:val="17"/>
  </w:num>
  <w:num w:numId="90" w16cid:durableId="292711497">
    <w:abstractNumId w:val="138"/>
  </w:num>
  <w:num w:numId="91" w16cid:durableId="1025210944">
    <w:abstractNumId w:val="92"/>
  </w:num>
  <w:num w:numId="92" w16cid:durableId="638533395">
    <w:abstractNumId w:val="20"/>
  </w:num>
  <w:num w:numId="93" w16cid:durableId="1826626798">
    <w:abstractNumId w:val="25"/>
  </w:num>
  <w:num w:numId="94" w16cid:durableId="1835103331">
    <w:abstractNumId w:val="91"/>
  </w:num>
  <w:num w:numId="95" w16cid:durableId="1840266832">
    <w:abstractNumId w:val="95"/>
  </w:num>
  <w:num w:numId="96" w16cid:durableId="378669865">
    <w:abstractNumId w:val="116"/>
  </w:num>
  <w:num w:numId="97" w16cid:durableId="435951507">
    <w:abstractNumId w:val="76"/>
  </w:num>
  <w:num w:numId="98" w16cid:durableId="184250783">
    <w:abstractNumId w:val="41"/>
  </w:num>
  <w:num w:numId="99" w16cid:durableId="1624269822">
    <w:abstractNumId w:val="145"/>
  </w:num>
  <w:num w:numId="100" w16cid:durableId="1015573599">
    <w:abstractNumId w:val="122"/>
  </w:num>
  <w:num w:numId="101" w16cid:durableId="54477820">
    <w:abstractNumId w:val="94"/>
  </w:num>
  <w:num w:numId="102" w16cid:durableId="1057121895">
    <w:abstractNumId w:val="148"/>
  </w:num>
  <w:num w:numId="103" w16cid:durableId="1640961326">
    <w:abstractNumId w:val="14"/>
  </w:num>
  <w:num w:numId="104" w16cid:durableId="1067416981">
    <w:abstractNumId w:val="38"/>
  </w:num>
  <w:num w:numId="105" w16cid:durableId="1861964370">
    <w:abstractNumId w:val="165"/>
  </w:num>
  <w:num w:numId="106" w16cid:durableId="1987972955">
    <w:abstractNumId w:val="168"/>
  </w:num>
  <w:num w:numId="107" w16cid:durableId="1547987360">
    <w:abstractNumId w:val="61"/>
  </w:num>
  <w:num w:numId="108" w16cid:durableId="1014116726">
    <w:abstractNumId w:val="56"/>
  </w:num>
  <w:num w:numId="109" w16cid:durableId="1123423741">
    <w:abstractNumId w:val="53"/>
  </w:num>
  <w:num w:numId="110" w16cid:durableId="1384401990">
    <w:abstractNumId w:val="42"/>
  </w:num>
  <w:num w:numId="111" w16cid:durableId="1211458321">
    <w:abstractNumId w:val="98"/>
  </w:num>
  <w:num w:numId="112" w16cid:durableId="154614956">
    <w:abstractNumId w:val="100"/>
  </w:num>
  <w:num w:numId="113" w16cid:durableId="1941454126">
    <w:abstractNumId w:val="60"/>
  </w:num>
  <w:num w:numId="114" w16cid:durableId="1839542283">
    <w:abstractNumId w:val="24"/>
  </w:num>
  <w:num w:numId="115" w16cid:durableId="52775064">
    <w:abstractNumId w:val="29"/>
  </w:num>
  <w:num w:numId="116" w16cid:durableId="451629177">
    <w:abstractNumId w:val="40"/>
  </w:num>
  <w:num w:numId="117" w16cid:durableId="217857839">
    <w:abstractNumId w:val="156"/>
  </w:num>
  <w:num w:numId="118" w16cid:durableId="2079666620">
    <w:abstractNumId w:val="113"/>
  </w:num>
  <w:num w:numId="119" w16cid:durableId="542325581">
    <w:abstractNumId w:val="45"/>
  </w:num>
  <w:num w:numId="120" w16cid:durableId="2024164760">
    <w:abstractNumId w:val="43"/>
  </w:num>
  <w:num w:numId="121" w16cid:durableId="766733663">
    <w:abstractNumId w:val="55"/>
  </w:num>
  <w:num w:numId="122" w16cid:durableId="146483642">
    <w:abstractNumId w:val="19"/>
  </w:num>
  <w:num w:numId="123" w16cid:durableId="1807510359">
    <w:abstractNumId w:val="69"/>
  </w:num>
  <w:num w:numId="124" w16cid:durableId="100729038">
    <w:abstractNumId w:val="130"/>
  </w:num>
  <w:num w:numId="125" w16cid:durableId="1665475717">
    <w:abstractNumId w:val="88"/>
  </w:num>
  <w:num w:numId="126" w16cid:durableId="874729951">
    <w:abstractNumId w:val="84"/>
  </w:num>
  <w:num w:numId="127" w16cid:durableId="1116413928">
    <w:abstractNumId w:val="57"/>
  </w:num>
  <w:num w:numId="128" w16cid:durableId="387799579">
    <w:abstractNumId w:val="166"/>
  </w:num>
  <w:num w:numId="129" w16cid:durableId="949701280">
    <w:abstractNumId w:val="81"/>
  </w:num>
  <w:num w:numId="130" w16cid:durableId="798259343">
    <w:abstractNumId w:val="87"/>
  </w:num>
  <w:num w:numId="131" w16cid:durableId="1973247350">
    <w:abstractNumId w:val="31"/>
  </w:num>
  <w:num w:numId="132" w16cid:durableId="1990163735">
    <w:abstractNumId w:val="26"/>
  </w:num>
  <w:num w:numId="133" w16cid:durableId="471793865">
    <w:abstractNumId w:val="48"/>
  </w:num>
  <w:num w:numId="134" w16cid:durableId="1799103790">
    <w:abstractNumId w:val="96"/>
  </w:num>
  <w:num w:numId="135" w16cid:durableId="776604551">
    <w:abstractNumId w:val="35"/>
  </w:num>
  <w:num w:numId="136" w16cid:durableId="884754758">
    <w:abstractNumId w:val="110"/>
  </w:num>
  <w:num w:numId="137" w16cid:durableId="232131358">
    <w:abstractNumId w:val="58"/>
  </w:num>
  <w:num w:numId="138" w16cid:durableId="2041468138">
    <w:abstractNumId w:val="71"/>
  </w:num>
  <w:num w:numId="139" w16cid:durableId="986858593">
    <w:abstractNumId w:val="163"/>
  </w:num>
  <w:num w:numId="140" w16cid:durableId="1540894008">
    <w:abstractNumId w:val="36"/>
  </w:num>
  <w:num w:numId="141" w16cid:durableId="1013336889">
    <w:abstractNumId w:val="167"/>
  </w:num>
  <w:num w:numId="142" w16cid:durableId="370542458">
    <w:abstractNumId w:val="159"/>
  </w:num>
  <w:num w:numId="143" w16cid:durableId="1191331996">
    <w:abstractNumId w:val="101"/>
  </w:num>
  <w:num w:numId="144" w16cid:durableId="148713907">
    <w:abstractNumId w:val="66"/>
  </w:num>
  <w:num w:numId="145" w16cid:durableId="1913661990">
    <w:abstractNumId w:val="144"/>
  </w:num>
  <w:num w:numId="146" w16cid:durableId="1406493351">
    <w:abstractNumId w:val="51"/>
  </w:num>
  <w:num w:numId="147" w16cid:durableId="2068450705">
    <w:abstractNumId w:val="7"/>
  </w:num>
  <w:num w:numId="148" w16cid:durableId="688070910">
    <w:abstractNumId w:val="46"/>
  </w:num>
  <w:num w:numId="149" w16cid:durableId="31275810">
    <w:abstractNumId w:val="134"/>
  </w:num>
  <w:num w:numId="150" w16cid:durableId="1539390763">
    <w:abstractNumId w:val="90"/>
  </w:num>
  <w:num w:numId="151" w16cid:durableId="784468881">
    <w:abstractNumId w:val="171"/>
  </w:num>
  <w:num w:numId="152" w16cid:durableId="728381420">
    <w:abstractNumId w:val="79"/>
  </w:num>
  <w:num w:numId="153" w16cid:durableId="1473980214">
    <w:abstractNumId w:val="129"/>
  </w:num>
  <w:num w:numId="154" w16cid:durableId="688413038">
    <w:abstractNumId w:val="12"/>
  </w:num>
  <w:num w:numId="155" w16cid:durableId="1718429849">
    <w:abstractNumId w:val="162"/>
  </w:num>
  <w:num w:numId="156" w16cid:durableId="1301879778">
    <w:abstractNumId w:val="8"/>
  </w:num>
  <w:num w:numId="157" w16cid:durableId="260915382">
    <w:abstractNumId w:val="22"/>
  </w:num>
  <w:num w:numId="158" w16cid:durableId="1692146788">
    <w:abstractNumId w:val="70"/>
  </w:num>
  <w:num w:numId="159" w16cid:durableId="5183137">
    <w:abstractNumId w:val="137"/>
  </w:num>
  <w:num w:numId="160" w16cid:durableId="1932809531">
    <w:abstractNumId w:val="83"/>
  </w:num>
  <w:num w:numId="161" w16cid:durableId="963584004">
    <w:abstractNumId w:val="139"/>
  </w:num>
  <w:num w:numId="162" w16cid:durableId="1419137712">
    <w:abstractNumId w:val="155"/>
  </w:num>
  <w:num w:numId="163" w16cid:durableId="48236964">
    <w:abstractNumId w:val="23"/>
  </w:num>
  <w:num w:numId="164" w16cid:durableId="1387992529">
    <w:abstractNumId w:val="47"/>
  </w:num>
  <w:num w:numId="165" w16cid:durableId="1813133965">
    <w:abstractNumId w:val="128"/>
  </w:num>
  <w:num w:numId="166" w16cid:durableId="1788087806">
    <w:abstractNumId w:val="140"/>
  </w:num>
  <w:num w:numId="167" w16cid:durableId="902911816">
    <w:abstractNumId w:val="33"/>
  </w:num>
  <w:num w:numId="168" w16cid:durableId="976643356">
    <w:abstractNumId w:val="50"/>
  </w:num>
  <w:num w:numId="169" w16cid:durableId="556819408">
    <w:abstractNumId w:val="121"/>
  </w:num>
  <w:num w:numId="170" w16cid:durableId="818302123">
    <w:abstractNumId w:val="175"/>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0228"/>
    <w:rsid w:val="0000192F"/>
    <w:rsid w:val="0000402D"/>
    <w:rsid w:val="0000526C"/>
    <w:rsid w:val="000057DE"/>
    <w:rsid w:val="000076F7"/>
    <w:rsid w:val="0001033E"/>
    <w:rsid w:val="000113A2"/>
    <w:rsid w:val="00014790"/>
    <w:rsid w:val="0001749A"/>
    <w:rsid w:val="00017777"/>
    <w:rsid w:val="00020410"/>
    <w:rsid w:val="00020850"/>
    <w:rsid w:val="00021766"/>
    <w:rsid w:val="000238CF"/>
    <w:rsid w:val="00023CA9"/>
    <w:rsid w:val="00024700"/>
    <w:rsid w:val="000253DD"/>
    <w:rsid w:val="000267A5"/>
    <w:rsid w:val="000279C0"/>
    <w:rsid w:val="00027DFD"/>
    <w:rsid w:val="00030173"/>
    <w:rsid w:val="0003225E"/>
    <w:rsid w:val="00034F4F"/>
    <w:rsid w:val="000428C8"/>
    <w:rsid w:val="00042945"/>
    <w:rsid w:val="000441F1"/>
    <w:rsid w:val="00044498"/>
    <w:rsid w:val="000501CB"/>
    <w:rsid w:val="00050239"/>
    <w:rsid w:val="00052581"/>
    <w:rsid w:val="00052C4B"/>
    <w:rsid w:val="00052DAB"/>
    <w:rsid w:val="0005326E"/>
    <w:rsid w:val="0005518A"/>
    <w:rsid w:val="00055449"/>
    <w:rsid w:val="000556AF"/>
    <w:rsid w:val="0005663B"/>
    <w:rsid w:val="000567BB"/>
    <w:rsid w:val="00056F13"/>
    <w:rsid w:val="00060589"/>
    <w:rsid w:val="00060629"/>
    <w:rsid w:val="00060DA3"/>
    <w:rsid w:val="00061194"/>
    <w:rsid w:val="00062A64"/>
    <w:rsid w:val="0006308C"/>
    <w:rsid w:val="00063C48"/>
    <w:rsid w:val="00064491"/>
    <w:rsid w:val="000646C3"/>
    <w:rsid w:val="000652B4"/>
    <w:rsid w:val="00065C0B"/>
    <w:rsid w:val="00070096"/>
    <w:rsid w:val="000724A9"/>
    <w:rsid w:val="00072DB6"/>
    <w:rsid w:val="00073D34"/>
    <w:rsid w:val="00075630"/>
    <w:rsid w:val="00077E84"/>
    <w:rsid w:val="0008011E"/>
    <w:rsid w:val="00083C1B"/>
    <w:rsid w:val="000851D3"/>
    <w:rsid w:val="00090922"/>
    <w:rsid w:val="000948B5"/>
    <w:rsid w:val="0009681F"/>
    <w:rsid w:val="000A0A44"/>
    <w:rsid w:val="000A2611"/>
    <w:rsid w:val="000A3930"/>
    <w:rsid w:val="000A3E59"/>
    <w:rsid w:val="000A3FAC"/>
    <w:rsid w:val="000A5547"/>
    <w:rsid w:val="000A702B"/>
    <w:rsid w:val="000B0AAA"/>
    <w:rsid w:val="000B3888"/>
    <w:rsid w:val="000B39DA"/>
    <w:rsid w:val="000B68D5"/>
    <w:rsid w:val="000B69A4"/>
    <w:rsid w:val="000C1570"/>
    <w:rsid w:val="000C527A"/>
    <w:rsid w:val="000C5729"/>
    <w:rsid w:val="000C57C4"/>
    <w:rsid w:val="000C6E76"/>
    <w:rsid w:val="000D0354"/>
    <w:rsid w:val="000D0B34"/>
    <w:rsid w:val="000D20FB"/>
    <w:rsid w:val="000D4810"/>
    <w:rsid w:val="000D4E97"/>
    <w:rsid w:val="000D51D2"/>
    <w:rsid w:val="000D6A33"/>
    <w:rsid w:val="000D7EBD"/>
    <w:rsid w:val="000E2322"/>
    <w:rsid w:val="000E2554"/>
    <w:rsid w:val="000E3926"/>
    <w:rsid w:val="000E47A0"/>
    <w:rsid w:val="000E4E7E"/>
    <w:rsid w:val="000E723A"/>
    <w:rsid w:val="000E7B36"/>
    <w:rsid w:val="000F0A7A"/>
    <w:rsid w:val="000F0D32"/>
    <w:rsid w:val="000F16FF"/>
    <w:rsid w:val="000F2051"/>
    <w:rsid w:val="000F3977"/>
    <w:rsid w:val="000F448D"/>
    <w:rsid w:val="000F5D74"/>
    <w:rsid w:val="000F7384"/>
    <w:rsid w:val="000F7C17"/>
    <w:rsid w:val="00100CDA"/>
    <w:rsid w:val="00103276"/>
    <w:rsid w:val="001042DA"/>
    <w:rsid w:val="001049FD"/>
    <w:rsid w:val="00105308"/>
    <w:rsid w:val="0011024D"/>
    <w:rsid w:val="001118EB"/>
    <w:rsid w:val="00114578"/>
    <w:rsid w:val="0011637A"/>
    <w:rsid w:val="00117174"/>
    <w:rsid w:val="00121053"/>
    <w:rsid w:val="0012205D"/>
    <w:rsid w:val="00123D88"/>
    <w:rsid w:val="00124C13"/>
    <w:rsid w:val="00124F27"/>
    <w:rsid w:val="00125D5B"/>
    <w:rsid w:val="00130258"/>
    <w:rsid w:val="0013471B"/>
    <w:rsid w:val="00134726"/>
    <w:rsid w:val="00135549"/>
    <w:rsid w:val="001355E8"/>
    <w:rsid w:val="001356E5"/>
    <w:rsid w:val="00137C0C"/>
    <w:rsid w:val="001420FE"/>
    <w:rsid w:val="00143563"/>
    <w:rsid w:val="001446B7"/>
    <w:rsid w:val="00145230"/>
    <w:rsid w:val="001460E2"/>
    <w:rsid w:val="00152668"/>
    <w:rsid w:val="001540A7"/>
    <w:rsid w:val="0015536D"/>
    <w:rsid w:val="00156A67"/>
    <w:rsid w:val="001576B0"/>
    <w:rsid w:val="00157E70"/>
    <w:rsid w:val="00161C02"/>
    <w:rsid w:val="00161F54"/>
    <w:rsid w:val="001666AF"/>
    <w:rsid w:val="00167B43"/>
    <w:rsid w:val="00170296"/>
    <w:rsid w:val="001705A0"/>
    <w:rsid w:val="00170AE3"/>
    <w:rsid w:val="0017116A"/>
    <w:rsid w:val="00172086"/>
    <w:rsid w:val="001726D0"/>
    <w:rsid w:val="001728CD"/>
    <w:rsid w:val="00172DCB"/>
    <w:rsid w:val="00174E46"/>
    <w:rsid w:val="00175312"/>
    <w:rsid w:val="00175AD8"/>
    <w:rsid w:val="0018219D"/>
    <w:rsid w:val="0018484F"/>
    <w:rsid w:val="00184C1E"/>
    <w:rsid w:val="00184D28"/>
    <w:rsid w:val="00185FB0"/>
    <w:rsid w:val="00186118"/>
    <w:rsid w:val="001905F6"/>
    <w:rsid w:val="00190649"/>
    <w:rsid w:val="001909AC"/>
    <w:rsid w:val="00191CB8"/>
    <w:rsid w:val="00193BB3"/>
    <w:rsid w:val="00193D75"/>
    <w:rsid w:val="0019436D"/>
    <w:rsid w:val="00194399"/>
    <w:rsid w:val="00194FF2"/>
    <w:rsid w:val="00195EFA"/>
    <w:rsid w:val="0019768D"/>
    <w:rsid w:val="00197749"/>
    <w:rsid w:val="001A002F"/>
    <w:rsid w:val="001A236C"/>
    <w:rsid w:val="001A76E4"/>
    <w:rsid w:val="001A785C"/>
    <w:rsid w:val="001A7AEF"/>
    <w:rsid w:val="001B00B3"/>
    <w:rsid w:val="001B0EDE"/>
    <w:rsid w:val="001B17F5"/>
    <w:rsid w:val="001B32B6"/>
    <w:rsid w:val="001B5350"/>
    <w:rsid w:val="001B6865"/>
    <w:rsid w:val="001B68B7"/>
    <w:rsid w:val="001C023A"/>
    <w:rsid w:val="001C20F7"/>
    <w:rsid w:val="001C3482"/>
    <w:rsid w:val="001C59F5"/>
    <w:rsid w:val="001C7D22"/>
    <w:rsid w:val="001C7FE5"/>
    <w:rsid w:val="001D16B9"/>
    <w:rsid w:val="001D1CFF"/>
    <w:rsid w:val="001D2FF2"/>
    <w:rsid w:val="001D4D2D"/>
    <w:rsid w:val="001D5774"/>
    <w:rsid w:val="001E2593"/>
    <w:rsid w:val="001E2914"/>
    <w:rsid w:val="001E2C92"/>
    <w:rsid w:val="001E3D0F"/>
    <w:rsid w:val="001E64B0"/>
    <w:rsid w:val="001E687E"/>
    <w:rsid w:val="001F0307"/>
    <w:rsid w:val="001F0E68"/>
    <w:rsid w:val="001F5FAC"/>
    <w:rsid w:val="001F7231"/>
    <w:rsid w:val="00200BC1"/>
    <w:rsid w:val="002020D5"/>
    <w:rsid w:val="0020452E"/>
    <w:rsid w:val="002120EE"/>
    <w:rsid w:val="002127D8"/>
    <w:rsid w:val="00212839"/>
    <w:rsid w:val="00212D6F"/>
    <w:rsid w:val="002170A2"/>
    <w:rsid w:val="00217186"/>
    <w:rsid w:val="002172FD"/>
    <w:rsid w:val="0022039B"/>
    <w:rsid w:val="00221020"/>
    <w:rsid w:val="00221D72"/>
    <w:rsid w:val="002227B3"/>
    <w:rsid w:val="00227187"/>
    <w:rsid w:val="00232F6E"/>
    <w:rsid w:val="002337C2"/>
    <w:rsid w:val="002343D3"/>
    <w:rsid w:val="00235003"/>
    <w:rsid w:val="00241806"/>
    <w:rsid w:val="002433EF"/>
    <w:rsid w:val="0024396E"/>
    <w:rsid w:val="002463F9"/>
    <w:rsid w:val="00247919"/>
    <w:rsid w:val="0025531C"/>
    <w:rsid w:val="00260C9E"/>
    <w:rsid w:val="0026246C"/>
    <w:rsid w:val="00262DB4"/>
    <w:rsid w:val="00263FB0"/>
    <w:rsid w:val="002641DF"/>
    <w:rsid w:val="0026673C"/>
    <w:rsid w:val="00270621"/>
    <w:rsid w:val="00271548"/>
    <w:rsid w:val="00271DE5"/>
    <w:rsid w:val="0027290C"/>
    <w:rsid w:val="00274158"/>
    <w:rsid w:val="00274249"/>
    <w:rsid w:val="0027667A"/>
    <w:rsid w:val="0027712B"/>
    <w:rsid w:val="00281AB7"/>
    <w:rsid w:val="00281EA3"/>
    <w:rsid w:val="00285943"/>
    <w:rsid w:val="00287FDD"/>
    <w:rsid w:val="00290E15"/>
    <w:rsid w:val="00292D9A"/>
    <w:rsid w:val="002955F5"/>
    <w:rsid w:val="00295677"/>
    <w:rsid w:val="0029645B"/>
    <w:rsid w:val="002A000D"/>
    <w:rsid w:val="002A15D9"/>
    <w:rsid w:val="002A2FC6"/>
    <w:rsid w:val="002A4043"/>
    <w:rsid w:val="002A4729"/>
    <w:rsid w:val="002A5178"/>
    <w:rsid w:val="002A63C0"/>
    <w:rsid w:val="002A76D8"/>
    <w:rsid w:val="002B0148"/>
    <w:rsid w:val="002B1F8E"/>
    <w:rsid w:val="002B27F7"/>
    <w:rsid w:val="002B2A51"/>
    <w:rsid w:val="002B57FD"/>
    <w:rsid w:val="002B5A0D"/>
    <w:rsid w:val="002B5F41"/>
    <w:rsid w:val="002B6256"/>
    <w:rsid w:val="002B797D"/>
    <w:rsid w:val="002C16DB"/>
    <w:rsid w:val="002C3B0C"/>
    <w:rsid w:val="002C3DDA"/>
    <w:rsid w:val="002C7ADE"/>
    <w:rsid w:val="002D2000"/>
    <w:rsid w:val="002D24C2"/>
    <w:rsid w:val="002D331E"/>
    <w:rsid w:val="002D4328"/>
    <w:rsid w:val="002D57C3"/>
    <w:rsid w:val="002D5D0C"/>
    <w:rsid w:val="002D6FE3"/>
    <w:rsid w:val="002D7282"/>
    <w:rsid w:val="002D7F82"/>
    <w:rsid w:val="002E0582"/>
    <w:rsid w:val="002E1210"/>
    <w:rsid w:val="002E1875"/>
    <w:rsid w:val="002E1B54"/>
    <w:rsid w:val="002E33CE"/>
    <w:rsid w:val="002E42BE"/>
    <w:rsid w:val="002E5685"/>
    <w:rsid w:val="002E66F1"/>
    <w:rsid w:val="002E7E86"/>
    <w:rsid w:val="002F1412"/>
    <w:rsid w:val="002F4316"/>
    <w:rsid w:val="002F43E0"/>
    <w:rsid w:val="002F46EF"/>
    <w:rsid w:val="002F53DF"/>
    <w:rsid w:val="0030023B"/>
    <w:rsid w:val="00300E5B"/>
    <w:rsid w:val="00301052"/>
    <w:rsid w:val="003021F3"/>
    <w:rsid w:val="0030360A"/>
    <w:rsid w:val="00307246"/>
    <w:rsid w:val="0030737E"/>
    <w:rsid w:val="003100C1"/>
    <w:rsid w:val="003117CA"/>
    <w:rsid w:val="00313315"/>
    <w:rsid w:val="003148CA"/>
    <w:rsid w:val="00316293"/>
    <w:rsid w:val="00317DBF"/>
    <w:rsid w:val="003220A7"/>
    <w:rsid w:val="00322918"/>
    <w:rsid w:val="00322D2C"/>
    <w:rsid w:val="003235D1"/>
    <w:rsid w:val="0032462A"/>
    <w:rsid w:val="00325137"/>
    <w:rsid w:val="00325A04"/>
    <w:rsid w:val="00327632"/>
    <w:rsid w:val="003310BD"/>
    <w:rsid w:val="00331130"/>
    <w:rsid w:val="00331ECF"/>
    <w:rsid w:val="00331FF3"/>
    <w:rsid w:val="00333D44"/>
    <w:rsid w:val="003345B0"/>
    <w:rsid w:val="00340FB0"/>
    <w:rsid w:val="003431F0"/>
    <w:rsid w:val="00343B7C"/>
    <w:rsid w:val="00346D0D"/>
    <w:rsid w:val="00346F50"/>
    <w:rsid w:val="00350BBB"/>
    <w:rsid w:val="00350C82"/>
    <w:rsid w:val="003511AC"/>
    <w:rsid w:val="00351BA8"/>
    <w:rsid w:val="00352481"/>
    <w:rsid w:val="00355B31"/>
    <w:rsid w:val="0035600F"/>
    <w:rsid w:val="0035607F"/>
    <w:rsid w:val="00356628"/>
    <w:rsid w:val="003568E9"/>
    <w:rsid w:val="00363885"/>
    <w:rsid w:val="003654DE"/>
    <w:rsid w:val="00365F31"/>
    <w:rsid w:val="00367B03"/>
    <w:rsid w:val="003703B4"/>
    <w:rsid w:val="00370808"/>
    <w:rsid w:val="00370B1F"/>
    <w:rsid w:val="003711AE"/>
    <w:rsid w:val="00372876"/>
    <w:rsid w:val="003729BB"/>
    <w:rsid w:val="00375BFE"/>
    <w:rsid w:val="0037619D"/>
    <w:rsid w:val="0037640B"/>
    <w:rsid w:val="00376B89"/>
    <w:rsid w:val="00382DB1"/>
    <w:rsid w:val="003840E6"/>
    <w:rsid w:val="00385343"/>
    <w:rsid w:val="003859FA"/>
    <w:rsid w:val="00387E31"/>
    <w:rsid w:val="00390147"/>
    <w:rsid w:val="00390814"/>
    <w:rsid w:val="0039362C"/>
    <w:rsid w:val="00393853"/>
    <w:rsid w:val="00394113"/>
    <w:rsid w:val="00394266"/>
    <w:rsid w:val="003949CC"/>
    <w:rsid w:val="00394B5A"/>
    <w:rsid w:val="0039551A"/>
    <w:rsid w:val="00395E10"/>
    <w:rsid w:val="003967EC"/>
    <w:rsid w:val="00396EE5"/>
    <w:rsid w:val="0039736F"/>
    <w:rsid w:val="003A065F"/>
    <w:rsid w:val="003A0ED6"/>
    <w:rsid w:val="003A197A"/>
    <w:rsid w:val="003A294D"/>
    <w:rsid w:val="003A5321"/>
    <w:rsid w:val="003A680B"/>
    <w:rsid w:val="003B5C65"/>
    <w:rsid w:val="003B6227"/>
    <w:rsid w:val="003B6F50"/>
    <w:rsid w:val="003B7A57"/>
    <w:rsid w:val="003C1D2A"/>
    <w:rsid w:val="003C257D"/>
    <w:rsid w:val="003C3025"/>
    <w:rsid w:val="003C305E"/>
    <w:rsid w:val="003C35B2"/>
    <w:rsid w:val="003C470A"/>
    <w:rsid w:val="003C67BD"/>
    <w:rsid w:val="003C6DF4"/>
    <w:rsid w:val="003D0334"/>
    <w:rsid w:val="003D0508"/>
    <w:rsid w:val="003D2286"/>
    <w:rsid w:val="003D373E"/>
    <w:rsid w:val="003D4D44"/>
    <w:rsid w:val="003D51D0"/>
    <w:rsid w:val="003D67F8"/>
    <w:rsid w:val="003E1D2F"/>
    <w:rsid w:val="003E1EA6"/>
    <w:rsid w:val="003E1F66"/>
    <w:rsid w:val="003E259E"/>
    <w:rsid w:val="003E3A0C"/>
    <w:rsid w:val="003E3A30"/>
    <w:rsid w:val="003E48A7"/>
    <w:rsid w:val="003E6EEC"/>
    <w:rsid w:val="003E79CC"/>
    <w:rsid w:val="003E7DB8"/>
    <w:rsid w:val="003F1063"/>
    <w:rsid w:val="003F1230"/>
    <w:rsid w:val="003F3B18"/>
    <w:rsid w:val="003F49B4"/>
    <w:rsid w:val="003F531D"/>
    <w:rsid w:val="004002E2"/>
    <w:rsid w:val="00401646"/>
    <w:rsid w:val="00403223"/>
    <w:rsid w:val="00403972"/>
    <w:rsid w:val="00407E50"/>
    <w:rsid w:val="00410125"/>
    <w:rsid w:val="0041079E"/>
    <w:rsid w:val="00411EA3"/>
    <w:rsid w:val="00412A98"/>
    <w:rsid w:val="00413241"/>
    <w:rsid w:val="00414940"/>
    <w:rsid w:val="00414A23"/>
    <w:rsid w:val="00416D96"/>
    <w:rsid w:val="0041711B"/>
    <w:rsid w:val="00417462"/>
    <w:rsid w:val="00417D86"/>
    <w:rsid w:val="0042260A"/>
    <w:rsid w:val="00423EEC"/>
    <w:rsid w:val="00424FEA"/>
    <w:rsid w:val="004254E7"/>
    <w:rsid w:val="00425548"/>
    <w:rsid w:val="004271AF"/>
    <w:rsid w:val="00430350"/>
    <w:rsid w:val="00432D10"/>
    <w:rsid w:val="00434905"/>
    <w:rsid w:val="00435167"/>
    <w:rsid w:val="0043682C"/>
    <w:rsid w:val="00436B50"/>
    <w:rsid w:val="00442AED"/>
    <w:rsid w:val="0044596B"/>
    <w:rsid w:val="004462F0"/>
    <w:rsid w:val="00446771"/>
    <w:rsid w:val="00450FFA"/>
    <w:rsid w:val="00453783"/>
    <w:rsid w:val="00455533"/>
    <w:rsid w:val="00456636"/>
    <w:rsid w:val="0045761B"/>
    <w:rsid w:val="00457B07"/>
    <w:rsid w:val="00461920"/>
    <w:rsid w:val="0046223A"/>
    <w:rsid w:val="0046318A"/>
    <w:rsid w:val="00464D05"/>
    <w:rsid w:val="004653EA"/>
    <w:rsid w:val="00467234"/>
    <w:rsid w:val="004726A0"/>
    <w:rsid w:val="00472C32"/>
    <w:rsid w:val="00472D78"/>
    <w:rsid w:val="00472F8F"/>
    <w:rsid w:val="004751A9"/>
    <w:rsid w:val="00476B1E"/>
    <w:rsid w:val="004808C7"/>
    <w:rsid w:val="0048180C"/>
    <w:rsid w:val="00481B4B"/>
    <w:rsid w:val="0048219B"/>
    <w:rsid w:val="00482389"/>
    <w:rsid w:val="00485A71"/>
    <w:rsid w:val="00485FB2"/>
    <w:rsid w:val="00486514"/>
    <w:rsid w:val="00486EDD"/>
    <w:rsid w:val="00487148"/>
    <w:rsid w:val="00490E38"/>
    <w:rsid w:val="00490EFD"/>
    <w:rsid w:val="00491696"/>
    <w:rsid w:val="004919FB"/>
    <w:rsid w:val="004920F9"/>
    <w:rsid w:val="004925C4"/>
    <w:rsid w:val="00492D5D"/>
    <w:rsid w:val="00492E20"/>
    <w:rsid w:val="00493328"/>
    <w:rsid w:val="0049351B"/>
    <w:rsid w:val="0049363C"/>
    <w:rsid w:val="004A0265"/>
    <w:rsid w:val="004A0765"/>
    <w:rsid w:val="004A3DFC"/>
    <w:rsid w:val="004A48E3"/>
    <w:rsid w:val="004A4A0C"/>
    <w:rsid w:val="004A558D"/>
    <w:rsid w:val="004A6234"/>
    <w:rsid w:val="004A6334"/>
    <w:rsid w:val="004A6B2C"/>
    <w:rsid w:val="004B0982"/>
    <w:rsid w:val="004B1631"/>
    <w:rsid w:val="004B1C17"/>
    <w:rsid w:val="004B3F94"/>
    <w:rsid w:val="004B5F01"/>
    <w:rsid w:val="004B6E42"/>
    <w:rsid w:val="004B7A4C"/>
    <w:rsid w:val="004C30F0"/>
    <w:rsid w:val="004C68E9"/>
    <w:rsid w:val="004C7AD9"/>
    <w:rsid w:val="004D314F"/>
    <w:rsid w:val="004D33A7"/>
    <w:rsid w:val="004D4488"/>
    <w:rsid w:val="004D4FB5"/>
    <w:rsid w:val="004D6588"/>
    <w:rsid w:val="004E118C"/>
    <w:rsid w:val="004E28BB"/>
    <w:rsid w:val="004E2A9F"/>
    <w:rsid w:val="004E3BCB"/>
    <w:rsid w:val="004E4133"/>
    <w:rsid w:val="004E696B"/>
    <w:rsid w:val="004E6BD5"/>
    <w:rsid w:val="004F103B"/>
    <w:rsid w:val="004F2E1D"/>
    <w:rsid w:val="004F3147"/>
    <w:rsid w:val="004F6238"/>
    <w:rsid w:val="004F6744"/>
    <w:rsid w:val="005006E4"/>
    <w:rsid w:val="00501F9C"/>
    <w:rsid w:val="005067FB"/>
    <w:rsid w:val="005072CF"/>
    <w:rsid w:val="005109F6"/>
    <w:rsid w:val="00512A06"/>
    <w:rsid w:val="005147BD"/>
    <w:rsid w:val="00514C7B"/>
    <w:rsid w:val="005167DF"/>
    <w:rsid w:val="00517D91"/>
    <w:rsid w:val="00521ED9"/>
    <w:rsid w:val="0052234E"/>
    <w:rsid w:val="00522DA5"/>
    <w:rsid w:val="0052399F"/>
    <w:rsid w:val="00524AD6"/>
    <w:rsid w:val="00524CE3"/>
    <w:rsid w:val="0052545F"/>
    <w:rsid w:val="005307E0"/>
    <w:rsid w:val="0053466E"/>
    <w:rsid w:val="0053545E"/>
    <w:rsid w:val="0053687C"/>
    <w:rsid w:val="00547505"/>
    <w:rsid w:val="00547582"/>
    <w:rsid w:val="00547BD8"/>
    <w:rsid w:val="00547DD9"/>
    <w:rsid w:val="00550C11"/>
    <w:rsid w:val="00551DD7"/>
    <w:rsid w:val="005521FC"/>
    <w:rsid w:val="00553AA5"/>
    <w:rsid w:val="0055490C"/>
    <w:rsid w:val="00555812"/>
    <w:rsid w:val="00555887"/>
    <w:rsid w:val="00555B52"/>
    <w:rsid w:val="005605B9"/>
    <w:rsid w:val="005608AC"/>
    <w:rsid w:val="00560E21"/>
    <w:rsid w:val="00562302"/>
    <w:rsid w:val="005631ED"/>
    <w:rsid w:val="00564123"/>
    <w:rsid w:val="00565364"/>
    <w:rsid w:val="00565CE2"/>
    <w:rsid w:val="00566A6C"/>
    <w:rsid w:val="00572A8E"/>
    <w:rsid w:val="005749A3"/>
    <w:rsid w:val="00574EC1"/>
    <w:rsid w:val="005752FD"/>
    <w:rsid w:val="00575530"/>
    <w:rsid w:val="005806E1"/>
    <w:rsid w:val="0058383C"/>
    <w:rsid w:val="005841EE"/>
    <w:rsid w:val="00585A24"/>
    <w:rsid w:val="00585A71"/>
    <w:rsid w:val="00587429"/>
    <w:rsid w:val="00592842"/>
    <w:rsid w:val="00592DB8"/>
    <w:rsid w:val="00593995"/>
    <w:rsid w:val="00595934"/>
    <w:rsid w:val="00596FDD"/>
    <w:rsid w:val="00597881"/>
    <w:rsid w:val="005A2936"/>
    <w:rsid w:val="005A3F91"/>
    <w:rsid w:val="005A41D0"/>
    <w:rsid w:val="005A41F0"/>
    <w:rsid w:val="005A46A0"/>
    <w:rsid w:val="005A4CCC"/>
    <w:rsid w:val="005A5907"/>
    <w:rsid w:val="005A5998"/>
    <w:rsid w:val="005A6EC3"/>
    <w:rsid w:val="005A7760"/>
    <w:rsid w:val="005B10F9"/>
    <w:rsid w:val="005B15A6"/>
    <w:rsid w:val="005B1D30"/>
    <w:rsid w:val="005B248F"/>
    <w:rsid w:val="005B3889"/>
    <w:rsid w:val="005B40CE"/>
    <w:rsid w:val="005B4394"/>
    <w:rsid w:val="005B780C"/>
    <w:rsid w:val="005C1208"/>
    <w:rsid w:val="005C1B44"/>
    <w:rsid w:val="005C42C2"/>
    <w:rsid w:val="005C5606"/>
    <w:rsid w:val="005C6B39"/>
    <w:rsid w:val="005D0AF2"/>
    <w:rsid w:val="005D237E"/>
    <w:rsid w:val="005D457F"/>
    <w:rsid w:val="005D6382"/>
    <w:rsid w:val="005D654B"/>
    <w:rsid w:val="005D6A75"/>
    <w:rsid w:val="005D7A49"/>
    <w:rsid w:val="005E3A4F"/>
    <w:rsid w:val="005E5027"/>
    <w:rsid w:val="005E515A"/>
    <w:rsid w:val="005E5E2C"/>
    <w:rsid w:val="005F247E"/>
    <w:rsid w:val="005F311B"/>
    <w:rsid w:val="005F48B0"/>
    <w:rsid w:val="005F51E8"/>
    <w:rsid w:val="005F7EC3"/>
    <w:rsid w:val="0060186C"/>
    <w:rsid w:val="00603B74"/>
    <w:rsid w:val="00603EF3"/>
    <w:rsid w:val="00605082"/>
    <w:rsid w:val="00605F0B"/>
    <w:rsid w:val="00606B23"/>
    <w:rsid w:val="00607DE9"/>
    <w:rsid w:val="00610529"/>
    <w:rsid w:val="00611971"/>
    <w:rsid w:val="00611B85"/>
    <w:rsid w:val="00615203"/>
    <w:rsid w:val="0061541A"/>
    <w:rsid w:val="00615CAE"/>
    <w:rsid w:val="006204B5"/>
    <w:rsid w:val="00621CD3"/>
    <w:rsid w:val="00623B1F"/>
    <w:rsid w:val="006240CC"/>
    <w:rsid w:val="00625352"/>
    <w:rsid w:val="00625EA6"/>
    <w:rsid w:val="00627607"/>
    <w:rsid w:val="00627B57"/>
    <w:rsid w:val="00627DF2"/>
    <w:rsid w:val="006315CD"/>
    <w:rsid w:val="0063216B"/>
    <w:rsid w:val="0063352F"/>
    <w:rsid w:val="00633C05"/>
    <w:rsid w:val="00634A05"/>
    <w:rsid w:val="006363C9"/>
    <w:rsid w:val="00636B0E"/>
    <w:rsid w:val="00636B48"/>
    <w:rsid w:val="00636D4C"/>
    <w:rsid w:val="00641AE6"/>
    <w:rsid w:val="00642BBA"/>
    <w:rsid w:val="00644F07"/>
    <w:rsid w:val="006474CE"/>
    <w:rsid w:val="00651DDF"/>
    <w:rsid w:val="00651F1C"/>
    <w:rsid w:val="0065565D"/>
    <w:rsid w:val="00656379"/>
    <w:rsid w:val="006563C1"/>
    <w:rsid w:val="00657EE0"/>
    <w:rsid w:val="006600CB"/>
    <w:rsid w:val="00660766"/>
    <w:rsid w:val="00660EFA"/>
    <w:rsid w:val="006614E6"/>
    <w:rsid w:val="00663A4B"/>
    <w:rsid w:val="00665BE7"/>
    <w:rsid w:val="00670299"/>
    <w:rsid w:val="0067240F"/>
    <w:rsid w:val="006733FB"/>
    <w:rsid w:val="00674BD1"/>
    <w:rsid w:val="00675ACA"/>
    <w:rsid w:val="006766B7"/>
    <w:rsid w:val="0068191E"/>
    <w:rsid w:val="00681C7B"/>
    <w:rsid w:val="00684184"/>
    <w:rsid w:val="00685BC7"/>
    <w:rsid w:val="006903AA"/>
    <w:rsid w:val="00690CF7"/>
    <w:rsid w:val="00692386"/>
    <w:rsid w:val="00694AB2"/>
    <w:rsid w:val="00694BCA"/>
    <w:rsid w:val="0069706E"/>
    <w:rsid w:val="006972FC"/>
    <w:rsid w:val="006A178A"/>
    <w:rsid w:val="006A1C9B"/>
    <w:rsid w:val="006A2BB6"/>
    <w:rsid w:val="006A3F34"/>
    <w:rsid w:val="006A4051"/>
    <w:rsid w:val="006A48D9"/>
    <w:rsid w:val="006B0D3D"/>
    <w:rsid w:val="006B44BD"/>
    <w:rsid w:val="006B4F9F"/>
    <w:rsid w:val="006B57D0"/>
    <w:rsid w:val="006B5898"/>
    <w:rsid w:val="006B590A"/>
    <w:rsid w:val="006B5D3F"/>
    <w:rsid w:val="006B641A"/>
    <w:rsid w:val="006C4368"/>
    <w:rsid w:val="006C50A0"/>
    <w:rsid w:val="006C559B"/>
    <w:rsid w:val="006C7450"/>
    <w:rsid w:val="006C7562"/>
    <w:rsid w:val="006D0E2F"/>
    <w:rsid w:val="006D1814"/>
    <w:rsid w:val="006D1CC1"/>
    <w:rsid w:val="006D1CF6"/>
    <w:rsid w:val="006D2D2A"/>
    <w:rsid w:val="006D39A9"/>
    <w:rsid w:val="006D5CA0"/>
    <w:rsid w:val="006D79A8"/>
    <w:rsid w:val="006D7FCE"/>
    <w:rsid w:val="006E0D3B"/>
    <w:rsid w:val="006E24AA"/>
    <w:rsid w:val="006E75C9"/>
    <w:rsid w:val="006F0EF3"/>
    <w:rsid w:val="006F12BE"/>
    <w:rsid w:val="006F1534"/>
    <w:rsid w:val="006F56A6"/>
    <w:rsid w:val="006F647B"/>
    <w:rsid w:val="006F6D4F"/>
    <w:rsid w:val="00700432"/>
    <w:rsid w:val="007007D2"/>
    <w:rsid w:val="00700CAE"/>
    <w:rsid w:val="00703993"/>
    <w:rsid w:val="00703ADB"/>
    <w:rsid w:val="00705D55"/>
    <w:rsid w:val="00706E30"/>
    <w:rsid w:val="007074F8"/>
    <w:rsid w:val="00707A6A"/>
    <w:rsid w:val="00710831"/>
    <w:rsid w:val="00711681"/>
    <w:rsid w:val="0071297A"/>
    <w:rsid w:val="00712F9F"/>
    <w:rsid w:val="007137E1"/>
    <w:rsid w:val="00716272"/>
    <w:rsid w:val="0072293E"/>
    <w:rsid w:val="00722C27"/>
    <w:rsid w:val="00723D08"/>
    <w:rsid w:val="00724916"/>
    <w:rsid w:val="00724AB8"/>
    <w:rsid w:val="00725A97"/>
    <w:rsid w:val="00726D8C"/>
    <w:rsid w:val="00727547"/>
    <w:rsid w:val="00727FD8"/>
    <w:rsid w:val="007305F4"/>
    <w:rsid w:val="00731AC1"/>
    <w:rsid w:val="00732575"/>
    <w:rsid w:val="00733886"/>
    <w:rsid w:val="00733DD8"/>
    <w:rsid w:val="007370DD"/>
    <w:rsid w:val="00737F47"/>
    <w:rsid w:val="00740193"/>
    <w:rsid w:val="007405B9"/>
    <w:rsid w:val="00742146"/>
    <w:rsid w:val="0074457E"/>
    <w:rsid w:val="00744B5A"/>
    <w:rsid w:val="0074521E"/>
    <w:rsid w:val="007458D9"/>
    <w:rsid w:val="00745B8C"/>
    <w:rsid w:val="00745FB9"/>
    <w:rsid w:val="007466D8"/>
    <w:rsid w:val="00752BF6"/>
    <w:rsid w:val="0075495F"/>
    <w:rsid w:val="00755118"/>
    <w:rsid w:val="0075551F"/>
    <w:rsid w:val="00757B55"/>
    <w:rsid w:val="00760031"/>
    <w:rsid w:val="00760BC3"/>
    <w:rsid w:val="00760F75"/>
    <w:rsid w:val="00761756"/>
    <w:rsid w:val="00762058"/>
    <w:rsid w:val="007639DF"/>
    <w:rsid w:val="00765133"/>
    <w:rsid w:val="00765859"/>
    <w:rsid w:val="00770218"/>
    <w:rsid w:val="0077149F"/>
    <w:rsid w:val="00772747"/>
    <w:rsid w:val="007729A0"/>
    <w:rsid w:val="00772D0A"/>
    <w:rsid w:val="00773389"/>
    <w:rsid w:val="00774165"/>
    <w:rsid w:val="007754ED"/>
    <w:rsid w:val="00775EBF"/>
    <w:rsid w:val="00775F24"/>
    <w:rsid w:val="007764E5"/>
    <w:rsid w:val="007768A8"/>
    <w:rsid w:val="00776B07"/>
    <w:rsid w:val="00776F79"/>
    <w:rsid w:val="00777F22"/>
    <w:rsid w:val="00780D1E"/>
    <w:rsid w:val="00781F20"/>
    <w:rsid w:val="00782567"/>
    <w:rsid w:val="007827EC"/>
    <w:rsid w:val="0078331F"/>
    <w:rsid w:val="007836D3"/>
    <w:rsid w:val="0078523E"/>
    <w:rsid w:val="007854D7"/>
    <w:rsid w:val="0078557C"/>
    <w:rsid w:val="00786477"/>
    <w:rsid w:val="00787450"/>
    <w:rsid w:val="00791225"/>
    <w:rsid w:val="007949FF"/>
    <w:rsid w:val="007969A8"/>
    <w:rsid w:val="007A0475"/>
    <w:rsid w:val="007A05A2"/>
    <w:rsid w:val="007A3055"/>
    <w:rsid w:val="007A3999"/>
    <w:rsid w:val="007A4CBD"/>
    <w:rsid w:val="007A6194"/>
    <w:rsid w:val="007B2090"/>
    <w:rsid w:val="007B2119"/>
    <w:rsid w:val="007B2473"/>
    <w:rsid w:val="007B6759"/>
    <w:rsid w:val="007C1DAE"/>
    <w:rsid w:val="007C2139"/>
    <w:rsid w:val="007C308A"/>
    <w:rsid w:val="007C35BB"/>
    <w:rsid w:val="007C4473"/>
    <w:rsid w:val="007C6E29"/>
    <w:rsid w:val="007C7A74"/>
    <w:rsid w:val="007D045F"/>
    <w:rsid w:val="007D0A46"/>
    <w:rsid w:val="007D108F"/>
    <w:rsid w:val="007D41A2"/>
    <w:rsid w:val="007D4218"/>
    <w:rsid w:val="007D5E5D"/>
    <w:rsid w:val="007D67C1"/>
    <w:rsid w:val="007E2F16"/>
    <w:rsid w:val="007E3986"/>
    <w:rsid w:val="007E4CB4"/>
    <w:rsid w:val="007E61B1"/>
    <w:rsid w:val="007E724C"/>
    <w:rsid w:val="007E7869"/>
    <w:rsid w:val="007E7FBB"/>
    <w:rsid w:val="007F10EC"/>
    <w:rsid w:val="007F1FAD"/>
    <w:rsid w:val="007F26DF"/>
    <w:rsid w:val="007F4885"/>
    <w:rsid w:val="007F6425"/>
    <w:rsid w:val="007F7997"/>
    <w:rsid w:val="007F7B93"/>
    <w:rsid w:val="00800FC1"/>
    <w:rsid w:val="0080174D"/>
    <w:rsid w:val="00801EEC"/>
    <w:rsid w:val="00803779"/>
    <w:rsid w:val="00804A10"/>
    <w:rsid w:val="00806C7C"/>
    <w:rsid w:val="00807A23"/>
    <w:rsid w:val="00811044"/>
    <w:rsid w:val="008126AE"/>
    <w:rsid w:val="00815160"/>
    <w:rsid w:val="00815224"/>
    <w:rsid w:val="0081798B"/>
    <w:rsid w:val="00820B5B"/>
    <w:rsid w:val="00821FD7"/>
    <w:rsid w:val="00821FF2"/>
    <w:rsid w:val="00823BF5"/>
    <w:rsid w:val="0082519F"/>
    <w:rsid w:val="0082747E"/>
    <w:rsid w:val="00827E3C"/>
    <w:rsid w:val="00830347"/>
    <w:rsid w:val="00832ABD"/>
    <w:rsid w:val="00835AB7"/>
    <w:rsid w:val="00835BE2"/>
    <w:rsid w:val="0083624F"/>
    <w:rsid w:val="00836BFF"/>
    <w:rsid w:val="00837034"/>
    <w:rsid w:val="0084277B"/>
    <w:rsid w:val="008444E7"/>
    <w:rsid w:val="00844936"/>
    <w:rsid w:val="00850796"/>
    <w:rsid w:val="00851042"/>
    <w:rsid w:val="00851D24"/>
    <w:rsid w:val="00851F3D"/>
    <w:rsid w:val="008537FD"/>
    <w:rsid w:val="008549D5"/>
    <w:rsid w:val="00857C2C"/>
    <w:rsid w:val="00860E63"/>
    <w:rsid w:val="008613BD"/>
    <w:rsid w:val="00862DA1"/>
    <w:rsid w:val="00863E1C"/>
    <w:rsid w:val="0086425C"/>
    <w:rsid w:val="00866A13"/>
    <w:rsid w:val="008678F7"/>
    <w:rsid w:val="008702AA"/>
    <w:rsid w:val="00871E11"/>
    <w:rsid w:val="00871FA4"/>
    <w:rsid w:val="00871FC2"/>
    <w:rsid w:val="00872143"/>
    <w:rsid w:val="00872CD0"/>
    <w:rsid w:val="0087458B"/>
    <w:rsid w:val="00876729"/>
    <w:rsid w:val="00876D0D"/>
    <w:rsid w:val="008775C2"/>
    <w:rsid w:val="00880C2A"/>
    <w:rsid w:val="008810D6"/>
    <w:rsid w:val="0088178D"/>
    <w:rsid w:val="008839BD"/>
    <w:rsid w:val="0088497A"/>
    <w:rsid w:val="00885C0E"/>
    <w:rsid w:val="00887E8D"/>
    <w:rsid w:val="008901CE"/>
    <w:rsid w:val="0089124F"/>
    <w:rsid w:val="00891C23"/>
    <w:rsid w:val="0089244E"/>
    <w:rsid w:val="008953F1"/>
    <w:rsid w:val="008A0491"/>
    <w:rsid w:val="008A0507"/>
    <w:rsid w:val="008A3A31"/>
    <w:rsid w:val="008A562F"/>
    <w:rsid w:val="008A7789"/>
    <w:rsid w:val="008B0357"/>
    <w:rsid w:val="008B21FC"/>
    <w:rsid w:val="008B2B05"/>
    <w:rsid w:val="008B2C02"/>
    <w:rsid w:val="008B32F6"/>
    <w:rsid w:val="008B3CC2"/>
    <w:rsid w:val="008B3DEE"/>
    <w:rsid w:val="008B5472"/>
    <w:rsid w:val="008B645F"/>
    <w:rsid w:val="008C4058"/>
    <w:rsid w:val="008C4A84"/>
    <w:rsid w:val="008C4C3A"/>
    <w:rsid w:val="008C4D3E"/>
    <w:rsid w:val="008C664F"/>
    <w:rsid w:val="008D0A2F"/>
    <w:rsid w:val="008D18C3"/>
    <w:rsid w:val="008D2231"/>
    <w:rsid w:val="008D230A"/>
    <w:rsid w:val="008D36C6"/>
    <w:rsid w:val="008D3802"/>
    <w:rsid w:val="008D47FC"/>
    <w:rsid w:val="008D59F4"/>
    <w:rsid w:val="008D7F92"/>
    <w:rsid w:val="008E0310"/>
    <w:rsid w:val="008E2E52"/>
    <w:rsid w:val="008E41DF"/>
    <w:rsid w:val="008E5EBB"/>
    <w:rsid w:val="008E60F0"/>
    <w:rsid w:val="008E6852"/>
    <w:rsid w:val="008E69D2"/>
    <w:rsid w:val="008F045F"/>
    <w:rsid w:val="008F1863"/>
    <w:rsid w:val="008F1C85"/>
    <w:rsid w:val="008F23AD"/>
    <w:rsid w:val="008F295B"/>
    <w:rsid w:val="008F5403"/>
    <w:rsid w:val="008F5420"/>
    <w:rsid w:val="009000B3"/>
    <w:rsid w:val="00900D95"/>
    <w:rsid w:val="009015BB"/>
    <w:rsid w:val="00901985"/>
    <w:rsid w:val="00906059"/>
    <w:rsid w:val="009062D5"/>
    <w:rsid w:val="00907E18"/>
    <w:rsid w:val="0091042B"/>
    <w:rsid w:val="00911366"/>
    <w:rsid w:val="00913226"/>
    <w:rsid w:val="009133FC"/>
    <w:rsid w:val="0091560C"/>
    <w:rsid w:val="009172B6"/>
    <w:rsid w:val="00920156"/>
    <w:rsid w:val="009204E6"/>
    <w:rsid w:val="0092065A"/>
    <w:rsid w:val="00920CEF"/>
    <w:rsid w:val="00921653"/>
    <w:rsid w:val="009239D4"/>
    <w:rsid w:val="00927D8B"/>
    <w:rsid w:val="0093015A"/>
    <w:rsid w:val="0093086C"/>
    <w:rsid w:val="009309E4"/>
    <w:rsid w:val="009309FE"/>
    <w:rsid w:val="009312B7"/>
    <w:rsid w:val="00932D17"/>
    <w:rsid w:val="00933421"/>
    <w:rsid w:val="009344D1"/>
    <w:rsid w:val="009355C6"/>
    <w:rsid w:val="00936D19"/>
    <w:rsid w:val="0094016A"/>
    <w:rsid w:val="0094053E"/>
    <w:rsid w:val="00941300"/>
    <w:rsid w:val="00941B10"/>
    <w:rsid w:val="00942242"/>
    <w:rsid w:val="00942B7F"/>
    <w:rsid w:val="00943041"/>
    <w:rsid w:val="00943E22"/>
    <w:rsid w:val="00944810"/>
    <w:rsid w:val="009454CA"/>
    <w:rsid w:val="00947DF2"/>
    <w:rsid w:val="009511FD"/>
    <w:rsid w:val="00953D39"/>
    <w:rsid w:val="009540AE"/>
    <w:rsid w:val="00955E41"/>
    <w:rsid w:val="0096084F"/>
    <w:rsid w:val="00960BA3"/>
    <w:rsid w:val="0096128B"/>
    <w:rsid w:val="009628A1"/>
    <w:rsid w:val="00964D45"/>
    <w:rsid w:val="00966816"/>
    <w:rsid w:val="00966987"/>
    <w:rsid w:val="0096726A"/>
    <w:rsid w:val="009732E3"/>
    <w:rsid w:val="00975179"/>
    <w:rsid w:val="009768D7"/>
    <w:rsid w:val="009805DE"/>
    <w:rsid w:val="009849E7"/>
    <w:rsid w:val="00986994"/>
    <w:rsid w:val="009869AD"/>
    <w:rsid w:val="00986F8E"/>
    <w:rsid w:val="00991345"/>
    <w:rsid w:val="00991DEE"/>
    <w:rsid w:val="00992EB9"/>
    <w:rsid w:val="00997C75"/>
    <w:rsid w:val="009A01A4"/>
    <w:rsid w:val="009A0C90"/>
    <w:rsid w:val="009A1469"/>
    <w:rsid w:val="009A2CEE"/>
    <w:rsid w:val="009A3304"/>
    <w:rsid w:val="009A41D4"/>
    <w:rsid w:val="009A6569"/>
    <w:rsid w:val="009A74CA"/>
    <w:rsid w:val="009B34E1"/>
    <w:rsid w:val="009B3FAB"/>
    <w:rsid w:val="009B43E9"/>
    <w:rsid w:val="009B4F3F"/>
    <w:rsid w:val="009B52AC"/>
    <w:rsid w:val="009B5943"/>
    <w:rsid w:val="009B6215"/>
    <w:rsid w:val="009B7255"/>
    <w:rsid w:val="009B7FAF"/>
    <w:rsid w:val="009C5107"/>
    <w:rsid w:val="009C61F0"/>
    <w:rsid w:val="009D2F35"/>
    <w:rsid w:val="009D4662"/>
    <w:rsid w:val="009D7567"/>
    <w:rsid w:val="009D7A24"/>
    <w:rsid w:val="009E02F2"/>
    <w:rsid w:val="009E27C5"/>
    <w:rsid w:val="009E3742"/>
    <w:rsid w:val="009E4180"/>
    <w:rsid w:val="009E4279"/>
    <w:rsid w:val="009E488B"/>
    <w:rsid w:val="009E4D04"/>
    <w:rsid w:val="009E5280"/>
    <w:rsid w:val="009E5AF6"/>
    <w:rsid w:val="009E7C66"/>
    <w:rsid w:val="009E7CEB"/>
    <w:rsid w:val="009F052A"/>
    <w:rsid w:val="009F0985"/>
    <w:rsid w:val="009F685A"/>
    <w:rsid w:val="009F740A"/>
    <w:rsid w:val="00A002E7"/>
    <w:rsid w:val="00A00D24"/>
    <w:rsid w:val="00A01BD9"/>
    <w:rsid w:val="00A01D14"/>
    <w:rsid w:val="00A02A58"/>
    <w:rsid w:val="00A02D22"/>
    <w:rsid w:val="00A06725"/>
    <w:rsid w:val="00A1079C"/>
    <w:rsid w:val="00A13A60"/>
    <w:rsid w:val="00A13B24"/>
    <w:rsid w:val="00A152D8"/>
    <w:rsid w:val="00A160B3"/>
    <w:rsid w:val="00A160EC"/>
    <w:rsid w:val="00A16185"/>
    <w:rsid w:val="00A16319"/>
    <w:rsid w:val="00A206E0"/>
    <w:rsid w:val="00A21857"/>
    <w:rsid w:val="00A225A3"/>
    <w:rsid w:val="00A235C1"/>
    <w:rsid w:val="00A2466D"/>
    <w:rsid w:val="00A246B6"/>
    <w:rsid w:val="00A30D94"/>
    <w:rsid w:val="00A31CBC"/>
    <w:rsid w:val="00A331F8"/>
    <w:rsid w:val="00A3332F"/>
    <w:rsid w:val="00A34C1C"/>
    <w:rsid w:val="00A35762"/>
    <w:rsid w:val="00A3765A"/>
    <w:rsid w:val="00A37C7C"/>
    <w:rsid w:val="00A41FB0"/>
    <w:rsid w:val="00A4566E"/>
    <w:rsid w:val="00A45C50"/>
    <w:rsid w:val="00A467B7"/>
    <w:rsid w:val="00A46B24"/>
    <w:rsid w:val="00A5049C"/>
    <w:rsid w:val="00A51917"/>
    <w:rsid w:val="00A5254B"/>
    <w:rsid w:val="00A529D2"/>
    <w:rsid w:val="00A6026E"/>
    <w:rsid w:val="00A602A0"/>
    <w:rsid w:val="00A620A6"/>
    <w:rsid w:val="00A6464C"/>
    <w:rsid w:val="00A653F9"/>
    <w:rsid w:val="00A6645B"/>
    <w:rsid w:val="00A67E86"/>
    <w:rsid w:val="00A71539"/>
    <w:rsid w:val="00A7395E"/>
    <w:rsid w:val="00A747C0"/>
    <w:rsid w:val="00A76A29"/>
    <w:rsid w:val="00A77351"/>
    <w:rsid w:val="00A778CF"/>
    <w:rsid w:val="00A80BB5"/>
    <w:rsid w:val="00A83D01"/>
    <w:rsid w:val="00A848DE"/>
    <w:rsid w:val="00A90AED"/>
    <w:rsid w:val="00A91648"/>
    <w:rsid w:val="00A9195B"/>
    <w:rsid w:val="00A932FE"/>
    <w:rsid w:val="00A93802"/>
    <w:rsid w:val="00A93FC2"/>
    <w:rsid w:val="00A951E7"/>
    <w:rsid w:val="00A95468"/>
    <w:rsid w:val="00A95837"/>
    <w:rsid w:val="00A962DF"/>
    <w:rsid w:val="00A965AB"/>
    <w:rsid w:val="00A966C7"/>
    <w:rsid w:val="00A96743"/>
    <w:rsid w:val="00AA1927"/>
    <w:rsid w:val="00AA1B6B"/>
    <w:rsid w:val="00AA29EB"/>
    <w:rsid w:val="00AA3477"/>
    <w:rsid w:val="00AA3823"/>
    <w:rsid w:val="00AA5F80"/>
    <w:rsid w:val="00AA6C35"/>
    <w:rsid w:val="00AA6D93"/>
    <w:rsid w:val="00AA7836"/>
    <w:rsid w:val="00AA7A4E"/>
    <w:rsid w:val="00AB2E60"/>
    <w:rsid w:val="00AB33FE"/>
    <w:rsid w:val="00AB45F5"/>
    <w:rsid w:val="00AB5855"/>
    <w:rsid w:val="00AB704D"/>
    <w:rsid w:val="00AB7779"/>
    <w:rsid w:val="00AC052E"/>
    <w:rsid w:val="00AC2269"/>
    <w:rsid w:val="00AC43FF"/>
    <w:rsid w:val="00AC4C71"/>
    <w:rsid w:val="00AC5B18"/>
    <w:rsid w:val="00AC6519"/>
    <w:rsid w:val="00AD0217"/>
    <w:rsid w:val="00AD05F7"/>
    <w:rsid w:val="00AD2005"/>
    <w:rsid w:val="00AD3AB1"/>
    <w:rsid w:val="00AD5A80"/>
    <w:rsid w:val="00AD5C2D"/>
    <w:rsid w:val="00AD6B55"/>
    <w:rsid w:val="00AD6EA5"/>
    <w:rsid w:val="00AD6F92"/>
    <w:rsid w:val="00AE1F08"/>
    <w:rsid w:val="00AE389D"/>
    <w:rsid w:val="00AE45D3"/>
    <w:rsid w:val="00AE5D95"/>
    <w:rsid w:val="00AF0EA6"/>
    <w:rsid w:val="00AF2D04"/>
    <w:rsid w:val="00AF368F"/>
    <w:rsid w:val="00AF491B"/>
    <w:rsid w:val="00AF4DC1"/>
    <w:rsid w:val="00AF4F30"/>
    <w:rsid w:val="00AF54F7"/>
    <w:rsid w:val="00B0187E"/>
    <w:rsid w:val="00B02D89"/>
    <w:rsid w:val="00B02D9F"/>
    <w:rsid w:val="00B0305C"/>
    <w:rsid w:val="00B0313B"/>
    <w:rsid w:val="00B033A1"/>
    <w:rsid w:val="00B04538"/>
    <w:rsid w:val="00B04638"/>
    <w:rsid w:val="00B04F64"/>
    <w:rsid w:val="00B10BAB"/>
    <w:rsid w:val="00B10EF3"/>
    <w:rsid w:val="00B11347"/>
    <w:rsid w:val="00B11BE5"/>
    <w:rsid w:val="00B154C1"/>
    <w:rsid w:val="00B15E83"/>
    <w:rsid w:val="00B16B2B"/>
    <w:rsid w:val="00B17736"/>
    <w:rsid w:val="00B17834"/>
    <w:rsid w:val="00B17CF3"/>
    <w:rsid w:val="00B17FB5"/>
    <w:rsid w:val="00B21CF6"/>
    <w:rsid w:val="00B22E42"/>
    <w:rsid w:val="00B23BF3"/>
    <w:rsid w:val="00B23E8F"/>
    <w:rsid w:val="00B25521"/>
    <w:rsid w:val="00B25DA0"/>
    <w:rsid w:val="00B26210"/>
    <w:rsid w:val="00B31CF7"/>
    <w:rsid w:val="00B31F95"/>
    <w:rsid w:val="00B323DD"/>
    <w:rsid w:val="00B32584"/>
    <w:rsid w:val="00B338E6"/>
    <w:rsid w:val="00B33994"/>
    <w:rsid w:val="00B36A43"/>
    <w:rsid w:val="00B37C13"/>
    <w:rsid w:val="00B40261"/>
    <w:rsid w:val="00B41235"/>
    <w:rsid w:val="00B42B61"/>
    <w:rsid w:val="00B43E19"/>
    <w:rsid w:val="00B44855"/>
    <w:rsid w:val="00B45A74"/>
    <w:rsid w:val="00B45AE0"/>
    <w:rsid w:val="00B475DC"/>
    <w:rsid w:val="00B506CD"/>
    <w:rsid w:val="00B5079A"/>
    <w:rsid w:val="00B507A1"/>
    <w:rsid w:val="00B508DD"/>
    <w:rsid w:val="00B54997"/>
    <w:rsid w:val="00B56231"/>
    <w:rsid w:val="00B57831"/>
    <w:rsid w:val="00B60314"/>
    <w:rsid w:val="00B6050E"/>
    <w:rsid w:val="00B60736"/>
    <w:rsid w:val="00B60763"/>
    <w:rsid w:val="00B6115E"/>
    <w:rsid w:val="00B61F61"/>
    <w:rsid w:val="00B62C8A"/>
    <w:rsid w:val="00B62FF3"/>
    <w:rsid w:val="00B63350"/>
    <w:rsid w:val="00B64428"/>
    <w:rsid w:val="00B64DC4"/>
    <w:rsid w:val="00B65DA8"/>
    <w:rsid w:val="00B671FB"/>
    <w:rsid w:val="00B67D50"/>
    <w:rsid w:val="00B70275"/>
    <w:rsid w:val="00B709FB"/>
    <w:rsid w:val="00B71CA9"/>
    <w:rsid w:val="00B72A33"/>
    <w:rsid w:val="00B7309B"/>
    <w:rsid w:val="00B732DC"/>
    <w:rsid w:val="00B7340F"/>
    <w:rsid w:val="00B73828"/>
    <w:rsid w:val="00B74162"/>
    <w:rsid w:val="00B74798"/>
    <w:rsid w:val="00B749A5"/>
    <w:rsid w:val="00B74B9A"/>
    <w:rsid w:val="00B74F11"/>
    <w:rsid w:val="00B75EFE"/>
    <w:rsid w:val="00B76E27"/>
    <w:rsid w:val="00B818C3"/>
    <w:rsid w:val="00B819E5"/>
    <w:rsid w:val="00B8229F"/>
    <w:rsid w:val="00B82C72"/>
    <w:rsid w:val="00B83CC6"/>
    <w:rsid w:val="00B83F61"/>
    <w:rsid w:val="00B84641"/>
    <w:rsid w:val="00B84AB2"/>
    <w:rsid w:val="00B84F80"/>
    <w:rsid w:val="00B857F2"/>
    <w:rsid w:val="00B91098"/>
    <w:rsid w:val="00B912A4"/>
    <w:rsid w:val="00B925E4"/>
    <w:rsid w:val="00B92C73"/>
    <w:rsid w:val="00B95C79"/>
    <w:rsid w:val="00B97721"/>
    <w:rsid w:val="00B97B07"/>
    <w:rsid w:val="00B97B5C"/>
    <w:rsid w:val="00BA5089"/>
    <w:rsid w:val="00BA58CC"/>
    <w:rsid w:val="00BA5C78"/>
    <w:rsid w:val="00BA6132"/>
    <w:rsid w:val="00BA69B6"/>
    <w:rsid w:val="00BA7EDB"/>
    <w:rsid w:val="00BB2430"/>
    <w:rsid w:val="00BB3BEC"/>
    <w:rsid w:val="00BB55B5"/>
    <w:rsid w:val="00BB62C0"/>
    <w:rsid w:val="00BB6BE8"/>
    <w:rsid w:val="00BC0CA5"/>
    <w:rsid w:val="00BC2ECB"/>
    <w:rsid w:val="00BC3D62"/>
    <w:rsid w:val="00BC3D7B"/>
    <w:rsid w:val="00BC51EF"/>
    <w:rsid w:val="00BC5ECC"/>
    <w:rsid w:val="00BC6142"/>
    <w:rsid w:val="00BC73B9"/>
    <w:rsid w:val="00BC7DE8"/>
    <w:rsid w:val="00BC7FB4"/>
    <w:rsid w:val="00BD1B36"/>
    <w:rsid w:val="00BD2C6F"/>
    <w:rsid w:val="00BD6371"/>
    <w:rsid w:val="00BD79CD"/>
    <w:rsid w:val="00BD7CCD"/>
    <w:rsid w:val="00BE1F19"/>
    <w:rsid w:val="00BE1F6F"/>
    <w:rsid w:val="00BE2D68"/>
    <w:rsid w:val="00BE4622"/>
    <w:rsid w:val="00BE570E"/>
    <w:rsid w:val="00BE6B03"/>
    <w:rsid w:val="00BE6E91"/>
    <w:rsid w:val="00BF0D7A"/>
    <w:rsid w:val="00BF134F"/>
    <w:rsid w:val="00BF1D3C"/>
    <w:rsid w:val="00BF3356"/>
    <w:rsid w:val="00BF4D37"/>
    <w:rsid w:val="00BF5051"/>
    <w:rsid w:val="00BF59BA"/>
    <w:rsid w:val="00BF7808"/>
    <w:rsid w:val="00BF7AD0"/>
    <w:rsid w:val="00C02D3D"/>
    <w:rsid w:val="00C03C50"/>
    <w:rsid w:val="00C0671A"/>
    <w:rsid w:val="00C07236"/>
    <w:rsid w:val="00C072E1"/>
    <w:rsid w:val="00C07B8A"/>
    <w:rsid w:val="00C12CA6"/>
    <w:rsid w:val="00C141AC"/>
    <w:rsid w:val="00C1423A"/>
    <w:rsid w:val="00C14551"/>
    <w:rsid w:val="00C157DE"/>
    <w:rsid w:val="00C15EA2"/>
    <w:rsid w:val="00C17089"/>
    <w:rsid w:val="00C173A9"/>
    <w:rsid w:val="00C23BA3"/>
    <w:rsid w:val="00C241A3"/>
    <w:rsid w:val="00C24339"/>
    <w:rsid w:val="00C25453"/>
    <w:rsid w:val="00C2582B"/>
    <w:rsid w:val="00C25D31"/>
    <w:rsid w:val="00C27491"/>
    <w:rsid w:val="00C27DFE"/>
    <w:rsid w:val="00C27EC0"/>
    <w:rsid w:val="00C318EF"/>
    <w:rsid w:val="00C33CC5"/>
    <w:rsid w:val="00C33FA8"/>
    <w:rsid w:val="00C34037"/>
    <w:rsid w:val="00C354CF"/>
    <w:rsid w:val="00C3580C"/>
    <w:rsid w:val="00C35ACE"/>
    <w:rsid w:val="00C35C41"/>
    <w:rsid w:val="00C3678E"/>
    <w:rsid w:val="00C3799B"/>
    <w:rsid w:val="00C37ACC"/>
    <w:rsid w:val="00C407C1"/>
    <w:rsid w:val="00C41A8D"/>
    <w:rsid w:val="00C446B3"/>
    <w:rsid w:val="00C45F6C"/>
    <w:rsid w:val="00C46282"/>
    <w:rsid w:val="00C46BA2"/>
    <w:rsid w:val="00C473D8"/>
    <w:rsid w:val="00C47D71"/>
    <w:rsid w:val="00C50907"/>
    <w:rsid w:val="00C514B7"/>
    <w:rsid w:val="00C5268A"/>
    <w:rsid w:val="00C537EE"/>
    <w:rsid w:val="00C53970"/>
    <w:rsid w:val="00C5677C"/>
    <w:rsid w:val="00C60C95"/>
    <w:rsid w:val="00C62EF2"/>
    <w:rsid w:val="00C664A2"/>
    <w:rsid w:val="00C6670B"/>
    <w:rsid w:val="00C67250"/>
    <w:rsid w:val="00C70028"/>
    <w:rsid w:val="00C706CD"/>
    <w:rsid w:val="00C71EF3"/>
    <w:rsid w:val="00C72630"/>
    <w:rsid w:val="00C75AA5"/>
    <w:rsid w:val="00C75EB7"/>
    <w:rsid w:val="00C76B7C"/>
    <w:rsid w:val="00C76EF0"/>
    <w:rsid w:val="00C77D77"/>
    <w:rsid w:val="00C77EFA"/>
    <w:rsid w:val="00C80CAF"/>
    <w:rsid w:val="00C8142A"/>
    <w:rsid w:val="00C849C4"/>
    <w:rsid w:val="00C8599F"/>
    <w:rsid w:val="00C8608B"/>
    <w:rsid w:val="00C87596"/>
    <w:rsid w:val="00C91761"/>
    <w:rsid w:val="00C9187F"/>
    <w:rsid w:val="00C91966"/>
    <w:rsid w:val="00C91980"/>
    <w:rsid w:val="00C92599"/>
    <w:rsid w:val="00C97A2C"/>
    <w:rsid w:val="00CA06A6"/>
    <w:rsid w:val="00CA08B1"/>
    <w:rsid w:val="00CA0EDD"/>
    <w:rsid w:val="00CA1E1F"/>
    <w:rsid w:val="00CA216B"/>
    <w:rsid w:val="00CA22C6"/>
    <w:rsid w:val="00CA2FF3"/>
    <w:rsid w:val="00CA63C3"/>
    <w:rsid w:val="00CB2710"/>
    <w:rsid w:val="00CB2B82"/>
    <w:rsid w:val="00CB4966"/>
    <w:rsid w:val="00CB4BD0"/>
    <w:rsid w:val="00CB5AD0"/>
    <w:rsid w:val="00CC0373"/>
    <w:rsid w:val="00CC1CD4"/>
    <w:rsid w:val="00CC2018"/>
    <w:rsid w:val="00CC246A"/>
    <w:rsid w:val="00CC28E1"/>
    <w:rsid w:val="00CC60F8"/>
    <w:rsid w:val="00CC649D"/>
    <w:rsid w:val="00CC7798"/>
    <w:rsid w:val="00CD2220"/>
    <w:rsid w:val="00CD4720"/>
    <w:rsid w:val="00CD50D2"/>
    <w:rsid w:val="00CD5E77"/>
    <w:rsid w:val="00CD6147"/>
    <w:rsid w:val="00CD6B01"/>
    <w:rsid w:val="00CD7D6B"/>
    <w:rsid w:val="00CD7DAC"/>
    <w:rsid w:val="00CE0CE5"/>
    <w:rsid w:val="00CE159F"/>
    <w:rsid w:val="00CE1AE9"/>
    <w:rsid w:val="00CE33B0"/>
    <w:rsid w:val="00CE4A5E"/>
    <w:rsid w:val="00CE4F68"/>
    <w:rsid w:val="00CE75C6"/>
    <w:rsid w:val="00CE7A15"/>
    <w:rsid w:val="00CF26A2"/>
    <w:rsid w:val="00CF2B71"/>
    <w:rsid w:val="00CF4098"/>
    <w:rsid w:val="00CF4A45"/>
    <w:rsid w:val="00CF6119"/>
    <w:rsid w:val="00CF788F"/>
    <w:rsid w:val="00D002A2"/>
    <w:rsid w:val="00D00370"/>
    <w:rsid w:val="00D019AD"/>
    <w:rsid w:val="00D01F3D"/>
    <w:rsid w:val="00D02D3A"/>
    <w:rsid w:val="00D0571F"/>
    <w:rsid w:val="00D069B7"/>
    <w:rsid w:val="00D107BD"/>
    <w:rsid w:val="00D10D17"/>
    <w:rsid w:val="00D10E4D"/>
    <w:rsid w:val="00D2075A"/>
    <w:rsid w:val="00D20A24"/>
    <w:rsid w:val="00D26E25"/>
    <w:rsid w:val="00D2714D"/>
    <w:rsid w:val="00D27814"/>
    <w:rsid w:val="00D2787B"/>
    <w:rsid w:val="00D27EFD"/>
    <w:rsid w:val="00D3046E"/>
    <w:rsid w:val="00D30931"/>
    <w:rsid w:val="00D33FE6"/>
    <w:rsid w:val="00D34680"/>
    <w:rsid w:val="00D351C3"/>
    <w:rsid w:val="00D36755"/>
    <w:rsid w:val="00D378D4"/>
    <w:rsid w:val="00D37F08"/>
    <w:rsid w:val="00D40471"/>
    <w:rsid w:val="00D420C5"/>
    <w:rsid w:val="00D43CE9"/>
    <w:rsid w:val="00D4453C"/>
    <w:rsid w:val="00D54186"/>
    <w:rsid w:val="00D54879"/>
    <w:rsid w:val="00D55218"/>
    <w:rsid w:val="00D5677B"/>
    <w:rsid w:val="00D56FA4"/>
    <w:rsid w:val="00D57ABA"/>
    <w:rsid w:val="00D62853"/>
    <w:rsid w:val="00D64026"/>
    <w:rsid w:val="00D66BF6"/>
    <w:rsid w:val="00D66FE8"/>
    <w:rsid w:val="00D70D01"/>
    <w:rsid w:val="00D719B9"/>
    <w:rsid w:val="00D744D1"/>
    <w:rsid w:val="00D74896"/>
    <w:rsid w:val="00D75F6F"/>
    <w:rsid w:val="00D76415"/>
    <w:rsid w:val="00D7649F"/>
    <w:rsid w:val="00D76EDD"/>
    <w:rsid w:val="00D77075"/>
    <w:rsid w:val="00D7776D"/>
    <w:rsid w:val="00D8127D"/>
    <w:rsid w:val="00D82B5C"/>
    <w:rsid w:val="00D90679"/>
    <w:rsid w:val="00D91181"/>
    <w:rsid w:val="00D91405"/>
    <w:rsid w:val="00D9285D"/>
    <w:rsid w:val="00D93BAF"/>
    <w:rsid w:val="00D94B12"/>
    <w:rsid w:val="00D95874"/>
    <w:rsid w:val="00D97FE2"/>
    <w:rsid w:val="00DA097D"/>
    <w:rsid w:val="00DA27CB"/>
    <w:rsid w:val="00DA5434"/>
    <w:rsid w:val="00DA57ED"/>
    <w:rsid w:val="00DA6752"/>
    <w:rsid w:val="00DA7678"/>
    <w:rsid w:val="00DA7E60"/>
    <w:rsid w:val="00DB0EA7"/>
    <w:rsid w:val="00DB1418"/>
    <w:rsid w:val="00DB29C9"/>
    <w:rsid w:val="00DB709B"/>
    <w:rsid w:val="00DC21BF"/>
    <w:rsid w:val="00DC424D"/>
    <w:rsid w:val="00DC49BE"/>
    <w:rsid w:val="00DC53B4"/>
    <w:rsid w:val="00DC5EC8"/>
    <w:rsid w:val="00DD00CC"/>
    <w:rsid w:val="00DD0C5B"/>
    <w:rsid w:val="00DD467D"/>
    <w:rsid w:val="00DD497A"/>
    <w:rsid w:val="00DD698F"/>
    <w:rsid w:val="00DD78AA"/>
    <w:rsid w:val="00DE1167"/>
    <w:rsid w:val="00DE2472"/>
    <w:rsid w:val="00DE2736"/>
    <w:rsid w:val="00DE286A"/>
    <w:rsid w:val="00DE36C7"/>
    <w:rsid w:val="00DE5077"/>
    <w:rsid w:val="00DE5EB2"/>
    <w:rsid w:val="00DE6738"/>
    <w:rsid w:val="00DE7E84"/>
    <w:rsid w:val="00DF0083"/>
    <w:rsid w:val="00DF0F79"/>
    <w:rsid w:val="00DF28C2"/>
    <w:rsid w:val="00DF2C88"/>
    <w:rsid w:val="00DF3567"/>
    <w:rsid w:val="00DF5174"/>
    <w:rsid w:val="00DF6BA1"/>
    <w:rsid w:val="00DF70E5"/>
    <w:rsid w:val="00E02FE6"/>
    <w:rsid w:val="00E041DE"/>
    <w:rsid w:val="00E043C5"/>
    <w:rsid w:val="00E06841"/>
    <w:rsid w:val="00E06AF3"/>
    <w:rsid w:val="00E070EC"/>
    <w:rsid w:val="00E07736"/>
    <w:rsid w:val="00E13AC2"/>
    <w:rsid w:val="00E13BBB"/>
    <w:rsid w:val="00E16055"/>
    <w:rsid w:val="00E164DE"/>
    <w:rsid w:val="00E16C37"/>
    <w:rsid w:val="00E24830"/>
    <w:rsid w:val="00E31495"/>
    <w:rsid w:val="00E32785"/>
    <w:rsid w:val="00E328FA"/>
    <w:rsid w:val="00E33C89"/>
    <w:rsid w:val="00E34012"/>
    <w:rsid w:val="00E3446B"/>
    <w:rsid w:val="00E35C5C"/>
    <w:rsid w:val="00E37250"/>
    <w:rsid w:val="00E4055B"/>
    <w:rsid w:val="00E41218"/>
    <w:rsid w:val="00E41F22"/>
    <w:rsid w:val="00E420E2"/>
    <w:rsid w:val="00E42573"/>
    <w:rsid w:val="00E429A8"/>
    <w:rsid w:val="00E43D76"/>
    <w:rsid w:val="00E449D7"/>
    <w:rsid w:val="00E46F21"/>
    <w:rsid w:val="00E52123"/>
    <w:rsid w:val="00E53101"/>
    <w:rsid w:val="00E5391F"/>
    <w:rsid w:val="00E542A2"/>
    <w:rsid w:val="00E547F9"/>
    <w:rsid w:val="00E57984"/>
    <w:rsid w:val="00E606E7"/>
    <w:rsid w:val="00E61A0D"/>
    <w:rsid w:val="00E624D5"/>
    <w:rsid w:val="00E62B81"/>
    <w:rsid w:val="00E63BA5"/>
    <w:rsid w:val="00E65304"/>
    <w:rsid w:val="00E65B35"/>
    <w:rsid w:val="00E66091"/>
    <w:rsid w:val="00E66C28"/>
    <w:rsid w:val="00E70799"/>
    <w:rsid w:val="00E70C46"/>
    <w:rsid w:val="00E70CBC"/>
    <w:rsid w:val="00E710CA"/>
    <w:rsid w:val="00E7498C"/>
    <w:rsid w:val="00E76C76"/>
    <w:rsid w:val="00E7725D"/>
    <w:rsid w:val="00E7799B"/>
    <w:rsid w:val="00E77A80"/>
    <w:rsid w:val="00E812C2"/>
    <w:rsid w:val="00E8397F"/>
    <w:rsid w:val="00E8463A"/>
    <w:rsid w:val="00E85D2F"/>
    <w:rsid w:val="00E86CD9"/>
    <w:rsid w:val="00E91609"/>
    <w:rsid w:val="00E91B16"/>
    <w:rsid w:val="00E93922"/>
    <w:rsid w:val="00E9547F"/>
    <w:rsid w:val="00E961FF"/>
    <w:rsid w:val="00E96297"/>
    <w:rsid w:val="00EA020D"/>
    <w:rsid w:val="00EA3C5E"/>
    <w:rsid w:val="00EA5700"/>
    <w:rsid w:val="00EA57E5"/>
    <w:rsid w:val="00EB0E87"/>
    <w:rsid w:val="00EB172F"/>
    <w:rsid w:val="00EB22D2"/>
    <w:rsid w:val="00EB4DAA"/>
    <w:rsid w:val="00EB4DD7"/>
    <w:rsid w:val="00EB6364"/>
    <w:rsid w:val="00EB70CB"/>
    <w:rsid w:val="00EB7D89"/>
    <w:rsid w:val="00EB7FB2"/>
    <w:rsid w:val="00EC0D75"/>
    <w:rsid w:val="00EC2292"/>
    <w:rsid w:val="00EC3435"/>
    <w:rsid w:val="00EC4201"/>
    <w:rsid w:val="00EC4BEF"/>
    <w:rsid w:val="00EC7818"/>
    <w:rsid w:val="00ED0B77"/>
    <w:rsid w:val="00ED5BAD"/>
    <w:rsid w:val="00ED75C8"/>
    <w:rsid w:val="00ED7CC8"/>
    <w:rsid w:val="00EE09D3"/>
    <w:rsid w:val="00EE0CA5"/>
    <w:rsid w:val="00EE1247"/>
    <w:rsid w:val="00EE31B0"/>
    <w:rsid w:val="00EE4217"/>
    <w:rsid w:val="00EE664E"/>
    <w:rsid w:val="00EF01A8"/>
    <w:rsid w:val="00EF2F91"/>
    <w:rsid w:val="00EF35A7"/>
    <w:rsid w:val="00EF42CA"/>
    <w:rsid w:val="00EF50CE"/>
    <w:rsid w:val="00EF70A4"/>
    <w:rsid w:val="00EF7CBB"/>
    <w:rsid w:val="00F00760"/>
    <w:rsid w:val="00F01585"/>
    <w:rsid w:val="00F028A9"/>
    <w:rsid w:val="00F0633A"/>
    <w:rsid w:val="00F07797"/>
    <w:rsid w:val="00F114F9"/>
    <w:rsid w:val="00F115BE"/>
    <w:rsid w:val="00F1209B"/>
    <w:rsid w:val="00F1278F"/>
    <w:rsid w:val="00F127A4"/>
    <w:rsid w:val="00F1282A"/>
    <w:rsid w:val="00F14417"/>
    <w:rsid w:val="00F14996"/>
    <w:rsid w:val="00F17C33"/>
    <w:rsid w:val="00F20B03"/>
    <w:rsid w:val="00F22C16"/>
    <w:rsid w:val="00F2301A"/>
    <w:rsid w:val="00F26727"/>
    <w:rsid w:val="00F26B50"/>
    <w:rsid w:val="00F2700B"/>
    <w:rsid w:val="00F278F1"/>
    <w:rsid w:val="00F30402"/>
    <w:rsid w:val="00F305B8"/>
    <w:rsid w:val="00F3137F"/>
    <w:rsid w:val="00F3192A"/>
    <w:rsid w:val="00F323EF"/>
    <w:rsid w:val="00F33580"/>
    <w:rsid w:val="00F348B6"/>
    <w:rsid w:val="00F34BAF"/>
    <w:rsid w:val="00F36831"/>
    <w:rsid w:val="00F4044A"/>
    <w:rsid w:val="00F41550"/>
    <w:rsid w:val="00F41852"/>
    <w:rsid w:val="00F424C8"/>
    <w:rsid w:val="00F46292"/>
    <w:rsid w:val="00F50DCD"/>
    <w:rsid w:val="00F516C2"/>
    <w:rsid w:val="00F5252E"/>
    <w:rsid w:val="00F53AEA"/>
    <w:rsid w:val="00F53ED1"/>
    <w:rsid w:val="00F55CA0"/>
    <w:rsid w:val="00F5790D"/>
    <w:rsid w:val="00F60F13"/>
    <w:rsid w:val="00F6132C"/>
    <w:rsid w:val="00F62930"/>
    <w:rsid w:val="00F62D10"/>
    <w:rsid w:val="00F66B4A"/>
    <w:rsid w:val="00F67760"/>
    <w:rsid w:val="00F70E9B"/>
    <w:rsid w:val="00F739B5"/>
    <w:rsid w:val="00F76851"/>
    <w:rsid w:val="00F77BA8"/>
    <w:rsid w:val="00F80077"/>
    <w:rsid w:val="00F804FA"/>
    <w:rsid w:val="00F8107B"/>
    <w:rsid w:val="00F858AD"/>
    <w:rsid w:val="00F92B64"/>
    <w:rsid w:val="00F9313F"/>
    <w:rsid w:val="00F945FF"/>
    <w:rsid w:val="00F94833"/>
    <w:rsid w:val="00F953E2"/>
    <w:rsid w:val="00F9595C"/>
    <w:rsid w:val="00FA059A"/>
    <w:rsid w:val="00FA0B05"/>
    <w:rsid w:val="00FA1C62"/>
    <w:rsid w:val="00FA27D7"/>
    <w:rsid w:val="00FA3766"/>
    <w:rsid w:val="00FA37DB"/>
    <w:rsid w:val="00FA5599"/>
    <w:rsid w:val="00FA5741"/>
    <w:rsid w:val="00FA5E35"/>
    <w:rsid w:val="00FA6DDD"/>
    <w:rsid w:val="00FA73AF"/>
    <w:rsid w:val="00FB1526"/>
    <w:rsid w:val="00FB2287"/>
    <w:rsid w:val="00FB2E66"/>
    <w:rsid w:val="00FB432E"/>
    <w:rsid w:val="00FB45BE"/>
    <w:rsid w:val="00FB54EA"/>
    <w:rsid w:val="00FB55A8"/>
    <w:rsid w:val="00FB629C"/>
    <w:rsid w:val="00FB7428"/>
    <w:rsid w:val="00FB7BFF"/>
    <w:rsid w:val="00FC0617"/>
    <w:rsid w:val="00FC1A15"/>
    <w:rsid w:val="00FC257A"/>
    <w:rsid w:val="00FC2825"/>
    <w:rsid w:val="00FC2A6C"/>
    <w:rsid w:val="00FC5073"/>
    <w:rsid w:val="00FC5E0B"/>
    <w:rsid w:val="00FC7061"/>
    <w:rsid w:val="00FC7122"/>
    <w:rsid w:val="00FC7A84"/>
    <w:rsid w:val="00FD3205"/>
    <w:rsid w:val="00FD76C2"/>
    <w:rsid w:val="00FE052F"/>
    <w:rsid w:val="00FE1880"/>
    <w:rsid w:val="00FE1DE1"/>
    <w:rsid w:val="00FE23C8"/>
    <w:rsid w:val="00FE43B1"/>
    <w:rsid w:val="00FE543A"/>
    <w:rsid w:val="00FE6756"/>
    <w:rsid w:val="00FF028B"/>
    <w:rsid w:val="00FF04AF"/>
    <w:rsid w:val="00FF1101"/>
    <w:rsid w:val="00FF1919"/>
    <w:rsid w:val="00FF2754"/>
    <w:rsid w:val="00FF29EB"/>
    <w:rsid w:val="00FF34EA"/>
    <w:rsid w:val="00FF3FF5"/>
    <w:rsid w:val="00FF57F0"/>
    <w:rsid w:val="00FF6F0E"/>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720"/>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uiPriority w:val="39"/>
    <w:pPr>
      <w:suppressLineNumbers w:val="0"/>
      <w:ind w:left="720"/>
    </w:pPr>
    <w:rPr>
      <w:rFonts w:ascii="Calibri" w:hAnsi="Calibri" w:cs="Times New Roman"/>
      <w:sz w:val="18"/>
      <w:szCs w:val="18"/>
    </w:rPr>
  </w:style>
  <w:style w:type="paragraph" w:styleId="TDC5">
    <w:name w:val="toc 5"/>
    <w:basedOn w:val="ndice"/>
    <w:uiPriority w:val="39"/>
    <w:pPr>
      <w:suppressLineNumbers w:val="0"/>
      <w:ind w:left="960"/>
    </w:pPr>
    <w:rPr>
      <w:rFonts w:ascii="Calibri" w:hAnsi="Calibri" w:cs="Times New Roman"/>
      <w:sz w:val="18"/>
      <w:szCs w:val="18"/>
    </w:rPr>
  </w:style>
  <w:style w:type="paragraph" w:styleId="TDC6">
    <w:name w:val="toc 6"/>
    <w:basedOn w:val="ndice"/>
    <w:uiPriority w:val="39"/>
    <w:pPr>
      <w:suppressLineNumbers w:val="0"/>
      <w:ind w:left="1200"/>
    </w:pPr>
    <w:rPr>
      <w:rFonts w:ascii="Calibri" w:hAnsi="Calibri" w:cs="Times New Roman"/>
      <w:sz w:val="18"/>
      <w:szCs w:val="18"/>
    </w:rPr>
  </w:style>
  <w:style w:type="paragraph" w:styleId="TDC7">
    <w:name w:val="toc 7"/>
    <w:basedOn w:val="ndice"/>
    <w:uiPriority w:val="39"/>
    <w:pPr>
      <w:suppressLineNumbers w:val="0"/>
      <w:ind w:left="1440"/>
    </w:pPr>
    <w:rPr>
      <w:rFonts w:ascii="Calibri" w:hAnsi="Calibri" w:cs="Times New Roman"/>
      <w:sz w:val="18"/>
      <w:szCs w:val="18"/>
    </w:rPr>
  </w:style>
  <w:style w:type="paragraph" w:styleId="TDC8">
    <w:name w:val="toc 8"/>
    <w:basedOn w:val="ndice"/>
    <w:uiPriority w:val="39"/>
    <w:pPr>
      <w:suppressLineNumbers w:val="0"/>
      <w:ind w:left="1680"/>
    </w:pPr>
    <w:rPr>
      <w:rFonts w:ascii="Calibri" w:hAnsi="Calibri" w:cs="Times New Roman"/>
      <w:sz w:val="18"/>
      <w:szCs w:val="18"/>
    </w:rPr>
  </w:style>
  <w:style w:type="paragraph" w:styleId="TDC9">
    <w:name w:val="toc 9"/>
    <w:basedOn w:val="ndice"/>
    <w:uiPriority w:val="39"/>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6A178A"/>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s-EC"/>
    </w:rPr>
  </w:style>
  <w:style w:type="character" w:styleId="Mencinsinresolver">
    <w:name w:val="Unresolved Mention"/>
    <w:basedOn w:val="Fuentedeprrafopredeter"/>
    <w:uiPriority w:val="99"/>
    <w:semiHidden/>
    <w:unhideWhenUsed/>
    <w:rsid w:val="00B6050E"/>
    <w:rPr>
      <w:color w:val="605E5C"/>
      <w:shd w:val="clear" w:color="auto" w:fill="E1DFDD"/>
    </w:rPr>
  </w:style>
  <w:style w:type="character" w:styleId="Textoennegrita">
    <w:name w:val="Strong"/>
    <w:basedOn w:val="Fuentedeprrafopredeter"/>
    <w:uiPriority w:val="22"/>
    <w:qFormat/>
    <w:rsid w:val="00B61F61"/>
    <w:rPr>
      <w:b/>
      <w:bCs/>
    </w:rPr>
  </w:style>
  <w:style w:type="character" w:styleId="CdigoHTML">
    <w:name w:val="HTML Code"/>
    <w:basedOn w:val="Fuentedeprrafopredeter"/>
    <w:uiPriority w:val="99"/>
    <w:semiHidden/>
    <w:unhideWhenUsed/>
    <w:rsid w:val="005D457F"/>
    <w:rPr>
      <w:rFonts w:ascii="Courier New" w:eastAsia="Times New Roman" w:hAnsi="Courier New" w:cs="Courier New"/>
      <w:sz w:val="20"/>
      <w:szCs w:val="20"/>
    </w:rPr>
  </w:style>
  <w:style w:type="character" w:customStyle="1" w:styleId="Ttulo3Car">
    <w:name w:val="Título 3 Car"/>
    <w:basedOn w:val="Fuentedeprrafopredeter"/>
    <w:link w:val="Ttulo3"/>
    <w:rsid w:val="004A6B2C"/>
    <w:rPr>
      <w:rFonts w:ascii="Arial" w:hAnsi="Arial" w:cs="Arial"/>
      <w:b/>
      <w:bCs/>
      <w:sz w:val="26"/>
      <w:szCs w:val="26"/>
      <w:lang w:eastAsia="ar-SA"/>
    </w:rPr>
  </w:style>
  <w:style w:type="character" w:customStyle="1" w:styleId="Ttulo4Car">
    <w:name w:val="Título 4 Car"/>
    <w:basedOn w:val="Fuentedeprrafopredeter"/>
    <w:link w:val="Ttulo4"/>
    <w:rsid w:val="00CC649D"/>
    <w:rPr>
      <w:rFonts w:ascii="Arial Narrow" w:hAnsi="Arial Narrow" w:cs="Arial"/>
      <w:b/>
      <w:bCs/>
      <w:spacing w:val="20"/>
      <w:sz w:val="24"/>
      <w:szCs w:val="24"/>
      <w:lang w:eastAsia="ar-SA"/>
    </w:rPr>
  </w:style>
  <w:style w:type="character" w:customStyle="1" w:styleId="EncabezadoCar">
    <w:name w:val="Encabezado Car"/>
    <w:basedOn w:val="Fuentedeprrafopredeter"/>
    <w:link w:val="Encabezado"/>
    <w:rsid w:val="006D1CF6"/>
    <w:rPr>
      <w:sz w:val="24"/>
      <w:szCs w:val="24"/>
      <w:lang w:eastAsia="ar-SA"/>
    </w:rPr>
  </w:style>
  <w:style w:type="character" w:customStyle="1" w:styleId="PiedepginaCar">
    <w:name w:val="Pie de página Car"/>
    <w:basedOn w:val="Fuentedeprrafopredeter"/>
    <w:link w:val="Piedepgina"/>
    <w:rsid w:val="006D1CF6"/>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8694">
      <w:bodyDiv w:val="1"/>
      <w:marLeft w:val="0"/>
      <w:marRight w:val="0"/>
      <w:marTop w:val="0"/>
      <w:marBottom w:val="0"/>
      <w:divBdr>
        <w:top w:val="none" w:sz="0" w:space="0" w:color="auto"/>
        <w:left w:val="none" w:sz="0" w:space="0" w:color="auto"/>
        <w:bottom w:val="none" w:sz="0" w:space="0" w:color="auto"/>
        <w:right w:val="none" w:sz="0" w:space="0" w:color="auto"/>
      </w:divBdr>
    </w:div>
    <w:div w:id="34932800">
      <w:bodyDiv w:val="1"/>
      <w:marLeft w:val="0"/>
      <w:marRight w:val="0"/>
      <w:marTop w:val="0"/>
      <w:marBottom w:val="0"/>
      <w:divBdr>
        <w:top w:val="none" w:sz="0" w:space="0" w:color="auto"/>
        <w:left w:val="none" w:sz="0" w:space="0" w:color="auto"/>
        <w:bottom w:val="none" w:sz="0" w:space="0" w:color="auto"/>
        <w:right w:val="none" w:sz="0" w:space="0" w:color="auto"/>
      </w:divBdr>
      <w:divsChild>
        <w:div w:id="714044835">
          <w:marLeft w:val="0"/>
          <w:marRight w:val="0"/>
          <w:marTop w:val="0"/>
          <w:marBottom w:val="0"/>
          <w:divBdr>
            <w:top w:val="none" w:sz="0" w:space="0" w:color="auto"/>
            <w:left w:val="none" w:sz="0" w:space="0" w:color="auto"/>
            <w:bottom w:val="none" w:sz="0" w:space="0" w:color="auto"/>
            <w:right w:val="none" w:sz="0" w:space="0" w:color="auto"/>
          </w:divBdr>
        </w:div>
        <w:div w:id="610433862">
          <w:marLeft w:val="0"/>
          <w:marRight w:val="0"/>
          <w:marTop w:val="0"/>
          <w:marBottom w:val="0"/>
          <w:divBdr>
            <w:top w:val="none" w:sz="0" w:space="0" w:color="auto"/>
            <w:left w:val="none" w:sz="0" w:space="0" w:color="auto"/>
            <w:bottom w:val="none" w:sz="0" w:space="0" w:color="auto"/>
            <w:right w:val="none" w:sz="0" w:space="0" w:color="auto"/>
          </w:divBdr>
        </w:div>
        <w:div w:id="105514574">
          <w:marLeft w:val="0"/>
          <w:marRight w:val="0"/>
          <w:marTop w:val="0"/>
          <w:marBottom w:val="0"/>
          <w:divBdr>
            <w:top w:val="none" w:sz="0" w:space="0" w:color="auto"/>
            <w:left w:val="none" w:sz="0" w:space="0" w:color="auto"/>
            <w:bottom w:val="none" w:sz="0" w:space="0" w:color="auto"/>
            <w:right w:val="none" w:sz="0" w:space="0" w:color="auto"/>
          </w:divBdr>
        </w:div>
        <w:div w:id="1466964373">
          <w:marLeft w:val="0"/>
          <w:marRight w:val="0"/>
          <w:marTop w:val="0"/>
          <w:marBottom w:val="0"/>
          <w:divBdr>
            <w:top w:val="none" w:sz="0" w:space="0" w:color="auto"/>
            <w:left w:val="none" w:sz="0" w:space="0" w:color="auto"/>
            <w:bottom w:val="none" w:sz="0" w:space="0" w:color="auto"/>
            <w:right w:val="none" w:sz="0" w:space="0" w:color="auto"/>
          </w:divBdr>
        </w:div>
        <w:div w:id="1688866740">
          <w:marLeft w:val="0"/>
          <w:marRight w:val="0"/>
          <w:marTop w:val="0"/>
          <w:marBottom w:val="0"/>
          <w:divBdr>
            <w:top w:val="none" w:sz="0" w:space="0" w:color="auto"/>
            <w:left w:val="none" w:sz="0" w:space="0" w:color="auto"/>
            <w:bottom w:val="none" w:sz="0" w:space="0" w:color="auto"/>
            <w:right w:val="none" w:sz="0" w:space="0" w:color="auto"/>
          </w:divBdr>
        </w:div>
        <w:div w:id="909999400">
          <w:marLeft w:val="0"/>
          <w:marRight w:val="0"/>
          <w:marTop w:val="0"/>
          <w:marBottom w:val="0"/>
          <w:divBdr>
            <w:top w:val="none" w:sz="0" w:space="0" w:color="auto"/>
            <w:left w:val="none" w:sz="0" w:space="0" w:color="auto"/>
            <w:bottom w:val="none" w:sz="0" w:space="0" w:color="auto"/>
            <w:right w:val="none" w:sz="0" w:space="0" w:color="auto"/>
          </w:divBdr>
        </w:div>
        <w:div w:id="304772973">
          <w:marLeft w:val="0"/>
          <w:marRight w:val="0"/>
          <w:marTop w:val="0"/>
          <w:marBottom w:val="0"/>
          <w:divBdr>
            <w:top w:val="none" w:sz="0" w:space="0" w:color="auto"/>
            <w:left w:val="none" w:sz="0" w:space="0" w:color="auto"/>
            <w:bottom w:val="none" w:sz="0" w:space="0" w:color="auto"/>
            <w:right w:val="none" w:sz="0" w:space="0" w:color="auto"/>
          </w:divBdr>
        </w:div>
        <w:div w:id="1647321118">
          <w:marLeft w:val="0"/>
          <w:marRight w:val="0"/>
          <w:marTop w:val="0"/>
          <w:marBottom w:val="0"/>
          <w:divBdr>
            <w:top w:val="none" w:sz="0" w:space="0" w:color="auto"/>
            <w:left w:val="none" w:sz="0" w:space="0" w:color="auto"/>
            <w:bottom w:val="none" w:sz="0" w:space="0" w:color="auto"/>
            <w:right w:val="none" w:sz="0" w:space="0" w:color="auto"/>
          </w:divBdr>
        </w:div>
        <w:div w:id="1614088879">
          <w:marLeft w:val="0"/>
          <w:marRight w:val="0"/>
          <w:marTop w:val="0"/>
          <w:marBottom w:val="0"/>
          <w:divBdr>
            <w:top w:val="none" w:sz="0" w:space="0" w:color="auto"/>
            <w:left w:val="none" w:sz="0" w:space="0" w:color="auto"/>
            <w:bottom w:val="none" w:sz="0" w:space="0" w:color="auto"/>
            <w:right w:val="none" w:sz="0" w:space="0" w:color="auto"/>
          </w:divBdr>
        </w:div>
        <w:div w:id="781650625">
          <w:marLeft w:val="0"/>
          <w:marRight w:val="0"/>
          <w:marTop w:val="0"/>
          <w:marBottom w:val="0"/>
          <w:divBdr>
            <w:top w:val="none" w:sz="0" w:space="0" w:color="auto"/>
            <w:left w:val="none" w:sz="0" w:space="0" w:color="auto"/>
            <w:bottom w:val="none" w:sz="0" w:space="0" w:color="auto"/>
            <w:right w:val="none" w:sz="0" w:space="0" w:color="auto"/>
          </w:divBdr>
        </w:div>
        <w:div w:id="1402022281">
          <w:marLeft w:val="0"/>
          <w:marRight w:val="0"/>
          <w:marTop w:val="0"/>
          <w:marBottom w:val="0"/>
          <w:divBdr>
            <w:top w:val="none" w:sz="0" w:space="0" w:color="auto"/>
            <w:left w:val="none" w:sz="0" w:space="0" w:color="auto"/>
            <w:bottom w:val="none" w:sz="0" w:space="0" w:color="auto"/>
            <w:right w:val="none" w:sz="0" w:space="0" w:color="auto"/>
          </w:divBdr>
        </w:div>
      </w:divsChild>
    </w:div>
    <w:div w:id="51971887">
      <w:bodyDiv w:val="1"/>
      <w:marLeft w:val="0"/>
      <w:marRight w:val="0"/>
      <w:marTop w:val="0"/>
      <w:marBottom w:val="0"/>
      <w:divBdr>
        <w:top w:val="none" w:sz="0" w:space="0" w:color="auto"/>
        <w:left w:val="none" w:sz="0" w:space="0" w:color="auto"/>
        <w:bottom w:val="none" w:sz="0" w:space="0" w:color="auto"/>
        <w:right w:val="none" w:sz="0" w:space="0" w:color="auto"/>
      </w:divBdr>
    </w:div>
    <w:div w:id="141310594">
      <w:bodyDiv w:val="1"/>
      <w:marLeft w:val="0"/>
      <w:marRight w:val="0"/>
      <w:marTop w:val="0"/>
      <w:marBottom w:val="0"/>
      <w:divBdr>
        <w:top w:val="none" w:sz="0" w:space="0" w:color="auto"/>
        <w:left w:val="none" w:sz="0" w:space="0" w:color="auto"/>
        <w:bottom w:val="none" w:sz="0" w:space="0" w:color="auto"/>
        <w:right w:val="none" w:sz="0" w:space="0" w:color="auto"/>
      </w:divBdr>
    </w:div>
    <w:div w:id="143593736">
      <w:bodyDiv w:val="1"/>
      <w:marLeft w:val="0"/>
      <w:marRight w:val="0"/>
      <w:marTop w:val="0"/>
      <w:marBottom w:val="0"/>
      <w:divBdr>
        <w:top w:val="none" w:sz="0" w:space="0" w:color="auto"/>
        <w:left w:val="none" w:sz="0" w:space="0" w:color="auto"/>
        <w:bottom w:val="none" w:sz="0" w:space="0" w:color="auto"/>
        <w:right w:val="none" w:sz="0" w:space="0" w:color="auto"/>
      </w:divBdr>
    </w:div>
    <w:div w:id="146216524">
      <w:bodyDiv w:val="1"/>
      <w:marLeft w:val="0"/>
      <w:marRight w:val="0"/>
      <w:marTop w:val="0"/>
      <w:marBottom w:val="0"/>
      <w:divBdr>
        <w:top w:val="none" w:sz="0" w:space="0" w:color="auto"/>
        <w:left w:val="none" w:sz="0" w:space="0" w:color="auto"/>
        <w:bottom w:val="none" w:sz="0" w:space="0" w:color="auto"/>
        <w:right w:val="none" w:sz="0" w:space="0" w:color="auto"/>
      </w:divBdr>
    </w:div>
    <w:div w:id="146822633">
      <w:bodyDiv w:val="1"/>
      <w:marLeft w:val="0"/>
      <w:marRight w:val="0"/>
      <w:marTop w:val="0"/>
      <w:marBottom w:val="0"/>
      <w:divBdr>
        <w:top w:val="none" w:sz="0" w:space="0" w:color="auto"/>
        <w:left w:val="none" w:sz="0" w:space="0" w:color="auto"/>
        <w:bottom w:val="none" w:sz="0" w:space="0" w:color="auto"/>
        <w:right w:val="none" w:sz="0" w:space="0" w:color="auto"/>
      </w:divBdr>
    </w:div>
    <w:div w:id="147132102">
      <w:bodyDiv w:val="1"/>
      <w:marLeft w:val="0"/>
      <w:marRight w:val="0"/>
      <w:marTop w:val="0"/>
      <w:marBottom w:val="0"/>
      <w:divBdr>
        <w:top w:val="none" w:sz="0" w:space="0" w:color="auto"/>
        <w:left w:val="none" w:sz="0" w:space="0" w:color="auto"/>
        <w:bottom w:val="none" w:sz="0" w:space="0" w:color="auto"/>
        <w:right w:val="none" w:sz="0" w:space="0" w:color="auto"/>
      </w:divBdr>
      <w:divsChild>
        <w:div w:id="1124886713">
          <w:marLeft w:val="0"/>
          <w:marRight w:val="0"/>
          <w:marTop w:val="0"/>
          <w:marBottom w:val="0"/>
          <w:divBdr>
            <w:top w:val="none" w:sz="0" w:space="0" w:color="auto"/>
            <w:left w:val="none" w:sz="0" w:space="0" w:color="auto"/>
            <w:bottom w:val="none" w:sz="0" w:space="0" w:color="auto"/>
            <w:right w:val="none" w:sz="0" w:space="0" w:color="auto"/>
          </w:divBdr>
        </w:div>
        <w:div w:id="701396917">
          <w:marLeft w:val="0"/>
          <w:marRight w:val="0"/>
          <w:marTop w:val="0"/>
          <w:marBottom w:val="0"/>
          <w:divBdr>
            <w:top w:val="none" w:sz="0" w:space="0" w:color="auto"/>
            <w:left w:val="none" w:sz="0" w:space="0" w:color="auto"/>
            <w:bottom w:val="none" w:sz="0" w:space="0" w:color="auto"/>
            <w:right w:val="none" w:sz="0" w:space="0" w:color="auto"/>
          </w:divBdr>
        </w:div>
      </w:divsChild>
    </w:div>
    <w:div w:id="158663965">
      <w:bodyDiv w:val="1"/>
      <w:marLeft w:val="0"/>
      <w:marRight w:val="0"/>
      <w:marTop w:val="0"/>
      <w:marBottom w:val="0"/>
      <w:divBdr>
        <w:top w:val="none" w:sz="0" w:space="0" w:color="auto"/>
        <w:left w:val="none" w:sz="0" w:space="0" w:color="auto"/>
        <w:bottom w:val="none" w:sz="0" w:space="0" w:color="auto"/>
        <w:right w:val="none" w:sz="0" w:space="0" w:color="auto"/>
      </w:divBdr>
      <w:divsChild>
        <w:div w:id="1402361409">
          <w:marLeft w:val="0"/>
          <w:marRight w:val="0"/>
          <w:marTop w:val="0"/>
          <w:marBottom w:val="0"/>
          <w:divBdr>
            <w:top w:val="none" w:sz="0" w:space="0" w:color="auto"/>
            <w:left w:val="none" w:sz="0" w:space="0" w:color="auto"/>
            <w:bottom w:val="none" w:sz="0" w:space="0" w:color="auto"/>
            <w:right w:val="none" w:sz="0" w:space="0" w:color="auto"/>
          </w:divBdr>
        </w:div>
        <w:div w:id="2033603543">
          <w:marLeft w:val="0"/>
          <w:marRight w:val="0"/>
          <w:marTop w:val="0"/>
          <w:marBottom w:val="0"/>
          <w:divBdr>
            <w:top w:val="none" w:sz="0" w:space="0" w:color="auto"/>
            <w:left w:val="none" w:sz="0" w:space="0" w:color="auto"/>
            <w:bottom w:val="none" w:sz="0" w:space="0" w:color="auto"/>
            <w:right w:val="none" w:sz="0" w:space="0" w:color="auto"/>
          </w:divBdr>
        </w:div>
      </w:divsChild>
    </w:div>
    <w:div w:id="163203118">
      <w:bodyDiv w:val="1"/>
      <w:marLeft w:val="0"/>
      <w:marRight w:val="0"/>
      <w:marTop w:val="0"/>
      <w:marBottom w:val="0"/>
      <w:divBdr>
        <w:top w:val="none" w:sz="0" w:space="0" w:color="auto"/>
        <w:left w:val="none" w:sz="0" w:space="0" w:color="auto"/>
        <w:bottom w:val="none" w:sz="0" w:space="0" w:color="auto"/>
        <w:right w:val="none" w:sz="0" w:space="0" w:color="auto"/>
      </w:divBdr>
      <w:divsChild>
        <w:div w:id="369497537">
          <w:marLeft w:val="0"/>
          <w:marRight w:val="0"/>
          <w:marTop w:val="0"/>
          <w:marBottom w:val="0"/>
          <w:divBdr>
            <w:top w:val="none" w:sz="0" w:space="0" w:color="auto"/>
            <w:left w:val="none" w:sz="0" w:space="0" w:color="auto"/>
            <w:bottom w:val="none" w:sz="0" w:space="0" w:color="auto"/>
            <w:right w:val="none" w:sz="0" w:space="0" w:color="auto"/>
          </w:divBdr>
        </w:div>
        <w:div w:id="500700479">
          <w:marLeft w:val="0"/>
          <w:marRight w:val="0"/>
          <w:marTop w:val="0"/>
          <w:marBottom w:val="0"/>
          <w:divBdr>
            <w:top w:val="none" w:sz="0" w:space="0" w:color="auto"/>
            <w:left w:val="none" w:sz="0" w:space="0" w:color="auto"/>
            <w:bottom w:val="none" w:sz="0" w:space="0" w:color="auto"/>
            <w:right w:val="none" w:sz="0" w:space="0" w:color="auto"/>
          </w:divBdr>
        </w:div>
        <w:div w:id="1816600345">
          <w:marLeft w:val="0"/>
          <w:marRight w:val="0"/>
          <w:marTop w:val="0"/>
          <w:marBottom w:val="0"/>
          <w:divBdr>
            <w:top w:val="none" w:sz="0" w:space="0" w:color="auto"/>
            <w:left w:val="none" w:sz="0" w:space="0" w:color="auto"/>
            <w:bottom w:val="none" w:sz="0" w:space="0" w:color="auto"/>
            <w:right w:val="none" w:sz="0" w:space="0" w:color="auto"/>
          </w:divBdr>
        </w:div>
        <w:div w:id="453867858">
          <w:marLeft w:val="0"/>
          <w:marRight w:val="0"/>
          <w:marTop w:val="0"/>
          <w:marBottom w:val="0"/>
          <w:divBdr>
            <w:top w:val="none" w:sz="0" w:space="0" w:color="auto"/>
            <w:left w:val="none" w:sz="0" w:space="0" w:color="auto"/>
            <w:bottom w:val="none" w:sz="0" w:space="0" w:color="auto"/>
            <w:right w:val="none" w:sz="0" w:space="0" w:color="auto"/>
          </w:divBdr>
        </w:div>
        <w:div w:id="1055354357">
          <w:marLeft w:val="0"/>
          <w:marRight w:val="0"/>
          <w:marTop w:val="0"/>
          <w:marBottom w:val="0"/>
          <w:divBdr>
            <w:top w:val="none" w:sz="0" w:space="0" w:color="auto"/>
            <w:left w:val="none" w:sz="0" w:space="0" w:color="auto"/>
            <w:bottom w:val="none" w:sz="0" w:space="0" w:color="auto"/>
            <w:right w:val="none" w:sz="0" w:space="0" w:color="auto"/>
          </w:divBdr>
        </w:div>
        <w:div w:id="69430994">
          <w:marLeft w:val="0"/>
          <w:marRight w:val="0"/>
          <w:marTop w:val="0"/>
          <w:marBottom w:val="0"/>
          <w:divBdr>
            <w:top w:val="none" w:sz="0" w:space="0" w:color="auto"/>
            <w:left w:val="none" w:sz="0" w:space="0" w:color="auto"/>
            <w:bottom w:val="none" w:sz="0" w:space="0" w:color="auto"/>
            <w:right w:val="none" w:sz="0" w:space="0" w:color="auto"/>
          </w:divBdr>
        </w:div>
      </w:divsChild>
    </w:div>
    <w:div w:id="168258324">
      <w:bodyDiv w:val="1"/>
      <w:marLeft w:val="0"/>
      <w:marRight w:val="0"/>
      <w:marTop w:val="0"/>
      <w:marBottom w:val="0"/>
      <w:divBdr>
        <w:top w:val="none" w:sz="0" w:space="0" w:color="auto"/>
        <w:left w:val="none" w:sz="0" w:space="0" w:color="auto"/>
        <w:bottom w:val="none" w:sz="0" w:space="0" w:color="auto"/>
        <w:right w:val="none" w:sz="0" w:space="0" w:color="auto"/>
      </w:divBdr>
      <w:divsChild>
        <w:div w:id="4794294">
          <w:marLeft w:val="0"/>
          <w:marRight w:val="0"/>
          <w:marTop w:val="0"/>
          <w:marBottom w:val="0"/>
          <w:divBdr>
            <w:top w:val="none" w:sz="0" w:space="0" w:color="auto"/>
            <w:left w:val="none" w:sz="0" w:space="0" w:color="auto"/>
            <w:bottom w:val="none" w:sz="0" w:space="0" w:color="auto"/>
            <w:right w:val="none" w:sz="0" w:space="0" w:color="auto"/>
          </w:divBdr>
        </w:div>
        <w:div w:id="1411537539">
          <w:marLeft w:val="0"/>
          <w:marRight w:val="0"/>
          <w:marTop w:val="0"/>
          <w:marBottom w:val="0"/>
          <w:divBdr>
            <w:top w:val="none" w:sz="0" w:space="0" w:color="auto"/>
            <w:left w:val="none" w:sz="0" w:space="0" w:color="auto"/>
            <w:bottom w:val="none" w:sz="0" w:space="0" w:color="auto"/>
            <w:right w:val="none" w:sz="0" w:space="0" w:color="auto"/>
          </w:divBdr>
        </w:div>
        <w:div w:id="50420788">
          <w:marLeft w:val="0"/>
          <w:marRight w:val="0"/>
          <w:marTop w:val="0"/>
          <w:marBottom w:val="0"/>
          <w:divBdr>
            <w:top w:val="none" w:sz="0" w:space="0" w:color="auto"/>
            <w:left w:val="none" w:sz="0" w:space="0" w:color="auto"/>
            <w:bottom w:val="none" w:sz="0" w:space="0" w:color="auto"/>
            <w:right w:val="none" w:sz="0" w:space="0" w:color="auto"/>
          </w:divBdr>
        </w:div>
        <w:div w:id="543060393">
          <w:marLeft w:val="0"/>
          <w:marRight w:val="0"/>
          <w:marTop w:val="0"/>
          <w:marBottom w:val="0"/>
          <w:divBdr>
            <w:top w:val="none" w:sz="0" w:space="0" w:color="auto"/>
            <w:left w:val="none" w:sz="0" w:space="0" w:color="auto"/>
            <w:bottom w:val="none" w:sz="0" w:space="0" w:color="auto"/>
            <w:right w:val="none" w:sz="0" w:space="0" w:color="auto"/>
          </w:divBdr>
        </w:div>
        <w:div w:id="2035879203">
          <w:marLeft w:val="0"/>
          <w:marRight w:val="0"/>
          <w:marTop w:val="0"/>
          <w:marBottom w:val="0"/>
          <w:divBdr>
            <w:top w:val="none" w:sz="0" w:space="0" w:color="auto"/>
            <w:left w:val="none" w:sz="0" w:space="0" w:color="auto"/>
            <w:bottom w:val="none" w:sz="0" w:space="0" w:color="auto"/>
            <w:right w:val="none" w:sz="0" w:space="0" w:color="auto"/>
          </w:divBdr>
        </w:div>
        <w:div w:id="1391882877">
          <w:marLeft w:val="0"/>
          <w:marRight w:val="0"/>
          <w:marTop w:val="0"/>
          <w:marBottom w:val="0"/>
          <w:divBdr>
            <w:top w:val="none" w:sz="0" w:space="0" w:color="auto"/>
            <w:left w:val="none" w:sz="0" w:space="0" w:color="auto"/>
            <w:bottom w:val="none" w:sz="0" w:space="0" w:color="auto"/>
            <w:right w:val="none" w:sz="0" w:space="0" w:color="auto"/>
          </w:divBdr>
        </w:div>
        <w:div w:id="227427243">
          <w:marLeft w:val="0"/>
          <w:marRight w:val="0"/>
          <w:marTop w:val="0"/>
          <w:marBottom w:val="0"/>
          <w:divBdr>
            <w:top w:val="none" w:sz="0" w:space="0" w:color="auto"/>
            <w:left w:val="none" w:sz="0" w:space="0" w:color="auto"/>
            <w:bottom w:val="none" w:sz="0" w:space="0" w:color="auto"/>
            <w:right w:val="none" w:sz="0" w:space="0" w:color="auto"/>
          </w:divBdr>
        </w:div>
        <w:div w:id="1747409980">
          <w:marLeft w:val="0"/>
          <w:marRight w:val="0"/>
          <w:marTop w:val="0"/>
          <w:marBottom w:val="0"/>
          <w:divBdr>
            <w:top w:val="none" w:sz="0" w:space="0" w:color="auto"/>
            <w:left w:val="none" w:sz="0" w:space="0" w:color="auto"/>
            <w:bottom w:val="none" w:sz="0" w:space="0" w:color="auto"/>
            <w:right w:val="none" w:sz="0" w:space="0" w:color="auto"/>
          </w:divBdr>
        </w:div>
        <w:div w:id="2019455604">
          <w:marLeft w:val="0"/>
          <w:marRight w:val="0"/>
          <w:marTop w:val="0"/>
          <w:marBottom w:val="0"/>
          <w:divBdr>
            <w:top w:val="none" w:sz="0" w:space="0" w:color="auto"/>
            <w:left w:val="none" w:sz="0" w:space="0" w:color="auto"/>
            <w:bottom w:val="none" w:sz="0" w:space="0" w:color="auto"/>
            <w:right w:val="none" w:sz="0" w:space="0" w:color="auto"/>
          </w:divBdr>
        </w:div>
        <w:div w:id="1564637172">
          <w:marLeft w:val="0"/>
          <w:marRight w:val="0"/>
          <w:marTop w:val="0"/>
          <w:marBottom w:val="0"/>
          <w:divBdr>
            <w:top w:val="none" w:sz="0" w:space="0" w:color="auto"/>
            <w:left w:val="none" w:sz="0" w:space="0" w:color="auto"/>
            <w:bottom w:val="none" w:sz="0" w:space="0" w:color="auto"/>
            <w:right w:val="none" w:sz="0" w:space="0" w:color="auto"/>
          </w:divBdr>
        </w:div>
        <w:div w:id="238056417">
          <w:marLeft w:val="0"/>
          <w:marRight w:val="0"/>
          <w:marTop w:val="0"/>
          <w:marBottom w:val="0"/>
          <w:divBdr>
            <w:top w:val="none" w:sz="0" w:space="0" w:color="auto"/>
            <w:left w:val="none" w:sz="0" w:space="0" w:color="auto"/>
            <w:bottom w:val="none" w:sz="0" w:space="0" w:color="auto"/>
            <w:right w:val="none" w:sz="0" w:space="0" w:color="auto"/>
          </w:divBdr>
        </w:div>
        <w:div w:id="1415663365">
          <w:marLeft w:val="0"/>
          <w:marRight w:val="0"/>
          <w:marTop w:val="0"/>
          <w:marBottom w:val="0"/>
          <w:divBdr>
            <w:top w:val="none" w:sz="0" w:space="0" w:color="auto"/>
            <w:left w:val="none" w:sz="0" w:space="0" w:color="auto"/>
            <w:bottom w:val="none" w:sz="0" w:space="0" w:color="auto"/>
            <w:right w:val="none" w:sz="0" w:space="0" w:color="auto"/>
          </w:divBdr>
        </w:div>
        <w:div w:id="1710257073">
          <w:marLeft w:val="0"/>
          <w:marRight w:val="0"/>
          <w:marTop w:val="0"/>
          <w:marBottom w:val="0"/>
          <w:divBdr>
            <w:top w:val="none" w:sz="0" w:space="0" w:color="auto"/>
            <w:left w:val="none" w:sz="0" w:space="0" w:color="auto"/>
            <w:bottom w:val="none" w:sz="0" w:space="0" w:color="auto"/>
            <w:right w:val="none" w:sz="0" w:space="0" w:color="auto"/>
          </w:divBdr>
        </w:div>
        <w:div w:id="74401165">
          <w:marLeft w:val="0"/>
          <w:marRight w:val="0"/>
          <w:marTop w:val="0"/>
          <w:marBottom w:val="0"/>
          <w:divBdr>
            <w:top w:val="none" w:sz="0" w:space="0" w:color="auto"/>
            <w:left w:val="none" w:sz="0" w:space="0" w:color="auto"/>
            <w:bottom w:val="none" w:sz="0" w:space="0" w:color="auto"/>
            <w:right w:val="none" w:sz="0" w:space="0" w:color="auto"/>
          </w:divBdr>
        </w:div>
        <w:div w:id="503672757">
          <w:marLeft w:val="0"/>
          <w:marRight w:val="0"/>
          <w:marTop w:val="0"/>
          <w:marBottom w:val="0"/>
          <w:divBdr>
            <w:top w:val="none" w:sz="0" w:space="0" w:color="auto"/>
            <w:left w:val="none" w:sz="0" w:space="0" w:color="auto"/>
            <w:bottom w:val="none" w:sz="0" w:space="0" w:color="auto"/>
            <w:right w:val="none" w:sz="0" w:space="0" w:color="auto"/>
          </w:divBdr>
        </w:div>
      </w:divsChild>
    </w:div>
    <w:div w:id="168910806">
      <w:bodyDiv w:val="1"/>
      <w:marLeft w:val="0"/>
      <w:marRight w:val="0"/>
      <w:marTop w:val="0"/>
      <w:marBottom w:val="0"/>
      <w:divBdr>
        <w:top w:val="none" w:sz="0" w:space="0" w:color="auto"/>
        <w:left w:val="none" w:sz="0" w:space="0" w:color="auto"/>
        <w:bottom w:val="none" w:sz="0" w:space="0" w:color="auto"/>
        <w:right w:val="none" w:sz="0" w:space="0" w:color="auto"/>
      </w:divBdr>
    </w:div>
    <w:div w:id="170292041">
      <w:bodyDiv w:val="1"/>
      <w:marLeft w:val="0"/>
      <w:marRight w:val="0"/>
      <w:marTop w:val="0"/>
      <w:marBottom w:val="0"/>
      <w:divBdr>
        <w:top w:val="none" w:sz="0" w:space="0" w:color="auto"/>
        <w:left w:val="none" w:sz="0" w:space="0" w:color="auto"/>
        <w:bottom w:val="none" w:sz="0" w:space="0" w:color="auto"/>
        <w:right w:val="none" w:sz="0" w:space="0" w:color="auto"/>
      </w:divBdr>
      <w:divsChild>
        <w:div w:id="991103026">
          <w:marLeft w:val="0"/>
          <w:marRight w:val="0"/>
          <w:marTop w:val="0"/>
          <w:marBottom w:val="0"/>
          <w:divBdr>
            <w:top w:val="none" w:sz="0" w:space="0" w:color="auto"/>
            <w:left w:val="none" w:sz="0" w:space="0" w:color="auto"/>
            <w:bottom w:val="none" w:sz="0" w:space="0" w:color="auto"/>
            <w:right w:val="none" w:sz="0" w:space="0" w:color="auto"/>
          </w:divBdr>
        </w:div>
        <w:div w:id="1193150445">
          <w:marLeft w:val="0"/>
          <w:marRight w:val="0"/>
          <w:marTop w:val="0"/>
          <w:marBottom w:val="0"/>
          <w:divBdr>
            <w:top w:val="none" w:sz="0" w:space="0" w:color="auto"/>
            <w:left w:val="none" w:sz="0" w:space="0" w:color="auto"/>
            <w:bottom w:val="none" w:sz="0" w:space="0" w:color="auto"/>
            <w:right w:val="none" w:sz="0" w:space="0" w:color="auto"/>
          </w:divBdr>
        </w:div>
      </w:divsChild>
    </w:div>
    <w:div w:id="175996117">
      <w:bodyDiv w:val="1"/>
      <w:marLeft w:val="0"/>
      <w:marRight w:val="0"/>
      <w:marTop w:val="0"/>
      <w:marBottom w:val="0"/>
      <w:divBdr>
        <w:top w:val="none" w:sz="0" w:space="0" w:color="auto"/>
        <w:left w:val="none" w:sz="0" w:space="0" w:color="auto"/>
        <w:bottom w:val="none" w:sz="0" w:space="0" w:color="auto"/>
        <w:right w:val="none" w:sz="0" w:space="0" w:color="auto"/>
      </w:divBdr>
      <w:divsChild>
        <w:div w:id="2040544144">
          <w:marLeft w:val="0"/>
          <w:marRight w:val="0"/>
          <w:marTop w:val="0"/>
          <w:marBottom w:val="0"/>
          <w:divBdr>
            <w:top w:val="none" w:sz="0" w:space="0" w:color="auto"/>
            <w:left w:val="none" w:sz="0" w:space="0" w:color="auto"/>
            <w:bottom w:val="none" w:sz="0" w:space="0" w:color="auto"/>
            <w:right w:val="none" w:sz="0" w:space="0" w:color="auto"/>
          </w:divBdr>
        </w:div>
        <w:div w:id="1342321027">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8321444">
      <w:bodyDiv w:val="1"/>
      <w:marLeft w:val="0"/>
      <w:marRight w:val="0"/>
      <w:marTop w:val="0"/>
      <w:marBottom w:val="0"/>
      <w:divBdr>
        <w:top w:val="none" w:sz="0" w:space="0" w:color="auto"/>
        <w:left w:val="none" w:sz="0" w:space="0" w:color="auto"/>
        <w:bottom w:val="none" w:sz="0" w:space="0" w:color="auto"/>
        <w:right w:val="none" w:sz="0" w:space="0" w:color="auto"/>
      </w:divBdr>
      <w:divsChild>
        <w:div w:id="162281247">
          <w:marLeft w:val="0"/>
          <w:marRight w:val="0"/>
          <w:marTop w:val="0"/>
          <w:marBottom w:val="0"/>
          <w:divBdr>
            <w:top w:val="none" w:sz="0" w:space="0" w:color="auto"/>
            <w:left w:val="none" w:sz="0" w:space="0" w:color="auto"/>
            <w:bottom w:val="none" w:sz="0" w:space="0" w:color="auto"/>
            <w:right w:val="none" w:sz="0" w:space="0" w:color="auto"/>
          </w:divBdr>
        </w:div>
        <w:div w:id="460267329">
          <w:marLeft w:val="0"/>
          <w:marRight w:val="0"/>
          <w:marTop w:val="0"/>
          <w:marBottom w:val="0"/>
          <w:divBdr>
            <w:top w:val="none" w:sz="0" w:space="0" w:color="auto"/>
            <w:left w:val="none" w:sz="0" w:space="0" w:color="auto"/>
            <w:bottom w:val="none" w:sz="0" w:space="0" w:color="auto"/>
            <w:right w:val="none" w:sz="0" w:space="0" w:color="auto"/>
          </w:divBdr>
        </w:div>
      </w:divsChild>
    </w:div>
    <w:div w:id="220480046">
      <w:bodyDiv w:val="1"/>
      <w:marLeft w:val="0"/>
      <w:marRight w:val="0"/>
      <w:marTop w:val="0"/>
      <w:marBottom w:val="0"/>
      <w:divBdr>
        <w:top w:val="none" w:sz="0" w:space="0" w:color="auto"/>
        <w:left w:val="none" w:sz="0" w:space="0" w:color="auto"/>
        <w:bottom w:val="none" w:sz="0" w:space="0" w:color="auto"/>
        <w:right w:val="none" w:sz="0" w:space="0" w:color="auto"/>
      </w:divBdr>
    </w:div>
    <w:div w:id="246766329">
      <w:bodyDiv w:val="1"/>
      <w:marLeft w:val="0"/>
      <w:marRight w:val="0"/>
      <w:marTop w:val="0"/>
      <w:marBottom w:val="0"/>
      <w:divBdr>
        <w:top w:val="none" w:sz="0" w:space="0" w:color="auto"/>
        <w:left w:val="none" w:sz="0" w:space="0" w:color="auto"/>
        <w:bottom w:val="none" w:sz="0" w:space="0" w:color="auto"/>
        <w:right w:val="none" w:sz="0" w:space="0" w:color="auto"/>
      </w:divBdr>
    </w:div>
    <w:div w:id="277761209">
      <w:bodyDiv w:val="1"/>
      <w:marLeft w:val="0"/>
      <w:marRight w:val="0"/>
      <w:marTop w:val="0"/>
      <w:marBottom w:val="0"/>
      <w:divBdr>
        <w:top w:val="none" w:sz="0" w:space="0" w:color="auto"/>
        <w:left w:val="none" w:sz="0" w:space="0" w:color="auto"/>
        <w:bottom w:val="none" w:sz="0" w:space="0" w:color="auto"/>
        <w:right w:val="none" w:sz="0" w:space="0" w:color="auto"/>
      </w:divBdr>
      <w:divsChild>
        <w:div w:id="2025745224">
          <w:marLeft w:val="0"/>
          <w:marRight w:val="0"/>
          <w:marTop w:val="0"/>
          <w:marBottom w:val="0"/>
          <w:divBdr>
            <w:top w:val="none" w:sz="0" w:space="0" w:color="auto"/>
            <w:left w:val="none" w:sz="0" w:space="0" w:color="auto"/>
            <w:bottom w:val="none" w:sz="0" w:space="0" w:color="auto"/>
            <w:right w:val="none" w:sz="0" w:space="0" w:color="auto"/>
          </w:divBdr>
        </w:div>
        <w:div w:id="1620868449">
          <w:marLeft w:val="0"/>
          <w:marRight w:val="0"/>
          <w:marTop w:val="0"/>
          <w:marBottom w:val="0"/>
          <w:divBdr>
            <w:top w:val="none" w:sz="0" w:space="0" w:color="auto"/>
            <w:left w:val="none" w:sz="0" w:space="0" w:color="auto"/>
            <w:bottom w:val="none" w:sz="0" w:space="0" w:color="auto"/>
            <w:right w:val="none" w:sz="0" w:space="0" w:color="auto"/>
          </w:divBdr>
        </w:div>
        <w:div w:id="619651425">
          <w:marLeft w:val="0"/>
          <w:marRight w:val="0"/>
          <w:marTop w:val="0"/>
          <w:marBottom w:val="0"/>
          <w:divBdr>
            <w:top w:val="none" w:sz="0" w:space="0" w:color="auto"/>
            <w:left w:val="none" w:sz="0" w:space="0" w:color="auto"/>
            <w:bottom w:val="none" w:sz="0" w:space="0" w:color="auto"/>
            <w:right w:val="none" w:sz="0" w:space="0" w:color="auto"/>
          </w:divBdr>
        </w:div>
        <w:div w:id="1263222702">
          <w:marLeft w:val="0"/>
          <w:marRight w:val="0"/>
          <w:marTop w:val="0"/>
          <w:marBottom w:val="0"/>
          <w:divBdr>
            <w:top w:val="none" w:sz="0" w:space="0" w:color="auto"/>
            <w:left w:val="none" w:sz="0" w:space="0" w:color="auto"/>
            <w:bottom w:val="none" w:sz="0" w:space="0" w:color="auto"/>
            <w:right w:val="none" w:sz="0" w:space="0" w:color="auto"/>
          </w:divBdr>
        </w:div>
      </w:divsChild>
    </w:div>
    <w:div w:id="288627263">
      <w:bodyDiv w:val="1"/>
      <w:marLeft w:val="0"/>
      <w:marRight w:val="0"/>
      <w:marTop w:val="0"/>
      <w:marBottom w:val="0"/>
      <w:divBdr>
        <w:top w:val="none" w:sz="0" w:space="0" w:color="auto"/>
        <w:left w:val="none" w:sz="0" w:space="0" w:color="auto"/>
        <w:bottom w:val="none" w:sz="0" w:space="0" w:color="auto"/>
        <w:right w:val="none" w:sz="0" w:space="0" w:color="auto"/>
      </w:divBdr>
    </w:div>
    <w:div w:id="293293510">
      <w:bodyDiv w:val="1"/>
      <w:marLeft w:val="0"/>
      <w:marRight w:val="0"/>
      <w:marTop w:val="0"/>
      <w:marBottom w:val="0"/>
      <w:divBdr>
        <w:top w:val="none" w:sz="0" w:space="0" w:color="auto"/>
        <w:left w:val="none" w:sz="0" w:space="0" w:color="auto"/>
        <w:bottom w:val="none" w:sz="0" w:space="0" w:color="auto"/>
        <w:right w:val="none" w:sz="0" w:space="0" w:color="auto"/>
      </w:divBdr>
      <w:divsChild>
        <w:div w:id="1231697657">
          <w:marLeft w:val="0"/>
          <w:marRight w:val="0"/>
          <w:marTop w:val="0"/>
          <w:marBottom w:val="0"/>
          <w:divBdr>
            <w:top w:val="none" w:sz="0" w:space="0" w:color="auto"/>
            <w:left w:val="none" w:sz="0" w:space="0" w:color="auto"/>
            <w:bottom w:val="none" w:sz="0" w:space="0" w:color="auto"/>
            <w:right w:val="none" w:sz="0" w:space="0" w:color="auto"/>
          </w:divBdr>
        </w:div>
        <w:div w:id="2030793318">
          <w:marLeft w:val="0"/>
          <w:marRight w:val="0"/>
          <w:marTop w:val="0"/>
          <w:marBottom w:val="0"/>
          <w:divBdr>
            <w:top w:val="none" w:sz="0" w:space="0" w:color="auto"/>
            <w:left w:val="none" w:sz="0" w:space="0" w:color="auto"/>
            <w:bottom w:val="none" w:sz="0" w:space="0" w:color="auto"/>
            <w:right w:val="none" w:sz="0" w:space="0" w:color="auto"/>
          </w:divBdr>
        </w:div>
        <w:div w:id="1772312649">
          <w:marLeft w:val="0"/>
          <w:marRight w:val="0"/>
          <w:marTop w:val="0"/>
          <w:marBottom w:val="0"/>
          <w:divBdr>
            <w:top w:val="none" w:sz="0" w:space="0" w:color="auto"/>
            <w:left w:val="none" w:sz="0" w:space="0" w:color="auto"/>
            <w:bottom w:val="none" w:sz="0" w:space="0" w:color="auto"/>
            <w:right w:val="none" w:sz="0" w:space="0" w:color="auto"/>
          </w:divBdr>
        </w:div>
      </w:divsChild>
    </w:div>
    <w:div w:id="328872444">
      <w:bodyDiv w:val="1"/>
      <w:marLeft w:val="0"/>
      <w:marRight w:val="0"/>
      <w:marTop w:val="0"/>
      <w:marBottom w:val="0"/>
      <w:divBdr>
        <w:top w:val="none" w:sz="0" w:space="0" w:color="auto"/>
        <w:left w:val="none" w:sz="0" w:space="0" w:color="auto"/>
        <w:bottom w:val="none" w:sz="0" w:space="0" w:color="auto"/>
        <w:right w:val="none" w:sz="0" w:space="0" w:color="auto"/>
      </w:divBdr>
      <w:divsChild>
        <w:div w:id="148636121">
          <w:marLeft w:val="0"/>
          <w:marRight w:val="0"/>
          <w:marTop w:val="0"/>
          <w:marBottom w:val="0"/>
          <w:divBdr>
            <w:top w:val="none" w:sz="0" w:space="0" w:color="auto"/>
            <w:left w:val="none" w:sz="0" w:space="0" w:color="auto"/>
            <w:bottom w:val="none" w:sz="0" w:space="0" w:color="auto"/>
            <w:right w:val="none" w:sz="0" w:space="0" w:color="auto"/>
          </w:divBdr>
        </w:div>
        <w:div w:id="1502700004">
          <w:marLeft w:val="0"/>
          <w:marRight w:val="0"/>
          <w:marTop w:val="0"/>
          <w:marBottom w:val="0"/>
          <w:divBdr>
            <w:top w:val="none" w:sz="0" w:space="0" w:color="auto"/>
            <w:left w:val="none" w:sz="0" w:space="0" w:color="auto"/>
            <w:bottom w:val="none" w:sz="0" w:space="0" w:color="auto"/>
            <w:right w:val="none" w:sz="0" w:space="0" w:color="auto"/>
          </w:divBdr>
        </w:div>
      </w:divsChild>
    </w:div>
    <w:div w:id="331564055">
      <w:bodyDiv w:val="1"/>
      <w:marLeft w:val="0"/>
      <w:marRight w:val="0"/>
      <w:marTop w:val="0"/>
      <w:marBottom w:val="0"/>
      <w:divBdr>
        <w:top w:val="none" w:sz="0" w:space="0" w:color="auto"/>
        <w:left w:val="none" w:sz="0" w:space="0" w:color="auto"/>
        <w:bottom w:val="none" w:sz="0" w:space="0" w:color="auto"/>
        <w:right w:val="none" w:sz="0" w:space="0" w:color="auto"/>
      </w:divBdr>
      <w:divsChild>
        <w:div w:id="2035842457">
          <w:marLeft w:val="0"/>
          <w:marRight w:val="0"/>
          <w:marTop w:val="0"/>
          <w:marBottom w:val="0"/>
          <w:divBdr>
            <w:top w:val="none" w:sz="0" w:space="0" w:color="auto"/>
            <w:left w:val="none" w:sz="0" w:space="0" w:color="auto"/>
            <w:bottom w:val="none" w:sz="0" w:space="0" w:color="auto"/>
            <w:right w:val="none" w:sz="0" w:space="0" w:color="auto"/>
          </w:divBdr>
        </w:div>
        <w:div w:id="198397827">
          <w:marLeft w:val="0"/>
          <w:marRight w:val="0"/>
          <w:marTop w:val="0"/>
          <w:marBottom w:val="0"/>
          <w:divBdr>
            <w:top w:val="none" w:sz="0" w:space="0" w:color="auto"/>
            <w:left w:val="none" w:sz="0" w:space="0" w:color="auto"/>
            <w:bottom w:val="none" w:sz="0" w:space="0" w:color="auto"/>
            <w:right w:val="none" w:sz="0" w:space="0" w:color="auto"/>
          </w:divBdr>
        </w:div>
        <w:div w:id="1897662628">
          <w:marLeft w:val="0"/>
          <w:marRight w:val="0"/>
          <w:marTop w:val="0"/>
          <w:marBottom w:val="0"/>
          <w:divBdr>
            <w:top w:val="none" w:sz="0" w:space="0" w:color="auto"/>
            <w:left w:val="none" w:sz="0" w:space="0" w:color="auto"/>
            <w:bottom w:val="none" w:sz="0" w:space="0" w:color="auto"/>
            <w:right w:val="none" w:sz="0" w:space="0" w:color="auto"/>
          </w:divBdr>
        </w:div>
      </w:divsChild>
    </w:div>
    <w:div w:id="340085123">
      <w:bodyDiv w:val="1"/>
      <w:marLeft w:val="0"/>
      <w:marRight w:val="0"/>
      <w:marTop w:val="0"/>
      <w:marBottom w:val="0"/>
      <w:divBdr>
        <w:top w:val="none" w:sz="0" w:space="0" w:color="auto"/>
        <w:left w:val="none" w:sz="0" w:space="0" w:color="auto"/>
        <w:bottom w:val="none" w:sz="0" w:space="0" w:color="auto"/>
        <w:right w:val="none" w:sz="0" w:space="0" w:color="auto"/>
      </w:divBdr>
      <w:divsChild>
        <w:div w:id="431511939">
          <w:marLeft w:val="0"/>
          <w:marRight w:val="0"/>
          <w:marTop w:val="0"/>
          <w:marBottom w:val="0"/>
          <w:divBdr>
            <w:top w:val="none" w:sz="0" w:space="0" w:color="auto"/>
            <w:left w:val="none" w:sz="0" w:space="0" w:color="auto"/>
            <w:bottom w:val="none" w:sz="0" w:space="0" w:color="auto"/>
            <w:right w:val="none" w:sz="0" w:space="0" w:color="auto"/>
          </w:divBdr>
        </w:div>
        <w:div w:id="1465923069">
          <w:marLeft w:val="0"/>
          <w:marRight w:val="0"/>
          <w:marTop w:val="0"/>
          <w:marBottom w:val="0"/>
          <w:divBdr>
            <w:top w:val="none" w:sz="0" w:space="0" w:color="auto"/>
            <w:left w:val="none" w:sz="0" w:space="0" w:color="auto"/>
            <w:bottom w:val="none" w:sz="0" w:space="0" w:color="auto"/>
            <w:right w:val="none" w:sz="0" w:space="0" w:color="auto"/>
          </w:divBdr>
        </w:div>
        <w:div w:id="941228537">
          <w:marLeft w:val="0"/>
          <w:marRight w:val="0"/>
          <w:marTop w:val="0"/>
          <w:marBottom w:val="0"/>
          <w:divBdr>
            <w:top w:val="none" w:sz="0" w:space="0" w:color="auto"/>
            <w:left w:val="none" w:sz="0" w:space="0" w:color="auto"/>
            <w:bottom w:val="none" w:sz="0" w:space="0" w:color="auto"/>
            <w:right w:val="none" w:sz="0" w:space="0" w:color="auto"/>
          </w:divBdr>
        </w:div>
        <w:div w:id="1039206845">
          <w:marLeft w:val="0"/>
          <w:marRight w:val="0"/>
          <w:marTop w:val="0"/>
          <w:marBottom w:val="0"/>
          <w:divBdr>
            <w:top w:val="none" w:sz="0" w:space="0" w:color="auto"/>
            <w:left w:val="none" w:sz="0" w:space="0" w:color="auto"/>
            <w:bottom w:val="none" w:sz="0" w:space="0" w:color="auto"/>
            <w:right w:val="none" w:sz="0" w:space="0" w:color="auto"/>
          </w:divBdr>
        </w:div>
      </w:divsChild>
    </w:div>
    <w:div w:id="356465493">
      <w:bodyDiv w:val="1"/>
      <w:marLeft w:val="0"/>
      <w:marRight w:val="0"/>
      <w:marTop w:val="0"/>
      <w:marBottom w:val="0"/>
      <w:divBdr>
        <w:top w:val="none" w:sz="0" w:space="0" w:color="auto"/>
        <w:left w:val="none" w:sz="0" w:space="0" w:color="auto"/>
        <w:bottom w:val="none" w:sz="0" w:space="0" w:color="auto"/>
        <w:right w:val="none" w:sz="0" w:space="0" w:color="auto"/>
      </w:divBdr>
      <w:divsChild>
        <w:div w:id="469127459">
          <w:marLeft w:val="0"/>
          <w:marRight w:val="0"/>
          <w:marTop w:val="0"/>
          <w:marBottom w:val="0"/>
          <w:divBdr>
            <w:top w:val="none" w:sz="0" w:space="0" w:color="auto"/>
            <w:left w:val="none" w:sz="0" w:space="0" w:color="auto"/>
            <w:bottom w:val="none" w:sz="0" w:space="0" w:color="auto"/>
            <w:right w:val="none" w:sz="0" w:space="0" w:color="auto"/>
          </w:divBdr>
        </w:div>
        <w:div w:id="98989136">
          <w:marLeft w:val="0"/>
          <w:marRight w:val="0"/>
          <w:marTop w:val="0"/>
          <w:marBottom w:val="0"/>
          <w:divBdr>
            <w:top w:val="none" w:sz="0" w:space="0" w:color="auto"/>
            <w:left w:val="none" w:sz="0" w:space="0" w:color="auto"/>
            <w:bottom w:val="none" w:sz="0" w:space="0" w:color="auto"/>
            <w:right w:val="none" w:sz="0" w:space="0" w:color="auto"/>
          </w:divBdr>
        </w:div>
        <w:div w:id="624584872">
          <w:marLeft w:val="0"/>
          <w:marRight w:val="0"/>
          <w:marTop w:val="0"/>
          <w:marBottom w:val="0"/>
          <w:divBdr>
            <w:top w:val="none" w:sz="0" w:space="0" w:color="auto"/>
            <w:left w:val="none" w:sz="0" w:space="0" w:color="auto"/>
            <w:bottom w:val="none" w:sz="0" w:space="0" w:color="auto"/>
            <w:right w:val="none" w:sz="0" w:space="0" w:color="auto"/>
          </w:divBdr>
        </w:div>
        <w:div w:id="1638342221">
          <w:marLeft w:val="0"/>
          <w:marRight w:val="0"/>
          <w:marTop w:val="0"/>
          <w:marBottom w:val="0"/>
          <w:divBdr>
            <w:top w:val="none" w:sz="0" w:space="0" w:color="auto"/>
            <w:left w:val="none" w:sz="0" w:space="0" w:color="auto"/>
            <w:bottom w:val="none" w:sz="0" w:space="0" w:color="auto"/>
            <w:right w:val="none" w:sz="0" w:space="0" w:color="auto"/>
          </w:divBdr>
        </w:div>
        <w:div w:id="1391808890">
          <w:marLeft w:val="0"/>
          <w:marRight w:val="0"/>
          <w:marTop w:val="0"/>
          <w:marBottom w:val="0"/>
          <w:divBdr>
            <w:top w:val="none" w:sz="0" w:space="0" w:color="auto"/>
            <w:left w:val="none" w:sz="0" w:space="0" w:color="auto"/>
            <w:bottom w:val="none" w:sz="0" w:space="0" w:color="auto"/>
            <w:right w:val="none" w:sz="0" w:space="0" w:color="auto"/>
          </w:divBdr>
        </w:div>
        <w:div w:id="859046901">
          <w:marLeft w:val="0"/>
          <w:marRight w:val="0"/>
          <w:marTop w:val="0"/>
          <w:marBottom w:val="0"/>
          <w:divBdr>
            <w:top w:val="none" w:sz="0" w:space="0" w:color="auto"/>
            <w:left w:val="none" w:sz="0" w:space="0" w:color="auto"/>
            <w:bottom w:val="none" w:sz="0" w:space="0" w:color="auto"/>
            <w:right w:val="none" w:sz="0" w:space="0" w:color="auto"/>
          </w:divBdr>
        </w:div>
        <w:div w:id="1776827923">
          <w:marLeft w:val="0"/>
          <w:marRight w:val="0"/>
          <w:marTop w:val="0"/>
          <w:marBottom w:val="0"/>
          <w:divBdr>
            <w:top w:val="none" w:sz="0" w:space="0" w:color="auto"/>
            <w:left w:val="none" w:sz="0" w:space="0" w:color="auto"/>
            <w:bottom w:val="none" w:sz="0" w:space="0" w:color="auto"/>
            <w:right w:val="none" w:sz="0" w:space="0" w:color="auto"/>
          </w:divBdr>
        </w:div>
        <w:div w:id="972251144">
          <w:marLeft w:val="0"/>
          <w:marRight w:val="0"/>
          <w:marTop w:val="0"/>
          <w:marBottom w:val="0"/>
          <w:divBdr>
            <w:top w:val="none" w:sz="0" w:space="0" w:color="auto"/>
            <w:left w:val="none" w:sz="0" w:space="0" w:color="auto"/>
            <w:bottom w:val="none" w:sz="0" w:space="0" w:color="auto"/>
            <w:right w:val="none" w:sz="0" w:space="0" w:color="auto"/>
          </w:divBdr>
        </w:div>
        <w:div w:id="1166751775">
          <w:marLeft w:val="0"/>
          <w:marRight w:val="0"/>
          <w:marTop w:val="0"/>
          <w:marBottom w:val="0"/>
          <w:divBdr>
            <w:top w:val="none" w:sz="0" w:space="0" w:color="auto"/>
            <w:left w:val="none" w:sz="0" w:space="0" w:color="auto"/>
            <w:bottom w:val="none" w:sz="0" w:space="0" w:color="auto"/>
            <w:right w:val="none" w:sz="0" w:space="0" w:color="auto"/>
          </w:divBdr>
        </w:div>
        <w:div w:id="1592274087">
          <w:marLeft w:val="0"/>
          <w:marRight w:val="0"/>
          <w:marTop w:val="0"/>
          <w:marBottom w:val="0"/>
          <w:divBdr>
            <w:top w:val="none" w:sz="0" w:space="0" w:color="auto"/>
            <w:left w:val="none" w:sz="0" w:space="0" w:color="auto"/>
            <w:bottom w:val="none" w:sz="0" w:space="0" w:color="auto"/>
            <w:right w:val="none" w:sz="0" w:space="0" w:color="auto"/>
          </w:divBdr>
        </w:div>
      </w:divsChild>
    </w:div>
    <w:div w:id="387725902">
      <w:bodyDiv w:val="1"/>
      <w:marLeft w:val="0"/>
      <w:marRight w:val="0"/>
      <w:marTop w:val="0"/>
      <w:marBottom w:val="0"/>
      <w:divBdr>
        <w:top w:val="none" w:sz="0" w:space="0" w:color="auto"/>
        <w:left w:val="none" w:sz="0" w:space="0" w:color="auto"/>
        <w:bottom w:val="none" w:sz="0" w:space="0" w:color="auto"/>
        <w:right w:val="none" w:sz="0" w:space="0" w:color="auto"/>
      </w:divBdr>
      <w:divsChild>
        <w:div w:id="1906794643">
          <w:marLeft w:val="0"/>
          <w:marRight w:val="0"/>
          <w:marTop w:val="0"/>
          <w:marBottom w:val="0"/>
          <w:divBdr>
            <w:top w:val="none" w:sz="0" w:space="0" w:color="auto"/>
            <w:left w:val="none" w:sz="0" w:space="0" w:color="auto"/>
            <w:bottom w:val="none" w:sz="0" w:space="0" w:color="auto"/>
            <w:right w:val="none" w:sz="0" w:space="0" w:color="auto"/>
          </w:divBdr>
        </w:div>
        <w:div w:id="1366444266">
          <w:marLeft w:val="0"/>
          <w:marRight w:val="0"/>
          <w:marTop w:val="0"/>
          <w:marBottom w:val="0"/>
          <w:divBdr>
            <w:top w:val="none" w:sz="0" w:space="0" w:color="auto"/>
            <w:left w:val="none" w:sz="0" w:space="0" w:color="auto"/>
            <w:bottom w:val="none" w:sz="0" w:space="0" w:color="auto"/>
            <w:right w:val="none" w:sz="0" w:space="0" w:color="auto"/>
          </w:divBdr>
        </w:div>
        <w:div w:id="741411821">
          <w:marLeft w:val="0"/>
          <w:marRight w:val="0"/>
          <w:marTop w:val="0"/>
          <w:marBottom w:val="0"/>
          <w:divBdr>
            <w:top w:val="none" w:sz="0" w:space="0" w:color="auto"/>
            <w:left w:val="none" w:sz="0" w:space="0" w:color="auto"/>
            <w:bottom w:val="none" w:sz="0" w:space="0" w:color="auto"/>
            <w:right w:val="none" w:sz="0" w:space="0" w:color="auto"/>
          </w:divBdr>
        </w:div>
      </w:divsChild>
    </w:div>
    <w:div w:id="394819820">
      <w:bodyDiv w:val="1"/>
      <w:marLeft w:val="0"/>
      <w:marRight w:val="0"/>
      <w:marTop w:val="0"/>
      <w:marBottom w:val="0"/>
      <w:divBdr>
        <w:top w:val="none" w:sz="0" w:space="0" w:color="auto"/>
        <w:left w:val="none" w:sz="0" w:space="0" w:color="auto"/>
        <w:bottom w:val="none" w:sz="0" w:space="0" w:color="auto"/>
        <w:right w:val="none" w:sz="0" w:space="0" w:color="auto"/>
      </w:divBdr>
      <w:divsChild>
        <w:div w:id="1253972358">
          <w:marLeft w:val="0"/>
          <w:marRight w:val="0"/>
          <w:marTop w:val="0"/>
          <w:marBottom w:val="0"/>
          <w:divBdr>
            <w:top w:val="none" w:sz="0" w:space="0" w:color="auto"/>
            <w:left w:val="none" w:sz="0" w:space="0" w:color="auto"/>
            <w:bottom w:val="none" w:sz="0" w:space="0" w:color="auto"/>
            <w:right w:val="none" w:sz="0" w:space="0" w:color="auto"/>
          </w:divBdr>
        </w:div>
        <w:div w:id="1025984806">
          <w:marLeft w:val="0"/>
          <w:marRight w:val="0"/>
          <w:marTop w:val="0"/>
          <w:marBottom w:val="0"/>
          <w:divBdr>
            <w:top w:val="none" w:sz="0" w:space="0" w:color="auto"/>
            <w:left w:val="none" w:sz="0" w:space="0" w:color="auto"/>
            <w:bottom w:val="none" w:sz="0" w:space="0" w:color="auto"/>
            <w:right w:val="none" w:sz="0" w:space="0" w:color="auto"/>
          </w:divBdr>
        </w:div>
        <w:div w:id="2025276655">
          <w:marLeft w:val="0"/>
          <w:marRight w:val="0"/>
          <w:marTop w:val="0"/>
          <w:marBottom w:val="0"/>
          <w:divBdr>
            <w:top w:val="none" w:sz="0" w:space="0" w:color="auto"/>
            <w:left w:val="none" w:sz="0" w:space="0" w:color="auto"/>
            <w:bottom w:val="none" w:sz="0" w:space="0" w:color="auto"/>
            <w:right w:val="none" w:sz="0" w:space="0" w:color="auto"/>
          </w:divBdr>
        </w:div>
      </w:divsChild>
    </w:div>
    <w:div w:id="403189942">
      <w:bodyDiv w:val="1"/>
      <w:marLeft w:val="0"/>
      <w:marRight w:val="0"/>
      <w:marTop w:val="0"/>
      <w:marBottom w:val="0"/>
      <w:divBdr>
        <w:top w:val="none" w:sz="0" w:space="0" w:color="auto"/>
        <w:left w:val="none" w:sz="0" w:space="0" w:color="auto"/>
        <w:bottom w:val="none" w:sz="0" w:space="0" w:color="auto"/>
        <w:right w:val="none" w:sz="0" w:space="0" w:color="auto"/>
      </w:divBdr>
    </w:div>
    <w:div w:id="404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6890674">
          <w:marLeft w:val="0"/>
          <w:marRight w:val="0"/>
          <w:marTop w:val="0"/>
          <w:marBottom w:val="0"/>
          <w:divBdr>
            <w:top w:val="none" w:sz="0" w:space="0" w:color="auto"/>
            <w:left w:val="none" w:sz="0" w:space="0" w:color="auto"/>
            <w:bottom w:val="none" w:sz="0" w:space="0" w:color="auto"/>
            <w:right w:val="none" w:sz="0" w:space="0" w:color="auto"/>
          </w:divBdr>
        </w:div>
        <w:div w:id="1120143945">
          <w:marLeft w:val="0"/>
          <w:marRight w:val="0"/>
          <w:marTop w:val="0"/>
          <w:marBottom w:val="0"/>
          <w:divBdr>
            <w:top w:val="none" w:sz="0" w:space="0" w:color="auto"/>
            <w:left w:val="none" w:sz="0" w:space="0" w:color="auto"/>
            <w:bottom w:val="none" w:sz="0" w:space="0" w:color="auto"/>
            <w:right w:val="none" w:sz="0" w:space="0" w:color="auto"/>
          </w:divBdr>
        </w:div>
        <w:div w:id="964240336">
          <w:marLeft w:val="0"/>
          <w:marRight w:val="0"/>
          <w:marTop w:val="0"/>
          <w:marBottom w:val="0"/>
          <w:divBdr>
            <w:top w:val="none" w:sz="0" w:space="0" w:color="auto"/>
            <w:left w:val="none" w:sz="0" w:space="0" w:color="auto"/>
            <w:bottom w:val="none" w:sz="0" w:space="0" w:color="auto"/>
            <w:right w:val="none" w:sz="0" w:space="0" w:color="auto"/>
          </w:divBdr>
        </w:div>
        <w:div w:id="1198741017">
          <w:marLeft w:val="0"/>
          <w:marRight w:val="0"/>
          <w:marTop w:val="0"/>
          <w:marBottom w:val="0"/>
          <w:divBdr>
            <w:top w:val="none" w:sz="0" w:space="0" w:color="auto"/>
            <w:left w:val="none" w:sz="0" w:space="0" w:color="auto"/>
            <w:bottom w:val="none" w:sz="0" w:space="0" w:color="auto"/>
            <w:right w:val="none" w:sz="0" w:space="0" w:color="auto"/>
          </w:divBdr>
        </w:div>
      </w:divsChild>
    </w:div>
    <w:div w:id="406151731">
      <w:bodyDiv w:val="1"/>
      <w:marLeft w:val="0"/>
      <w:marRight w:val="0"/>
      <w:marTop w:val="0"/>
      <w:marBottom w:val="0"/>
      <w:divBdr>
        <w:top w:val="none" w:sz="0" w:space="0" w:color="auto"/>
        <w:left w:val="none" w:sz="0" w:space="0" w:color="auto"/>
        <w:bottom w:val="none" w:sz="0" w:space="0" w:color="auto"/>
        <w:right w:val="none" w:sz="0" w:space="0" w:color="auto"/>
      </w:divBdr>
    </w:div>
    <w:div w:id="425343237">
      <w:bodyDiv w:val="1"/>
      <w:marLeft w:val="0"/>
      <w:marRight w:val="0"/>
      <w:marTop w:val="0"/>
      <w:marBottom w:val="0"/>
      <w:divBdr>
        <w:top w:val="none" w:sz="0" w:space="0" w:color="auto"/>
        <w:left w:val="none" w:sz="0" w:space="0" w:color="auto"/>
        <w:bottom w:val="none" w:sz="0" w:space="0" w:color="auto"/>
        <w:right w:val="none" w:sz="0" w:space="0" w:color="auto"/>
      </w:divBdr>
      <w:divsChild>
        <w:div w:id="1914775249">
          <w:marLeft w:val="0"/>
          <w:marRight w:val="0"/>
          <w:marTop w:val="0"/>
          <w:marBottom w:val="0"/>
          <w:divBdr>
            <w:top w:val="none" w:sz="0" w:space="0" w:color="auto"/>
            <w:left w:val="none" w:sz="0" w:space="0" w:color="auto"/>
            <w:bottom w:val="none" w:sz="0" w:space="0" w:color="auto"/>
            <w:right w:val="none" w:sz="0" w:space="0" w:color="auto"/>
          </w:divBdr>
        </w:div>
        <w:div w:id="716047928">
          <w:marLeft w:val="0"/>
          <w:marRight w:val="0"/>
          <w:marTop w:val="0"/>
          <w:marBottom w:val="0"/>
          <w:divBdr>
            <w:top w:val="none" w:sz="0" w:space="0" w:color="auto"/>
            <w:left w:val="none" w:sz="0" w:space="0" w:color="auto"/>
            <w:bottom w:val="none" w:sz="0" w:space="0" w:color="auto"/>
            <w:right w:val="none" w:sz="0" w:space="0" w:color="auto"/>
          </w:divBdr>
        </w:div>
      </w:divsChild>
    </w:div>
    <w:div w:id="430206961">
      <w:bodyDiv w:val="1"/>
      <w:marLeft w:val="0"/>
      <w:marRight w:val="0"/>
      <w:marTop w:val="0"/>
      <w:marBottom w:val="0"/>
      <w:divBdr>
        <w:top w:val="none" w:sz="0" w:space="0" w:color="auto"/>
        <w:left w:val="none" w:sz="0" w:space="0" w:color="auto"/>
        <w:bottom w:val="none" w:sz="0" w:space="0" w:color="auto"/>
        <w:right w:val="none" w:sz="0" w:space="0" w:color="auto"/>
      </w:divBdr>
    </w:div>
    <w:div w:id="453058180">
      <w:bodyDiv w:val="1"/>
      <w:marLeft w:val="0"/>
      <w:marRight w:val="0"/>
      <w:marTop w:val="0"/>
      <w:marBottom w:val="0"/>
      <w:divBdr>
        <w:top w:val="none" w:sz="0" w:space="0" w:color="auto"/>
        <w:left w:val="none" w:sz="0" w:space="0" w:color="auto"/>
        <w:bottom w:val="none" w:sz="0" w:space="0" w:color="auto"/>
        <w:right w:val="none" w:sz="0" w:space="0" w:color="auto"/>
      </w:divBdr>
    </w:div>
    <w:div w:id="456409625">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484322562">
      <w:bodyDiv w:val="1"/>
      <w:marLeft w:val="0"/>
      <w:marRight w:val="0"/>
      <w:marTop w:val="0"/>
      <w:marBottom w:val="0"/>
      <w:divBdr>
        <w:top w:val="none" w:sz="0" w:space="0" w:color="auto"/>
        <w:left w:val="none" w:sz="0" w:space="0" w:color="auto"/>
        <w:bottom w:val="none" w:sz="0" w:space="0" w:color="auto"/>
        <w:right w:val="none" w:sz="0" w:space="0" w:color="auto"/>
      </w:divBdr>
    </w:div>
    <w:div w:id="491336385">
      <w:bodyDiv w:val="1"/>
      <w:marLeft w:val="0"/>
      <w:marRight w:val="0"/>
      <w:marTop w:val="0"/>
      <w:marBottom w:val="0"/>
      <w:divBdr>
        <w:top w:val="none" w:sz="0" w:space="0" w:color="auto"/>
        <w:left w:val="none" w:sz="0" w:space="0" w:color="auto"/>
        <w:bottom w:val="none" w:sz="0" w:space="0" w:color="auto"/>
        <w:right w:val="none" w:sz="0" w:space="0" w:color="auto"/>
      </w:divBdr>
      <w:divsChild>
        <w:div w:id="525559533">
          <w:marLeft w:val="0"/>
          <w:marRight w:val="0"/>
          <w:marTop w:val="0"/>
          <w:marBottom w:val="0"/>
          <w:divBdr>
            <w:top w:val="none" w:sz="0" w:space="0" w:color="auto"/>
            <w:left w:val="none" w:sz="0" w:space="0" w:color="auto"/>
            <w:bottom w:val="none" w:sz="0" w:space="0" w:color="auto"/>
            <w:right w:val="none" w:sz="0" w:space="0" w:color="auto"/>
          </w:divBdr>
        </w:div>
        <w:div w:id="121583797">
          <w:marLeft w:val="0"/>
          <w:marRight w:val="0"/>
          <w:marTop w:val="0"/>
          <w:marBottom w:val="0"/>
          <w:divBdr>
            <w:top w:val="none" w:sz="0" w:space="0" w:color="auto"/>
            <w:left w:val="none" w:sz="0" w:space="0" w:color="auto"/>
            <w:bottom w:val="none" w:sz="0" w:space="0" w:color="auto"/>
            <w:right w:val="none" w:sz="0" w:space="0" w:color="auto"/>
          </w:divBdr>
        </w:div>
      </w:divsChild>
    </w:div>
    <w:div w:id="491719764">
      <w:bodyDiv w:val="1"/>
      <w:marLeft w:val="0"/>
      <w:marRight w:val="0"/>
      <w:marTop w:val="0"/>
      <w:marBottom w:val="0"/>
      <w:divBdr>
        <w:top w:val="none" w:sz="0" w:space="0" w:color="auto"/>
        <w:left w:val="none" w:sz="0" w:space="0" w:color="auto"/>
        <w:bottom w:val="none" w:sz="0" w:space="0" w:color="auto"/>
        <w:right w:val="none" w:sz="0" w:space="0" w:color="auto"/>
      </w:divBdr>
    </w:div>
    <w:div w:id="492722934">
      <w:bodyDiv w:val="1"/>
      <w:marLeft w:val="0"/>
      <w:marRight w:val="0"/>
      <w:marTop w:val="0"/>
      <w:marBottom w:val="0"/>
      <w:divBdr>
        <w:top w:val="none" w:sz="0" w:space="0" w:color="auto"/>
        <w:left w:val="none" w:sz="0" w:space="0" w:color="auto"/>
        <w:bottom w:val="none" w:sz="0" w:space="0" w:color="auto"/>
        <w:right w:val="none" w:sz="0" w:space="0" w:color="auto"/>
      </w:divBdr>
      <w:divsChild>
        <w:div w:id="239368733">
          <w:marLeft w:val="0"/>
          <w:marRight w:val="0"/>
          <w:marTop w:val="0"/>
          <w:marBottom w:val="0"/>
          <w:divBdr>
            <w:top w:val="none" w:sz="0" w:space="0" w:color="auto"/>
            <w:left w:val="none" w:sz="0" w:space="0" w:color="auto"/>
            <w:bottom w:val="none" w:sz="0" w:space="0" w:color="auto"/>
            <w:right w:val="none" w:sz="0" w:space="0" w:color="auto"/>
          </w:divBdr>
        </w:div>
        <w:div w:id="1856186975">
          <w:marLeft w:val="0"/>
          <w:marRight w:val="0"/>
          <w:marTop w:val="0"/>
          <w:marBottom w:val="0"/>
          <w:divBdr>
            <w:top w:val="none" w:sz="0" w:space="0" w:color="auto"/>
            <w:left w:val="none" w:sz="0" w:space="0" w:color="auto"/>
            <w:bottom w:val="none" w:sz="0" w:space="0" w:color="auto"/>
            <w:right w:val="none" w:sz="0" w:space="0" w:color="auto"/>
          </w:divBdr>
        </w:div>
      </w:divsChild>
    </w:div>
    <w:div w:id="495804625">
      <w:bodyDiv w:val="1"/>
      <w:marLeft w:val="0"/>
      <w:marRight w:val="0"/>
      <w:marTop w:val="0"/>
      <w:marBottom w:val="0"/>
      <w:divBdr>
        <w:top w:val="none" w:sz="0" w:space="0" w:color="auto"/>
        <w:left w:val="none" w:sz="0" w:space="0" w:color="auto"/>
        <w:bottom w:val="none" w:sz="0" w:space="0" w:color="auto"/>
        <w:right w:val="none" w:sz="0" w:space="0" w:color="auto"/>
      </w:divBdr>
      <w:divsChild>
        <w:div w:id="546111550">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18693497">
          <w:marLeft w:val="0"/>
          <w:marRight w:val="0"/>
          <w:marTop w:val="0"/>
          <w:marBottom w:val="0"/>
          <w:divBdr>
            <w:top w:val="none" w:sz="0" w:space="0" w:color="auto"/>
            <w:left w:val="none" w:sz="0" w:space="0" w:color="auto"/>
            <w:bottom w:val="none" w:sz="0" w:space="0" w:color="auto"/>
            <w:right w:val="none" w:sz="0" w:space="0" w:color="auto"/>
          </w:divBdr>
        </w:div>
        <w:div w:id="237178639">
          <w:marLeft w:val="0"/>
          <w:marRight w:val="0"/>
          <w:marTop w:val="0"/>
          <w:marBottom w:val="0"/>
          <w:divBdr>
            <w:top w:val="none" w:sz="0" w:space="0" w:color="auto"/>
            <w:left w:val="none" w:sz="0" w:space="0" w:color="auto"/>
            <w:bottom w:val="none" w:sz="0" w:space="0" w:color="auto"/>
            <w:right w:val="none" w:sz="0" w:space="0" w:color="auto"/>
          </w:divBdr>
        </w:div>
        <w:div w:id="1357193570">
          <w:marLeft w:val="0"/>
          <w:marRight w:val="0"/>
          <w:marTop w:val="0"/>
          <w:marBottom w:val="0"/>
          <w:divBdr>
            <w:top w:val="none" w:sz="0" w:space="0" w:color="auto"/>
            <w:left w:val="none" w:sz="0" w:space="0" w:color="auto"/>
            <w:bottom w:val="none" w:sz="0" w:space="0" w:color="auto"/>
            <w:right w:val="none" w:sz="0" w:space="0" w:color="auto"/>
          </w:divBdr>
        </w:div>
        <w:div w:id="1274749396">
          <w:marLeft w:val="0"/>
          <w:marRight w:val="0"/>
          <w:marTop w:val="0"/>
          <w:marBottom w:val="0"/>
          <w:divBdr>
            <w:top w:val="none" w:sz="0" w:space="0" w:color="auto"/>
            <w:left w:val="none" w:sz="0" w:space="0" w:color="auto"/>
            <w:bottom w:val="none" w:sz="0" w:space="0" w:color="auto"/>
            <w:right w:val="none" w:sz="0" w:space="0" w:color="auto"/>
          </w:divBdr>
        </w:div>
        <w:div w:id="428544397">
          <w:marLeft w:val="0"/>
          <w:marRight w:val="0"/>
          <w:marTop w:val="0"/>
          <w:marBottom w:val="0"/>
          <w:divBdr>
            <w:top w:val="none" w:sz="0" w:space="0" w:color="auto"/>
            <w:left w:val="none" w:sz="0" w:space="0" w:color="auto"/>
            <w:bottom w:val="none" w:sz="0" w:space="0" w:color="auto"/>
            <w:right w:val="none" w:sz="0" w:space="0" w:color="auto"/>
          </w:divBdr>
        </w:div>
        <w:div w:id="1104420194">
          <w:marLeft w:val="0"/>
          <w:marRight w:val="0"/>
          <w:marTop w:val="0"/>
          <w:marBottom w:val="0"/>
          <w:divBdr>
            <w:top w:val="none" w:sz="0" w:space="0" w:color="auto"/>
            <w:left w:val="none" w:sz="0" w:space="0" w:color="auto"/>
            <w:bottom w:val="none" w:sz="0" w:space="0" w:color="auto"/>
            <w:right w:val="none" w:sz="0" w:space="0" w:color="auto"/>
          </w:divBdr>
        </w:div>
        <w:div w:id="43454802">
          <w:marLeft w:val="0"/>
          <w:marRight w:val="0"/>
          <w:marTop w:val="0"/>
          <w:marBottom w:val="0"/>
          <w:divBdr>
            <w:top w:val="none" w:sz="0" w:space="0" w:color="auto"/>
            <w:left w:val="none" w:sz="0" w:space="0" w:color="auto"/>
            <w:bottom w:val="none" w:sz="0" w:space="0" w:color="auto"/>
            <w:right w:val="none" w:sz="0" w:space="0" w:color="auto"/>
          </w:divBdr>
        </w:div>
        <w:div w:id="442921014">
          <w:marLeft w:val="0"/>
          <w:marRight w:val="0"/>
          <w:marTop w:val="0"/>
          <w:marBottom w:val="0"/>
          <w:divBdr>
            <w:top w:val="none" w:sz="0" w:space="0" w:color="auto"/>
            <w:left w:val="none" w:sz="0" w:space="0" w:color="auto"/>
            <w:bottom w:val="none" w:sz="0" w:space="0" w:color="auto"/>
            <w:right w:val="none" w:sz="0" w:space="0" w:color="auto"/>
          </w:divBdr>
        </w:div>
        <w:div w:id="1597907117">
          <w:marLeft w:val="0"/>
          <w:marRight w:val="0"/>
          <w:marTop w:val="0"/>
          <w:marBottom w:val="0"/>
          <w:divBdr>
            <w:top w:val="none" w:sz="0" w:space="0" w:color="auto"/>
            <w:left w:val="none" w:sz="0" w:space="0" w:color="auto"/>
            <w:bottom w:val="none" w:sz="0" w:space="0" w:color="auto"/>
            <w:right w:val="none" w:sz="0" w:space="0" w:color="auto"/>
          </w:divBdr>
        </w:div>
        <w:div w:id="2025472821">
          <w:marLeft w:val="0"/>
          <w:marRight w:val="0"/>
          <w:marTop w:val="0"/>
          <w:marBottom w:val="0"/>
          <w:divBdr>
            <w:top w:val="none" w:sz="0" w:space="0" w:color="auto"/>
            <w:left w:val="none" w:sz="0" w:space="0" w:color="auto"/>
            <w:bottom w:val="none" w:sz="0" w:space="0" w:color="auto"/>
            <w:right w:val="none" w:sz="0" w:space="0" w:color="auto"/>
          </w:divBdr>
        </w:div>
        <w:div w:id="1207721855">
          <w:marLeft w:val="0"/>
          <w:marRight w:val="0"/>
          <w:marTop w:val="0"/>
          <w:marBottom w:val="0"/>
          <w:divBdr>
            <w:top w:val="none" w:sz="0" w:space="0" w:color="auto"/>
            <w:left w:val="none" w:sz="0" w:space="0" w:color="auto"/>
            <w:bottom w:val="none" w:sz="0" w:space="0" w:color="auto"/>
            <w:right w:val="none" w:sz="0" w:space="0" w:color="auto"/>
          </w:divBdr>
        </w:div>
      </w:divsChild>
    </w:div>
    <w:div w:id="495924092">
      <w:bodyDiv w:val="1"/>
      <w:marLeft w:val="0"/>
      <w:marRight w:val="0"/>
      <w:marTop w:val="0"/>
      <w:marBottom w:val="0"/>
      <w:divBdr>
        <w:top w:val="none" w:sz="0" w:space="0" w:color="auto"/>
        <w:left w:val="none" w:sz="0" w:space="0" w:color="auto"/>
        <w:bottom w:val="none" w:sz="0" w:space="0" w:color="auto"/>
        <w:right w:val="none" w:sz="0" w:space="0" w:color="auto"/>
      </w:divBdr>
      <w:divsChild>
        <w:div w:id="698090207">
          <w:marLeft w:val="0"/>
          <w:marRight w:val="0"/>
          <w:marTop w:val="0"/>
          <w:marBottom w:val="0"/>
          <w:divBdr>
            <w:top w:val="none" w:sz="0" w:space="0" w:color="auto"/>
            <w:left w:val="none" w:sz="0" w:space="0" w:color="auto"/>
            <w:bottom w:val="none" w:sz="0" w:space="0" w:color="auto"/>
            <w:right w:val="none" w:sz="0" w:space="0" w:color="auto"/>
          </w:divBdr>
        </w:div>
        <w:div w:id="994911782">
          <w:marLeft w:val="0"/>
          <w:marRight w:val="0"/>
          <w:marTop w:val="0"/>
          <w:marBottom w:val="0"/>
          <w:divBdr>
            <w:top w:val="none" w:sz="0" w:space="0" w:color="auto"/>
            <w:left w:val="none" w:sz="0" w:space="0" w:color="auto"/>
            <w:bottom w:val="none" w:sz="0" w:space="0" w:color="auto"/>
            <w:right w:val="none" w:sz="0" w:space="0" w:color="auto"/>
          </w:divBdr>
        </w:div>
      </w:divsChild>
    </w:div>
    <w:div w:id="516700480">
      <w:bodyDiv w:val="1"/>
      <w:marLeft w:val="0"/>
      <w:marRight w:val="0"/>
      <w:marTop w:val="0"/>
      <w:marBottom w:val="0"/>
      <w:divBdr>
        <w:top w:val="none" w:sz="0" w:space="0" w:color="auto"/>
        <w:left w:val="none" w:sz="0" w:space="0" w:color="auto"/>
        <w:bottom w:val="none" w:sz="0" w:space="0" w:color="auto"/>
        <w:right w:val="none" w:sz="0" w:space="0" w:color="auto"/>
      </w:divBdr>
      <w:divsChild>
        <w:div w:id="2065181987">
          <w:marLeft w:val="0"/>
          <w:marRight w:val="0"/>
          <w:marTop w:val="0"/>
          <w:marBottom w:val="0"/>
          <w:divBdr>
            <w:top w:val="none" w:sz="0" w:space="0" w:color="auto"/>
            <w:left w:val="none" w:sz="0" w:space="0" w:color="auto"/>
            <w:bottom w:val="none" w:sz="0" w:space="0" w:color="auto"/>
            <w:right w:val="none" w:sz="0" w:space="0" w:color="auto"/>
          </w:divBdr>
        </w:div>
        <w:div w:id="1445340914">
          <w:marLeft w:val="0"/>
          <w:marRight w:val="0"/>
          <w:marTop w:val="0"/>
          <w:marBottom w:val="0"/>
          <w:divBdr>
            <w:top w:val="none" w:sz="0" w:space="0" w:color="auto"/>
            <w:left w:val="none" w:sz="0" w:space="0" w:color="auto"/>
            <w:bottom w:val="none" w:sz="0" w:space="0" w:color="auto"/>
            <w:right w:val="none" w:sz="0" w:space="0" w:color="auto"/>
          </w:divBdr>
        </w:div>
      </w:divsChild>
    </w:div>
    <w:div w:id="517963467">
      <w:bodyDiv w:val="1"/>
      <w:marLeft w:val="0"/>
      <w:marRight w:val="0"/>
      <w:marTop w:val="0"/>
      <w:marBottom w:val="0"/>
      <w:divBdr>
        <w:top w:val="none" w:sz="0" w:space="0" w:color="auto"/>
        <w:left w:val="none" w:sz="0" w:space="0" w:color="auto"/>
        <w:bottom w:val="none" w:sz="0" w:space="0" w:color="auto"/>
        <w:right w:val="none" w:sz="0" w:space="0" w:color="auto"/>
      </w:divBdr>
    </w:div>
    <w:div w:id="528371566">
      <w:bodyDiv w:val="1"/>
      <w:marLeft w:val="0"/>
      <w:marRight w:val="0"/>
      <w:marTop w:val="0"/>
      <w:marBottom w:val="0"/>
      <w:divBdr>
        <w:top w:val="none" w:sz="0" w:space="0" w:color="auto"/>
        <w:left w:val="none" w:sz="0" w:space="0" w:color="auto"/>
        <w:bottom w:val="none" w:sz="0" w:space="0" w:color="auto"/>
        <w:right w:val="none" w:sz="0" w:space="0" w:color="auto"/>
      </w:divBdr>
    </w:div>
    <w:div w:id="543370723">
      <w:bodyDiv w:val="1"/>
      <w:marLeft w:val="0"/>
      <w:marRight w:val="0"/>
      <w:marTop w:val="0"/>
      <w:marBottom w:val="0"/>
      <w:divBdr>
        <w:top w:val="none" w:sz="0" w:space="0" w:color="auto"/>
        <w:left w:val="none" w:sz="0" w:space="0" w:color="auto"/>
        <w:bottom w:val="none" w:sz="0" w:space="0" w:color="auto"/>
        <w:right w:val="none" w:sz="0" w:space="0" w:color="auto"/>
      </w:divBdr>
    </w:div>
    <w:div w:id="545725548">
      <w:bodyDiv w:val="1"/>
      <w:marLeft w:val="0"/>
      <w:marRight w:val="0"/>
      <w:marTop w:val="0"/>
      <w:marBottom w:val="0"/>
      <w:divBdr>
        <w:top w:val="none" w:sz="0" w:space="0" w:color="auto"/>
        <w:left w:val="none" w:sz="0" w:space="0" w:color="auto"/>
        <w:bottom w:val="none" w:sz="0" w:space="0" w:color="auto"/>
        <w:right w:val="none" w:sz="0" w:space="0" w:color="auto"/>
      </w:divBdr>
      <w:divsChild>
        <w:div w:id="1789272595">
          <w:marLeft w:val="0"/>
          <w:marRight w:val="0"/>
          <w:marTop w:val="0"/>
          <w:marBottom w:val="0"/>
          <w:divBdr>
            <w:top w:val="none" w:sz="0" w:space="0" w:color="auto"/>
            <w:left w:val="none" w:sz="0" w:space="0" w:color="auto"/>
            <w:bottom w:val="none" w:sz="0" w:space="0" w:color="auto"/>
            <w:right w:val="none" w:sz="0" w:space="0" w:color="auto"/>
          </w:divBdr>
        </w:div>
        <w:div w:id="152140266">
          <w:marLeft w:val="0"/>
          <w:marRight w:val="0"/>
          <w:marTop w:val="0"/>
          <w:marBottom w:val="0"/>
          <w:divBdr>
            <w:top w:val="none" w:sz="0" w:space="0" w:color="auto"/>
            <w:left w:val="none" w:sz="0" w:space="0" w:color="auto"/>
            <w:bottom w:val="none" w:sz="0" w:space="0" w:color="auto"/>
            <w:right w:val="none" w:sz="0" w:space="0" w:color="auto"/>
          </w:divBdr>
        </w:div>
      </w:divsChild>
    </w:div>
    <w:div w:id="550578213">
      <w:bodyDiv w:val="1"/>
      <w:marLeft w:val="0"/>
      <w:marRight w:val="0"/>
      <w:marTop w:val="0"/>
      <w:marBottom w:val="0"/>
      <w:divBdr>
        <w:top w:val="none" w:sz="0" w:space="0" w:color="auto"/>
        <w:left w:val="none" w:sz="0" w:space="0" w:color="auto"/>
        <w:bottom w:val="none" w:sz="0" w:space="0" w:color="auto"/>
        <w:right w:val="none" w:sz="0" w:space="0" w:color="auto"/>
      </w:divBdr>
    </w:div>
    <w:div w:id="557478028">
      <w:bodyDiv w:val="1"/>
      <w:marLeft w:val="0"/>
      <w:marRight w:val="0"/>
      <w:marTop w:val="0"/>
      <w:marBottom w:val="0"/>
      <w:divBdr>
        <w:top w:val="none" w:sz="0" w:space="0" w:color="auto"/>
        <w:left w:val="none" w:sz="0" w:space="0" w:color="auto"/>
        <w:bottom w:val="none" w:sz="0" w:space="0" w:color="auto"/>
        <w:right w:val="none" w:sz="0" w:space="0" w:color="auto"/>
      </w:divBdr>
      <w:divsChild>
        <w:div w:id="22286306">
          <w:marLeft w:val="0"/>
          <w:marRight w:val="0"/>
          <w:marTop w:val="0"/>
          <w:marBottom w:val="0"/>
          <w:divBdr>
            <w:top w:val="none" w:sz="0" w:space="0" w:color="auto"/>
            <w:left w:val="none" w:sz="0" w:space="0" w:color="auto"/>
            <w:bottom w:val="none" w:sz="0" w:space="0" w:color="auto"/>
            <w:right w:val="none" w:sz="0" w:space="0" w:color="auto"/>
          </w:divBdr>
        </w:div>
        <w:div w:id="1614704831">
          <w:marLeft w:val="0"/>
          <w:marRight w:val="0"/>
          <w:marTop w:val="0"/>
          <w:marBottom w:val="0"/>
          <w:divBdr>
            <w:top w:val="none" w:sz="0" w:space="0" w:color="auto"/>
            <w:left w:val="none" w:sz="0" w:space="0" w:color="auto"/>
            <w:bottom w:val="none" w:sz="0" w:space="0" w:color="auto"/>
            <w:right w:val="none" w:sz="0" w:space="0" w:color="auto"/>
          </w:divBdr>
        </w:div>
        <w:div w:id="1192259217">
          <w:marLeft w:val="0"/>
          <w:marRight w:val="0"/>
          <w:marTop w:val="0"/>
          <w:marBottom w:val="0"/>
          <w:divBdr>
            <w:top w:val="none" w:sz="0" w:space="0" w:color="auto"/>
            <w:left w:val="none" w:sz="0" w:space="0" w:color="auto"/>
            <w:bottom w:val="none" w:sz="0" w:space="0" w:color="auto"/>
            <w:right w:val="none" w:sz="0" w:space="0" w:color="auto"/>
          </w:divBdr>
        </w:div>
        <w:div w:id="396783778">
          <w:marLeft w:val="0"/>
          <w:marRight w:val="0"/>
          <w:marTop w:val="0"/>
          <w:marBottom w:val="0"/>
          <w:divBdr>
            <w:top w:val="none" w:sz="0" w:space="0" w:color="auto"/>
            <w:left w:val="none" w:sz="0" w:space="0" w:color="auto"/>
            <w:bottom w:val="none" w:sz="0" w:space="0" w:color="auto"/>
            <w:right w:val="none" w:sz="0" w:space="0" w:color="auto"/>
          </w:divBdr>
        </w:div>
      </w:divsChild>
    </w:div>
    <w:div w:id="562451791">
      <w:bodyDiv w:val="1"/>
      <w:marLeft w:val="0"/>
      <w:marRight w:val="0"/>
      <w:marTop w:val="0"/>
      <w:marBottom w:val="0"/>
      <w:divBdr>
        <w:top w:val="none" w:sz="0" w:space="0" w:color="auto"/>
        <w:left w:val="none" w:sz="0" w:space="0" w:color="auto"/>
        <w:bottom w:val="none" w:sz="0" w:space="0" w:color="auto"/>
        <w:right w:val="none" w:sz="0" w:space="0" w:color="auto"/>
      </w:divBdr>
    </w:div>
    <w:div w:id="563300242">
      <w:bodyDiv w:val="1"/>
      <w:marLeft w:val="0"/>
      <w:marRight w:val="0"/>
      <w:marTop w:val="0"/>
      <w:marBottom w:val="0"/>
      <w:divBdr>
        <w:top w:val="none" w:sz="0" w:space="0" w:color="auto"/>
        <w:left w:val="none" w:sz="0" w:space="0" w:color="auto"/>
        <w:bottom w:val="none" w:sz="0" w:space="0" w:color="auto"/>
        <w:right w:val="none" w:sz="0" w:space="0" w:color="auto"/>
      </w:divBdr>
    </w:div>
    <w:div w:id="567568907">
      <w:bodyDiv w:val="1"/>
      <w:marLeft w:val="0"/>
      <w:marRight w:val="0"/>
      <w:marTop w:val="0"/>
      <w:marBottom w:val="0"/>
      <w:divBdr>
        <w:top w:val="none" w:sz="0" w:space="0" w:color="auto"/>
        <w:left w:val="none" w:sz="0" w:space="0" w:color="auto"/>
        <w:bottom w:val="none" w:sz="0" w:space="0" w:color="auto"/>
        <w:right w:val="none" w:sz="0" w:space="0" w:color="auto"/>
      </w:divBdr>
    </w:div>
    <w:div w:id="574626537">
      <w:bodyDiv w:val="1"/>
      <w:marLeft w:val="0"/>
      <w:marRight w:val="0"/>
      <w:marTop w:val="0"/>
      <w:marBottom w:val="0"/>
      <w:divBdr>
        <w:top w:val="none" w:sz="0" w:space="0" w:color="auto"/>
        <w:left w:val="none" w:sz="0" w:space="0" w:color="auto"/>
        <w:bottom w:val="none" w:sz="0" w:space="0" w:color="auto"/>
        <w:right w:val="none" w:sz="0" w:space="0" w:color="auto"/>
      </w:divBdr>
    </w:div>
    <w:div w:id="599334097">
      <w:bodyDiv w:val="1"/>
      <w:marLeft w:val="0"/>
      <w:marRight w:val="0"/>
      <w:marTop w:val="0"/>
      <w:marBottom w:val="0"/>
      <w:divBdr>
        <w:top w:val="none" w:sz="0" w:space="0" w:color="auto"/>
        <w:left w:val="none" w:sz="0" w:space="0" w:color="auto"/>
        <w:bottom w:val="none" w:sz="0" w:space="0" w:color="auto"/>
        <w:right w:val="none" w:sz="0" w:space="0" w:color="auto"/>
      </w:divBdr>
    </w:div>
    <w:div w:id="604848857">
      <w:bodyDiv w:val="1"/>
      <w:marLeft w:val="0"/>
      <w:marRight w:val="0"/>
      <w:marTop w:val="0"/>
      <w:marBottom w:val="0"/>
      <w:divBdr>
        <w:top w:val="none" w:sz="0" w:space="0" w:color="auto"/>
        <w:left w:val="none" w:sz="0" w:space="0" w:color="auto"/>
        <w:bottom w:val="none" w:sz="0" w:space="0" w:color="auto"/>
        <w:right w:val="none" w:sz="0" w:space="0" w:color="auto"/>
      </w:divBdr>
    </w:div>
    <w:div w:id="609359943">
      <w:bodyDiv w:val="1"/>
      <w:marLeft w:val="0"/>
      <w:marRight w:val="0"/>
      <w:marTop w:val="0"/>
      <w:marBottom w:val="0"/>
      <w:divBdr>
        <w:top w:val="none" w:sz="0" w:space="0" w:color="auto"/>
        <w:left w:val="none" w:sz="0" w:space="0" w:color="auto"/>
        <w:bottom w:val="none" w:sz="0" w:space="0" w:color="auto"/>
        <w:right w:val="none" w:sz="0" w:space="0" w:color="auto"/>
      </w:divBdr>
    </w:div>
    <w:div w:id="610933920">
      <w:bodyDiv w:val="1"/>
      <w:marLeft w:val="0"/>
      <w:marRight w:val="0"/>
      <w:marTop w:val="0"/>
      <w:marBottom w:val="0"/>
      <w:divBdr>
        <w:top w:val="none" w:sz="0" w:space="0" w:color="auto"/>
        <w:left w:val="none" w:sz="0" w:space="0" w:color="auto"/>
        <w:bottom w:val="none" w:sz="0" w:space="0" w:color="auto"/>
        <w:right w:val="none" w:sz="0" w:space="0" w:color="auto"/>
      </w:divBdr>
    </w:div>
    <w:div w:id="615791190">
      <w:bodyDiv w:val="1"/>
      <w:marLeft w:val="0"/>
      <w:marRight w:val="0"/>
      <w:marTop w:val="0"/>
      <w:marBottom w:val="0"/>
      <w:divBdr>
        <w:top w:val="none" w:sz="0" w:space="0" w:color="auto"/>
        <w:left w:val="none" w:sz="0" w:space="0" w:color="auto"/>
        <w:bottom w:val="none" w:sz="0" w:space="0" w:color="auto"/>
        <w:right w:val="none" w:sz="0" w:space="0" w:color="auto"/>
      </w:divBdr>
      <w:divsChild>
        <w:div w:id="1577205503">
          <w:marLeft w:val="0"/>
          <w:marRight w:val="0"/>
          <w:marTop w:val="0"/>
          <w:marBottom w:val="0"/>
          <w:divBdr>
            <w:top w:val="none" w:sz="0" w:space="0" w:color="auto"/>
            <w:left w:val="none" w:sz="0" w:space="0" w:color="auto"/>
            <w:bottom w:val="none" w:sz="0" w:space="0" w:color="auto"/>
            <w:right w:val="none" w:sz="0" w:space="0" w:color="auto"/>
          </w:divBdr>
        </w:div>
        <w:div w:id="1172374856">
          <w:marLeft w:val="0"/>
          <w:marRight w:val="0"/>
          <w:marTop w:val="0"/>
          <w:marBottom w:val="0"/>
          <w:divBdr>
            <w:top w:val="none" w:sz="0" w:space="0" w:color="auto"/>
            <w:left w:val="none" w:sz="0" w:space="0" w:color="auto"/>
            <w:bottom w:val="none" w:sz="0" w:space="0" w:color="auto"/>
            <w:right w:val="none" w:sz="0" w:space="0" w:color="auto"/>
          </w:divBdr>
        </w:div>
      </w:divsChild>
    </w:div>
    <w:div w:id="622157927">
      <w:bodyDiv w:val="1"/>
      <w:marLeft w:val="0"/>
      <w:marRight w:val="0"/>
      <w:marTop w:val="0"/>
      <w:marBottom w:val="0"/>
      <w:divBdr>
        <w:top w:val="none" w:sz="0" w:space="0" w:color="auto"/>
        <w:left w:val="none" w:sz="0" w:space="0" w:color="auto"/>
        <w:bottom w:val="none" w:sz="0" w:space="0" w:color="auto"/>
        <w:right w:val="none" w:sz="0" w:space="0" w:color="auto"/>
      </w:divBdr>
      <w:divsChild>
        <w:div w:id="1749500781">
          <w:marLeft w:val="0"/>
          <w:marRight w:val="0"/>
          <w:marTop w:val="0"/>
          <w:marBottom w:val="0"/>
          <w:divBdr>
            <w:top w:val="none" w:sz="0" w:space="0" w:color="auto"/>
            <w:left w:val="none" w:sz="0" w:space="0" w:color="auto"/>
            <w:bottom w:val="none" w:sz="0" w:space="0" w:color="auto"/>
            <w:right w:val="none" w:sz="0" w:space="0" w:color="auto"/>
          </w:divBdr>
        </w:div>
        <w:div w:id="1424103239">
          <w:marLeft w:val="0"/>
          <w:marRight w:val="0"/>
          <w:marTop w:val="0"/>
          <w:marBottom w:val="0"/>
          <w:divBdr>
            <w:top w:val="none" w:sz="0" w:space="0" w:color="auto"/>
            <w:left w:val="none" w:sz="0" w:space="0" w:color="auto"/>
            <w:bottom w:val="none" w:sz="0" w:space="0" w:color="auto"/>
            <w:right w:val="none" w:sz="0" w:space="0" w:color="auto"/>
          </w:divBdr>
        </w:div>
        <w:div w:id="443428750">
          <w:marLeft w:val="0"/>
          <w:marRight w:val="0"/>
          <w:marTop w:val="0"/>
          <w:marBottom w:val="0"/>
          <w:divBdr>
            <w:top w:val="none" w:sz="0" w:space="0" w:color="auto"/>
            <w:left w:val="none" w:sz="0" w:space="0" w:color="auto"/>
            <w:bottom w:val="none" w:sz="0" w:space="0" w:color="auto"/>
            <w:right w:val="none" w:sz="0" w:space="0" w:color="auto"/>
          </w:divBdr>
        </w:div>
        <w:div w:id="518786324">
          <w:marLeft w:val="0"/>
          <w:marRight w:val="0"/>
          <w:marTop w:val="0"/>
          <w:marBottom w:val="0"/>
          <w:divBdr>
            <w:top w:val="none" w:sz="0" w:space="0" w:color="auto"/>
            <w:left w:val="none" w:sz="0" w:space="0" w:color="auto"/>
            <w:bottom w:val="none" w:sz="0" w:space="0" w:color="auto"/>
            <w:right w:val="none" w:sz="0" w:space="0" w:color="auto"/>
          </w:divBdr>
        </w:div>
        <w:div w:id="854269927">
          <w:marLeft w:val="0"/>
          <w:marRight w:val="0"/>
          <w:marTop w:val="0"/>
          <w:marBottom w:val="0"/>
          <w:divBdr>
            <w:top w:val="none" w:sz="0" w:space="0" w:color="auto"/>
            <w:left w:val="none" w:sz="0" w:space="0" w:color="auto"/>
            <w:bottom w:val="none" w:sz="0" w:space="0" w:color="auto"/>
            <w:right w:val="none" w:sz="0" w:space="0" w:color="auto"/>
          </w:divBdr>
        </w:div>
        <w:div w:id="1717966784">
          <w:marLeft w:val="0"/>
          <w:marRight w:val="0"/>
          <w:marTop w:val="0"/>
          <w:marBottom w:val="0"/>
          <w:divBdr>
            <w:top w:val="none" w:sz="0" w:space="0" w:color="auto"/>
            <w:left w:val="none" w:sz="0" w:space="0" w:color="auto"/>
            <w:bottom w:val="none" w:sz="0" w:space="0" w:color="auto"/>
            <w:right w:val="none" w:sz="0" w:space="0" w:color="auto"/>
          </w:divBdr>
        </w:div>
      </w:divsChild>
    </w:div>
    <w:div w:id="651519214">
      <w:bodyDiv w:val="1"/>
      <w:marLeft w:val="0"/>
      <w:marRight w:val="0"/>
      <w:marTop w:val="0"/>
      <w:marBottom w:val="0"/>
      <w:divBdr>
        <w:top w:val="none" w:sz="0" w:space="0" w:color="auto"/>
        <w:left w:val="none" w:sz="0" w:space="0" w:color="auto"/>
        <w:bottom w:val="none" w:sz="0" w:space="0" w:color="auto"/>
        <w:right w:val="none" w:sz="0" w:space="0" w:color="auto"/>
      </w:divBdr>
    </w:div>
    <w:div w:id="653333644">
      <w:bodyDiv w:val="1"/>
      <w:marLeft w:val="0"/>
      <w:marRight w:val="0"/>
      <w:marTop w:val="0"/>
      <w:marBottom w:val="0"/>
      <w:divBdr>
        <w:top w:val="none" w:sz="0" w:space="0" w:color="auto"/>
        <w:left w:val="none" w:sz="0" w:space="0" w:color="auto"/>
        <w:bottom w:val="none" w:sz="0" w:space="0" w:color="auto"/>
        <w:right w:val="none" w:sz="0" w:space="0" w:color="auto"/>
      </w:divBdr>
      <w:divsChild>
        <w:div w:id="1984851338">
          <w:marLeft w:val="0"/>
          <w:marRight w:val="0"/>
          <w:marTop w:val="0"/>
          <w:marBottom w:val="0"/>
          <w:divBdr>
            <w:top w:val="none" w:sz="0" w:space="0" w:color="auto"/>
            <w:left w:val="none" w:sz="0" w:space="0" w:color="auto"/>
            <w:bottom w:val="none" w:sz="0" w:space="0" w:color="auto"/>
            <w:right w:val="none" w:sz="0" w:space="0" w:color="auto"/>
          </w:divBdr>
        </w:div>
        <w:div w:id="2109155212">
          <w:marLeft w:val="0"/>
          <w:marRight w:val="0"/>
          <w:marTop w:val="0"/>
          <w:marBottom w:val="0"/>
          <w:divBdr>
            <w:top w:val="none" w:sz="0" w:space="0" w:color="auto"/>
            <w:left w:val="none" w:sz="0" w:space="0" w:color="auto"/>
            <w:bottom w:val="none" w:sz="0" w:space="0" w:color="auto"/>
            <w:right w:val="none" w:sz="0" w:space="0" w:color="auto"/>
          </w:divBdr>
        </w:div>
      </w:divsChild>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687876185">
      <w:bodyDiv w:val="1"/>
      <w:marLeft w:val="0"/>
      <w:marRight w:val="0"/>
      <w:marTop w:val="0"/>
      <w:marBottom w:val="0"/>
      <w:divBdr>
        <w:top w:val="none" w:sz="0" w:space="0" w:color="auto"/>
        <w:left w:val="none" w:sz="0" w:space="0" w:color="auto"/>
        <w:bottom w:val="none" w:sz="0" w:space="0" w:color="auto"/>
        <w:right w:val="none" w:sz="0" w:space="0" w:color="auto"/>
      </w:divBdr>
      <w:divsChild>
        <w:div w:id="1859811960">
          <w:marLeft w:val="0"/>
          <w:marRight w:val="0"/>
          <w:marTop w:val="0"/>
          <w:marBottom w:val="0"/>
          <w:divBdr>
            <w:top w:val="none" w:sz="0" w:space="0" w:color="auto"/>
            <w:left w:val="none" w:sz="0" w:space="0" w:color="auto"/>
            <w:bottom w:val="none" w:sz="0" w:space="0" w:color="auto"/>
            <w:right w:val="none" w:sz="0" w:space="0" w:color="auto"/>
          </w:divBdr>
        </w:div>
        <w:div w:id="803735123">
          <w:marLeft w:val="0"/>
          <w:marRight w:val="0"/>
          <w:marTop w:val="0"/>
          <w:marBottom w:val="0"/>
          <w:divBdr>
            <w:top w:val="none" w:sz="0" w:space="0" w:color="auto"/>
            <w:left w:val="none" w:sz="0" w:space="0" w:color="auto"/>
            <w:bottom w:val="none" w:sz="0" w:space="0" w:color="auto"/>
            <w:right w:val="none" w:sz="0" w:space="0" w:color="auto"/>
          </w:divBdr>
        </w:div>
        <w:div w:id="693724918">
          <w:marLeft w:val="0"/>
          <w:marRight w:val="0"/>
          <w:marTop w:val="0"/>
          <w:marBottom w:val="0"/>
          <w:divBdr>
            <w:top w:val="none" w:sz="0" w:space="0" w:color="auto"/>
            <w:left w:val="none" w:sz="0" w:space="0" w:color="auto"/>
            <w:bottom w:val="none" w:sz="0" w:space="0" w:color="auto"/>
            <w:right w:val="none" w:sz="0" w:space="0" w:color="auto"/>
          </w:divBdr>
        </w:div>
        <w:div w:id="1141071180">
          <w:marLeft w:val="0"/>
          <w:marRight w:val="0"/>
          <w:marTop w:val="0"/>
          <w:marBottom w:val="0"/>
          <w:divBdr>
            <w:top w:val="none" w:sz="0" w:space="0" w:color="auto"/>
            <w:left w:val="none" w:sz="0" w:space="0" w:color="auto"/>
            <w:bottom w:val="none" w:sz="0" w:space="0" w:color="auto"/>
            <w:right w:val="none" w:sz="0" w:space="0" w:color="auto"/>
          </w:divBdr>
        </w:div>
        <w:div w:id="1665426127">
          <w:marLeft w:val="0"/>
          <w:marRight w:val="0"/>
          <w:marTop w:val="0"/>
          <w:marBottom w:val="0"/>
          <w:divBdr>
            <w:top w:val="none" w:sz="0" w:space="0" w:color="auto"/>
            <w:left w:val="none" w:sz="0" w:space="0" w:color="auto"/>
            <w:bottom w:val="none" w:sz="0" w:space="0" w:color="auto"/>
            <w:right w:val="none" w:sz="0" w:space="0" w:color="auto"/>
          </w:divBdr>
        </w:div>
        <w:div w:id="951741762">
          <w:marLeft w:val="0"/>
          <w:marRight w:val="0"/>
          <w:marTop w:val="0"/>
          <w:marBottom w:val="0"/>
          <w:divBdr>
            <w:top w:val="none" w:sz="0" w:space="0" w:color="auto"/>
            <w:left w:val="none" w:sz="0" w:space="0" w:color="auto"/>
            <w:bottom w:val="none" w:sz="0" w:space="0" w:color="auto"/>
            <w:right w:val="none" w:sz="0" w:space="0" w:color="auto"/>
          </w:divBdr>
        </w:div>
        <w:div w:id="1576089119">
          <w:marLeft w:val="0"/>
          <w:marRight w:val="0"/>
          <w:marTop w:val="0"/>
          <w:marBottom w:val="0"/>
          <w:divBdr>
            <w:top w:val="none" w:sz="0" w:space="0" w:color="auto"/>
            <w:left w:val="none" w:sz="0" w:space="0" w:color="auto"/>
            <w:bottom w:val="none" w:sz="0" w:space="0" w:color="auto"/>
            <w:right w:val="none" w:sz="0" w:space="0" w:color="auto"/>
          </w:divBdr>
        </w:div>
        <w:div w:id="687491860">
          <w:marLeft w:val="0"/>
          <w:marRight w:val="0"/>
          <w:marTop w:val="0"/>
          <w:marBottom w:val="0"/>
          <w:divBdr>
            <w:top w:val="none" w:sz="0" w:space="0" w:color="auto"/>
            <w:left w:val="none" w:sz="0" w:space="0" w:color="auto"/>
            <w:bottom w:val="none" w:sz="0" w:space="0" w:color="auto"/>
            <w:right w:val="none" w:sz="0" w:space="0" w:color="auto"/>
          </w:divBdr>
        </w:div>
        <w:div w:id="1285191323">
          <w:marLeft w:val="0"/>
          <w:marRight w:val="0"/>
          <w:marTop w:val="0"/>
          <w:marBottom w:val="0"/>
          <w:divBdr>
            <w:top w:val="none" w:sz="0" w:space="0" w:color="auto"/>
            <w:left w:val="none" w:sz="0" w:space="0" w:color="auto"/>
            <w:bottom w:val="none" w:sz="0" w:space="0" w:color="auto"/>
            <w:right w:val="none" w:sz="0" w:space="0" w:color="auto"/>
          </w:divBdr>
        </w:div>
        <w:div w:id="2102288330">
          <w:marLeft w:val="0"/>
          <w:marRight w:val="0"/>
          <w:marTop w:val="0"/>
          <w:marBottom w:val="0"/>
          <w:divBdr>
            <w:top w:val="none" w:sz="0" w:space="0" w:color="auto"/>
            <w:left w:val="none" w:sz="0" w:space="0" w:color="auto"/>
            <w:bottom w:val="none" w:sz="0" w:space="0" w:color="auto"/>
            <w:right w:val="none" w:sz="0" w:space="0" w:color="auto"/>
          </w:divBdr>
        </w:div>
        <w:div w:id="1310793515">
          <w:marLeft w:val="0"/>
          <w:marRight w:val="0"/>
          <w:marTop w:val="0"/>
          <w:marBottom w:val="0"/>
          <w:divBdr>
            <w:top w:val="none" w:sz="0" w:space="0" w:color="auto"/>
            <w:left w:val="none" w:sz="0" w:space="0" w:color="auto"/>
            <w:bottom w:val="none" w:sz="0" w:space="0" w:color="auto"/>
            <w:right w:val="none" w:sz="0" w:space="0" w:color="auto"/>
          </w:divBdr>
        </w:div>
        <w:div w:id="187178670">
          <w:marLeft w:val="0"/>
          <w:marRight w:val="0"/>
          <w:marTop w:val="0"/>
          <w:marBottom w:val="0"/>
          <w:divBdr>
            <w:top w:val="none" w:sz="0" w:space="0" w:color="auto"/>
            <w:left w:val="none" w:sz="0" w:space="0" w:color="auto"/>
            <w:bottom w:val="none" w:sz="0" w:space="0" w:color="auto"/>
            <w:right w:val="none" w:sz="0" w:space="0" w:color="auto"/>
          </w:divBdr>
        </w:div>
        <w:div w:id="1312323507">
          <w:marLeft w:val="0"/>
          <w:marRight w:val="0"/>
          <w:marTop w:val="0"/>
          <w:marBottom w:val="0"/>
          <w:divBdr>
            <w:top w:val="none" w:sz="0" w:space="0" w:color="auto"/>
            <w:left w:val="none" w:sz="0" w:space="0" w:color="auto"/>
            <w:bottom w:val="none" w:sz="0" w:space="0" w:color="auto"/>
            <w:right w:val="none" w:sz="0" w:space="0" w:color="auto"/>
          </w:divBdr>
        </w:div>
      </w:divsChild>
    </w:div>
    <w:div w:id="700672270">
      <w:bodyDiv w:val="1"/>
      <w:marLeft w:val="0"/>
      <w:marRight w:val="0"/>
      <w:marTop w:val="0"/>
      <w:marBottom w:val="0"/>
      <w:divBdr>
        <w:top w:val="none" w:sz="0" w:space="0" w:color="auto"/>
        <w:left w:val="none" w:sz="0" w:space="0" w:color="auto"/>
        <w:bottom w:val="none" w:sz="0" w:space="0" w:color="auto"/>
        <w:right w:val="none" w:sz="0" w:space="0" w:color="auto"/>
      </w:divBdr>
      <w:divsChild>
        <w:div w:id="231357954">
          <w:marLeft w:val="0"/>
          <w:marRight w:val="0"/>
          <w:marTop w:val="0"/>
          <w:marBottom w:val="0"/>
          <w:divBdr>
            <w:top w:val="none" w:sz="0" w:space="0" w:color="auto"/>
            <w:left w:val="none" w:sz="0" w:space="0" w:color="auto"/>
            <w:bottom w:val="none" w:sz="0" w:space="0" w:color="auto"/>
            <w:right w:val="none" w:sz="0" w:space="0" w:color="auto"/>
          </w:divBdr>
        </w:div>
        <w:div w:id="1062871160">
          <w:marLeft w:val="0"/>
          <w:marRight w:val="0"/>
          <w:marTop w:val="0"/>
          <w:marBottom w:val="0"/>
          <w:divBdr>
            <w:top w:val="none" w:sz="0" w:space="0" w:color="auto"/>
            <w:left w:val="none" w:sz="0" w:space="0" w:color="auto"/>
            <w:bottom w:val="none" w:sz="0" w:space="0" w:color="auto"/>
            <w:right w:val="none" w:sz="0" w:space="0" w:color="auto"/>
          </w:divBdr>
        </w:div>
      </w:divsChild>
    </w:div>
    <w:div w:id="704401673">
      <w:bodyDiv w:val="1"/>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574583944">
          <w:marLeft w:val="0"/>
          <w:marRight w:val="0"/>
          <w:marTop w:val="0"/>
          <w:marBottom w:val="0"/>
          <w:divBdr>
            <w:top w:val="none" w:sz="0" w:space="0" w:color="auto"/>
            <w:left w:val="none" w:sz="0" w:space="0" w:color="auto"/>
            <w:bottom w:val="none" w:sz="0" w:space="0" w:color="auto"/>
            <w:right w:val="none" w:sz="0" w:space="0" w:color="auto"/>
          </w:divBdr>
        </w:div>
        <w:div w:id="127012131">
          <w:marLeft w:val="0"/>
          <w:marRight w:val="0"/>
          <w:marTop w:val="0"/>
          <w:marBottom w:val="0"/>
          <w:divBdr>
            <w:top w:val="none" w:sz="0" w:space="0" w:color="auto"/>
            <w:left w:val="none" w:sz="0" w:space="0" w:color="auto"/>
            <w:bottom w:val="none" w:sz="0" w:space="0" w:color="auto"/>
            <w:right w:val="none" w:sz="0" w:space="0" w:color="auto"/>
          </w:divBdr>
        </w:div>
        <w:div w:id="788083560">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5741852">
      <w:bodyDiv w:val="1"/>
      <w:marLeft w:val="0"/>
      <w:marRight w:val="0"/>
      <w:marTop w:val="0"/>
      <w:marBottom w:val="0"/>
      <w:divBdr>
        <w:top w:val="none" w:sz="0" w:space="0" w:color="auto"/>
        <w:left w:val="none" w:sz="0" w:space="0" w:color="auto"/>
        <w:bottom w:val="none" w:sz="0" w:space="0" w:color="auto"/>
        <w:right w:val="none" w:sz="0" w:space="0" w:color="auto"/>
      </w:divBdr>
    </w:div>
    <w:div w:id="755596354">
      <w:bodyDiv w:val="1"/>
      <w:marLeft w:val="0"/>
      <w:marRight w:val="0"/>
      <w:marTop w:val="0"/>
      <w:marBottom w:val="0"/>
      <w:divBdr>
        <w:top w:val="none" w:sz="0" w:space="0" w:color="auto"/>
        <w:left w:val="none" w:sz="0" w:space="0" w:color="auto"/>
        <w:bottom w:val="none" w:sz="0" w:space="0" w:color="auto"/>
        <w:right w:val="none" w:sz="0" w:space="0" w:color="auto"/>
      </w:divBdr>
    </w:div>
    <w:div w:id="758796057">
      <w:bodyDiv w:val="1"/>
      <w:marLeft w:val="0"/>
      <w:marRight w:val="0"/>
      <w:marTop w:val="0"/>
      <w:marBottom w:val="0"/>
      <w:divBdr>
        <w:top w:val="none" w:sz="0" w:space="0" w:color="auto"/>
        <w:left w:val="none" w:sz="0" w:space="0" w:color="auto"/>
        <w:bottom w:val="none" w:sz="0" w:space="0" w:color="auto"/>
        <w:right w:val="none" w:sz="0" w:space="0" w:color="auto"/>
      </w:divBdr>
      <w:divsChild>
        <w:div w:id="1478378137">
          <w:marLeft w:val="0"/>
          <w:marRight w:val="0"/>
          <w:marTop w:val="0"/>
          <w:marBottom w:val="0"/>
          <w:divBdr>
            <w:top w:val="none" w:sz="0" w:space="0" w:color="auto"/>
            <w:left w:val="none" w:sz="0" w:space="0" w:color="auto"/>
            <w:bottom w:val="none" w:sz="0" w:space="0" w:color="auto"/>
            <w:right w:val="none" w:sz="0" w:space="0" w:color="auto"/>
          </w:divBdr>
        </w:div>
        <w:div w:id="421611483">
          <w:marLeft w:val="0"/>
          <w:marRight w:val="0"/>
          <w:marTop w:val="0"/>
          <w:marBottom w:val="0"/>
          <w:divBdr>
            <w:top w:val="none" w:sz="0" w:space="0" w:color="auto"/>
            <w:left w:val="none" w:sz="0" w:space="0" w:color="auto"/>
            <w:bottom w:val="none" w:sz="0" w:space="0" w:color="auto"/>
            <w:right w:val="none" w:sz="0" w:space="0" w:color="auto"/>
          </w:divBdr>
        </w:div>
      </w:divsChild>
    </w:div>
    <w:div w:id="766535494">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6874831">
      <w:bodyDiv w:val="1"/>
      <w:marLeft w:val="0"/>
      <w:marRight w:val="0"/>
      <w:marTop w:val="0"/>
      <w:marBottom w:val="0"/>
      <w:divBdr>
        <w:top w:val="none" w:sz="0" w:space="0" w:color="auto"/>
        <w:left w:val="none" w:sz="0" w:space="0" w:color="auto"/>
        <w:bottom w:val="none" w:sz="0" w:space="0" w:color="auto"/>
        <w:right w:val="none" w:sz="0" w:space="0" w:color="auto"/>
      </w:divBdr>
      <w:divsChild>
        <w:div w:id="1114324419">
          <w:marLeft w:val="0"/>
          <w:marRight w:val="0"/>
          <w:marTop w:val="0"/>
          <w:marBottom w:val="0"/>
          <w:divBdr>
            <w:top w:val="none" w:sz="0" w:space="0" w:color="auto"/>
            <w:left w:val="none" w:sz="0" w:space="0" w:color="auto"/>
            <w:bottom w:val="none" w:sz="0" w:space="0" w:color="auto"/>
            <w:right w:val="none" w:sz="0" w:space="0" w:color="auto"/>
          </w:divBdr>
        </w:div>
        <w:div w:id="1777604042">
          <w:marLeft w:val="0"/>
          <w:marRight w:val="0"/>
          <w:marTop w:val="0"/>
          <w:marBottom w:val="0"/>
          <w:divBdr>
            <w:top w:val="none" w:sz="0" w:space="0" w:color="auto"/>
            <w:left w:val="none" w:sz="0" w:space="0" w:color="auto"/>
            <w:bottom w:val="none" w:sz="0" w:space="0" w:color="auto"/>
            <w:right w:val="none" w:sz="0" w:space="0" w:color="auto"/>
          </w:divBdr>
        </w:div>
        <w:div w:id="959533704">
          <w:marLeft w:val="0"/>
          <w:marRight w:val="0"/>
          <w:marTop w:val="0"/>
          <w:marBottom w:val="0"/>
          <w:divBdr>
            <w:top w:val="none" w:sz="0" w:space="0" w:color="auto"/>
            <w:left w:val="none" w:sz="0" w:space="0" w:color="auto"/>
            <w:bottom w:val="none" w:sz="0" w:space="0" w:color="auto"/>
            <w:right w:val="none" w:sz="0" w:space="0" w:color="auto"/>
          </w:divBdr>
        </w:div>
        <w:div w:id="1200783267">
          <w:marLeft w:val="0"/>
          <w:marRight w:val="0"/>
          <w:marTop w:val="0"/>
          <w:marBottom w:val="0"/>
          <w:divBdr>
            <w:top w:val="none" w:sz="0" w:space="0" w:color="auto"/>
            <w:left w:val="none" w:sz="0" w:space="0" w:color="auto"/>
            <w:bottom w:val="none" w:sz="0" w:space="0" w:color="auto"/>
            <w:right w:val="none" w:sz="0" w:space="0" w:color="auto"/>
          </w:divBdr>
        </w:div>
      </w:divsChild>
    </w:div>
    <w:div w:id="792795939">
      <w:bodyDiv w:val="1"/>
      <w:marLeft w:val="0"/>
      <w:marRight w:val="0"/>
      <w:marTop w:val="0"/>
      <w:marBottom w:val="0"/>
      <w:divBdr>
        <w:top w:val="none" w:sz="0" w:space="0" w:color="auto"/>
        <w:left w:val="none" w:sz="0" w:space="0" w:color="auto"/>
        <w:bottom w:val="none" w:sz="0" w:space="0" w:color="auto"/>
        <w:right w:val="none" w:sz="0" w:space="0" w:color="auto"/>
      </w:divBdr>
    </w:div>
    <w:div w:id="823476387">
      <w:bodyDiv w:val="1"/>
      <w:marLeft w:val="0"/>
      <w:marRight w:val="0"/>
      <w:marTop w:val="0"/>
      <w:marBottom w:val="0"/>
      <w:divBdr>
        <w:top w:val="none" w:sz="0" w:space="0" w:color="auto"/>
        <w:left w:val="none" w:sz="0" w:space="0" w:color="auto"/>
        <w:bottom w:val="none" w:sz="0" w:space="0" w:color="auto"/>
        <w:right w:val="none" w:sz="0" w:space="0" w:color="auto"/>
      </w:divBdr>
    </w:div>
    <w:div w:id="826626065">
      <w:bodyDiv w:val="1"/>
      <w:marLeft w:val="0"/>
      <w:marRight w:val="0"/>
      <w:marTop w:val="0"/>
      <w:marBottom w:val="0"/>
      <w:divBdr>
        <w:top w:val="none" w:sz="0" w:space="0" w:color="auto"/>
        <w:left w:val="none" w:sz="0" w:space="0" w:color="auto"/>
        <w:bottom w:val="none" w:sz="0" w:space="0" w:color="auto"/>
        <w:right w:val="none" w:sz="0" w:space="0" w:color="auto"/>
      </w:divBdr>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50145035">
      <w:bodyDiv w:val="1"/>
      <w:marLeft w:val="0"/>
      <w:marRight w:val="0"/>
      <w:marTop w:val="0"/>
      <w:marBottom w:val="0"/>
      <w:divBdr>
        <w:top w:val="none" w:sz="0" w:space="0" w:color="auto"/>
        <w:left w:val="none" w:sz="0" w:space="0" w:color="auto"/>
        <w:bottom w:val="none" w:sz="0" w:space="0" w:color="auto"/>
        <w:right w:val="none" w:sz="0" w:space="0" w:color="auto"/>
      </w:divBdr>
      <w:divsChild>
        <w:div w:id="341902431">
          <w:marLeft w:val="0"/>
          <w:marRight w:val="0"/>
          <w:marTop w:val="0"/>
          <w:marBottom w:val="0"/>
          <w:divBdr>
            <w:top w:val="none" w:sz="0" w:space="0" w:color="auto"/>
            <w:left w:val="none" w:sz="0" w:space="0" w:color="auto"/>
            <w:bottom w:val="none" w:sz="0" w:space="0" w:color="auto"/>
            <w:right w:val="none" w:sz="0" w:space="0" w:color="auto"/>
          </w:divBdr>
        </w:div>
        <w:div w:id="1464732848">
          <w:marLeft w:val="0"/>
          <w:marRight w:val="0"/>
          <w:marTop w:val="0"/>
          <w:marBottom w:val="0"/>
          <w:divBdr>
            <w:top w:val="none" w:sz="0" w:space="0" w:color="auto"/>
            <w:left w:val="none" w:sz="0" w:space="0" w:color="auto"/>
            <w:bottom w:val="none" w:sz="0" w:space="0" w:color="auto"/>
            <w:right w:val="none" w:sz="0" w:space="0" w:color="auto"/>
          </w:divBdr>
        </w:div>
        <w:div w:id="764377182">
          <w:marLeft w:val="0"/>
          <w:marRight w:val="0"/>
          <w:marTop w:val="0"/>
          <w:marBottom w:val="0"/>
          <w:divBdr>
            <w:top w:val="none" w:sz="0" w:space="0" w:color="auto"/>
            <w:left w:val="none" w:sz="0" w:space="0" w:color="auto"/>
            <w:bottom w:val="none" w:sz="0" w:space="0" w:color="auto"/>
            <w:right w:val="none" w:sz="0" w:space="0" w:color="auto"/>
          </w:divBdr>
        </w:div>
        <w:div w:id="406341013">
          <w:marLeft w:val="0"/>
          <w:marRight w:val="0"/>
          <w:marTop w:val="0"/>
          <w:marBottom w:val="0"/>
          <w:divBdr>
            <w:top w:val="none" w:sz="0" w:space="0" w:color="auto"/>
            <w:left w:val="none" w:sz="0" w:space="0" w:color="auto"/>
            <w:bottom w:val="none" w:sz="0" w:space="0" w:color="auto"/>
            <w:right w:val="none" w:sz="0" w:space="0" w:color="auto"/>
          </w:divBdr>
        </w:div>
        <w:div w:id="442723753">
          <w:marLeft w:val="0"/>
          <w:marRight w:val="0"/>
          <w:marTop w:val="0"/>
          <w:marBottom w:val="0"/>
          <w:divBdr>
            <w:top w:val="none" w:sz="0" w:space="0" w:color="auto"/>
            <w:left w:val="none" w:sz="0" w:space="0" w:color="auto"/>
            <w:bottom w:val="none" w:sz="0" w:space="0" w:color="auto"/>
            <w:right w:val="none" w:sz="0" w:space="0" w:color="auto"/>
          </w:divBdr>
        </w:div>
        <w:div w:id="1126696188">
          <w:marLeft w:val="0"/>
          <w:marRight w:val="0"/>
          <w:marTop w:val="0"/>
          <w:marBottom w:val="0"/>
          <w:divBdr>
            <w:top w:val="none" w:sz="0" w:space="0" w:color="auto"/>
            <w:left w:val="none" w:sz="0" w:space="0" w:color="auto"/>
            <w:bottom w:val="none" w:sz="0" w:space="0" w:color="auto"/>
            <w:right w:val="none" w:sz="0" w:space="0" w:color="auto"/>
          </w:divBdr>
        </w:div>
      </w:divsChild>
    </w:div>
    <w:div w:id="879435601">
      <w:bodyDiv w:val="1"/>
      <w:marLeft w:val="0"/>
      <w:marRight w:val="0"/>
      <w:marTop w:val="0"/>
      <w:marBottom w:val="0"/>
      <w:divBdr>
        <w:top w:val="none" w:sz="0" w:space="0" w:color="auto"/>
        <w:left w:val="none" w:sz="0" w:space="0" w:color="auto"/>
        <w:bottom w:val="none" w:sz="0" w:space="0" w:color="auto"/>
        <w:right w:val="none" w:sz="0" w:space="0" w:color="auto"/>
      </w:divBdr>
      <w:divsChild>
        <w:div w:id="13700046">
          <w:marLeft w:val="0"/>
          <w:marRight w:val="0"/>
          <w:marTop w:val="0"/>
          <w:marBottom w:val="0"/>
          <w:divBdr>
            <w:top w:val="none" w:sz="0" w:space="0" w:color="auto"/>
            <w:left w:val="none" w:sz="0" w:space="0" w:color="auto"/>
            <w:bottom w:val="none" w:sz="0" w:space="0" w:color="auto"/>
            <w:right w:val="none" w:sz="0" w:space="0" w:color="auto"/>
          </w:divBdr>
        </w:div>
        <w:div w:id="735132612">
          <w:marLeft w:val="0"/>
          <w:marRight w:val="0"/>
          <w:marTop w:val="0"/>
          <w:marBottom w:val="0"/>
          <w:divBdr>
            <w:top w:val="none" w:sz="0" w:space="0" w:color="auto"/>
            <w:left w:val="none" w:sz="0" w:space="0" w:color="auto"/>
            <w:bottom w:val="none" w:sz="0" w:space="0" w:color="auto"/>
            <w:right w:val="none" w:sz="0" w:space="0" w:color="auto"/>
          </w:divBdr>
        </w:div>
        <w:div w:id="616720570">
          <w:marLeft w:val="0"/>
          <w:marRight w:val="0"/>
          <w:marTop w:val="0"/>
          <w:marBottom w:val="0"/>
          <w:divBdr>
            <w:top w:val="none" w:sz="0" w:space="0" w:color="auto"/>
            <w:left w:val="none" w:sz="0" w:space="0" w:color="auto"/>
            <w:bottom w:val="none" w:sz="0" w:space="0" w:color="auto"/>
            <w:right w:val="none" w:sz="0" w:space="0" w:color="auto"/>
          </w:divBdr>
        </w:div>
        <w:div w:id="571894146">
          <w:marLeft w:val="0"/>
          <w:marRight w:val="0"/>
          <w:marTop w:val="0"/>
          <w:marBottom w:val="0"/>
          <w:divBdr>
            <w:top w:val="none" w:sz="0" w:space="0" w:color="auto"/>
            <w:left w:val="none" w:sz="0" w:space="0" w:color="auto"/>
            <w:bottom w:val="none" w:sz="0" w:space="0" w:color="auto"/>
            <w:right w:val="none" w:sz="0" w:space="0" w:color="auto"/>
          </w:divBdr>
        </w:div>
        <w:div w:id="1247808778">
          <w:marLeft w:val="0"/>
          <w:marRight w:val="0"/>
          <w:marTop w:val="0"/>
          <w:marBottom w:val="0"/>
          <w:divBdr>
            <w:top w:val="none" w:sz="0" w:space="0" w:color="auto"/>
            <w:left w:val="none" w:sz="0" w:space="0" w:color="auto"/>
            <w:bottom w:val="none" w:sz="0" w:space="0" w:color="auto"/>
            <w:right w:val="none" w:sz="0" w:space="0" w:color="auto"/>
          </w:divBdr>
        </w:div>
        <w:div w:id="1134107034">
          <w:marLeft w:val="0"/>
          <w:marRight w:val="0"/>
          <w:marTop w:val="0"/>
          <w:marBottom w:val="0"/>
          <w:divBdr>
            <w:top w:val="none" w:sz="0" w:space="0" w:color="auto"/>
            <w:left w:val="none" w:sz="0" w:space="0" w:color="auto"/>
            <w:bottom w:val="none" w:sz="0" w:space="0" w:color="auto"/>
            <w:right w:val="none" w:sz="0" w:space="0" w:color="auto"/>
          </w:divBdr>
        </w:div>
        <w:div w:id="1270117143">
          <w:marLeft w:val="0"/>
          <w:marRight w:val="0"/>
          <w:marTop w:val="0"/>
          <w:marBottom w:val="0"/>
          <w:divBdr>
            <w:top w:val="none" w:sz="0" w:space="0" w:color="auto"/>
            <w:left w:val="none" w:sz="0" w:space="0" w:color="auto"/>
            <w:bottom w:val="none" w:sz="0" w:space="0" w:color="auto"/>
            <w:right w:val="none" w:sz="0" w:space="0" w:color="auto"/>
          </w:divBdr>
        </w:div>
        <w:div w:id="345135453">
          <w:marLeft w:val="0"/>
          <w:marRight w:val="0"/>
          <w:marTop w:val="0"/>
          <w:marBottom w:val="0"/>
          <w:divBdr>
            <w:top w:val="none" w:sz="0" w:space="0" w:color="auto"/>
            <w:left w:val="none" w:sz="0" w:space="0" w:color="auto"/>
            <w:bottom w:val="none" w:sz="0" w:space="0" w:color="auto"/>
            <w:right w:val="none" w:sz="0" w:space="0" w:color="auto"/>
          </w:divBdr>
        </w:div>
        <w:div w:id="1273317662">
          <w:marLeft w:val="0"/>
          <w:marRight w:val="0"/>
          <w:marTop w:val="0"/>
          <w:marBottom w:val="0"/>
          <w:divBdr>
            <w:top w:val="none" w:sz="0" w:space="0" w:color="auto"/>
            <w:left w:val="none" w:sz="0" w:space="0" w:color="auto"/>
            <w:bottom w:val="none" w:sz="0" w:space="0" w:color="auto"/>
            <w:right w:val="none" w:sz="0" w:space="0" w:color="auto"/>
          </w:divBdr>
        </w:div>
        <w:div w:id="1130976038">
          <w:marLeft w:val="0"/>
          <w:marRight w:val="0"/>
          <w:marTop w:val="0"/>
          <w:marBottom w:val="0"/>
          <w:divBdr>
            <w:top w:val="none" w:sz="0" w:space="0" w:color="auto"/>
            <w:left w:val="none" w:sz="0" w:space="0" w:color="auto"/>
            <w:bottom w:val="none" w:sz="0" w:space="0" w:color="auto"/>
            <w:right w:val="none" w:sz="0" w:space="0" w:color="auto"/>
          </w:divBdr>
        </w:div>
        <w:div w:id="115176988">
          <w:marLeft w:val="0"/>
          <w:marRight w:val="0"/>
          <w:marTop w:val="0"/>
          <w:marBottom w:val="0"/>
          <w:divBdr>
            <w:top w:val="none" w:sz="0" w:space="0" w:color="auto"/>
            <w:left w:val="none" w:sz="0" w:space="0" w:color="auto"/>
            <w:bottom w:val="none" w:sz="0" w:space="0" w:color="auto"/>
            <w:right w:val="none" w:sz="0" w:space="0" w:color="auto"/>
          </w:divBdr>
        </w:div>
      </w:divsChild>
    </w:div>
    <w:div w:id="882789325">
      <w:bodyDiv w:val="1"/>
      <w:marLeft w:val="0"/>
      <w:marRight w:val="0"/>
      <w:marTop w:val="0"/>
      <w:marBottom w:val="0"/>
      <w:divBdr>
        <w:top w:val="none" w:sz="0" w:space="0" w:color="auto"/>
        <w:left w:val="none" w:sz="0" w:space="0" w:color="auto"/>
        <w:bottom w:val="none" w:sz="0" w:space="0" w:color="auto"/>
        <w:right w:val="none" w:sz="0" w:space="0" w:color="auto"/>
      </w:divBdr>
      <w:divsChild>
        <w:div w:id="863636430">
          <w:marLeft w:val="0"/>
          <w:marRight w:val="0"/>
          <w:marTop w:val="0"/>
          <w:marBottom w:val="0"/>
          <w:divBdr>
            <w:top w:val="none" w:sz="0" w:space="0" w:color="auto"/>
            <w:left w:val="none" w:sz="0" w:space="0" w:color="auto"/>
            <w:bottom w:val="none" w:sz="0" w:space="0" w:color="auto"/>
            <w:right w:val="none" w:sz="0" w:space="0" w:color="auto"/>
          </w:divBdr>
        </w:div>
        <w:div w:id="1673218234">
          <w:marLeft w:val="0"/>
          <w:marRight w:val="0"/>
          <w:marTop w:val="0"/>
          <w:marBottom w:val="0"/>
          <w:divBdr>
            <w:top w:val="none" w:sz="0" w:space="0" w:color="auto"/>
            <w:left w:val="none" w:sz="0" w:space="0" w:color="auto"/>
            <w:bottom w:val="none" w:sz="0" w:space="0" w:color="auto"/>
            <w:right w:val="none" w:sz="0" w:space="0" w:color="auto"/>
          </w:divBdr>
        </w:div>
        <w:div w:id="925458463">
          <w:marLeft w:val="0"/>
          <w:marRight w:val="0"/>
          <w:marTop w:val="0"/>
          <w:marBottom w:val="0"/>
          <w:divBdr>
            <w:top w:val="none" w:sz="0" w:space="0" w:color="auto"/>
            <w:left w:val="none" w:sz="0" w:space="0" w:color="auto"/>
            <w:bottom w:val="none" w:sz="0" w:space="0" w:color="auto"/>
            <w:right w:val="none" w:sz="0" w:space="0" w:color="auto"/>
          </w:divBdr>
        </w:div>
        <w:div w:id="1155026035">
          <w:marLeft w:val="0"/>
          <w:marRight w:val="0"/>
          <w:marTop w:val="0"/>
          <w:marBottom w:val="0"/>
          <w:divBdr>
            <w:top w:val="none" w:sz="0" w:space="0" w:color="auto"/>
            <w:left w:val="none" w:sz="0" w:space="0" w:color="auto"/>
            <w:bottom w:val="none" w:sz="0" w:space="0" w:color="auto"/>
            <w:right w:val="none" w:sz="0" w:space="0" w:color="auto"/>
          </w:divBdr>
        </w:div>
        <w:div w:id="127164963">
          <w:marLeft w:val="0"/>
          <w:marRight w:val="0"/>
          <w:marTop w:val="0"/>
          <w:marBottom w:val="0"/>
          <w:divBdr>
            <w:top w:val="none" w:sz="0" w:space="0" w:color="auto"/>
            <w:left w:val="none" w:sz="0" w:space="0" w:color="auto"/>
            <w:bottom w:val="none" w:sz="0" w:space="0" w:color="auto"/>
            <w:right w:val="none" w:sz="0" w:space="0" w:color="auto"/>
          </w:divBdr>
        </w:div>
        <w:div w:id="1239244594">
          <w:marLeft w:val="0"/>
          <w:marRight w:val="0"/>
          <w:marTop w:val="0"/>
          <w:marBottom w:val="0"/>
          <w:divBdr>
            <w:top w:val="none" w:sz="0" w:space="0" w:color="auto"/>
            <w:left w:val="none" w:sz="0" w:space="0" w:color="auto"/>
            <w:bottom w:val="none" w:sz="0" w:space="0" w:color="auto"/>
            <w:right w:val="none" w:sz="0" w:space="0" w:color="auto"/>
          </w:divBdr>
        </w:div>
      </w:divsChild>
    </w:div>
    <w:div w:id="886262367">
      <w:bodyDiv w:val="1"/>
      <w:marLeft w:val="0"/>
      <w:marRight w:val="0"/>
      <w:marTop w:val="0"/>
      <w:marBottom w:val="0"/>
      <w:divBdr>
        <w:top w:val="none" w:sz="0" w:space="0" w:color="auto"/>
        <w:left w:val="none" w:sz="0" w:space="0" w:color="auto"/>
        <w:bottom w:val="none" w:sz="0" w:space="0" w:color="auto"/>
        <w:right w:val="none" w:sz="0" w:space="0" w:color="auto"/>
      </w:divBdr>
      <w:divsChild>
        <w:div w:id="1733963936">
          <w:marLeft w:val="0"/>
          <w:marRight w:val="0"/>
          <w:marTop w:val="0"/>
          <w:marBottom w:val="0"/>
          <w:divBdr>
            <w:top w:val="none" w:sz="0" w:space="0" w:color="auto"/>
            <w:left w:val="none" w:sz="0" w:space="0" w:color="auto"/>
            <w:bottom w:val="none" w:sz="0" w:space="0" w:color="auto"/>
            <w:right w:val="none" w:sz="0" w:space="0" w:color="auto"/>
          </w:divBdr>
        </w:div>
        <w:div w:id="35349299">
          <w:marLeft w:val="0"/>
          <w:marRight w:val="0"/>
          <w:marTop w:val="0"/>
          <w:marBottom w:val="0"/>
          <w:divBdr>
            <w:top w:val="none" w:sz="0" w:space="0" w:color="auto"/>
            <w:left w:val="none" w:sz="0" w:space="0" w:color="auto"/>
            <w:bottom w:val="none" w:sz="0" w:space="0" w:color="auto"/>
            <w:right w:val="none" w:sz="0" w:space="0" w:color="auto"/>
          </w:divBdr>
        </w:div>
        <w:div w:id="264651823">
          <w:marLeft w:val="0"/>
          <w:marRight w:val="0"/>
          <w:marTop w:val="0"/>
          <w:marBottom w:val="0"/>
          <w:divBdr>
            <w:top w:val="none" w:sz="0" w:space="0" w:color="auto"/>
            <w:left w:val="none" w:sz="0" w:space="0" w:color="auto"/>
            <w:bottom w:val="none" w:sz="0" w:space="0" w:color="auto"/>
            <w:right w:val="none" w:sz="0" w:space="0" w:color="auto"/>
          </w:divBdr>
        </w:div>
        <w:div w:id="1293559186">
          <w:marLeft w:val="0"/>
          <w:marRight w:val="0"/>
          <w:marTop w:val="0"/>
          <w:marBottom w:val="0"/>
          <w:divBdr>
            <w:top w:val="none" w:sz="0" w:space="0" w:color="auto"/>
            <w:left w:val="none" w:sz="0" w:space="0" w:color="auto"/>
            <w:bottom w:val="none" w:sz="0" w:space="0" w:color="auto"/>
            <w:right w:val="none" w:sz="0" w:space="0" w:color="auto"/>
          </w:divBdr>
        </w:div>
        <w:div w:id="1813015798">
          <w:marLeft w:val="0"/>
          <w:marRight w:val="0"/>
          <w:marTop w:val="0"/>
          <w:marBottom w:val="0"/>
          <w:divBdr>
            <w:top w:val="none" w:sz="0" w:space="0" w:color="auto"/>
            <w:left w:val="none" w:sz="0" w:space="0" w:color="auto"/>
            <w:bottom w:val="none" w:sz="0" w:space="0" w:color="auto"/>
            <w:right w:val="none" w:sz="0" w:space="0" w:color="auto"/>
          </w:divBdr>
        </w:div>
      </w:divsChild>
    </w:div>
    <w:div w:id="886646473">
      <w:bodyDiv w:val="1"/>
      <w:marLeft w:val="0"/>
      <w:marRight w:val="0"/>
      <w:marTop w:val="0"/>
      <w:marBottom w:val="0"/>
      <w:divBdr>
        <w:top w:val="none" w:sz="0" w:space="0" w:color="auto"/>
        <w:left w:val="none" w:sz="0" w:space="0" w:color="auto"/>
        <w:bottom w:val="none" w:sz="0" w:space="0" w:color="auto"/>
        <w:right w:val="none" w:sz="0" w:space="0" w:color="auto"/>
      </w:divBdr>
      <w:divsChild>
        <w:div w:id="1857115603">
          <w:marLeft w:val="0"/>
          <w:marRight w:val="0"/>
          <w:marTop w:val="0"/>
          <w:marBottom w:val="0"/>
          <w:divBdr>
            <w:top w:val="none" w:sz="0" w:space="0" w:color="auto"/>
            <w:left w:val="none" w:sz="0" w:space="0" w:color="auto"/>
            <w:bottom w:val="none" w:sz="0" w:space="0" w:color="auto"/>
            <w:right w:val="none" w:sz="0" w:space="0" w:color="auto"/>
          </w:divBdr>
        </w:div>
        <w:div w:id="392435107">
          <w:marLeft w:val="0"/>
          <w:marRight w:val="0"/>
          <w:marTop w:val="0"/>
          <w:marBottom w:val="0"/>
          <w:divBdr>
            <w:top w:val="none" w:sz="0" w:space="0" w:color="auto"/>
            <w:left w:val="none" w:sz="0" w:space="0" w:color="auto"/>
            <w:bottom w:val="none" w:sz="0" w:space="0" w:color="auto"/>
            <w:right w:val="none" w:sz="0" w:space="0" w:color="auto"/>
          </w:divBdr>
        </w:div>
        <w:div w:id="158617359">
          <w:marLeft w:val="0"/>
          <w:marRight w:val="0"/>
          <w:marTop w:val="0"/>
          <w:marBottom w:val="0"/>
          <w:divBdr>
            <w:top w:val="none" w:sz="0" w:space="0" w:color="auto"/>
            <w:left w:val="none" w:sz="0" w:space="0" w:color="auto"/>
            <w:bottom w:val="none" w:sz="0" w:space="0" w:color="auto"/>
            <w:right w:val="none" w:sz="0" w:space="0" w:color="auto"/>
          </w:divBdr>
        </w:div>
        <w:div w:id="1106778494">
          <w:marLeft w:val="0"/>
          <w:marRight w:val="0"/>
          <w:marTop w:val="0"/>
          <w:marBottom w:val="0"/>
          <w:divBdr>
            <w:top w:val="none" w:sz="0" w:space="0" w:color="auto"/>
            <w:left w:val="none" w:sz="0" w:space="0" w:color="auto"/>
            <w:bottom w:val="none" w:sz="0" w:space="0" w:color="auto"/>
            <w:right w:val="none" w:sz="0" w:space="0" w:color="auto"/>
          </w:divBdr>
        </w:div>
        <w:div w:id="97334250">
          <w:marLeft w:val="0"/>
          <w:marRight w:val="0"/>
          <w:marTop w:val="0"/>
          <w:marBottom w:val="0"/>
          <w:divBdr>
            <w:top w:val="none" w:sz="0" w:space="0" w:color="auto"/>
            <w:left w:val="none" w:sz="0" w:space="0" w:color="auto"/>
            <w:bottom w:val="none" w:sz="0" w:space="0" w:color="auto"/>
            <w:right w:val="none" w:sz="0" w:space="0" w:color="auto"/>
          </w:divBdr>
        </w:div>
        <w:div w:id="298809374">
          <w:marLeft w:val="0"/>
          <w:marRight w:val="0"/>
          <w:marTop w:val="0"/>
          <w:marBottom w:val="0"/>
          <w:divBdr>
            <w:top w:val="none" w:sz="0" w:space="0" w:color="auto"/>
            <w:left w:val="none" w:sz="0" w:space="0" w:color="auto"/>
            <w:bottom w:val="none" w:sz="0" w:space="0" w:color="auto"/>
            <w:right w:val="none" w:sz="0" w:space="0" w:color="auto"/>
          </w:divBdr>
        </w:div>
      </w:divsChild>
    </w:div>
    <w:div w:id="904754767">
      <w:bodyDiv w:val="1"/>
      <w:marLeft w:val="0"/>
      <w:marRight w:val="0"/>
      <w:marTop w:val="0"/>
      <w:marBottom w:val="0"/>
      <w:divBdr>
        <w:top w:val="none" w:sz="0" w:space="0" w:color="auto"/>
        <w:left w:val="none" w:sz="0" w:space="0" w:color="auto"/>
        <w:bottom w:val="none" w:sz="0" w:space="0" w:color="auto"/>
        <w:right w:val="none" w:sz="0" w:space="0" w:color="auto"/>
      </w:divBdr>
    </w:div>
    <w:div w:id="914166463">
      <w:bodyDiv w:val="1"/>
      <w:marLeft w:val="0"/>
      <w:marRight w:val="0"/>
      <w:marTop w:val="0"/>
      <w:marBottom w:val="0"/>
      <w:divBdr>
        <w:top w:val="none" w:sz="0" w:space="0" w:color="auto"/>
        <w:left w:val="none" w:sz="0" w:space="0" w:color="auto"/>
        <w:bottom w:val="none" w:sz="0" w:space="0" w:color="auto"/>
        <w:right w:val="none" w:sz="0" w:space="0" w:color="auto"/>
      </w:divBdr>
    </w:div>
    <w:div w:id="932123865">
      <w:bodyDiv w:val="1"/>
      <w:marLeft w:val="0"/>
      <w:marRight w:val="0"/>
      <w:marTop w:val="0"/>
      <w:marBottom w:val="0"/>
      <w:divBdr>
        <w:top w:val="none" w:sz="0" w:space="0" w:color="auto"/>
        <w:left w:val="none" w:sz="0" w:space="0" w:color="auto"/>
        <w:bottom w:val="none" w:sz="0" w:space="0" w:color="auto"/>
        <w:right w:val="none" w:sz="0" w:space="0" w:color="auto"/>
      </w:divBdr>
    </w:div>
    <w:div w:id="934754564">
      <w:bodyDiv w:val="1"/>
      <w:marLeft w:val="0"/>
      <w:marRight w:val="0"/>
      <w:marTop w:val="0"/>
      <w:marBottom w:val="0"/>
      <w:divBdr>
        <w:top w:val="none" w:sz="0" w:space="0" w:color="auto"/>
        <w:left w:val="none" w:sz="0" w:space="0" w:color="auto"/>
        <w:bottom w:val="none" w:sz="0" w:space="0" w:color="auto"/>
        <w:right w:val="none" w:sz="0" w:space="0" w:color="auto"/>
      </w:divBdr>
    </w:div>
    <w:div w:id="937492879">
      <w:bodyDiv w:val="1"/>
      <w:marLeft w:val="0"/>
      <w:marRight w:val="0"/>
      <w:marTop w:val="0"/>
      <w:marBottom w:val="0"/>
      <w:divBdr>
        <w:top w:val="none" w:sz="0" w:space="0" w:color="auto"/>
        <w:left w:val="none" w:sz="0" w:space="0" w:color="auto"/>
        <w:bottom w:val="none" w:sz="0" w:space="0" w:color="auto"/>
        <w:right w:val="none" w:sz="0" w:space="0" w:color="auto"/>
      </w:divBdr>
      <w:divsChild>
        <w:div w:id="10381273">
          <w:marLeft w:val="0"/>
          <w:marRight w:val="0"/>
          <w:marTop w:val="0"/>
          <w:marBottom w:val="0"/>
          <w:divBdr>
            <w:top w:val="none" w:sz="0" w:space="0" w:color="auto"/>
            <w:left w:val="none" w:sz="0" w:space="0" w:color="auto"/>
            <w:bottom w:val="none" w:sz="0" w:space="0" w:color="auto"/>
            <w:right w:val="none" w:sz="0" w:space="0" w:color="auto"/>
          </w:divBdr>
        </w:div>
        <w:div w:id="355429862">
          <w:marLeft w:val="0"/>
          <w:marRight w:val="0"/>
          <w:marTop w:val="0"/>
          <w:marBottom w:val="0"/>
          <w:divBdr>
            <w:top w:val="none" w:sz="0" w:space="0" w:color="auto"/>
            <w:left w:val="none" w:sz="0" w:space="0" w:color="auto"/>
            <w:bottom w:val="none" w:sz="0" w:space="0" w:color="auto"/>
            <w:right w:val="none" w:sz="0" w:space="0" w:color="auto"/>
          </w:divBdr>
        </w:div>
        <w:div w:id="1932618217">
          <w:marLeft w:val="0"/>
          <w:marRight w:val="0"/>
          <w:marTop w:val="0"/>
          <w:marBottom w:val="0"/>
          <w:divBdr>
            <w:top w:val="none" w:sz="0" w:space="0" w:color="auto"/>
            <w:left w:val="none" w:sz="0" w:space="0" w:color="auto"/>
            <w:bottom w:val="none" w:sz="0" w:space="0" w:color="auto"/>
            <w:right w:val="none" w:sz="0" w:space="0" w:color="auto"/>
          </w:divBdr>
        </w:div>
      </w:divsChild>
    </w:div>
    <w:div w:id="944536552">
      <w:bodyDiv w:val="1"/>
      <w:marLeft w:val="0"/>
      <w:marRight w:val="0"/>
      <w:marTop w:val="0"/>
      <w:marBottom w:val="0"/>
      <w:divBdr>
        <w:top w:val="none" w:sz="0" w:space="0" w:color="auto"/>
        <w:left w:val="none" w:sz="0" w:space="0" w:color="auto"/>
        <w:bottom w:val="none" w:sz="0" w:space="0" w:color="auto"/>
        <w:right w:val="none" w:sz="0" w:space="0" w:color="auto"/>
      </w:divBdr>
      <w:divsChild>
        <w:div w:id="251161595">
          <w:marLeft w:val="0"/>
          <w:marRight w:val="0"/>
          <w:marTop w:val="0"/>
          <w:marBottom w:val="0"/>
          <w:divBdr>
            <w:top w:val="none" w:sz="0" w:space="0" w:color="auto"/>
            <w:left w:val="none" w:sz="0" w:space="0" w:color="auto"/>
            <w:bottom w:val="none" w:sz="0" w:space="0" w:color="auto"/>
            <w:right w:val="none" w:sz="0" w:space="0" w:color="auto"/>
          </w:divBdr>
        </w:div>
        <w:div w:id="861161784">
          <w:marLeft w:val="0"/>
          <w:marRight w:val="0"/>
          <w:marTop w:val="0"/>
          <w:marBottom w:val="0"/>
          <w:divBdr>
            <w:top w:val="none" w:sz="0" w:space="0" w:color="auto"/>
            <w:left w:val="none" w:sz="0" w:space="0" w:color="auto"/>
            <w:bottom w:val="none" w:sz="0" w:space="0" w:color="auto"/>
            <w:right w:val="none" w:sz="0" w:space="0" w:color="auto"/>
          </w:divBdr>
        </w:div>
        <w:div w:id="996305996">
          <w:marLeft w:val="0"/>
          <w:marRight w:val="0"/>
          <w:marTop w:val="0"/>
          <w:marBottom w:val="0"/>
          <w:divBdr>
            <w:top w:val="none" w:sz="0" w:space="0" w:color="auto"/>
            <w:left w:val="none" w:sz="0" w:space="0" w:color="auto"/>
            <w:bottom w:val="none" w:sz="0" w:space="0" w:color="auto"/>
            <w:right w:val="none" w:sz="0" w:space="0" w:color="auto"/>
          </w:divBdr>
        </w:div>
        <w:div w:id="1513489136">
          <w:marLeft w:val="0"/>
          <w:marRight w:val="0"/>
          <w:marTop w:val="0"/>
          <w:marBottom w:val="0"/>
          <w:divBdr>
            <w:top w:val="none" w:sz="0" w:space="0" w:color="auto"/>
            <w:left w:val="none" w:sz="0" w:space="0" w:color="auto"/>
            <w:bottom w:val="none" w:sz="0" w:space="0" w:color="auto"/>
            <w:right w:val="none" w:sz="0" w:space="0" w:color="auto"/>
          </w:divBdr>
        </w:div>
        <w:div w:id="1045525627">
          <w:marLeft w:val="0"/>
          <w:marRight w:val="0"/>
          <w:marTop w:val="0"/>
          <w:marBottom w:val="0"/>
          <w:divBdr>
            <w:top w:val="none" w:sz="0" w:space="0" w:color="auto"/>
            <w:left w:val="none" w:sz="0" w:space="0" w:color="auto"/>
            <w:bottom w:val="none" w:sz="0" w:space="0" w:color="auto"/>
            <w:right w:val="none" w:sz="0" w:space="0" w:color="auto"/>
          </w:divBdr>
        </w:div>
      </w:divsChild>
    </w:div>
    <w:div w:id="94997136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58146238">
      <w:bodyDiv w:val="1"/>
      <w:marLeft w:val="0"/>
      <w:marRight w:val="0"/>
      <w:marTop w:val="0"/>
      <w:marBottom w:val="0"/>
      <w:divBdr>
        <w:top w:val="none" w:sz="0" w:space="0" w:color="auto"/>
        <w:left w:val="none" w:sz="0" w:space="0" w:color="auto"/>
        <w:bottom w:val="none" w:sz="0" w:space="0" w:color="auto"/>
        <w:right w:val="none" w:sz="0" w:space="0" w:color="auto"/>
      </w:divBdr>
      <w:divsChild>
        <w:div w:id="1913928938">
          <w:marLeft w:val="0"/>
          <w:marRight w:val="0"/>
          <w:marTop w:val="0"/>
          <w:marBottom w:val="0"/>
          <w:divBdr>
            <w:top w:val="none" w:sz="0" w:space="0" w:color="auto"/>
            <w:left w:val="none" w:sz="0" w:space="0" w:color="auto"/>
            <w:bottom w:val="none" w:sz="0" w:space="0" w:color="auto"/>
            <w:right w:val="none" w:sz="0" w:space="0" w:color="auto"/>
          </w:divBdr>
        </w:div>
        <w:div w:id="1707564985">
          <w:marLeft w:val="0"/>
          <w:marRight w:val="0"/>
          <w:marTop w:val="0"/>
          <w:marBottom w:val="0"/>
          <w:divBdr>
            <w:top w:val="none" w:sz="0" w:space="0" w:color="auto"/>
            <w:left w:val="none" w:sz="0" w:space="0" w:color="auto"/>
            <w:bottom w:val="none" w:sz="0" w:space="0" w:color="auto"/>
            <w:right w:val="none" w:sz="0" w:space="0" w:color="auto"/>
          </w:divBdr>
        </w:div>
        <w:div w:id="1573812327">
          <w:marLeft w:val="0"/>
          <w:marRight w:val="0"/>
          <w:marTop w:val="0"/>
          <w:marBottom w:val="0"/>
          <w:divBdr>
            <w:top w:val="none" w:sz="0" w:space="0" w:color="auto"/>
            <w:left w:val="none" w:sz="0" w:space="0" w:color="auto"/>
            <w:bottom w:val="none" w:sz="0" w:space="0" w:color="auto"/>
            <w:right w:val="none" w:sz="0" w:space="0" w:color="auto"/>
          </w:divBdr>
        </w:div>
        <w:div w:id="39981043">
          <w:marLeft w:val="0"/>
          <w:marRight w:val="0"/>
          <w:marTop w:val="0"/>
          <w:marBottom w:val="0"/>
          <w:divBdr>
            <w:top w:val="none" w:sz="0" w:space="0" w:color="auto"/>
            <w:left w:val="none" w:sz="0" w:space="0" w:color="auto"/>
            <w:bottom w:val="none" w:sz="0" w:space="0" w:color="auto"/>
            <w:right w:val="none" w:sz="0" w:space="0" w:color="auto"/>
          </w:divBdr>
        </w:div>
        <w:div w:id="400180263">
          <w:marLeft w:val="0"/>
          <w:marRight w:val="0"/>
          <w:marTop w:val="0"/>
          <w:marBottom w:val="0"/>
          <w:divBdr>
            <w:top w:val="none" w:sz="0" w:space="0" w:color="auto"/>
            <w:left w:val="none" w:sz="0" w:space="0" w:color="auto"/>
            <w:bottom w:val="none" w:sz="0" w:space="0" w:color="auto"/>
            <w:right w:val="none" w:sz="0" w:space="0" w:color="auto"/>
          </w:divBdr>
        </w:div>
        <w:div w:id="864632782">
          <w:marLeft w:val="0"/>
          <w:marRight w:val="0"/>
          <w:marTop w:val="0"/>
          <w:marBottom w:val="0"/>
          <w:divBdr>
            <w:top w:val="none" w:sz="0" w:space="0" w:color="auto"/>
            <w:left w:val="none" w:sz="0" w:space="0" w:color="auto"/>
            <w:bottom w:val="none" w:sz="0" w:space="0" w:color="auto"/>
            <w:right w:val="none" w:sz="0" w:space="0" w:color="auto"/>
          </w:divBdr>
        </w:div>
        <w:div w:id="663896697">
          <w:marLeft w:val="0"/>
          <w:marRight w:val="0"/>
          <w:marTop w:val="0"/>
          <w:marBottom w:val="0"/>
          <w:divBdr>
            <w:top w:val="none" w:sz="0" w:space="0" w:color="auto"/>
            <w:left w:val="none" w:sz="0" w:space="0" w:color="auto"/>
            <w:bottom w:val="none" w:sz="0" w:space="0" w:color="auto"/>
            <w:right w:val="none" w:sz="0" w:space="0" w:color="auto"/>
          </w:divBdr>
        </w:div>
        <w:div w:id="271934904">
          <w:marLeft w:val="0"/>
          <w:marRight w:val="0"/>
          <w:marTop w:val="0"/>
          <w:marBottom w:val="0"/>
          <w:divBdr>
            <w:top w:val="none" w:sz="0" w:space="0" w:color="auto"/>
            <w:left w:val="none" w:sz="0" w:space="0" w:color="auto"/>
            <w:bottom w:val="none" w:sz="0" w:space="0" w:color="auto"/>
            <w:right w:val="none" w:sz="0" w:space="0" w:color="auto"/>
          </w:divBdr>
        </w:div>
        <w:div w:id="1072308926">
          <w:marLeft w:val="0"/>
          <w:marRight w:val="0"/>
          <w:marTop w:val="0"/>
          <w:marBottom w:val="0"/>
          <w:divBdr>
            <w:top w:val="none" w:sz="0" w:space="0" w:color="auto"/>
            <w:left w:val="none" w:sz="0" w:space="0" w:color="auto"/>
            <w:bottom w:val="none" w:sz="0" w:space="0" w:color="auto"/>
            <w:right w:val="none" w:sz="0" w:space="0" w:color="auto"/>
          </w:divBdr>
        </w:div>
        <w:div w:id="1236814349">
          <w:marLeft w:val="0"/>
          <w:marRight w:val="0"/>
          <w:marTop w:val="0"/>
          <w:marBottom w:val="0"/>
          <w:divBdr>
            <w:top w:val="none" w:sz="0" w:space="0" w:color="auto"/>
            <w:left w:val="none" w:sz="0" w:space="0" w:color="auto"/>
            <w:bottom w:val="none" w:sz="0" w:space="0" w:color="auto"/>
            <w:right w:val="none" w:sz="0" w:space="0" w:color="auto"/>
          </w:divBdr>
        </w:div>
        <w:div w:id="1466117112">
          <w:marLeft w:val="0"/>
          <w:marRight w:val="0"/>
          <w:marTop w:val="0"/>
          <w:marBottom w:val="0"/>
          <w:divBdr>
            <w:top w:val="none" w:sz="0" w:space="0" w:color="auto"/>
            <w:left w:val="none" w:sz="0" w:space="0" w:color="auto"/>
            <w:bottom w:val="none" w:sz="0" w:space="0" w:color="auto"/>
            <w:right w:val="none" w:sz="0" w:space="0" w:color="auto"/>
          </w:divBdr>
        </w:div>
        <w:div w:id="1936396969">
          <w:marLeft w:val="0"/>
          <w:marRight w:val="0"/>
          <w:marTop w:val="0"/>
          <w:marBottom w:val="0"/>
          <w:divBdr>
            <w:top w:val="none" w:sz="0" w:space="0" w:color="auto"/>
            <w:left w:val="none" w:sz="0" w:space="0" w:color="auto"/>
            <w:bottom w:val="none" w:sz="0" w:space="0" w:color="auto"/>
            <w:right w:val="none" w:sz="0" w:space="0" w:color="auto"/>
          </w:divBdr>
        </w:div>
        <w:div w:id="723019638">
          <w:marLeft w:val="0"/>
          <w:marRight w:val="0"/>
          <w:marTop w:val="0"/>
          <w:marBottom w:val="0"/>
          <w:divBdr>
            <w:top w:val="none" w:sz="0" w:space="0" w:color="auto"/>
            <w:left w:val="none" w:sz="0" w:space="0" w:color="auto"/>
            <w:bottom w:val="none" w:sz="0" w:space="0" w:color="auto"/>
            <w:right w:val="none" w:sz="0" w:space="0" w:color="auto"/>
          </w:divBdr>
        </w:div>
      </w:divsChild>
    </w:div>
    <w:div w:id="987511989">
      <w:bodyDiv w:val="1"/>
      <w:marLeft w:val="0"/>
      <w:marRight w:val="0"/>
      <w:marTop w:val="0"/>
      <w:marBottom w:val="0"/>
      <w:divBdr>
        <w:top w:val="none" w:sz="0" w:space="0" w:color="auto"/>
        <w:left w:val="none" w:sz="0" w:space="0" w:color="auto"/>
        <w:bottom w:val="none" w:sz="0" w:space="0" w:color="auto"/>
        <w:right w:val="none" w:sz="0" w:space="0" w:color="auto"/>
      </w:divBdr>
    </w:div>
    <w:div w:id="1011680316">
      <w:bodyDiv w:val="1"/>
      <w:marLeft w:val="0"/>
      <w:marRight w:val="0"/>
      <w:marTop w:val="0"/>
      <w:marBottom w:val="0"/>
      <w:divBdr>
        <w:top w:val="none" w:sz="0" w:space="0" w:color="auto"/>
        <w:left w:val="none" w:sz="0" w:space="0" w:color="auto"/>
        <w:bottom w:val="none" w:sz="0" w:space="0" w:color="auto"/>
        <w:right w:val="none" w:sz="0" w:space="0" w:color="auto"/>
      </w:divBdr>
    </w:div>
    <w:div w:id="1015301619">
      <w:bodyDiv w:val="1"/>
      <w:marLeft w:val="0"/>
      <w:marRight w:val="0"/>
      <w:marTop w:val="0"/>
      <w:marBottom w:val="0"/>
      <w:divBdr>
        <w:top w:val="none" w:sz="0" w:space="0" w:color="auto"/>
        <w:left w:val="none" w:sz="0" w:space="0" w:color="auto"/>
        <w:bottom w:val="none" w:sz="0" w:space="0" w:color="auto"/>
        <w:right w:val="none" w:sz="0" w:space="0" w:color="auto"/>
      </w:divBdr>
      <w:divsChild>
        <w:div w:id="883522798">
          <w:marLeft w:val="0"/>
          <w:marRight w:val="0"/>
          <w:marTop w:val="0"/>
          <w:marBottom w:val="0"/>
          <w:divBdr>
            <w:top w:val="none" w:sz="0" w:space="0" w:color="auto"/>
            <w:left w:val="none" w:sz="0" w:space="0" w:color="auto"/>
            <w:bottom w:val="none" w:sz="0" w:space="0" w:color="auto"/>
            <w:right w:val="none" w:sz="0" w:space="0" w:color="auto"/>
          </w:divBdr>
        </w:div>
        <w:div w:id="114756337">
          <w:marLeft w:val="0"/>
          <w:marRight w:val="0"/>
          <w:marTop w:val="0"/>
          <w:marBottom w:val="0"/>
          <w:divBdr>
            <w:top w:val="none" w:sz="0" w:space="0" w:color="auto"/>
            <w:left w:val="none" w:sz="0" w:space="0" w:color="auto"/>
            <w:bottom w:val="none" w:sz="0" w:space="0" w:color="auto"/>
            <w:right w:val="none" w:sz="0" w:space="0" w:color="auto"/>
          </w:divBdr>
        </w:div>
      </w:divsChild>
    </w:div>
    <w:div w:id="1043939417">
      <w:bodyDiv w:val="1"/>
      <w:marLeft w:val="0"/>
      <w:marRight w:val="0"/>
      <w:marTop w:val="0"/>
      <w:marBottom w:val="0"/>
      <w:divBdr>
        <w:top w:val="none" w:sz="0" w:space="0" w:color="auto"/>
        <w:left w:val="none" w:sz="0" w:space="0" w:color="auto"/>
        <w:bottom w:val="none" w:sz="0" w:space="0" w:color="auto"/>
        <w:right w:val="none" w:sz="0" w:space="0" w:color="auto"/>
      </w:divBdr>
      <w:divsChild>
        <w:div w:id="2099209798">
          <w:marLeft w:val="0"/>
          <w:marRight w:val="0"/>
          <w:marTop w:val="0"/>
          <w:marBottom w:val="0"/>
          <w:divBdr>
            <w:top w:val="none" w:sz="0" w:space="0" w:color="auto"/>
            <w:left w:val="none" w:sz="0" w:space="0" w:color="auto"/>
            <w:bottom w:val="none" w:sz="0" w:space="0" w:color="auto"/>
            <w:right w:val="none" w:sz="0" w:space="0" w:color="auto"/>
          </w:divBdr>
          <w:divsChild>
            <w:div w:id="1730299872">
              <w:marLeft w:val="0"/>
              <w:marRight w:val="0"/>
              <w:marTop w:val="0"/>
              <w:marBottom w:val="0"/>
              <w:divBdr>
                <w:top w:val="none" w:sz="0" w:space="0" w:color="auto"/>
                <w:left w:val="none" w:sz="0" w:space="0" w:color="auto"/>
                <w:bottom w:val="none" w:sz="0" w:space="0" w:color="auto"/>
                <w:right w:val="none" w:sz="0" w:space="0" w:color="auto"/>
              </w:divBdr>
              <w:divsChild>
                <w:div w:id="2130780952">
                  <w:marLeft w:val="0"/>
                  <w:marRight w:val="0"/>
                  <w:marTop w:val="0"/>
                  <w:marBottom w:val="0"/>
                  <w:divBdr>
                    <w:top w:val="none" w:sz="0" w:space="0" w:color="auto"/>
                    <w:left w:val="none" w:sz="0" w:space="0" w:color="auto"/>
                    <w:bottom w:val="none" w:sz="0" w:space="0" w:color="auto"/>
                    <w:right w:val="none" w:sz="0" w:space="0" w:color="auto"/>
                  </w:divBdr>
                  <w:divsChild>
                    <w:div w:id="1901213683">
                      <w:marLeft w:val="0"/>
                      <w:marRight w:val="0"/>
                      <w:marTop w:val="0"/>
                      <w:marBottom w:val="0"/>
                      <w:divBdr>
                        <w:top w:val="none" w:sz="0" w:space="0" w:color="auto"/>
                        <w:left w:val="none" w:sz="0" w:space="0" w:color="auto"/>
                        <w:bottom w:val="none" w:sz="0" w:space="0" w:color="auto"/>
                        <w:right w:val="none" w:sz="0" w:space="0" w:color="auto"/>
                      </w:divBdr>
                      <w:divsChild>
                        <w:div w:id="2048405440">
                          <w:marLeft w:val="0"/>
                          <w:marRight w:val="0"/>
                          <w:marTop w:val="0"/>
                          <w:marBottom w:val="0"/>
                          <w:divBdr>
                            <w:top w:val="none" w:sz="0" w:space="0" w:color="auto"/>
                            <w:left w:val="none" w:sz="0" w:space="0" w:color="auto"/>
                            <w:bottom w:val="none" w:sz="0" w:space="0" w:color="auto"/>
                            <w:right w:val="none" w:sz="0" w:space="0" w:color="auto"/>
                          </w:divBdr>
                          <w:divsChild>
                            <w:div w:id="729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531388">
      <w:bodyDiv w:val="1"/>
      <w:marLeft w:val="0"/>
      <w:marRight w:val="0"/>
      <w:marTop w:val="0"/>
      <w:marBottom w:val="0"/>
      <w:divBdr>
        <w:top w:val="none" w:sz="0" w:space="0" w:color="auto"/>
        <w:left w:val="none" w:sz="0" w:space="0" w:color="auto"/>
        <w:bottom w:val="none" w:sz="0" w:space="0" w:color="auto"/>
        <w:right w:val="none" w:sz="0" w:space="0" w:color="auto"/>
      </w:divBdr>
      <w:divsChild>
        <w:div w:id="388962498">
          <w:marLeft w:val="0"/>
          <w:marRight w:val="0"/>
          <w:marTop w:val="0"/>
          <w:marBottom w:val="0"/>
          <w:divBdr>
            <w:top w:val="none" w:sz="0" w:space="0" w:color="auto"/>
            <w:left w:val="none" w:sz="0" w:space="0" w:color="auto"/>
            <w:bottom w:val="none" w:sz="0" w:space="0" w:color="auto"/>
            <w:right w:val="none" w:sz="0" w:space="0" w:color="auto"/>
          </w:divBdr>
        </w:div>
        <w:div w:id="135414668">
          <w:marLeft w:val="0"/>
          <w:marRight w:val="0"/>
          <w:marTop w:val="0"/>
          <w:marBottom w:val="0"/>
          <w:divBdr>
            <w:top w:val="none" w:sz="0" w:space="0" w:color="auto"/>
            <w:left w:val="none" w:sz="0" w:space="0" w:color="auto"/>
            <w:bottom w:val="none" w:sz="0" w:space="0" w:color="auto"/>
            <w:right w:val="none" w:sz="0" w:space="0" w:color="auto"/>
          </w:divBdr>
        </w:div>
        <w:div w:id="2001544924">
          <w:marLeft w:val="0"/>
          <w:marRight w:val="0"/>
          <w:marTop w:val="0"/>
          <w:marBottom w:val="0"/>
          <w:divBdr>
            <w:top w:val="none" w:sz="0" w:space="0" w:color="auto"/>
            <w:left w:val="none" w:sz="0" w:space="0" w:color="auto"/>
            <w:bottom w:val="none" w:sz="0" w:space="0" w:color="auto"/>
            <w:right w:val="none" w:sz="0" w:space="0" w:color="auto"/>
          </w:divBdr>
        </w:div>
        <w:div w:id="1399476973">
          <w:marLeft w:val="0"/>
          <w:marRight w:val="0"/>
          <w:marTop w:val="0"/>
          <w:marBottom w:val="0"/>
          <w:divBdr>
            <w:top w:val="none" w:sz="0" w:space="0" w:color="auto"/>
            <w:left w:val="none" w:sz="0" w:space="0" w:color="auto"/>
            <w:bottom w:val="none" w:sz="0" w:space="0" w:color="auto"/>
            <w:right w:val="none" w:sz="0" w:space="0" w:color="auto"/>
          </w:divBdr>
        </w:div>
        <w:div w:id="1896695458">
          <w:marLeft w:val="0"/>
          <w:marRight w:val="0"/>
          <w:marTop w:val="0"/>
          <w:marBottom w:val="0"/>
          <w:divBdr>
            <w:top w:val="none" w:sz="0" w:space="0" w:color="auto"/>
            <w:left w:val="none" w:sz="0" w:space="0" w:color="auto"/>
            <w:bottom w:val="none" w:sz="0" w:space="0" w:color="auto"/>
            <w:right w:val="none" w:sz="0" w:space="0" w:color="auto"/>
          </w:divBdr>
        </w:div>
        <w:div w:id="523860370">
          <w:marLeft w:val="0"/>
          <w:marRight w:val="0"/>
          <w:marTop w:val="0"/>
          <w:marBottom w:val="0"/>
          <w:divBdr>
            <w:top w:val="none" w:sz="0" w:space="0" w:color="auto"/>
            <w:left w:val="none" w:sz="0" w:space="0" w:color="auto"/>
            <w:bottom w:val="none" w:sz="0" w:space="0" w:color="auto"/>
            <w:right w:val="none" w:sz="0" w:space="0" w:color="auto"/>
          </w:divBdr>
        </w:div>
        <w:div w:id="124466560">
          <w:marLeft w:val="0"/>
          <w:marRight w:val="0"/>
          <w:marTop w:val="0"/>
          <w:marBottom w:val="0"/>
          <w:divBdr>
            <w:top w:val="none" w:sz="0" w:space="0" w:color="auto"/>
            <w:left w:val="none" w:sz="0" w:space="0" w:color="auto"/>
            <w:bottom w:val="none" w:sz="0" w:space="0" w:color="auto"/>
            <w:right w:val="none" w:sz="0" w:space="0" w:color="auto"/>
          </w:divBdr>
        </w:div>
        <w:div w:id="8147483">
          <w:marLeft w:val="0"/>
          <w:marRight w:val="0"/>
          <w:marTop w:val="0"/>
          <w:marBottom w:val="0"/>
          <w:divBdr>
            <w:top w:val="none" w:sz="0" w:space="0" w:color="auto"/>
            <w:left w:val="none" w:sz="0" w:space="0" w:color="auto"/>
            <w:bottom w:val="none" w:sz="0" w:space="0" w:color="auto"/>
            <w:right w:val="none" w:sz="0" w:space="0" w:color="auto"/>
          </w:divBdr>
        </w:div>
        <w:div w:id="233275112">
          <w:marLeft w:val="0"/>
          <w:marRight w:val="0"/>
          <w:marTop w:val="0"/>
          <w:marBottom w:val="0"/>
          <w:divBdr>
            <w:top w:val="none" w:sz="0" w:space="0" w:color="auto"/>
            <w:left w:val="none" w:sz="0" w:space="0" w:color="auto"/>
            <w:bottom w:val="none" w:sz="0" w:space="0" w:color="auto"/>
            <w:right w:val="none" w:sz="0" w:space="0" w:color="auto"/>
          </w:divBdr>
        </w:div>
        <w:div w:id="310988962">
          <w:marLeft w:val="0"/>
          <w:marRight w:val="0"/>
          <w:marTop w:val="0"/>
          <w:marBottom w:val="0"/>
          <w:divBdr>
            <w:top w:val="none" w:sz="0" w:space="0" w:color="auto"/>
            <w:left w:val="none" w:sz="0" w:space="0" w:color="auto"/>
            <w:bottom w:val="none" w:sz="0" w:space="0" w:color="auto"/>
            <w:right w:val="none" w:sz="0" w:space="0" w:color="auto"/>
          </w:divBdr>
        </w:div>
        <w:div w:id="1386487371">
          <w:marLeft w:val="0"/>
          <w:marRight w:val="0"/>
          <w:marTop w:val="0"/>
          <w:marBottom w:val="0"/>
          <w:divBdr>
            <w:top w:val="none" w:sz="0" w:space="0" w:color="auto"/>
            <w:left w:val="none" w:sz="0" w:space="0" w:color="auto"/>
            <w:bottom w:val="none" w:sz="0" w:space="0" w:color="auto"/>
            <w:right w:val="none" w:sz="0" w:space="0" w:color="auto"/>
          </w:divBdr>
        </w:div>
      </w:divsChild>
    </w:div>
    <w:div w:id="1050764455">
      <w:bodyDiv w:val="1"/>
      <w:marLeft w:val="0"/>
      <w:marRight w:val="0"/>
      <w:marTop w:val="0"/>
      <w:marBottom w:val="0"/>
      <w:divBdr>
        <w:top w:val="none" w:sz="0" w:space="0" w:color="auto"/>
        <w:left w:val="none" w:sz="0" w:space="0" w:color="auto"/>
        <w:bottom w:val="none" w:sz="0" w:space="0" w:color="auto"/>
        <w:right w:val="none" w:sz="0" w:space="0" w:color="auto"/>
      </w:divBdr>
      <w:divsChild>
        <w:div w:id="1777599561">
          <w:marLeft w:val="0"/>
          <w:marRight w:val="0"/>
          <w:marTop w:val="0"/>
          <w:marBottom w:val="0"/>
          <w:divBdr>
            <w:top w:val="none" w:sz="0" w:space="0" w:color="auto"/>
            <w:left w:val="none" w:sz="0" w:space="0" w:color="auto"/>
            <w:bottom w:val="none" w:sz="0" w:space="0" w:color="auto"/>
            <w:right w:val="none" w:sz="0" w:space="0" w:color="auto"/>
          </w:divBdr>
        </w:div>
        <w:div w:id="1551302741">
          <w:marLeft w:val="0"/>
          <w:marRight w:val="0"/>
          <w:marTop w:val="0"/>
          <w:marBottom w:val="0"/>
          <w:divBdr>
            <w:top w:val="none" w:sz="0" w:space="0" w:color="auto"/>
            <w:left w:val="none" w:sz="0" w:space="0" w:color="auto"/>
            <w:bottom w:val="none" w:sz="0" w:space="0" w:color="auto"/>
            <w:right w:val="none" w:sz="0" w:space="0" w:color="auto"/>
          </w:divBdr>
        </w:div>
      </w:divsChild>
    </w:div>
    <w:div w:id="1054087976">
      <w:bodyDiv w:val="1"/>
      <w:marLeft w:val="0"/>
      <w:marRight w:val="0"/>
      <w:marTop w:val="0"/>
      <w:marBottom w:val="0"/>
      <w:divBdr>
        <w:top w:val="none" w:sz="0" w:space="0" w:color="auto"/>
        <w:left w:val="none" w:sz="0" w:space="0" w:color="auto"/>
        <w:bottom w:val="none" w:sz="0" w:space="0" w:color="auto"/>
        <w:right w:val="none" w:sz="0" w:space="0" w:color="auto"/>
      </w:divBdr>
      <w:divsChild>
        <w:div w:id="1726484699">
          <w:marLeft w:val="0"/>
          <w:marRight w:val="0"/>
          <w:marTop w:val="0"/>
          <w:marBottom w:val="0"/>
          <w:divBdr>
            <w:top w:val="none" w:sz="0" w:space="0" w:color="auto"/>
            <w:left w:val="none" w:sz="0" w:space="0" w:color="auto"/>
            <w:bottom w:val="none" w:sz="0" w:space="0" w:color="auto"/>
            <w:right w:val="none" w:sz="0" w:space="0" w:color="auto"/>
          </w:divBdr>
        </w:div>
        <w:div w:id="886071251">
          <w:marLeft w:val="0"/>
          <w:marRight w:val="0"/>
          <w:marTop w:val="0"/>
          <w:marBottom w:val="0"/>
          <w:divBdr>
            <w:top w:val="none" w:sz="0" w:space="0" w:color="auto"/>
            <w:left w:val="none" w:sz="0" w:space="0" w:color="auto"/>
            <w:bottom w:val="none" w:sz="0" w:space="0" w:color="auto"/>
            <w:right w:val="none" w:sz="0" w:space="0" w:color="auto"/>
          </w:divBdr>
        </w:div>
      </w:divsChild>
    </w:div>
    <w:div w:id="1061754999">
      <w:bodyDiv w:val="1"/>
      <w:marLeft w:val="0"/>
      <w:marRight w:val="0"/>
      <w:marTop w:val="0"/>
      <w:marBottom w:val="0"/>
      <w:divBdr>
        <w:top w:val="none" w:sz="0" w:space="0" w:color="auto"/>
        <w:left w:val="none" w:sz="0" w:space="0" w:color="auto"/>
        <w:bottom w:val="none" w:sz="0" w:space="0" w:color="auto"/>
        <w:right w:val="none" w:sz="0" w:space="0" w:color="auto"/>
      </w:divBdr>
    </w:div>
    <w:div w:id="1093016310">
      <w:bodyDiv w:val="1"/>
      <w:marLeft w:val="0"/>
      <w:marRight w:val="0"/>
      <w:marTop w:val="0"/>
      <w:marBottom w:val="0"/>
      <w:divBdr>
        <w:top w:val="none" w:sz="0" w:space="0" w:color="auto"/>
        <w:left w:val="none" w:sz="0" w:space="0" w:color="auto"/>
        <w:bottom w:val="none" w:sz="0" w:space="0" w:color="auto"/>
        <w:right w:val="none" w:sz="0" w:space="0" w:color="auto"/>
      </w:divBdr>
      <w:divsChild>
        <w:div w:id="1052733154">
          <w:marLeft w:val="0"/>
          <w:marRight w:val="0"/>
          <w:marTop w:val="0"/>
          <w:marBottom w:val="0"/>
          <w:divBdr>
            <w:top w:val="none" w:sz="0" w:space="0" w:color="auto"/>
            <w:left w:val="none" w:sz="0" w:space="0" w:color="auto"/>
            <w:bottom w:val="none" w:sz="0" w:space="0" w:color="auto"/>
            <w:right w:val="none" w:sz="0" w:space="0" w:color="auto"/>
          </w:divBdr>
        </w:div>
        <w:div w:id="41175022">
          <w:marLeft w:val="0"/>
          <w:marRight w:val="0"/>
          <w:marTop w:val="0"/>
          <w:marBottom w:val="0"/>
          <w:divBdr>
            <w:top w:val="none" w:sz="0" w:space="0" w:color="auto"/>
            <w:left w:val="none" w:sz="0" w:space="0" w:color="auto"/>
            <w:bottom w:val="none" w:sz="0" w:space="0" w:color="auto"/>
            <w:right w:val="none" w:sz="0" w:space="0" w:color="auto"/>
          </w:divBdr>
        </w:div>
        <w:div w:id="265893006">
          <w:marLeft w:val="0"/>
          <w:marRight w:val="0"/>
          <w:marTop w:val="0"/>
          <w:marBottom w:val="0"/>
          <w:divBdr>
            <w:top w:val="none" w:sz="0" w:space="0" w:color="auto"/>
            <w:left w:val="none" w:sz="0" w:space="0" w:color="auto"/>
            <w:bottom w:val="none" w:sz="0" w:space="0" w:color="auto"/>
            <w:right w:val="none" w:sz="0" w:space="0" w:color="auto"/>
          </w:divBdr>
        </w:div>
      </w:divsChild>
    </w:div>
    <w:div w:id="1094785515">
      <w:bodyDiv w:val="1"/>
      <w:marLeft w:val="0"/>
      <w:marRight w:val="0"/>
      <w:marTop w:val="0"/>
      <w:marBottom w:val="0"/>
      <w:divBdr>
        <w:top w:val="none" w:sz="0" w:space="0" w:color="auto"/>
        <w:left w:val="none" w:sz="0" w:space="0" w:color="auto"/>
        <w:bottom w:val="none" w:sz="0" w:space="0" w:color="auto"/>
        <w:right w:val="none" w:sz="0" w:space="0" w:color="auto"/>
      </w:divBdr>
    </w:div>
    <w:div w:id="1100829742">
      <w:bodyDiv w:val="1"/>
      <w:marLeft w:val="0"/>
      <w:marRight w:val="0"/>
      <w:marTop w:val="0"/>
      <w:marBottom w:val="0"/>
      <w:divBdr>
        <w:top w:val="none" w:sz="0" w:space="0" w:color="auto"/>
        <w:left w:val="none" w:sz="0" w:space="0" w:color="auto"/>
        <w:bottom w:val="none" w:sz="0" w:space="0" w:color="auto"/>
        <w:right w:val="none" w:sz="0" w:space="0" w:color="auto"/>
      </w:divBdr>
    </w:div>
    <w:div w:id="1131482340">
      <w:bodyDiv w:val="1"/>
      <w:marLeft w:val="0"/>
      <w:marRight w:val="0"/>
      <w:marTop w:val="0"/>
      <w:marBottom w:val="0"/>
      <w:divBdr>
        <w:top w:val="none" w:sz="0" w:space="0" w:color="auto"/>
        <w:left w:val="none" w:sz="0" w:space="0" w:color="auto"/>
        <w:bottom w:val="none" w:sz="0" w:space="0" w:color="auto"/>
        <w:right w:val="none" w:sz="0" w:space="0" w:color="auto"/>
      </w:divBdr>
    </w:div>
    <w:div w:id="1149784708">
      <w:bodyDiv w:val="1"/>
      <w:marLeft w:val="0"/>
      <w:marRight w:val="0"/>
      <w:marTop w:val="0"/>
      <w:marBottom w:val="0"/>
      <w:divBdr>
        <w:top w:val="none" w:sz="0" w:space="0" w:color="auto"/>
        <w:left w:val="none" w:sz="0" w:space="0" w:color="auto"/>
        <w:bottom w:val="none" w:sz="0" w:space="0" w:color="auto"/>
        <w:right w:val="none" w:sz="0" w:space="0" w:color="auto"/>
      </w:divBdr>
    </w:div>
    <w:div w:id="1158379338">
      <w:bodyDiv w:val="1"/>
      <w:marLeft w:val="0"/>
      <w:marRight w:val="0"/>
      <w:marTop w:val="0"/>
      <w:marBottom w:val="0"/>
      <w:divBdr>
        <w:top w:val="none" w:sz="0" w:space="0" w:color="auto"/>
        <w:left w:val="none" w:sz="0" w:space="0" w:color="auto"/>
        <w:bottom w:val="none" w:sz="0" w:space="0" w:color="auto"/>
        <w:right w:val="none" w:sz="0" w:space="0" w:color="auto"/>
      </w:divBdr>
      <w:divsChild>
        <w:div w:id="94526053">
          <w:marLeft w:val="0"/>
          <w:marRight w:val="0"/>
          <w:marTop w:val="0"/>
          <w:marBottom w:val="0"/>
          <w:divBdr>
            <w:top w:val="none" w:sz="0" w:space="0" w:color="auto"/>
            <w:left w:val="none" w:sz="0" w:space="0" w:color="auto"/>
            <w:bottom w:val="none" w:sz="0" w:space="0" w:color="auto"/>
            <w:right w:val="none" w:sz="0" w:space="0" w:color="auto"/>
          </w:divBdr>
        </w:div>
        <w:div w:id="66198457">
          <w:marLeft w:val="0"/>
          <w:marRight w:val="0"/>
          <w:marTop w:val="0"/>
          <w:marBottom w:val="0"/>
          <w:divBdr>
            <w:top w:val="none" w:sz="0" w:space="0" w:color="auto"/>
            <w:left w:val="none" w:sz="0" w:space="0" w:color="auto"/>
            <w:bottom w:val="none" w:sz="0" w:space="0" w:color="auto"/>
            <w:right w:val="none" w:sz="0" w:space="0" w:color="auto"/>
          </w:divBdr>
        </w:div>
        <w:div w:id="873231097">
          <w:marLeft w:val="0"/>
          <w:marRight w:val="0"/>
          <w:marTop w:val="0"/>
          <w:marBottom w:val="0"/>
          <w:divBdr>
            <w:top w:val="none" w:sz="0" w:space="0" w:color="auto"/>
            <w:left w:val="none" w:sz="0" w:space="0" w:color="auto"/>
            <w:bottom w:val="none" w:sz="0" w:space="0" w:color="auto"/>
            <w:right w:val="none" w:sz="0" w:space="0" w:color="auto"/>
          </w:divBdr>
        </w:div>
        <w:div w:id="1117287280">
          <w:marLeft w:val="0"/>
          <w:marRight w:val="0"/>
          <w:marTop w:val="0"/>
          <w:marBottom w:val="0"/>
          <w:divBdr>
            <w:top w:val="none" w:sz="0" w:space="0" w:color="auto"/>
            <w:left w:val="none" w:sz="0" w:space="0" w:color="auto"/>
            <w:bottom w:val="none" w:sz="0" w:space="0" w:color="auto"/>
            <w:right w:val="none" w:sz="0" w:space="0" w:color="auto"/>
          </w:divBdr>
        </w:div>
      </w:divsChild>
    </w:div>
    <w:div w:id="1174607439">
      <w:bodyDiv w:val="1"/>
      <w:marLeft w:val="0"/>
      <w:marRight w:val="0"/>
      <w:marTop w:val="0"/>
      <w:marBottom w:val="0"/>
      <w:divBdr>
        <w:top w:val="none" w:sz="0" w:space="0" w:color="auto"/>
        <w:left w:val="none" w:sz="0" w:space="0" w:color="auto"/>
        <w:bottom w:val="none" w:sz="0" w:space="0" w:color="auto"/>
        <w:right w:val="none" w:sz="0" w:space="0" w:color="auto"/>
      </w:divBdr>
    </w:div>
    <w:div w:id="1184171856">
      <w:bodyDiv w:val="1"/>
      <w:marLeft w:val="0"/>
      <w:marRight w:val="0"/>
      <w:marTop w:val="0"/>
      <w:marBottom w:val="0"/>
      <w:divBdr>
        <w:top w:val="none" w:sz="0" w:space="0" w:color="auto"/>
        <w:left w:val="none" w:sz="0" w:space="0" w:color="auto"/>
        <w:bottom w:val="none" w:sz="0" w:space="0" w:color="auto"/>
        <w:right w:val="none" w:sz="0" w:space="0" w:color="auto"/>
      </w:divBdr>
      <w:divsChild>
        <w:div w:id="906646760">
          <w:marLeft w:val="0"/>
          <w:marRight w:val="0"/>
          <w:marTop w:val="0"/>
          <w:marBottom w:val="0"/>
          <w:divBdr>
            <w:top w:val="none" w:sz="0" w:space="0" w:color="auto"/>
            <w:left w:val="none" w:sz="0" w:space="0" w:color="auto"/>
            <w:bottom w:val="none" w:sz="0" w:space="0" w:color="auto"/>
            <w:right w:val="none" w:sz="0" w:space="0" w:color="auto"/>
          </w:divBdr>
        </w:div>
        <w:div w:id="1711685918">
          <w:marLeft w:val="0"/>
          <w:marRight w:val="0"/>
          <w:marTop w:val="0"/>
          <w:marBottom w:val="0"/>
          <w:divBdr>
            <w:top w:val="none" w:sz="0" w:space="0" w:color="auto"/>
            <w:left w:val="none" w:sz="0" w:space="0" w:color="auto"/>
            <w:bottom w:val="none" w:sz="0" w:space="0" w:color="auto"/>
            <w:right w:val="none" w:sz="0" w:space="0" w:color="auto"/>
          </w:divBdr>
        </w:div>
      </w:divsChild>
    </w:div>
    <w:div w:id="1196235679">
      <w:bodyDiv w:val="1"/>
      <w:marLeft w:val="0"/>
      <w:marRight w:val="0"/>
      <w:marTop w:val="0"/>
      <w:marBottom w:val="0"/>
      <w:divBdr>
        <w:top w:val="none" w:sz="0" w:space="0" w:color="auto"/>
        <w:left w:val="none" w:sz="0" w:space="0" w:color="auto"/>
        <w:bottom w:val="none" w:sz="0" w:space="0" w:color="auto"/>
        <w:right w:val="none" w:sz="0" w:space="0" w:color="auto"/>
      </w:divBdr>
    </w:div>
    <w:div w:id="1200972392">
      <w:bodyDiv w:val="1"/>
      <w:marLeft w:val="0"/>
      <w:marRight w:val="0"/>
      <w:marTop w:val="0"/>
      <w:marBottom w:val="0"/>
      <w:divBdr>
        <w:top w:val="none" w:sz="0" w:space="0" w:color="auto"/>
        <w:left w:val="none" w:sz="0" w:space="0" w:color="auto"/>
        <w:bottom w:val="none" w:sz="0" w:space="0" w:color="auto"/>
        <w:right w:val="none" w:sz="0" w:space="0" w:color="auto"/>
      </w:divBdr>
    </w:div>
    <w:div w:id="1218854769">
      <w:bodyDiv w:val="1"/>
      <w:marLeft w:val="0"/>
      <w:marRight w:val="0"/>
      <w:marTop w:val="0"/>
      <w:marBottom w:val="0"/>
      <w:divBdr>
        <w:top w:val="none" w:sz="0" w:space="0" w:color="auto"/>
        <w:left w:val="none" w:sz="0" w:space="0" w:color="auto"/>
        <w:bottom w:val="none" w:sz="0" w:space="0" w:color="auto"/>
        <w:right w:val="none" w:sz="0" w:space="0" w:color="auto"/>
      </w:divBdr>
    </w:div>
    <w:div w:id="1220900314">
      <w:bodyDiv w:val="1"/>
      <w:marLeft w:val="0"/>
      <w:marRight w:val="0"/>
      <w:marTop w:val="0"/>
      <w:marBottom w:val="0"/>
      <w:divBdr>
        <w:top w:val="none" w:sz="0" w:space="0" w:color="auto"/>
        <w:left w:val="none" w:sz="0" w:space="0" w:color="auto"/>
        <w:bottom w:val="none" w:sz="0" w:space="0" w:color="auto"/>
        <w:right w:val="none" w:sz="0" w:space="0" w:color="auto"/>
      </w:divBdr>
      <w:divsChild>
        <w:div w:id="1215121557">
          <w:marLeft w:val="0"/>
          <w:marRight w:val="0"/>
          <w:marTop w:val="0"/>
          <w:marBottom w:val="0"/>
          <w:divBdr>
            <w:top w:val="none" w:sz="0" w:space="0" w:color="auto"/>
            <w:left w:val="none" w:sz="0" w:space="0" w:color="auto"/>
            <w:bottom w:val="none" w:sz="0" w:space="0" w:color="auto"/>
            <w:right w:val="none" w:sz="0" w:space="0" w:color="auto"/>
          </w:divBdr>
        </w:div>
        <w:div w:id="139808016">
          <w:marLeft w:val="0"/>
          <w:marRight w:val="0"/>
          <w:marTop w:val="0"/>
          <w:marBottom w:val="0"/>
          <w:divBdr>
            <w:top w:val="none" w:sz="0" w:space="0" w:color="auto"/>
            <w:left w:val="none" w:sz="0" w:space="0" w:color="auto"/>
            <w:bottom w:val="none" w:sz="0" w:space="0" w:color="auto"/>
            <w:right w:val="none" w:sz="0" w:space="0" w:color="auto"/>
          </w:divBdr>
        </w:div>
        <w:div w:id="659162854">
          <w:marLeft w:val="0"/>
          <w:marRight w:val="0"/>
          <w:marTop w:val="0"/>
          <w:marBottom w:val="0"/>
          <w:divBdr>
            <w:top w:val="none" w:sz="0" w:space="0" w:color="auto"/>
            <w:left w:val="none" w:sz="0" w:space="0" w:color="auto"/>
            <w:bottom w:val="none" w:sz="0" w:space="0" w:color="auto"/>
            <w:right w:val="none" w:sz="0" w:space="0" w:color="auto"/>
          </w:divBdr>
        </w:div>
        <w:div w:id="773406278">
          <w:marLeft w:val="0"/>
          <w:marRight w:val="0"/>
          <w:marTop w:val="0"/>
          <w:marBottom w:val="0"/>
          <w:divBdr>
            <w:top w:val="none" w:sz="0" w:space="0" w:color="auto"/>
            <w:left w:val="none" w:sz="0" w:space="0" w:color="auto"/>
            <w:bottom w:val="none" w:sz="0" w:space="0" w:color="auto"/>
            <w:right w:val="none" w:sz="0" w:space="0" w:color="auto"/>
          </w:divBdr>
        </w:div>
        <w:div w:id="2026395756">
          <w:marLeft w:val="0"/>
          <w:marRight w:val="0"/>
          <w:marTop w:val="0"/>
          <w:marBottom w:val="0"/>
          <w:divBdr>
            <w:top w:val="none" w:sz="0" w:space="0" w:color="auto"/>
            <w:left w:val="none" w:sz="0" w:space="0" w:color="auto"/>
            <w:bottom w:val="none" w:sz="0" w:space="0" w:color="auto"/>
            <w:right w:val="none" w:sz="0" w:space="0" w:color="auto"/>
          </w:divBdr>
        </w:div>
        <w:div w:id="974524199">
          <w:marLeft w:val="0"/>
          <w:marRight w:val="0"/>
          <w:marTop w:val="0"/>
          <w:marBottom w:val="0"/>
          <w:divBdr>
            <w:top w:val="none" w:sz="0" w:space="0" w:color="auto"/>
            <w:left w:val="none" w:sz="0" w:space="0" w:color="auto"/>
            <w:bottom w:val="none" w:sz="0" w:space="0" w:color="auto"/>
            <w:right w:val="none" w:sz="0" w:space="0" w:color="auto"/>
          </w:divBdr>
        </w:div>
      </w:divsChild>
    </w:div>
    <w:div w:id="1228372915">
      <w:bodyDiv w:val="1"/>
      <w:marLeft w:val="0"/>
      <w:marRight w:val="0"/>
      <w:marTop w:val="0"/>
      <w:marBottom w:val="0"/>
      <w:divBdr>
        <w:top w:val="none" w:sz="0" w:space="0" w:color="auto"/>
        <w:left w:val="none" w:sz="0" w:space="0" w:color="auto"/>
        <w:bottom w:val="none" w:sz="0" w:space="0" w:color="auto"/>
        <w:right w:val="none" w:sz="0" w:space="0" w:color="auto"/>
      </w:divBdr>
    </w:div>
    <w:div w:id="1247417885">
      <w:bodyDiv w:val="1"/>
      <w:marLeft w:val="0"/>
      <w:marRight w:val="0"/>
      <w:marTop w:val="0"/>
      <w:marBottom w:val="0"/>
      <w:divBdr>
        <w:top w:val="none" w:sz="0" w:space="0" w:color="auto"/>
        <w:left w:val="none" w:sz="0" w:space="0" w:color="auto"/>
        <w:bottom w:val="none" w:sz="0" w:space="0" w:color="auto"/>
        <w:right w:val="none" w:sz="0" w:space="0" w:color="auto"/>
      </w:divBdr>
      <w:divsChild>
        <w:div w:id="101145833">
          <w:marLeft w:val="0"/>
          <w:marRight w:val="0"/>
          <w:marTop w:val="0"/>
          <w:marBottom w:val="0"/>
          <w:divBdr>
            <w:top w:val="none" w:sz="0" w:space="0" w:color="auto"/>
            <w:left w:val="none" w:sz="0" w:space="0" w:color="auto"/>
            <w:bottom w:val="none" w:sz="0" w:space="0" w:color="auto"/>
            <w:right w:val="none" w:sz="0" w:space="0" w:color="auto"/>
          </w:divBdr>
        </w:div>
        <w:div w:id="956522636">
          <w:marLeft w:val="0"/>
          <w:marRight w:val="0"/>
          <w:marTop w:val="0"/>
          <w:marBottom w:val="0"/>
          <w:divBdr>
            <w:top w:val="none" w:sz="0" w:space="0" w:color="auto"/>
            <w:left w:val="none" w:sz="0" w:space="0" w:color="auto"/>
            <w:bottom w:val="none" w:sz="0" w:space="0" w:color="auto"/>
            <w:right w:val="none" w:sz="0" w:space="0" w:color="auto"/>
          </w:divBdr>
        </w:div>
        <w:div w:id="1978685292">
          <w:marLeft w:val="0"/>
          <w:marRight w:val="0"/>
          <w:marTop w:val="0"/>
          <w:marBottom w:val="0"/>
          <w:divBdr>
            <w:top w:val="none" w:sz="0" w:space="0" w:color="auto"/>
            <w:left w:val="none" w:sz="0" w:space="0" w:color="auto"/>
            <w:bottom w:val="none" w:sz="0" w:space="0" w:color="auto"/>
            <w:right w:val="none" w:sz="0" w:space="0" w:color="auto"/>
          </w:divBdr>
        </w:div>
        <w:div w:id="1693677751">
          <w:marLeft w:val="0"/>
          <w:marRight w:val="0"/>
          <w:marTop w:val="0"/>
          <w:marBottom w:val="0"/>
          <w:divBdr>
            <w:top w:val="none" w:sz="0" w:space="0" w:color="auto"/>
            <w:left w:val="none" w:sz="0" w:space="0" w:color="auto"/>
            <w:bottom w:val="none" w:sz="0" w:space="0" w:color="auto"/>
            <w:right w:val="none" w:sz="0" w:space="0" w:color="auto"/>
          </w:divBdr>
        </w:div>
        <w:div w:id="309097736">
          <w:marLeft w:val="0"/>
          <w:marRight w:val="0"/>
          <w:marTop w:val="0"/>
          <w:marBottom w:val="0"/>
          <w:divBdr>
            <w:top w:val="none" w:sz="0" w:space="0" w:color="auto"/>
            <w:left w:val="none" w:sz="0" w:space="0" w:color="auto"/>
            <w:bottom w:val="none" w:sz="0" w:space="0" w:color="auto"/>
            <w:right w:val="none" w:sz="0" w:space="0" w:color="auto"/>
          </w:divBdr>
        </w:div>
        <w:div w:id="344357652">
          <w:marLeft w:val="0"/>
          <w:marRight w:val="0"/>
          <w:marTop w:val="0"/>
          <w:marBottom w:val="0"/>
          <w:divBdr>
            <w:top w:val="none" w:sz="0" w:space="0" w:color="auto"/>
            <w:left w:val="none" w:sz="0" w:space="0" w:color="auto"/>
            <w:bottom w:val="none" w:sz="0" w:space="0" w:color="auto"/>
            <w:right w:val="none" w:sz="0" w:space="0" w:color="auto"/>
          </w:divBdr>
        </w:div>
        <w:div w:id="1139034390">
          <w:marLeft w:val="0"/>
          <w:marRight w:val="0"/>
          <w:marTop w:val="0"/>
          <w:marBottom w:val="0"/>
          <w:divBdr>
            <w:top w:val="none" w:sz="0" w:space="0" w:color="auto"/>
            <w:left w:val="none" w:sz="0" w:space="0" w:color="auto"/>
            <w:bottom w:val="none" w:sz="0" w:space="0" w:color="auto"/>
            <w:right w:val="none" w:sz="0" w:space="0" w:color="auto"/>
          </w:divBdr>
        </w:div>
        <w:div w:id="1723140245">
          <w:marLeft w:val="0"/>
          <w:marRight w:val="0"/>
          <w:marTop w:val="0"/>
          <w:marBottom w:val="0"/>
          <w:divBdr>
            <w:top w:val="none" w:sz="0" w:space="0" w:color="auto"/>
            <w:left w:val="none" w:sz="0" w:space="0" w:color="auto"/>
            <w:bottom w:val="none" w:sz="0" w:space="0" w:color="auto"/>
            <w:right w:val="none" w:sz="0" w:space="0" w:color="auto"/>
          </w:divBdr>
        </w:div>
      </w:divsChild>
    </w:div>
    <w:div w:id="1247568347">
      <w:bodyDiv w:val="1"/>
      <w:marLeft w:val="0"/>
      <w:marRight w:val="0"/>
      <w:marTop w:val="0"/>
      <w:marBottom w:val="0"/>
      <w:divBdr>
        <w:top w:val="none" w:sz="0" w:space="0" w:color="auto"/>
        <w:left w:val="none" w:sz="0" w:space="0" w:color="auto"/>
        <w:bottom w:val="none" w:sz="0" w:space="0" w:color="auto"/>
        <w:right w:val="none" w:sz="0" w:space="0" w:color="auto"/>
      </w:divBdr>
    </w:div>
    <w:div w:id="1248076238">
      <w:bodyDiv w:val="1"/>
      <w:marLeft w:val="0"/>
      <w:marRight w:val="0"/>
      <w:marTop w:val="0"/>
      <w:marBottom w:val="0"/>
      <w:divBdr>
        <w:top w:val="none" w:sz="0" w:space="0" w:color="auto"/>
        <w:left w:val="none" w:sz="0" w:space="0" w:color="auto"/>
        <w:bottom w:val="none" w:sz="0" w:space="0" w:color="auto"/>
        <w:right w:val="none" w:sz="0" w:space="0" w:color="auto"/>
      </w:divBdr>
      <w:divsChild>
        <w:div w:id="1711807191">
          <w:marLeft w:val="0"/>
          <w:marRight w:val="0"/>
          <w:marTop w:val="0"/>
          <w:marBottom w:val="0"/>
          <w:divBdr>
            <w:top w:val="none" w:sz="0" w:space="0" w:color="auto"/>
            <w:left w:val="none" w:sz="0" w:space="0" w:color="auto"/>
            <w:bottom w:val="none" w:sz="0" w:space="0" w:color="auto"/>
            <w:right w:val="none" w:sz="0" w:space="0" w:color="auto"/>
          </w:divBdr>
        </w:div>
        <w:div w:id="1391491719">
          <w:marLeft w:val="0"/>
          <w:marRight w:val="0"/>
          <w:marTop w:val="0"/>
          <w:marBottom w:val="0"/>
          <w:divBdr>
            <w:top w:val="none" w:sz="0" w:space="0" w:color="auto"/>
            <w:left w:val="none" w:sz="0" w:space="0" w:color="auto"/>
            <w:bottom w:val="none" w:sz="0" w:space="0" w:color="auto"/>
            <w:right w:val="none" w:sz="0" w:space="0" w:color="auto"/>
          </w:divBdr>
        </w:div>
        <w:div w:id="1293516100">
          <w:marLeft w:val="0"/>
          <w:marRight w:val="0"/>
          <w:marTop w:val="0"/>
          <w:marBottom w:val="0"/>
          <w:divBdr>
            <w:top w:val="none" w:sz="0" w:space="0" w:color="auto"/>
            <w:left w:val="none" w:sz="0" w:space="0" w:color="auto"/>
            <w:bottom w:val="none" w:sz="0" w:space="0" w:color="auto"/>
            <w:right w:val="none" w:sz="0" w:space="0" w:color="auto"/>
          </w:divBdr>
        </w:div>
      </w:divsChild>
    </w:div>
    <w:div w:id="1259753439">
      <w:bodyDiv w:val="1"/>
      <w:marLeft w:val="0"/>
      <w:marRight w:val="0"/>
      <w:marTop w:val="0"/>
      <w:marBottom w:val="0"/>
      <w:divBdr>
        <w:top w:val="none" w:sz="0" w:space="0" w:color="auto"/>
        <w:left w:val="none" w:sz="0" w:space="0" w:color="auto"/>
        <w:bottom w:val="none" w:sz="0" w:space="0" w:color="auto"/>
        <w:right w:val="none" w:sz="0" w:space="0" w:color="auto"/>
      </w:divBdr>
    </w:div>
    <w:div w:id="1266768762">
      <w:bodyDiv w:val="1"/>
      <w:marLeft w:val="0"/>
      <w:marRight w:val="0"/>
      <w:marTop w:val="0"/>
      <w:marBottom w:val="0"/>
      <w:divBdr>
        <w:top w:val="none" w:sz="0" w:space="0" w:color="auto"/>
        <w:left w:val="none" w:sz="0" w:space="0" w:color="auto"/>
        <w:bottom w:val="none" w:sz="0" w:space="0" w:color="auto"/>
        <w:right w:val="none" w:sz="0" w:space="0" w:color="auto"/>
      </w:divBdr>
    </w:div>
    <w:div w:id="1269921738">
      <w:bodyDiv w:val="1"/>
      <w:marLeft w:val="0"/>
      <w:marRight w:val="0"/>
      <w:marTop w:val="0"/>
      <w:marBottom w:val="0"/>
      <w:divBdr>
        <w:top w:val="none" w:sz="0" w:space="0" w:color="auto"/>
        <w:left w:val="none" w:sz="0" w:space="0" w:color="auto"/>
        <w:bottom w:val="none" w:sz="0" w:space="0" w:color="auto"/>
        <w:right w:val="none" w:sz="0" w:space="0" w:color="auto"/>
      </w:divBdr>
    </w:div>
    <w:div w:id="1285693783">
      <w:bodyDiv w:val="1"/>
      <w:marLeft w:val="0"/>
      <w:marRight w:val="0"/>
      <w:marTop w:val="0"/>
      <w:marBottom w:val="0"/>
      <w:divBdr>
        <w:top w:val="none" w:sz="0" w:space="0" w:color="auto"/>
        <w:left w:val="none" w:sz="0" w:space="0" w:color="auto"/>
        <w:bottom w:val="none" w:sz="0" w:space="0" w:color="auto"/>
        <w:right w:val="none" w:sz="0" w:space="0" w:color="auto"/>
      </w:divBdr>
    </w:div>
    <w:div w:id="1291398164">
      <w:bodyDiv w:val="1"/>
      <w:marLeft w:val="0"/>
      <w:marRight w:val="0"/>
      <w:marTop w:val="0"/>
      <w:marBottom w:val="0"/>
      <w:divBdr>
        <w:top w:val="none" w:sz="0" w:space="0" w:color="auto"/>
        <w:left w:val="none" w:sz="0" w:space="0" w:color="auto"/>
        <w:bottom w:val="none" w:sz="0" w:space="0" w:color="auto"/>
        <w:right w:val="none" w:sz="0" w:space="0" w:color="auto"/>
      </w:divBdr>
      <w:divsChild>
        <w:div w:id="938217382">
          <w:marLeft w:val="0"/>
          <w:marRight w:val="0"/>
          <w:marTop w:val="0"/>
          <w:marBottom w:val="0"/>
          <w:divBdr>
            <w:top w:val="none" w:sz="0" w:space="0" w:color="auto"/>
            <w:left w:val="none" w:sz="0" w:space="0" w:color="auto"/>
            <w:bottom w:val="none" w:sz="0" w:space="0" w:color="auto"/>
            <w:right w:val="none" w:sz="0" w:space="0" w:color="auto"/>
          </w:divBdr>
        </w:div>
        <w:div w:id="1554803365">
          <w:marLeft w:val="0"/>
          <w:marRight w:val="0"/>
          <w:marTop w:val="0"/>
          <w:marBottom w:val="0"/>
          <w:divBdr>
            <w:top w:val="none" w:sz="0" w:space="0" w:color="auto"/>
            <w:left w:val="none" w:sz="0" w:space="0" w:color="auto"/>
            <w:bottom w:val="none" w:sz="0" w:space="0" w:color="auto"/>
            <w:right w:val="none" w:sz="0" w:space="0" w:color="auto"/>
          </w:divBdr>
        </w:div>
        <w:div w:id="1384793564">
          <w:marLeft w:val="0"/>
          <w:marRight w:val="0"/>
          <w:marTop w:val="0"/>
          <w:marBottom w:val="0"/>
          <w:divBdr>
            <w:top w:val="none" w:sz="0" w:space="0" w:color="auto"/>
            <w:left w:val="none" w:sz="0" w:space="0" w:color="auto"/>
            <w:bottom w:val="none" w:sz="0" w:space="0" w:color="auto"/>
            <w:right w:val="none" w:sz="0" w:space="0" w:color="auto"/>
          </w:divBdr>
        </w:div>
        <w:div w:id="1392656799">
          <w:marLeft w:val="0"/>
          <w:marRight w:val="0"/>
          <w:marTop w:val="0"/>
          <w:marBottom w:val="0"/>
          <w:divBdr>
            <w:top w:val="none" w:sz="0" w:space="0" w:color="auto"/>
            <w:left w:val="none" w:sz="0" w:space="0" w:color="auto"/>
            <w:bottom w:val="none" w:sz="0" w:space="0" w:color="auto"/>
            <w:right w:val="none" w:sz="0" w:space="0" w:color="auto"/>
          </w:divBdr>
        </w:div>
        <w:div w:id="114062443">
          <w:marLeft w:val="0"/>
          <w:marRight w:val="0"/>
          <w:marTop w:val="0"/>
          <w:marBottom w:val="0"/>
          <w:divBdr>
            <w:top w:val="none" w:sz="0" w:space="0" w:color="auto"/>
            <w:left w:val="none" w:sz="0" w:space="0" w:color="auto"/>
            <w:bottom w:val="none" w:sz="0" w:space="0" w:color="auto"/>
            <w:right w:val="none" w:sz="0" w:space="0" w:color="auto"/>
          </w:divBdr>
        </w:div>
        <w:div w:id="400639051">
          <w:marLeft w:val="0"/>
          <w:marRight w:val="0"/>
          <w:marTop w:val="0"/>
          <w:marBottom w:val="0"/>
          <w:divBdr>
            <w:top w:val="none" w:sz="0" w:space="0" w:color="auto"/>
            <w:left w:val="none" w:sz="0" w:space="0" w:color="auto"/>
            <w:bottom w:val="none" w:sz="0" w:space="0" w:color="auto"/>
            <w:right w:val="none" w:sz="0" w:space="0" w:color="auto"/>
          </w:divBdr>
        </w:div>
        <w:div w:id="269556987">
          <w:marLeft w:val="0"/>
          <w:marRight w:val="0"/>
          <w:marTop w:val="0"/>
          <w:marBottom w:val="0"/>
          <w:divBdr>
            <w:top w:val="none" w:sz="0" w:space="0" w:color="auto"/>
            <w:left w:val="none" w:sz="0" w:space="0" w:color="auto"/>
            <w:bottom w:val="none" w:sz="0" w:space="0" w:color="auto"/>
            <w:right w:val="none" w:sz="0" w:space="0" w:color="auto"/>
          </w:divBdr>
        </w:div>
        <w:div w:id="83185478">
          <w:marLeft w:val="0"/>
          <w:marRight w:val="0"/>
          <w:marTop w:val="0"/>
          <w:marBottom w:val="0"/>
          <w:divBdr>
            <w:top w:val="none" w:sz="0" w:space="0" w:color="auto"/>
            <w:left w:val="none" w:sz="0" w:space="0" w:color="auto"/>
            <w:bottom w:val="none" w:sz="0" w:space="0" w:color="auto"/>
            <w:right w:val="none" w:sz="0" w:space="0" w:color="auto"/>
          </w:divBdr>
        </w:div>
        <w:div w:id="1849296627">
          <w:marLeft w:val="0"/>
          <w:marRight w:val="0"/>
          <w:marTop w:val="0"/>
          <w:marBottom w:val="0"/>
          <w:divBdr>
            <w:top w:val="none" w:sz="0" w:space="0" w:color="auto"/>
            <w:left w:val="none" w:sz="0" w:space="0" w:color="auto"/>
            <w:bottom w:val="none" w:sz="0" w:space="0" w:color="auto"/>
            <w:right w:val="none" w:sz="0" w:space="0" w:color="auto"/>
          </w:divBdr>
        </w:div>
        <w:div w:id="515313392">
          <w:marLeft w:val="0"/>
          <w:marRight w:val="0"/>
          <w:marTop w:val="0"/>
          <w:marBottom w:val="0"/>
          <w:divBdr>
            <w:top w:val="none" w:sz="0" w:space="0" w:color="auto"/>
            <w:left w:val="none" w:sz="0" w:space="0" w:color="auto"/>
            <w:bottom w:val="none" w:sz="0" w:space="0" w:color="auto"/>
            <w:right w:val="none" w:sz="0" w:space="0" w:color="auto"/>
          </w:divBdr>
        </w:div>
        <w:div w:id="607129657">
          <w:marLeft w:val="0"/>
          <w:marRight w:val="0"/>
          <w:marTop w:val="0"/>
          <w:marBottom w:val="0"/>
          <w:divBdr>
            <w:top w:val="none" w:sz="0" w:space="0" w:color="auto"/>
            <w:left w:val="none" w:sz="0" w:space="0" w:color="auto"/>
            <w:bottom w:val="none" w:sz="0" w:space="0" w:color="auto"/>
            <w:right w:val="none" w:sz="0" w:space="0" w:color="auto"/>
          </w:divBdr>
        </w:div>
        <w:div w:id="1092356460">
          <w:marLeft w:val="0"/>
          <w:marRight w:val="0"/>
          <w:marTop w:val="0"/>
          <w:marBottom w:val="0"/>
          <w:divBdr>
            <w:top w:val="none" w:sz="0" w:space="0" w:color="auto"/>
            <w:left w:val="none" w:sz="0" w:space="0" w:color="auto"/>
            <w:bottom w:val="none" w:sz="0" w:space="0" w:color="auto"/>
            <w:right w:val="none" w:sz="0" w:space="0" w:color="auto"/>
          </w:divBdr>
        </w:div>
        <w:div w:id="102700044">
          <w:marLeft w:val="0"/>
          <w:marRight w:val="0"/>
          <w:marTop w:val="0"/>
          <w:marBottom w:val="0"/>
          <w:divBdr>
            <w:top w:val="none" w:sz="0" w:space="0" w:color="auto"/>
            <w:left w:val="none" w:sz="0" w:space="0" w:color="auto"/>
            <w:bottom w:val="none" w:sz="0" w:space="0" w:color="auto"/>
            <w:right w:val="none" w:sz="0" w:space="0" w:color="auto"/>
          </w:divBdr>
        </w:div>
        <w:div w:id="980424945">
          <w:marLeft w:val="0"/>
          <w:marRight w:val="0"/>
          <w:marTop w:val="0"/>
          <w:marBottom w:val="0"/>
          <w:divBdr>
            <w:top w:val="none" w:sz="0" w:space="0" w:color="auto"/>
            <w:left w:val="none" w:sz="0" w:space="0" w:color="auto"/>
            <w:bottom w:val="none" w:sz="0" w:space="0" w:color="auto"/>
            <w:right w:val="none" w:sz="0" w:space="0" w:color="auto"/>
          </w:divBdr>
        </w:div>
        <w:div w:id="78210797">
          <w:marLeft w:val="0"/>
          <w:marRight w:val="0"/>
          <w:marTop w:val="0"/>
          <w:marBottom w:val="0"/>
          <w:divBdr>
            <w:top w:val="none" w:sz="0" w:space="0" w:color="auto"/>
            <w:left w:val="none" w:sz="0" w:space="0" w:color="auto"/>
            <w:bottom w:val="none" w:sz="0" w:space="0" w:color="auto"/>
            <w:right w:val="none" w:sz="0" w:space="0" w:color="auto"/>
          </w:divBdr>
        </w:div>
        <w:div w:id="305622757">
          <w:marLeft w:val="0"/>
          <w:marRight w:val="0"/>
          <w:marTop w:val="0"/>
          <w:marBottom w:val="0"/>
          <w:divBdr>
            <w:top w:val="none" w:sz="0" w:space="0" w:color="auto"/>
            <w:left w:val="none" w:sz="0" w:space="0" w:color="auto"/>
            <w:bottom w:val="none" w:sz="0" w:space="0" w:color="auto"/>
            <w:right w:val="none" w:sz="0" w:space="0" w:color="auto"/>
          </w:divBdr>
        </w:div>
        <w:div w:id="326330840">
          <w:marLeft w:val="0"/>
          <w:marRight w:val="0"/>
          <w:marTop w:val="0"/>
          <w:marBottom w:val="0"/>
          <w:divBdr>
            <w:top w:val="none" w:sz="0" w:space="0" w:color="auto"/>
            <w:left w:val="none" w:sz="0" w:space="0" w:color="auto"/>
            <w:bottom w:val="none" w:sz="0" w:space="0" w:color="auto"/>
            <w:right w:val="none" w:sz="0" w:space="0" w:color="auto"/>
          </w:divBdr>
        </w:div>
        <w:div w:id="1309702144">
          <w:marLeft w:val="0"/>
          <w:marRight w:val="0"/>
          <w:marTop w:val="0"/>
          <w:marBottom w:val="0"/>
          <w:divBdr>
            <w:top w:val="none" w:sz="0" w:space="0" w:color="auto"/>
            <w:left w:val="none" w:sz="0" w:space="0" w:color="auto"/>
            <w:bottom w:val="none" w:sz="0" w:space="0" w:color="auto"/>
            <w:right w:val="none" w:sz="0" w:space="0" w:color="auto"/>
          </w:divBdr>
        </w:div>
      </w:divsChild>
    </w:div>
    <w:div w:id="1293244698">
      <w:bodyDiv w:val="1"/>
      <w:marLeft w:val="0"/>
      <w:marRight w:val="0"/>
      <w:marTop w:val="0"/>
      <w:marBottom w:val="0"/>
      <w:divBdr>
        <w:top w:val="none" w:sz="0" w:space="0" w:color="auto"/>
        <w:left w:val="none" w:sz="0" w:space="0" w:color="auto"/>
        <w:bottom w:val="none" w:sz="0" w:space="0" w:color="auto"/>
        <w:right w:val="none" w:sz="0" w:space="0" w:color="auto"/>
      </w:divBdr>
    </w:div>
    <w:div w:id="1306471154">
      <w:bodyDiv w:val="1"/>
      <w:marLeft w:val="0"/>
      <w:marRight w:val="0"/>
      <w:marTop w:val="0"/>
      <w:marBottom w:val="0"/>
      <w:divBdr>
        <w:top w:val="none" w:sz="0" w:space="0" w:color="auto"/>
        <w:left w:val="none" w:sz="0" w:space="0" w:color="auto"/>
        <w:bottom w:val="none" w:sz="0" w:space="0" w:color="auto"/>
        <w:right w:val="none" w:sz="0" w:space="0" w:color="auto"/>
      </w:divBdr>
      <w:divsChild>
        <w:div w:id="268320935">
          <w:marLeft w:val="0"/>
          <w:marRight w:val="0"/>
          <w:marTop w:val="0"/>
          <w:marBottom w:val="0"/>
          <w:divBdr>
            <w:top w:val="none" w:sz="0" w:space="0" w:color="auto"/>
            <w:left w:val="none" w:sz="0" w:space="0" w:color="auto"/>
            <w:bottom w:val="none" w:sz="0" w:space="0" w:color="auto"/>
            <w:right w:val="none" w:sz="0" w:space="0" w:color="auto"/>
          </w:divBdr>
        </w:div>
        <w:div w:id="1767841035">
          <w:marLeft w:val="0"/>
          <w:marRight w:val="0"/>
          <w:marTop w:val="0"/>
          <w:marBottom w:val="0"/>
          <w:divBdr>
            <w:top w:val="none" w:sz="0" w:space="0" w:color="auto"/>
            <w:left w:val="none" w:sz="0" w:space="0" w:color="auto"/>
            <w:bottom w:val="none" w:sz="0" w:space="0" w:color="auto"/>
            <w:right w:val="none" w:sz="0" w:space="0" w:color="auto"/>
          </w:divBdr>
        </w:div>
        <w:div w:id="1034231889">
          <w:marLeft w:val="0"/>
          <w:marRight w:val="0"/>
          <w:marTop w:val="0"/>
          <w:marBottom w:val="0"/>
          <w:divBdr>
            <w:top w:val="none" w:sz="0" w:space="0" w:color="auto"/>
            <w:left w:val="none" w:sz="0" w:space="0" w:color="auto"/>
            <w:bottom w:val="none" w:sz="0" w:space="0" w:color="auto"/>
            <w:right w:val="none" w:sz="0" w:space="0" w:color="auto"/>
          </w:divBdr>
        </w:div>
        <w:div w:id="1954676876">
          <w:marLeft w:val="0"/>
          <w:marRight w:val="0"/>
          <w:marTop w:val="0"/>
          <w:marBottom w:val="0"/>
          <w:divBdr>
            <w:top w:val="none" w:sz="0" w:space="0" w:color="auto"/>
            <w:left w:val="none" w:sz="0" w:space="0" w:color="auto"/>
            <w:bottom w:val="none" w:sz="0" w:space="0" w:color="auto"/>
            <w:right w:val="none" w:sz="0" w:space="0" w:color="auto"/>
          </w:divBdr>
        </w:div>
        <w:div w:id="1933469145">
          <w:marLeft w:val="0"/>
          <w:marRight w:val="0"/>
          <w:marTop w:val="0"/>
          <w:marBottom w:val="0"/>
          <w:divBdr>
            <w:top w:val="none" w:sz="0" w:space="0" w:color="auto"/>
            <w:left w:val="none" w:sz="0" w:space="0" w:color="auto"/>
            <w:bottom w:val="none" w:sz="0" w:space="0" w:color="auto"/>
            <w:right w:val="none" w:sz="0" w:space="0" w:color="auto"/>
          </w:divBdr>
        </w:div>
        <w:div w:id="240452003">
          <w:marLeft w:val="0"/>
          <w:marRight w:val="0"/>
          <w:marTop w:val="0"/>
          <w:marBottom w:val="0"/>
          <w:divBdr>
            <w:top w:val="none" w:sz="0" w:space="0" w:color="auto"/>
            <w:left w:val="none" w:sz="0" w:space="0" w:color="auto"/>
            <w:bottom w:val="none" w:sz="0" w:space="0" w:color="auto"/>
            <w:right w:val="none" w:sz="0" w:space="0" w:color="auto"/>
          </w:divBdr>
        </w:div>
      </w:divsChild>
    </w:div>
    <w:div w:id="1307471129">
      <w:bodyDiv w:val="1"/>
      <w:marLeft w:val="0"/>
      <w:marRight w:val="0"/>
      <w:marTop w:val="0"/>
      <w:marBottom w:val="0"/>
      <w:divBdr>
        <w:top w:val="none" w:sz="0" w:space="0" w:color="auto"/>
        <w:left w:val="none" w:sz="0" w:space="0" w:color="auto"/>
        <w:bottom w:val="none" w:sz="0" w:space="0" w:color="auto"/>
        <w:right w:val="none" w:sz="0" w:space="0" w:color="auto"/>
      </w:divBdr>
    </w:div>
    <w:div w:id="1307778927">
      <w:bodyDiv w:val="1"/>
      <w:marLeft w:val="0"/>
      <w:marRight w:val="0"/>
      <w:marTop w:val="0"/>
      <w:marBottom w:val="0"/>
      <w:divBdr>
        <w:top w:val="none" w:sz="0" w:space="0" w:color="auto"/>
        <w:left w:val="none" w:sz="0" w:space="0" w:color="auto"/>
        <w:bottom w:val="none" w:sz="0" w:space="0" w:color="auto"/>
        <w:right w:val="none" w:sz="0" w:space="0" w:color="auto"/>
      </w:divBdr>
      <w:divsChild>
        <w:div w:id="367145638">
          <w:marLeft w:val="0"/>
          <w:marRight w:val="0"/>
          <w:marTop w:val="0"/>
          <w:marBottom w:val="0"/>
          <w:divBdr>
            <w:top w:val="none" w:sz="0" w:space="0" w:color="auto"/>
            <w:left w:val="none" w:sz="0" w:space="0" w:color="auto"/>
            <w:bottom w:val="none" w:sz="0" w:space="0" w:color="auto"/>
            <w:right w:val="none" w:sz="0" w:space="0" w:color="auto"/>
          </w:divBdr>
        </w:div>
        <w:div w:id="195049446">
          <w:marLeft w:val="0"/>
          <w:marRight w:val="0"/>
          <w:marTop w:val="0"/>
          <w:marBottom w:val="0"/>
          <w:divBdr>
            <w:top w:val="none" w:sz="0" w:space="0" w:color="auto"/>
            <w:left w:val="none" w:sz="0" w:space="0" w:color="auto"/>
            <w:bottom w:val="none" w:sz="0" w:space="0" w:color="auto"/>
            <w:right w:val="none" w:sz="0" w:space="0" w:color="auto"/>
          </w:divBdr>
        </w:div>
        <w:div w:id="2137915510">
          <w:marLeft w:val="0"/>
          <w:marRight w:val="0"/>
          <w:marTop w:val="0"/>
          <w:marBottom w:val="0"/>
          <w:divBdr>
            <w:top w:val="none" w:sz="0" w:space="0" w:color="auto"/>
            <w:left w:val="none" w:sz="0" w:space="0" w:color="auto"/>
            <w:bottom w:val="none" w:sz="0" w:space="0" w:color="auto"/>
            <w:right w:val="none" w:sz="0" w:space="0" w:color="auto"/>
          </w:divBdr>
        </w:div>
        <w:div w:id="1246843248">
          <w:marLeft w:val="0"/>
          <w:marRight w:val="0"/>
          <w:marTop w:val="0"/>
          <w:marBottom w:val="0"/>
          <w:divBdr>
            <w:top w:val="none" w:sz="0" w:space="0" w:color="auto"/>
            <w:left w:val="none" w:sz="0" w:space="0" w:color="auto"/>
            <w:bottom w:val="none" w:sz="0" w:space="0" w:color="auto"/>
            <w:right w:val="none" w:sz="0" w:space="0" w:color="auto"/>
          </w:divBdr>
        </w:div>
      </w:divsChild>
    </w:div>
    <w:div w:id="1336834822">
      <w:bodyDiv w:val="1"/>
      <w:marLeft w:val="0"/>
      <w:marRight w:val="0"/>
      <w:marTop w:val="0"/>
      <w:marBottom w:val="0"/>
      <w:divBdr>
        <w:top w:val="none" w:sz="0" w:space="0" w:color="auto"/>
        <w:left w:val="none" w:sz="0" w:space="0" w:color="auto"/>
        <w:bottom w:val="none" w:sz="0" w:space="0" w:color="auto"/>
        <w:right w:val="none" w:sz="0" w:space="0" w:color="auto"/>
      </w:divBdr>
    </w:div>
    <w:div w:id="1344749751">
      <w:bodyDiv w:val="1"/>
      <w:marLeft w:val="0"/>
      <w:marRight w:val="0"/>
      <w:marTop w:val="0"/>
      <w:marBottom w:val="0"/>
      <w:divBdr>
        <w:top w:val="none" w:sz="0" w:space="0" w:color="auto"/>
        <w:left w:val="none" w:sz="0" w:space="0" w:color="auto"/>
        <w:bottom w:val="none" w:sz="0" w:space="0" w:color="auto"/>
        <w:right w:val="none" w:sz="0" w:space="0" w:color="auto"/>
      </w:divBdr>
    </w:div>
    <w:div w:id="1346905671">
      <w:bodyDiv w:val="1"/>
      <w:marLeft w:val="0"/>
      <w:marRight w:val="0"/>
      <w:marTop w:val="0"/>
      <w:marBottom w:val="0"/>
      <w:divBdr>
        <w:top w:val="none" w:sz="0" w:space="0" w:color="auto"/>
        <w:left w:val="none" w:sz="0" w:space="0" w:color="auto"/>
        <w:bottom w:val="none" w:sz="0" w:space="0" w:color="auto"/>
        <w:right w:val="none" w:sz="0" w:space="0" w:color="auto"/>
      </w:divBdr>
      <w:divsChild>
        <w:div w:id="537817776">
          <w:marLeft w:val="0"/>
          <w:marRight w:val="0"/>
          <w:marTop w:val="0"/>
          <w:marBottom w:val="0"/>
          <w:divBdr>
            <w:top w:val="none" w:sz="0" w:space="0" w:color="auto"/>
            <w:left w:val="none" w:sz="0" w:space="0" w:color="auto"/>
            <w:bottom w:val="none" w:sz="0" w:space="0" w:color="auto"/>
            <w:right w:val="none" w:sz="0" w:space="0" w:color="auto"/>
          </w:divBdr>
        </w:div>
        <w:div w:id="1450318259">
          <w:marLeft w:val="0"/>
          <w:marRight w:val="0"/>
          <w:marTop w:val="0"/>
          <w:marBottom w:val="0"/>
          <w:divBdr>
            <w:top w:val="none" w:sz="0" w:space="0" w:color="auto"/>
            <w:left w:val="none" w:sz="0" w:space="0" w:color="auto"/>
            <w:bottom w:val="none" w:sz="0" w:space="0" w:color="auto"/>
            <w:right w:val="none" w:sz="0" w:space="0" w:color="auto"/>
          </w:divBdr>
        </w:div>
        <w:div w:id="1485001839">
          <w:marLeft w:val="0"/>
          <w:marRight w:val="0"/>
          <w:marTop w:val="0"/>
          <w:marBottom w:val="0"/>
          <w:divBdr>
            <w:top w:val="none" w:sz="0" w:space="0" w:color="auto"/>
            <w:left w:val="none" w:sz="0" w:space="0" w:color="auto"/>
            <w:bottom w:val="none" w:sz="0" w:space="0" w:color="auto"/>
            <w:right w:val="none" w:sz="0" w:space="0" w:color="auto"/>
          </w:divBdr>
        </w:div>
        <w:div w:id="319505843">
          <w:marLeft w:val="0"/>
          <w:marRight w:val="0"/>
          <w:marTop w:val="0"/>
          <w:marBottom w:val="0"/>
          <w:divBdr>
            <w:top w:val="none" w:sz="0" w:space="0" w:color="auto"/>
            <w:left w:val="none" w:sz="0" w:space="0" w:color="auto"/>
            <w:bottom w:val="none" w:sz="0" w:space="0" w:color="auto"/>
            <w:right w:val="none" w:sz="0" w:space="0" w:color="auto"/>
          </w:divBdr>
        </w:div>
        <w:div w:id="1642806789">
          <w:marLeft w:val="0"/>
          <w:marRight w:val="0"/>
          <w:marTop w:val="0"/>
          <w:marBottom w:val="0"/>
          <w:divBdr>
            <w:top w:val="none" w:sz="0" w:space="0" w:color="auto"/>
            <w:left w:val="none" w:sz="0" w:space="0" w:color="auto"/>
            <w:bottom w:val="none" w:sz="0" w:space="0" w:color="auto"/>
            <w:right w:val="none" w:sz="0" w:space="0" w:color="auto"/>
          </w:divBdr>
        </w:div>
        <w:div w:id="1719086400">
          <w:marLeft w:val="0"/>
          <w:marRight w:val="0"/>
          <w:marTop w:val="0"/>
          <w:marBottom w:val="0"/>
          <w:divBdr>
            <w:top w:val="none" w:sz="0" w:space="0" w:color="auto"/>
            <w:left w:val="none" w:sz="0" w:space="0" w:color="auto"/>
            <w:bottom w:val="none" w:sz="0" w:space="0" w:color="auto"/>
            <w:right w:val="none" w:sz="0" w:space="0" w:color="auto"/>
          </w:divBdr>
        </w:div>
        <w:div w:id="1689914973">
          <w:marLeft w:val="0"/>
          <w:marRight w:val="0"/>
          <w:marTop w:val="0"/>
          <w:marBottom w:val="0"/>
          <w:divBdr>
            <w:top w:val="none" w:sz="0" w:space="0" w:color="auto"/>
            <w:left w:val="none" w:sz="0" w:space="0" w:color="auto"/>
            <w:bottom w:val="none" w:sz="0" w:space="0" w:color="auto"/>
            <w:right w:val="none" w:sz="0" w:space="0" w:color="auto"/>
          </w:divBdr>
        </w:div>
        <w:div w:id="459880064">
          <w:marLeft w:val="0"/>
          <w:marRight w:val="0"/>
          <w:marTop w:val="0"/>
          <w:marBottom w:val="0"/>
          <w:divBdr>
            <w:top w:val="none" w:sz="0" w:space="0" w:color="auto"/>
            <w:left w:val="none" w:sz="0" w:space="0" w:color="auto"/>
            <w:bottom w:val="none" w:sz="0" w:space="0" w:color="auto"/>
            <w:right w:val="none" w:sz="0" w:space="0" w:color="auto"/>
          </w:divBdr>
        </w:div>
        <w:div w:id="1565606580">
          <w:marLeft w:val="0"/>
          <w:marRight w:val="0"/>
          <w:marTop w:val="0"/>
          <w:marBottom w:val="0"/>
          <w:divBdr>
            <w:top w:val="none" w:sz="0" w:space="0" w:color="auto"/>
            <w:left w:val="none" w:sz="0" w:space="0" w:color="auto"/>
            <w:bottom w:val="none" w:sz="0" w:space="0" w:color="auto"/>
            <w:right w:val="none" w:sz="0" w:space="0" w:color="auto"/>
          </w:divBdr>
        </w:div>
        <w:div w:id="1863468225">
          <w:marLeft w:val="0"/>
          <w:marRight w:val="0"/>
          <w:marTop w:val="0"/>
          <w:marBottom w:val="0"/>
          <w:divBdr>
            <w:top w:val="none" w:sz="0" w:space="0" w:color="auto"/>
            <w:left w:val="none" w:sz="0" w:space="0" w:color="auto"/>
            <w:bottom w:val="none" w:sz="0" w:space="0" w:color="auto"/>
            <w:right w:val="none" w:sz="0" w:space="0" w:color="auto"/>
          </w:divBdr>
        </w:div>
        <w:div w:id="285238615">
          <w:marLeft w:val="0"/>
          <w:marRight w:val="0"/>
          <w:marTop w:val="0"/>
          <w:marBottom w:val="0"/>
          <w:divBdr>
            <w:top w:val="none" w:sz="0" w:space="0" w:color="auto"/>
            <w:left w:val="none" w:sz="0" w:space="0" w:color="auto"/>
            <w:bottom w:val="none" w:sz="0" w:space="0" w:color="auto"/>
            <w:right w:val="none" w:sz="0" w:space="0" w:color="auto"/>
          </w:divBdr>
        </w:div>
      </w:divsChild>
    </w:div>
    <w:div w:id="1347903064">
      <w:bodyDiv w:val="1"/>
      <w:marLeft w:val="0"/>
      <w:marRight w:val="0"/>
      <w:marTop w:val="0"/>
      <w:marBottom w:val="0"/>
      <w:divBdr>
        <w:top w:val="none" w:sz="0" w:space="0" w:color="auto"/>
        <w:left w:val="none" w:sz="0" w:space="0" w:color="auto"/>
        <w:bottom w:val="none" w:sz="0" w:space="0" w:color="auto"/>
        <w:right w:val="none" w:sz="0" w:space="0" w:color="auto"/>
      </w:divBdr>
      <w:divsChild>
        <w:div w:id="1316690284">
          <w:marLeft w:val="0"/>
          <w:marRight w:val="0"/>
          <w:marTop w:val="0"/>
          <w:marBottom w:val="0"/>
          <w:divBdr>
            <w:top w:val="none" w:sz="0" w:space="0" w:color="auto"/>
            <w:left w:val="none" w:sz="0" w:space="0" w:color="auto"/>
            <w:bottom w:val="none" w:sz="0" w:space="0" w:color="auto"/>
            <w:right w:val="none" w:sz="0" w:space="0" w:color="auto"/>
          </w:divBdr>
        </w:div>
        <w:div w:id="779686707">
          <w:marLeft w:val="0"/>
          <w:marRight w:val="0"/>
          <w:marTop w:val="0"/>
          <w:marBottom w:val="0"/>
          <w:divBdr>
            <w:top w:val="none" w:sz="0" w:space="0" w:color="auto"/>
            <w:left w:val="none" w:sz="0" w:space="0" w:color="auto"/>
            <w:bottom w:val="none" w:sz="0" w:space="0" w:color="auto"/>
            <w:right w:val="none" w:sz="0" w:space="0" w:color="auto"/>
          </w:divBdr>
        </w:div>
        <w:div w:id="1958757501">
          <w:marLeft w:val="0"/>
          <w:marRight w:val="0"/>
          <w:marTop w:val="0"/>
          <w:marBottom w:val="0"/>
          <w:divBdr>
            <w:top w:val="none" w:sz="0" w:space="0" w:color="auto"/>
            <w:left w:val="none" w:sz="0" w:space="0" w:color="auto"/>
            <w:bottom w:val="none" w:sz="0" w:space="0" w:color="auto"/>
            <w:right w:val="none" w:sz="0" w:space="0" w:color="auto"/>
          </w:divBdr>
        </w:div>
        <w:div w:id="796334780">
          <w:marLeft w:val="0"/>
          <w:marRight w:val="0"/>
          <w:marTop w:val="0"/>
          <w:marBottom w:val="0"/>
          <w:divBdr>
            <w:top w:val="none" w:sz="0" w:space="0" w:color="auto"/>
            <w:left w:val="none" w:sz="0" w:space="0" w:color="auto"/>
            <w:bottom w:val="none" w:sz="0" w:space="0" w:color="auto"/>
            <w:right w:val="none" w:sz="0" w:space="0" w:color="auto"/>
          </w:divBdr>
        </w:div>
        <w:div w:id="289483089">
          <w:marLeft w:val="0"/>
          <w:marRight w:val="0"/>
          <w:marTop w:val="0"/>
          <w:marBottom w:val="0"/>
          <w:divBdr>
            <w:top w:val="none" w:sz="0" w:space="0" w:color="auto"/>
            <w:left w:val="none" w:sz="0" w:space="0" w:color="auto"/>
            <w:bottom w:val="none" w:sz="0" w:space="0" w:color="auto"/>
            <w:right w:val="none" w:sz="0" w:space="0" w:color="auto"/>
          </w:divBdr>
        </w:div>
        <w:div w:id="1874150346">
          <w:marLeft w:val="0"/>
          <w:marRight w:val="0"/>
          <w:marTop w:val="0"/>
          <w:marBottom w:val="0"/>
          <w:divBdr>
            <w:top w:val="none" w:sz="0" w:space="0" w:color="auto"/>
            <w:left w:val="none" w:sz="0" w:space="0" w:color="auto"/>
            <w:bottom w:val="none" w:sz="0" w:space="0" w:color="auto"/>
            <w:right w:val="none" w:sz="0" w:space="0" w:color="auto"/>
          </w:divBdr>
        </w:div>
        <w:div w:id="104734252">
          <w:marLeft w:val="0"/>
          <w:marRight w:val="0"/>
          <w:marTop w:val="0"/>
          <w:marBottom w:val="0"/>
          <w:divBdr>
            <w:top w:val="none" w:sz="0" w:space="0" w:color="auto"/>
            <w:left w:val="none" w:sz="0" w:space="0" w:color="auto"/>
            <w:bottom w:val="none" w:sz="0" w:space="0" w:color="auto"/>
            <w:right w:val="none" w:sz="0" w:space="0" w:color="auto"/>
          </w:divBdr>
        </w:div>
        <w:div w:id="1395472154">
          <w:marLeft w:val="0"/>
          <w:marRight w:val="0"/>
          <w:marTop w:val="0"/>
          <w:marBottom w:val="0"/>
          <w:divBdr>
            <w:top w:val="none" w:sz="0" w:space="0" w:color="auto"/>
            <w:left w:val="none" w:sz="0" w:space="0" w:color="auto"/>
            <w:bottom w:val="none" w:sz="0" w:space="0" w:color="auto"/>
            <w:right w:val="none" w:sz="0" w:space="0" w:color="auto"/>
          </w:divBdr>
        </w:div>
        <w:div w:id="1839879294">
          <w:marLeft w:val="0"/>
          <w:marRight w:val="0"/>
          <w:marTop w:val="0"/>
          <w:marBottom w:val="0"/>
          <w:divBdr>
            <w:top w:val="none" w:sz="0" w:space="0" w:color="auto"/>
            <w:left w:val="none" w:sz="0" w:space="0" w:color="auto"/>
            <w:bottom w:val="none" w:sz="0" w:space="0" w:color="auto"/>
            <w:right w:val="none" w:sz="0" w:space="0" w:color="auto"/>
          </w:divBdr>
        </w:div>
        <w:div w:id="1970896517">
          <w:marLeft w:val="0"/>
          <w:marRight w:val="0"/>
          <w:marTop w:val="0"/>
          <w:marBottom w:val="0"/>
          <w:divBdr>
            <w:top w:val="none" w:sz="0" w:space="0" w:color="auto"/>
            <w:left w:val="none" w:sz="0" w:space="0" w:color="auto"/>
            <w:bottom w:val="none" w:sz="0" w:space="0" w:color="auto"/>
            <w:right w:val="none" w:sz="0" w:space="0" w:color="auto"/>
          </w:divBdr>
        </w:div>
        <w:div w:id="1277520211">
          <w:marLeft w:val="0"/>
          <w:marRight w:val="0"/>
          <w:marTop w:val="0"/>
          <w:marBottom w:val="0"/>
          <w:divBdr>
            <w:top w:val="none" w:sz="0" w:space="0" w:color="auto"/>
            <w:left w:val="none" w:sz="0" w:space="0" w:color="auto"/>
            <w:bottom w:val="none" w:sz="0" w:space="0" w:color="auto"/>
            <w:right w:val="none" w:sz="0" w:space="0" w:color="auto"/>
          </w:divBdr>
        </w:div>
        <w:div w:id="1195533978">
          <w:marLeft w:val="0"/>
          <w:marRight w:val="0"/>
          <w:marTop w:val="0"/>
          <w:marBottom w:val="0"/>
          <w:divBdr>
            <w:top w:val="none" w:sz="0" w:space="0" w:color="auto"/>
            <w:left w:val="none" w:sz="0" w:space="0" w:color="auto"/>
            <w:bottom w:val="none" w:sz="0" w:space="0" w:color="auto"/>
            <w:right w:val="none" w:sz="0" w:space="0" w:color="auto"/>
          </w:divBdr>
        </w:div>
      </w:divsChild>
    </w:div>
    <w:div w:id="1349136177">
      <w:bodyDiv w:val="1"/>
      <w:marLeft w:val="0"/>
      <w:marRight w:val="0"/>
      <w:marTop w:val="0"/>
      <w:marBottom w:val="0"/>
      <w:divBdr>
        <w:top w:val="none" w:sz="0" w:space="0" w:color="auto"/>
        <w:left w:val="none" w:sz="0" w:space="0" w:color="auto"/>
        <w:bottom w:val="none" w:sz="0" w:space="0" w:color="auto"/>
        <w:right w:val="none" w:sz="0" w:space="0" w:color="auto"/>
      </w:divBdr>
    </w:div>
    <w:div w:id="1352872079">
      <w:bodyDiv w:val="1"/>
      <w:marLeft w:val="0"/>
      <w:marRight w:val="0"/>
      <w:marTop w:val="0"/>
      <w:marBottom w:val="0"/>
      <w:divBdr>
        <w:top w:val="none" w:sz="0" w:space="0" w:color="auto"/>
        <w:left w:val="none" w:sz="0" w:space="0" w:color="auto"/>
        <w:bottom w:val="none" w:sz="0" w:space="0" w:color="auto"/>
        <w:right w:val="none" w:sz="0" w:space="0" w:color="auto"/>
      </w:divBdr>
      <w:divsChild>
        <w:div w:id="906502452">
          <w:marLeft w:val="0"/>
          <w:marRight w:val="0"/>
          <w:marTop w:val="0"/>
          <w:marBottom w:val="0"/>
          <w:divBdr>
            <w:top w:val="none" w:sz="0" w:space="0" w:color="auto"/>
            <w:left w:val="none" w:sz="0" w:space="0" w:color="auto"/>
            <w:bottom w:val="none" w:sz="0" w:space="0" w:color="auto"/>
            <w:right w:val="none" w:sz="0" w:space="0" w:color="auto"/>
          </w:divBdr>
        </w:div>
        <w:div w:id="1593657418">
          <w:marLeft w:val="0"/>
          <w:marRight w:val="0"/>
          <w:marTop w:val="0"/>
          <w:marBottom w:val="0"/>
          <w:divBdr>
            <w:top w:val="none" w:sz="0" w:space="0" w:color="auto"/>
            <w:left w:val="none" w:sz="0" w:space="0" w:color="auto"/>
            <w:bottom w:val="none" w:sz="0" w:space="0" w:color="auto"/>
            <w:right w:val="none" w:sz="0" w:space="0" w:color="auto"/>
          </w:divBdr>
        </w:div>
      </w:divsChild>
    </w:div>
    <w:div w:id="1383557630">
      <w:bodyDiv w:val="1"/>
      <w:marLeft w:val="0"/>
      <w:marRight w:val="0"/>
      <w:marTop w:val="0"/>
      <w:marBottom w:val="0"/>
      <w:divBdr>
        <w:top w:val="none" w:sz="0" w:space="0" w:color="auto"/>
        <w:left w:val="none" w:sz="0" w:space="0" w:color="auto"/>
        <w:bottom w:val="none" w:sz="0" w:space="0" w:color="auto"/>
        <w:right w:val="none" w:sz="0" w:space="0" w:color="auto"/>
      </w:divBdr>
    </w:div>
    <w:div w:id="1392146629">
      <w:bodyDiv w:val="1"/>
      <w:marLeft w:val="0"/>
      <w:marRight w:val="0"/>
      <w:marTop w:val="0"/>
      <w:marBottom w:val="0"/>
      <w:divBdr>
        <w:top w:val="none" w:sz="0" w:space="0" w:color="auto"/>
        <w:left w:val="none" w:sz="0" w:space="0" w:color="auto"/>
        <w:bottom w:val="none" w:sz="0" w:space="0" w:color="auto"/>
        <w:right w:val="none" w:sz="0" w:space="0" w:color="auto"/>
      </w:divBdr>
      <w:divsChild>
        <w:div w:id="1883859382">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sChild>
    </w:div>
    <w:div w:id="1400517692">
      <w:bodyDiv w:val="1"/>
      <w:marLeft w:val="0"/>
      <w:marRight w:val="0"/>
      <w:marTop w:val="0"/>
      <w:marBottom w:val="0"/>
      <w:divBdr>
        <w:top w:val="none" w:sz="0" w:space="0" w:color="auto"/>
        <w:left w:val="none" w:sz="0" w:space="0" w:color="auto"/>
        <w:bottom w:val="none" w:sz="0" w:space="0" w:color="auto"/>
        <w:right w:val="none" w:sz="0" w:space="0" w:color="auto"/>
      </w:divBdr>
    </w:div>
    <w:div w:id="1402868397">
      <w:bodyDiv w:val="1"/>
      <w:marLeft w:val="0"/>
      <w:marRight w:val="0"/>
      <w:marTop w:val="0"/>
      <w:marBottom w:val="0"/>
      <w:divBdr>
        <w:top w:val="none" w:sz="0" w:space="0" w:color="auto"/>
        <w:left w:val="none" w:sz="0" w:space="0" w:color="auto"/>
        <w:bottom w:val="none" w:sz="0" w:space="0" w:color="auto"/>
        <w:right w:val="none" w:sz="0" w:space="0" w:color="auto"/>
      </w:divBdr>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424379474">
      <w:bodyDiv w:val="1"/>
      <w:marLeft w:val="0"/>
      <w:marRight w:val="0"/>
      <w:marTop w:val="0"/>
      <w:marBottom w:val="0"/>
      <w:divBdr>
        <w:top w:val="none" w:sz="0" w:space="0" w:color="auto"/>
        <w:left w:val="none" w:sz="0" w:space="0" w:color="auto"/>
        <w:bottom w:val="none" w:sz="0" w:space="0" w:color="auto"/>
        <w:right w:val="none" w:sz="0" w:space="0" w:color="auto"/>
      </w:divBdr>
      <w:divsChild>
        <w:div w:id="1690522688">
          <w:marLeft w:val="0"/>
          <w:marRight w:val="0"/>
          <w:marTop w:val="0"/>
          <w:marBottom w:val="0"/>
          <w:divBdr>
            <w:top w:val="none" w:sz="0" w:space="0" w:color="auto"/>
            <w:left w:val="none" w:sz="0" w:space="0" w:color="auto"/>
            <w:bottom w:val="none" w:sz="0" w:space="0" w:color="auto"/>
            <w:right w:val="none" w:sz="0" w:space="0" w:color="auto"/>
          </w:divBdr>
        </w:div>
        <w:div w:id="744449003">
          <w:marLeft w:val="0"/>
          <w:marRight w:val="0"/>
          <w:marTop w:val="0"/>
          <w:marBottom w:val="0"/>
          <w:divBdr>
            <w:top w:val="none" w:sz="0" w:space="0" w:color="auto"/>
            <w:left w:val="none" w:sz="0" w:space="0" w:color="auto"/>
            <w:bottom w:val="none" w:sz="0" w:space="0" w:color="auto"/>
            <w:right w:val="none" w:sz="0" w:space="0" w:color="auto"/>
          </w:divBdr>
        </w:div>
        <w:div w:id="216013859">
          <w:marLeft w:val="0"/>
          <w:marRight w:val="0"/>
          <w:marTop w:val="0"/>
          <w:marBottom w:val="0"/>
          <w:divBdr>
            <w:top w:val="none" w:sz="0" w:space="0" w:color="auto"/>
            <w:left w:val="none" w:sz="0" w:space="0" w:color="auto"/>
            <w:bottom w:val="none" w:sz="0" w:space="0" w:color="auto"/>
            <w:right w:val="none" w:sz="0" w:space="0" w:color="auto"/>
          </w:divBdr>
        </w:div>
        <w:div w:id="417333605">
          <w:marLeft w:val="0"/>
          <w:marRight w:val="0"/>
          <w:marTop w:val="0"/>
          <w:marBottom w:val="0"/>
          <w:divBdr>
            <w:top w:val="none" w:sz="0" w:space="0" w:color="auto"/>
            <w:left w:val="none" w:sz="0" w:space="0" w:color="auto"/>
            <w:bottom w:val="none" w:sz="0" w:space="0" w:color="auto"/>
            <w:right w:val="none" w:sz="0" w:space="0" w:color="auto"/>
          </w:divBdr>
        </w:div>
        <w:div w:id="1548486821">
          <w:marLeft w:val="0"/>
          <w:marRight w:val="0"/>
          <w:marTop w:val="0"/>
          <w:marBottom w:val="0"/>
          <w:divBdr>
            <w:top w:val="none" w:sz="0" w:space="0" w:color="auto"/>
            <w:left w:val="none" w:sz="0" w:space="0" w:color="auto"/>
            <w:bottom w:val="none" w:sz="0" w:space="0" w:color="auto"/>
            <w:right w:val="none" w:sz="0" w:space="0" w:color="auto"/>
          </w:divBdr>
        </w:div>
        <w:div w:id="1617567063">
          <w:marLeft w:val="0"/>
          <w:marRight w:val="0"/>
          <w:marTop w:val="0"/>
          <w:marBottom w:val="0"/>
          <w:divBdr>
            <w:top w:val="none" w:sz="0" w:space="0" w:color="auto"/>
            <w:left w:val="none" w:sz="0" w:space="0" w:color="auto"/>
            <w:bottom w:val="none" w:sz="0" w:space="0" w:color="auto"/>
            <w:right w:val="none" w:sz="0" w:space="0" w:color="auto"/>
          </w:divBdr>
        </w:div>
        <w:div w:id="529342023">
          <w:marLeft w:val="0"/>
          <w:marRight w:val="0"/>
          <w:marTop w:val="0"/>
          <w:marBottom w:val="0"/>
          <w:divBdr>
            <w:top w:val="none" w:sz="0" w:space="0" w:color="auto"/>
            <w:left w:val="none" w:sz="0" w:space="0" w:color="auto"/>
            <w:bottom w:val="none" w:sz="0" w:space="0" w:color="auto"/>
            <w:right w:val="none" w:sz="0" w:space="0" w:color="auto"/>
          </w:divBdr>
        </w:div>
        <w:div w:id="1493641673">
          <w:marLeft w:val="0"/>
          <w:marRight w:val="0"/>
          <w:marTop w:val="0"/>
          <w:marBottom w:val="0"/>
          <w:divBdr>
            <w:top w:val="none" w:sz="0" w:space="0" w:color="auto"/>
            <w:left w:val="none" w:sz="0" w:space="0" w:color="auto"/>
            <w:bottom w:val="none" w:sz="0" w:space="0" w:color="auto"/>
            <w:right w:val="none" w:sz="0" w:space="0" w:color="auto"/>
          </w:divBdr>
        </w:div>
        <w:div w:id="2011564842">
          <w:marLeft w:val="0"/>
          <w:marRight w:val="0"/>
          <w:marTop w:val="0"/>
          <w:marBottom w:val="0"/>
          <w:divBdr>
            <w:top w:val="none" w:sz="0" w:space="0" w:color="auto"/>
            <w:left w:val="none" w:sz="0" w:space="0" w:color="auto"/>
            <w:bottom w:val="none" w:sz="0" w:space="0" w:color="auto"/>
            <w:right w:val="none" w:sz="0" w:space="0" w:color="auto"/>
          </w:divBdr>
        </w:div>
        <w:div w:id="1207525953">
          <w:marLeft w:val="0"/>
          <w:marRight w:val="0"/>
          <w:marTop w:val="0"/>
          <w:marBottom w:val="0"/>
          <w:divBdr>
            <w:top w:val="none" w:sz="0" w:space="0" w:color="auto"/>
            <w:left w:val="none" w:sz="0" w:space="0" w:color="auto"/>
            <w:bottom w:val="none" w:sz="0" w:space="0" w:color="auto"/>
            <w:right w:val="none" w:sz="0" w:space="0" w:color="auto"/>
          </w:divBdr>
        </w:div>
        <w:div w:id="1726024273">
          <w:marLeft w:val="0"/>
          <w:marRight w:val="0"/>
          <w:marTop w:val="0"/>
          <w:marBottom w:val="0"/>
          <w:divBdr>
            <w:top w:val="none" w:sz="0" w:space="0" w:color="auto"/>
            <w:left w:val="none" w:sz="0" w:space="0" w:color="auto"/>
            <w:bottom w:val="none" w:sz="0" w:space="0" w:color="auto"/>
            <w:right w:val="none" w:sz="0" w:space="0" w:color="auto"/>
          </w:divBdr>
        </w:div>
      </w:divsChild>
    </w:div>
    <w:div w:id="1437360955">
      <w:bodyDiv w:val="1"/>
      <w:marLeft w:val="0"/>
      <w:marRight w:val="0"/>
      <w:marTop w:val="0"/>
      <w:marBottom w:val="0"/>
      <w:divBdr>
        <w:top w:val="none" w:sz="0" w:space="0" w:color="auto"/>
        <w:left w:val="none" w:sz="0" w:space="0" w:color="auto"/>
        <w:bottom w:val="none" w:sz="0" w:space="0" w:color="auto"/>
        <w:right w:val="none" w:sz="0" w:space="0" w:color="auto"/>
      </w:divBdr>
    </w:div>
    <w:div w:id="1439983322">
      <w:bodyDiv w:val="1"/>
      <w:marLeft w:val="0"/>
      <w:marRight w:val="0"/>
      <w:marTop w:val="0"/>
      <w:marBottom w:val="0"/>
      <w:divBdr>
        <w:top w:val="none" w:sz="0" w:space="0" w:color="auto"/>
        <w:left w:val="none" w:sz="0" w:space="0" w:color="auto"/>
        <w:bottom w:val="none" w:sz="0" w:space="0" w:color="auto"/>
        <w:right w:val="none" w:sz="0" w:space="0" w:color="auto"/>
      </w:divBdr>
    </w:div>
    <w:div w:id="1445419932">
      <w:bodyDiv w:val="1"/>
      <w:marLeft w:val="0"/>
      <w:marRight w:val="0"/>
      <w:marTop w:val="0"/>
      <w:marBottom w:val="0"/>
      <w:divBdr>
        <w:top w:val="none" w:sz="0" w:space="0" w:color="auto"/>
        <w:left w:val="none" w:sz="0" w:space="0" w:color="auto"/>
        <w:bottom w:val="none" w:sz="0" w:space="0" w:color="auto"/>
        <w:right w:val="none" w:sz="0" w:space="0" w:color="auto"/>
      </w:divBdr>
    </w:div>
    <w:div w:id="1458644919">
      <w:bodyDiv w:val="1"/>
      <w:marLeft w:val="0"/>
      <w:marRight w:val="0"/>
      <w:marTop w:val="0"/>
      <w:marBottom w:val="0"/>
      <w:divBdr>
        <w:top w:val="none" w:sz="0" w:space="0" w:color="auto"/>
        <w:left w:val="none" w:sz="0" w:space="0" w:color="auto"/>
        <w:bottom w:val="none" w:sz="0" w:space="0" w:color="auto"/>
        <w:right w:val="none" w:sz="0" w:space="0" w:color="auto"/>
      </w:divBdr>
      <w:divsChild>
        <w:div w:id="1047072794">
          <w:marLeft w:val="0"/>
          <w:marRight w:val="0"/>
          <w:marTop w:val="0"/>
          <w:marBottom w:val="0"/>
          <w:divBdr>
            <w:top w:val="none" w:sz="0" w:space="0" w:color="auto"/>
            <w:left w:val="none" w:sz="0" w:space="0" w:color="auto"/>
            <w:bottom w:val="none" w:sz="0" w:space="0" w:color="auto"/>
            <w:right w:val="none" w:sz="0" w:space="0" w:color="auto"/>
          </w:divBdr>
        </w:div>
        <w:div w:id="1205018579">
          <w:marLeft w:val="0"/>
          <w:marRight w:val="0"/>
          <w:marTop w:val="0"/>
          <w:marBottom w:val="0"/>
          <w:divBdr>
            <w:top w:val="none" w:sz="0" w:space="0" w:color="auto"/>
            <w:left w:val="none" w:sz="0" w:space="0" w:color="auto"/>
            <w:bottom w:val="none" w:sz="0" w:space="0" w:color="auto"/>
            <w:right w:val="none" w:sz="0" w:space="0" w:color="auto"/>
          </w:divBdr>
        </w:div>
        <w:div w:id="10495855">
          <w:marLeft w:val="0"/>
          <w:marRight w:val="0"/>
          <w:marTop w:val="0"/>
          <w:marBottom w:val="0"/>
          <w:divBdr>
            <w:top w:val="none" w:sz="0" w:space="0" w:color="auto"/>
            <w:left w:val="none" w:sz="0" w:space="0" w:color="auto"/>
            <w:bottom w:val="none" w:sz="0" w:space="0" w:color="auto"/>
            <w:right w:val="none" w:sz="0" w:space="0" w:color="auto"/>
          </w:divBdr>
        </w:div>
        <w:div w:id="814689088">
          <w:marLeft w:val="0"/>
          <w:marRight w:val="0"/>
          <w:marTop w:val="0"/>
          <w:marBottom w:val="0"/>
          <w:divBdr>
            <w:top w:val="none" w:sz="0" w:space="0" w:color="auto"/>
            <w:left w:val="none" w:sz="0" w:space="0" w:color="auto"/>
            <w:bottom w:val="none" w:sz="0" w:space="0" w:color="auto"/>
            <w:right w:val="none" w:sz="0" w:space="0" w:color="auto"/>
          </w:divBdr>
        </w:div>
      </w:divsChild>
    </w:div>
    <w:div w:id="1471941253">
      <w:bodyDiv w:val="1"/>
      <w:marLeft w:val="0"/>
      <w:marRight w:val="0"/>
      <w:marTop w:val="0"/>
      <w:marBottom w:val="0"/>
      <w:divBdr>
        <w:top w:val="none" w:sz="0" w:space="0" w:color="auto"/>
        <w:left w:val="none" w:sz="0" w:space="0" w:color="auto"/>
        <w:bottom w:val="none" w:sz="0" w:space="0" w:color="auto"/>
        <w:right w:val="none" w:sz="0" w:space="0" w:color="auto"/>
      </w:divBdr>
      <w:divsChild>
        <w:div w:id="532114579">
          <w:marLeft w:val="0"/>
          <w:marRight w:val="0"/>
          <w:marTop w:val="0"/>
          <w:marBottom w:val="0"/>
          <w:divBdr>
            <w:top w:val="none" w:sz="0" w:space="0" w:color="auto"/>
            <w:left w:val="none" w:sz="0" w:space="0" w:color="auto"/>
            <w:bottom w:val="none" w:sz="0" w:space="0" w:color="auto"/>
            <w:right w:val="none" w:sz="0" w:space="0" w:color="auto"/>
          </w:divBdr>
        </w:div>
        <w:div w:id="1654217793">
          <w:marLeft w:val="0"/>
          <w:marRight w:val="0"/>
          <w:marTop w:val="0"/>
          <w:marBottom w:val="0"/>
          <w:divBdr>
            <w:top w:val="none" w:sz="0" w:space="0" w:color="auto"/>
            <w:left w:val="none" w:sz="0" w:space="0" w:color="auto"/>
            <w:bottom w:val="none" w:sz="0" w:space="0" w:color="auto"/>
            <w:right w:val="none" w:sz="0" w:space="0" w:color="auto"/>
          </w:divBdr>
        </w:div>
        <w:div w:id="1145319091">
          <w:marLeft w:val="0"/>
          <w:marRight w:val="0"/>
          <w:marTop w:val="0"/>
          <w:marBottom w:val="0"/>
          <w:divBdr>
            <w:top w:val="none" w:sz="0" w:space="0" w:color="auto"/>
            <w:left w:val="none" w:sz="0" w:space="0" w:color="auto"/>
            <w:bottom w:val="none" w:sz="0" w:space="0" w:color="auto"/>
            <w:right w:val="none" w:sz="0" w:space="0" w:color="auto"/>
          </w:divBdr>
        </w:div>
        <w:div w:id="1370376318">
          <w:marLeft w:val="0"/>
          <w:marRight w:val="0"/>
          <w:marTop w:val="0"/>
          <w:marBottom w:val="0"/>
          <w:divBdr>
            <w:top w:val="none" w:sz="0" w:space="0" w:color="auto"/>
            <w:left w:val="none" w:sz="0" w:space="0" w:color="auto"/>
            <w:bottom w:val="none" w:sz="0" w:space="0" w:color="auto"/>
            <w:right w:val="none" w:sz="0" w:space="0" w:color="auto"/>
          </w:divBdr>
        </w:div>
        <w:div w:id="454520736">
          <w:marLeft w:val="0"/>
          <w:marRight w:val="0"/>
          <w:marTop w:val="0"/>
          <w:marBottom w:val="0"/>
          <w:divBdr>
            <w:top w:val="none" w:sz="0" w:space="0" w:color="auto"/>
            <w:left w:val="none" w:sz="0" w:space="0" w:color="auto"/>
            <w:bottom w:val="none" w:sz="0" w:space="0" w:color="auto"/>
            <w:right w:val="none" w:sz="0" w:space="0" w:color="auto"/>
          </w:divBdr>
        </w:div>
        <w:div w:id="386993697">
          <w:marLeft w:val="0"/>
          <w:marRight w:val="0"/>
          <w:marTop w:val="0"/>
          <w:marBottom w:val="0"/>
          <w:divBdr>
            <w:top w:val="none" w:sz="0" w:space="0" w:color="auto"/>
            <w:left w:val="none" w:sz="0" w:space="0" w:color="auto"/>
            <w:bottom w:val="none" w:sz="0" w:space="0" w:color="auto"/>
            <w:right w:val="none" w:sz="0" w:space="0" w:color="auto"/>
          </w:divBdr>
        </w:div>
        <w:div w:id="621231032">
          <w:marLeft w:val="0"/>
          <w:marRight w:val="0"/>
          <w:marTop w:val="0"/>
          <w:marBottom w:val="0"/>
          <w:divBdr>
            <w:top w:val="none" w:sz="0" w:space="0" w:color="auto"/>
            <w:left w:val="none" w:sz="0" w:space="0" w:color="auto"/>
            <w:bottom w:val="none" w:sz="0" w:space="0" w:color="auto"/>
            <w:right w:val="none" w:sz="0" w:space="0" w:color="auto"/>
          </w:divBdr>
        </w:div>
        <w:div w:id="948664395">
          <w:marLeft w:val="0"/>
          <w:marRight w:val="0"/>
          <w:marTop w:val="0"/>
          <w:marBottom w:val="0"/>
          <w:divBdr>
            <w:top w:val="none" w:sz="0" w:space="0" w:color="auto"/>
            <w:left w:val="none" w:sz="0" w:space="0" w:color="auto"/>
            <w:bottom w:val="none" w:sz="0" w:space="0" w:color="auto"/>
            <w:right w:val="none" w:sz="0" w:space="0" w:color="auto"/>
          </w:divBdr>
        </w:div>
        <w:div w:id="1948197967">
          <w:marLeft w:val="0"/>
          <w:marRight w:val="0"/>
          <w:marTop w:val="0"/>
          <w:marBottom w:val="0"/>
          <w:divBdr>
            <w:top w:val="none" w:sz="0" w:space="0" w:color="auto"/>
            <w:left w:val="none" w:sz="0" w:space="0" w:color="auto"/>
            <w:bottom w:val="none" w:sz="0" w:space="0" w:color="auto"/>
            <w:right w:val="none" w:sz="0" w:space="0" w:color="auto"/>
          </w:divBdr>
        </w:div>
        <w:div w:id="505173351">
          <w:marLeft w:val="0"/>
          <w:marRight w:val="0"/>
          <w:marTop w:val="0"/>
          <w:marBottom w:val="0"/>
          <w:divBdr>
            <w:top w:val="none" w:sz="0" w:space="0" w:color="auto"/>
            <w:left w:val="none" w:sz="0" w:space="0" w:color="auto"/>
            <w:bottom w:val="none" w:sz="0" w:space="0" w:color="auto"/>
            <w:right w:val="none" w:sz="0" w:space="0" w:color="auto"/>
          </w:divBdr>
        </w:div>
        <w:div w:id="192617418">
          <w:marLeft w:val="0"/>
          <w:marRight w:val="0"/>
          <w:marTop w:val="0"/>
          <w:marBottom w:val="0"/>
          <w:divBdr>
            <w:top w:val="none" w:sz="0" w:space="0" w:color="auto"/>
            <w:left w:val="none" w:sz="0" w:space="0" w:color="auto"/>
            <w:bottom w:val="none" w:sz="0" w:space="0" w:color="auto"/>
            <w:right w:val="none" w:sz="0" w:space="0" w:color="auto"/>
          </w:divBdr>
        </w:div>
        <w:div w:id="117068378">
          <w:marLeft w:val="0"/>
          <w:marRight w:val="0"/>
          <w:marTop w:val="0"/>
          <w:marBottom w:val="0"/>
          <w:divBdr>
            <w:top w:val="none" w:sz="0" w:space="0" w:color="auto"/>
            <w:left w:val="none" w:sz="0" w:space="0" w:color="auto"/>
            <w:bottom w:val="none" w:sz="0" w:space="0" w:color="auto"/>
            <w:right w:val="none" w:sz="0" w:space="0" w:color="auto"/>
          </w:divBdr>
        </w:div>
        <w:div w:id="1939826562">
          <w:marLeft w:val="0"/>
          <w:marRight w:val="0"/>
          <w:marTop w:val="0"/>
          <w:marBottom w:val="0"/>
          <w:divBdr>
            <w:top w:val="none" w:sz="0" w:space="0" w:color="auto"/>
            <w:left w:val="none" w:sz="0" w:space="0" w:color="auto"/>
            <w:bottom w:val="none" w:sz="0" w:space="0" w:color="auto"/>
            <w:right w:val="none" w:sz="0" w:space="0" w:color="auto"/>
          </w:divBdr>
        </w:div>
        <w:div w:id="2071493848">
          <w:marLeft w:val="0"/>
          <w:marRight w:val="0"/>
          <w:marTop w:val="0"/>
          <w:marBottom w:val="0"/>
          <w:divBdr>
            <w:top w:val="none" w:sz="0" w:space="0" w:color="auto"/>
            <w:left w:val="none" w:sz="0" w:space="0" w:color="auto"/>
            <w:bottom w:val="none" w:sz="0" w:space="0" w:color="auto"/>
            <w:right w:val="none" w:sz="0" w:space="0" w:color="auto"/>
          </w:divBdr>
        </w:div>
        <w:div w:id="819663149">
          <w:marLeft w:val="0"/>
          <w:marRight w:val="0"/>
          <w:marTop w:val="0"/>
          <w:marBottom w:val="0"/>
          <w:divBdr>
            <w:top w:val="none" w:sz="0" w:space="0" w:color="auto"/>
            <w:left w:val="none" w:sz="0" w:space="0" w:color="auto"/>
            <w:bottom w:val="none" w:sz="0" w:space="0" w:color="auto"/>
            <w:right w:val="none" w:sz="0" w:space="0" w:color="auto"/>
          </w:divBdr>
        </w:div>
        <w:div w:id="427626993">
          <w:marLeft w:val="0"/>
          <w:marRight w:val="0"/>
          <w:marTop w:val="0"/>
          <w:marBottom w:val="0"/>
          <w:divBdr>
            <w:top w:val="none" w:sz="0" w:space="0" w:color="auto"/>
            <w:left w:val="none" w:sz="0" w:space="0" w:color="auto"/>
            <w:bottom w:val="none" w:sz="0" w:space="0" w:color="auto"/>
            <w:right w:val="none" w:sz="0" w:space="0" w:color="auto"/>
          </w:divBdr>
        </w:div>
        <w:div w:id="143546714">
          <w:marLeft w:val="0"/>
          <w:marRight w:val="0"/>
          <w:marTop w:val="0"/>
          <w:marBottom w:val="0"/>
          <w:divBdr>
            <w:top w:val="none" w:sz="0" w:space="0" w:color="auto"/>
            <w:left w:val="none" w:sz="0" w:space="0" w:color="auto"/>
            <w:bottom w:val="none" w:sz="0" w:space="0" w:color="auto"/>
            <w:right w:val="none" w:sz="0" w:space="0" w:color="auto"/>
          </w:divBdr>
        </w:div>
        <w:div w:id="1365473978">
          <w:marLeft w:val="0"/>
          <w:marRight w:val="0"/>
          <w:marTop w:val="0"/>
          <w:marBottom w:val="0"/>
          <w:divBdr>
            <w:top w:val="none" w:sz="0" w:space="0" w:color="auto"/>
            <w:left w:val="none" w:sz="0" w:space="0" w:color="auto"/>
            <w:bottom w:val="none" w:sz="0" w:space="0" w:color="auto"/>
            <w:right w:val="none" w:sz="0" w:space="0" w:color="auto"/>
          </w:divBdr>
        </w:div>
      </w:divsChild>
    </w:div>
    <w:div w:id="1490176762">
      <w:bodyDiv w:val="1"/>
      <w:marLeft w:val="0"/>
      <w:marRight w:val="0"/>
      <w:marTop w:val="0"/>
      <w:marBottom w:val="0"/>
      <w:divBdr>
        <w:top w:val="none" w:sz="0" w:space="0" w:color="auto"/>
        <w:left w:val="none" w:sz="0" w:space="0" w:color="auto"/>
        <w:bottom w:val="none" w:sz="0" w:space="0" w:color="auto"/>
        <w:right w:val="none" w:sz="0" w:space="0" w:color="auto"/>
      </w:divBdr>
    </w:div>
    <w:div w:id="1493370221">
      <w:bodyDiv w:val="1"/>
      <w:marLeft w:val="0"/>
      <w:marRight w:val="0"/>
      <w:marTop w:val="0"/>
      <w:marBottom w:val="0"/>
      <w:divBdr>
        <w:top w:val="none" w:sz="0" w:space="0" w:color="auto"/>
        <w:left w:val="none" w:sz="0" w:space="0" w:color="auto"/>
        <w:bottom w:val="none" w:sz="0" w:space="0" w:color="auto"/>
        <w:right w:val="none" w:sz="0" w:space="0" w:color="auto"/>
      </w:divBdr>
      <w:divsChild>
        <w:div w:id="1635867071">
          <w:marLeft w:val="0"/>
          <w:marRight w:val="0"/>
          <w:marTop w:val="0"/>
          <w:marBottom w:val="0"/>
          <w:divBdr>
            <w:top w:val="none" w:sz="0" w:space="0" w:color="auto"/>
            <w:left w:val="none" w:sz="0" w:space="0" w:color="auto"/>
            <w:bottom w:val="none" w:sz="0" w:space="0" w:color="auto"/>
            <w:right w:val="none" w:sz="0" w:space="0" w:color="auto"/>
          </w:divBdr>
        </w:div>
        <w:div w:id="1576009863">
          <w:marLeft w:val="0"/>
          <w:marRight w:val="0"/>
          <w:marTop w:val="0"/>
          <w:marBottom w:val="0"/>
          <w:divBdr>
            <w:top w:val="none" w:sz="0" w:space="0" w:color="auto"/>
            <w:left w:val="none" w:sz="0" w:space="0" w:color="auto"/>
            <w:bottom w:val="none" w:sz="0" w:space="0" w:color="auto"/>
            <w:right w:val="none" w:sz="0" w:space="0" w:color="auto"/>
          </w:divBdr>
        </w:div>
        <w:div w:id="851719337">
          <w:marLeft w:val="0"/>
          <w:marRight w:val="0"/>
          <w:marTop w:val="0"/>
          <w:marBottom w:val="0"/>
          <w:divBdr>
            <w:top w:val="none" w:sz="0" w:space="0" w:color="auto"/>
            <w:left w:val="none" w:sz="0" w:space="0" w:color="auto"/>
            <w:bottom w:val="none" w:sz="0" w:space="0" w:color="auto"/>
            <w:right w:val="none" w:sz="0" w:space="0" w:color="auto"/>
          </w:divBdr>
        </w:div>
        <w:div w:id="55904090">
          <w:marLeft w:val="0"/>
          <w:marRight w:val="0"/>
          <w:marTop w:val="0"/>
          <w:marBottom w:val="0"/>
          <w:divBdr>
            <w:top w:val="none" w:sz="0" w:space="0" w:color="auto"/>
            <w:left w:val="none" w:sz="0" w:space="0" w:color="auto"/>
            <w:bottom w:val="none" w:sz="0" w:space="0" w:color="auto"/>
            <w:right w:val="none" w:sz="0" w:space="0" w:color="auto"/>
          </w:divBdr>
        </w:div>
        <w:div w:id="1602225755">
          <w:marLeft w:val="0"/>
          <w:marRight w:val="0"/>
          <w:marTop w:val="0"/>
          <w:marBottom w:val="0"/>
          <w:divBdr>
            <w:top w:val="none" w:sz="0" w:space="0" w:color="auto"/>
            <w:left w:val="none" w:sz="0" w:space="0" w:color="auto"/>
            <w:bottom w:val="none" w:sz="0" w:space="0" w:color="auto"/>
            <w:right w:val="none" w:sz="0" w:space="0" w:color="auto"/>
          </w:divBdr>
        </w:div>
        <w:div w:id="543298549">
          <w:marLeft w:val="0"/>
          <w:marRight w:val="0"/>
          <w:marTop w:val="0"/>
          <w:marBottom w:val="0"/>
          <w:divBdr>
            <w:top w:val="none" w:sz="0" w:space="0" w:color="auto"/>
            <w:left w:val="none" w:sz="0" w:space="0" w:color="auto"/>
            <w:bottom w:val="none" w:sz="0" w:space="0" w:color="auto"/>
            <w:right w:val="none" w:sz="0" w:space="0" w:color="auto"/>
          </w:divBdr>
        </w:div>
        <w:div w:id="1769156301">
          <w:marLeft w:val="0"/>
          <w:marRight w:val="0"/>
          <w:marTop w:val="0"/>
          <w:marBottom w:val="0"/>
          <w:divBdr>
            <w:top w:val="none" w:sz="0" w:space="0" w:color="auto"/>
            <w:left w:val="none" w:sz="0" w:space="0" w:color="auto"/>
            <w:bottom w:val="none" w:sz="0" w:space="0" w:color="auto"/>
            <w:right w:val="none" w:sz="0" w:space="0" w:color="auto"/>
          </w:divBdr>
        </w:div>
        <w:div w:id="443035115">
          <w:marLeft w:val="0"/>
          <w:marRight w:val="0"/>
          <w:marTop w:val="0"/>
          <w:marBottom w:val="0"/>
          <w:divBdr>
            <w:top w:val="none" w:sz="0" w:space="0" w:color="auto"/>
            <w:left w:val="none" w:sz="0" w:space="0" w:color="auto"/>
            <w:bottom w:val="none" w:sz="0" w:space="0" w:color="auto"/>
            <w:right w:val="none" w:sz="0" w:space="0" w:color="auto"/>
          </w:divBdr>
        </w:div>
        <w:div w:id="577372864">
          <w:marLeft w:val="0"/>
          <w:marRight w:val="0"/>
          <w:marTop w:val="0"/>
          <w:marBottom w:val="0"/>
          <w:divBdr>
            <w:top w:val="none" w:sz="0" w:space="0" w:color="auto"/>
            <w:left w:val="none" w:sz="0" w:space="0" w:color="auto"/>
            <w:bottom w:val="none" w:sz="0" w:space="0" w:color="auto"/>
            <w:right w:val="none" w:sz="0" w:space="0" w:color="auto"/>
          </w:divBdr>
        </w:div>
        <w:div w:id="495270748">
          <w:marLeft w:val="0"/>
          <w:marRight w:val="0"/>
          <w:marTop w:val="0"/>
          <w:marBottom w:val="0"/>
          <w:divBdr>
            <w:top w:val="none" w:sz="0" w:space="0" w:color="auto"/>
            <w:left w:val="none" w:sz="0" w:space="0" w:color="auto"/>
            <w:bottom w:val="none" w:sz="0" w:space="0" w:color="auto"/>
            <w:right w:val="none" w:sz="0" w:space="0" w:color="auto"/>
          </w:divBdr>
        </w:div>
      </w:divsChild>
    </w:div>
    <w:div w:id="1553537850">
      <w:bodyDiv w:val="1"/>
      <w:marLeft w:val="0"/>
      <w:marRight w:val="0"/>
      <w:marTop w:val="0"/>
      <w:marBottom w:val="0"/>
      <w:divBdr>
        <w:top w:val="none" w:sz="0" w:space="0" w:color="auto"/>
        <w:left w:val="none" w:sz="0" w:space="0" w:color="auto"/>
        <w:bottom w:val="none" w:sz="0" w:space="0" w:color="auto"/>
        <w:right w:val="none" w:sz="0" w:space="0" w:color="auto"/>
      </w:divBdr>
      <w:divsChild>
        <w:div w:id="941719023">
          <w:marLeft w:val="0"/>
          <w:marRight w:val="0"/>
          <w:marTop w:val="0"/>
          <w:marBottom w:val="0"/>
          <w:divBdr>
            <w:top w:val="none" w:sz="0" w:space="0" w:color="auto"/>
            <w:left w:val="none" w:sz="0" w:space="0" w:color="auto"/>
            <w:bottom w:val="none" w:sz="0" w:space="0" w:color="auto"/>
            <w:right w:val="none" w:sz="0" w:space="0" w:color="auto"/>
          </w:divBdr>
        </w:div>
        <w:div w:id="1950160233">
          <w:marLeft w:val="0"/>
          <w:marRight w:val="0"/>
          <w:marTop w:val="0"/>
          <w:marBottom w:val="0"/>
          <w:divBdr>
            <w:top w:val="none" w:sz="0" w:space="0" w:color="auto"/>
            <w:left w:val="none" w:sz="0" w:space="0" w:color="auto"/>
            <w:bottom w:val="none" w:sz="0" w:space="0" w:color="auto"/>
            <w:right w:val="none" w:sz="0" w:space="0" w:color="auto"/>
          </w:divBdr>
        </w:div>
        <w:div w:id="897861727">
          <w:marLeft w:val="0"/>
          <w:marRight w:val="0"/>
          <w:marTop w:val="0"/>
          <w:marBottom w:val="0"/>
          <w:divBdr>
            <w:top w:val="none" w:sz="0" w:space="0" w:color="auto"/>
            <w:left w:val="none" w:sz="0" w:space="0" w:color="auto"/>
            <w:bottom w:val="none" w:sz="0" w:space="0" w:color="auto"/>
            <w:right w:val="none" w:sz="0" w:space="0" w:color="auto"/>
          </w:divBdr>
        </w:div>
      </w:divsChild>
    </w:div>
    <w:div w:id="1554341166">
      <w:bodyDiv w:val="1"/>
      <w:marLeft w:val="0"/>
      <w:marRight w:val="0"/>
      <w:marTop w:val="0"/>
      <w:marBottom w:val="0"/>
      <w:divBdr>
        <w:top w:val="none" w:sz="0" w:space="0" w:color="auto"/>
        <w:left w:val="none" w:sz="0" w:space="0" w:color="auto"/>
        <w:bottom w:val="none" w:sz="0" w:space="0" w:color="auto"/>
        <w:right w:val="none" w:sz="0" w:space="0" w:color="auto"/>
      </w:divBdr>
    </w:div>
    <w:div w:id="1556893668">
      <w:bodyDiv w:val="1"/>
      <w:marLeft w:val="0"/>
      <w:marRight w:val="0"/>
      <w:marTop w:val="0"/>
      <w:marBottom w:val="0"/>
      <w:divBdr>
        <w:top w:val="none" w:sz="0" w:space="0" w:color="auto"/>
        <w:left w:val="none" w:sz="0" w:space="0" w:color="auto"/>
        <w:bottom w:val="none" w:sz="0" w:space="0" w:color="auto"/>
        <w:right w:val="none" w:sz="0" w:space="0" w:color="auto"/>
      </w:divBdr>
      <w:divsChild>
        <w:div w:id="1405227771">
          <w:marLeft w:val="0"/>
          <w:marRight w:val="0"/>
          <w:marTop w:val="0"/>
          <w:marBottom w:val="0"/>
          <w:divBdr>
            <w:top w:val="none" w:sz="0" w:space="0" w:color="auto"/>
            <w:left w:val="none" w:sz="0" w:space="0" w:color="auto"/>
            <w:bottom w:val="none" w:sz="0" w:space="0" w:color="auto"/>
            <w:right w:val="none" w:sz="0" w:space="0" w:color="auto"/>
          </w:divBdr>
        </w:div>
        <w:div w:id="2125072003">
          <w:marLeft w:val="0"/>
          <w:marRight w:val="0"/>
          <w:marTop w:val="0"/>
          <w:marBottom w:val="0"/>
          <w:divBdr>
            <w:top w:val="none" w:sz="0" w:space="0" w:color="auto"/>
            <w:left w:val="none" w:sz="0" w:space="0" w:color="auto"/>
            <w:bottom w:val="none" w:sz="0" w:space="0" w:color="auto"/>
            <w:right w:val="none" w:sz="0" w:space="0" w:color="auto"/>
          </w:divBdr>
        </w:div>
        <w:div w:id="331763328">
          <w:marLeft w:val="0"/>
          <w:marRight w:val="0"/>
          <w:marTop w:val="0"/>
          <w:marBottom w:val="0"/>
          <w:divBdr>
            <w:top w:val="none" w:sz="0" w:space="0" w:color="auto"/>
            <w:left w:val="none" w:sz="0" w:space="0" w:color="auto"/>
            <w:bottom w:val="none" w:sz="0" w:space="0" w:color="auto"/>
            <w:right w:val="none" w:sz="0" w:space="0" w:color="auto"/>
          </w:divBdr>
        </w:div>
        <w:div w:id="1324814">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
        <w:div w:id="1994676719">
          <w:marLeft w:val="0"/>
          <w:marRight w:val="0"/>
          <w:marTop w:val="0"/>
          <w:marBottom w:val="0"/>
          <w:divBdr>
            <w:top w:val="none" w:sz="0" w:space="0" w:color="auto"/>
            <w:left w:val="none" w:sz="0" w:space="0" w:color="auto"/>
            <w:bottom w:val="none" w:sz="0" w:space="0" w:color="auto"/>
            <w:right w:val="none" w:sz="0" w:space="0" w:color="auto"/>
          </w:divBdr>
        </w:div>
        <w:div w:id="1512723372">
          <w:marLeft w:val="0"/>
          <w:marRight w:val="0"/>
          <w:marTop w:val="0"/>
          <w:marBottom w:val="0"/>
          <w:divBdr>
            <w:top w:val="none" w:sz="0" w:space="0" w:color="auto"/>
            <w:left w:val="none" w:sz="0" w:space="0" w:color="auto"/>
            <w:bottom w:val="none" w:sz="0" w:space="0" w:color="auto"/>
            <w:right w:val="none" w:sz="0" w:space="0" w:color="auto"/>
          </w:divBdr>
        </w:div>
        <w:div w:id="485363829">
          <w:marLeft w:val="0"/>
          <w:marRight w:val="0"/>
          <w:marTop w:val="0"/>
          <w:marBottom w:val="0"/>
          <w:divBdr>
            <w:top w:val="none" w:sz="0" w:space="0" w:color="auto"/>
            <w:left w:val="none" w:sz="0" w:space="0" w:color="auto"/>
            <w:bottom w:val="none" w:sz="0" w:space="0" w:color="auto"/>
            <w:right w:val="none" w:sz="0" w:space="0" w:color="auto"/>
          </w:divBdr>
        </w:div>
      </w:divsChild>
    </w:div>
    <w:div w:id="1567883895">
      <w:bodyDiv w:val="1"/>
      <w:marLeft w:val="0"/>
      <w:marRight w:val="0"/>
      <w:marTop w:val="0"/>
      <w:marBottom w:val="0"/>
      <w:divBdr>
        <w:top w:val="none" w:sz="0" w:space="0" w:color="auto"/>
        <w:left w:val="none" w:sz="0" w:space="0" w:color="auto"/>
        <w:bottom w:val="none" w:sz="0" w:space="0" w:color="auto"/>
        <w:right w:val="none" w:sz="0" w:space="0" w:color="auto"/>
      </w:divBdr>
      <w:divsChild>
        <w:div w:id="1896506873">
          <w:marLeft w:val="0"/>
          <w:marRight w:val="0"/>
          <w:marTop w:val="0"/>
          <w:marBottom w:val="0"/>
          <w:divBdr>
            <w:top w:val="none" w:sz="0" w:space="0" w:color="auto"/>
            <w:left w:val="none" w:sz="0" w:space="0" w:color="auto"/>
            <w:bottom w:val="none" w:sz="0" w:space="0" w:color="auto"/>
            <w:right w:val="none" w:sz="0" w:space="0" w:color="auto"/>
          </w:divBdr>
        </w:div>
        <w:div w:id="1086078626">
          <w:marLeft w:val="0"/>
          <w:marRight w:val="0"/>
          <w:marTop w:val="0"/>
          <w:marBottom w:val="0"/>
          <w:divBdr>
            <w:top w:val="none" w:sz="0" w:space="0" w:color="auto"/>
            <w:left w:val="none" w:sz="0" w:space="0" w:color="auto"/>
            <w:bottom w:val="none" w:sz="0" w:space="0" w:color="auto"/>
            <w:right w:val="none" w:sz="0" w:space="0" w:color="auto"/>
          </w:divBdr>
        </w:div>
      </w:divsChild>
    </w:div>
    <w:div w:id="1571118576">
      <w:bodyDiv w:val="1"/>
      <w:marLeft w:val="0"/>
      <w:marRight w:val="0"/>
      <w:marTop w:val="0"/>
      <w:marBottom w:val="0"/>
      <w:divBdr>
        <w:top w:val="none" w:sz="0" w:space="0" w:color="auto"/>
        <w:left w:val="none" w:sz="0" w:space="0" w:color="auto"/>
        <w:bottom w:val="none" w:sz="0" w:space="0" w:color="auto"/>
        <w:right w:val="none" w:sz="0" w:space="0" w:color="auto"/>
      </w:divBdr>
    </w:div>
    <w:div w:id="1575552652">
      <w:bodyDiv w:val="1"/>
      <w:marLeft w:val="0"/>
      <w:marRight w:val="0"/>
      <w:marTop w:val="0"/>
      <w:marBottom w:val="0"/>
      <w:divBdr>
        <w:top w:val="none" w:sz="0" w:space="0" w:color="auto"/>
        <w:left w:val="none" w:sz="0" w:space="0" w:color="auto"/>
        <w:bottom w:val="none" w:sz="0" w:space="0" w:color="auto"/>
        <w:right w:val="none" w:sz="0" w:space="0" w:color="auto"/>
      </w:divBdr>
    </w:div>
    <w:div w:id="1576434063">
      <w:bodyDiv w:val="1"/>
      <w:marLeft w:val="0"/>
      <w:marRight w:val="0"/>
      <w:marTop w:val="0"/>
      <w:marBottom w:val="0"/>
      <w:divBdr>
        <w:top w:val="none" w:sz="0" w:space="0" w:color="auto"/>
        <w:left w:val="none" w:sz="0" w:space="0" w:color="auto"/>
        <w:bottom w:val="none" w:sz="0" w:space="0" w:color="auto"/>
        <w:right w:val="none" w:sz="0" w:space="0" w:color="auto"/>
      </w:divBdr>
    </w:div>
    <w:div w:id="1577545496">
      <w:bodyDiv w:val="1"/>
      <w:marLeft w:val="0"/>
      <w:marRight w:val="0"/>
      <w:marTop w:val="0"/>
      <w:marBottom w:val="0"/>
      <w:divBdr>
        <w:top w:val="none" w:sz="0" w:space="0" w:color="auto"/>
        <w:left w:val="none" w:sz="0" w:space="0" w:color="auto"/>
        <w:bottom w:val="none" w:sz="0" w:space="0" w:color="auto"/>
        <w:right w:val="none" w:sz="0" w:space="0" w:color="auto"/>
      </w:divBdr>
    </w:div>
    <w:div w:id="1585451018">
      <w:bodyDiv w:val="1"/>
      <w:marLeft w:val="0"/>
      <w:marRight w:val="0"/>
      <w:marTop w:val="0"/>
      <w:marBottom w:val="0"/>
      <w:divBdr>
        <w:top w:val="none" w:sz="0" w:space="0" w:color="auto"/>
        <w:left w:val="none" w:sz="0" w:space="0" w:color="auto"/>
        <w:bottom w:val="none" w:sz="0" w:space="0" w:color="auto"/>
        <w:right w:val="none" w:sz="0" w:space="0" w:color="auto"/>
      </w:divBdr>
      <w:divsChild>
        <w:div w:id="2025085059">
          <w:marLeft w:val="0"/>
          <w:marRight w:val="0"/>
          <w:marTop w:val="0"/>
          <w:marBottom w:val="0"/>
          <w:divBdr>
            <w:top w:val="none" w:sz="0" w:space="0" w:color="auto"/>
            <w:left w:val="none" w:sz="0" w:space="0" w:color="auto"/>
            <w:bottom w:val="none" w:sz="0" w:space="0" w:color="auto"/>
            <w:right w:val="none" w:sz="0" w:space="0" w:color="auto"/>
          </w:divBdr>
        </w:div>
        <w:div w:id="1763986286">
          <w:marLeft w:val="0"/>
          <w:marRight w:val="0"/>
          <w:marTop w:val="0"/>
          <w:marBottom w:val="0"/>
          <w:divBdr>
            <w:top w:val="none" w:sz="0" w:space="0" w:color="auto"/>
            <w:left w:val="none" w:sz="0" w:space="0" w:color="auto"/>
            <w:bottom w:val="none" w:sz="0" w:space="0" w:color="auto"/>
            <w:right w:val="none" w:sz="0" w:space="0" w:color="auto"/>
          </w:divBdr>
        </w:div>
      </w:divsChild>
    </w:div>
    <w:div w:id="1598171566">
      <w:bodyDiv w:val="1"/>
      <w:marLeft w:val="0"/>
      <w:marRight w:val="0"/>
      <w:marTop w:val="0"/>
      <w:marBottom w:val="0"/>
      <w:divBdr>
        <w:top w:val="none" w:sz="0" w:space="0" w:color="auto"/>
        <w:left w:val="none" w:sz="0" w:space="0" w:color="auto"/>
        <w:bottom w:val="none" w:sz="0" w:space="0" w:color="auto"/>
        <w:right w:val="none" w:sz="0" w:space="0" w:color="auto"/>
      </w:divBdr>
    </w:div>
    <w:div w:id="1625622973">
      <w:bodyDiv w:val="1"/>
      <w:marLeft w:val="0"/>
      <w:marRight w:val="0"/>
      <w:marTop w:val="0"/>
      <w:marBottom w:val="0"/>
      <w:divBdr>
        <w:top w:val="none" w:sz="0" w:space="0" w:color="auto"/>
        <w:left w:val="none" w:sz="0" w:space="0" w:color="auto"/>
        <w:bottom w:val="none" w:sz="0" w:space="0" w:color="auto"/>
        <w:right w:val="none" w:sz="0" w:space="0" w:color="auto"/>
      </w:divBdr>
    </w:div>
    <w:div w:id="1631546015">
      <w:bodyDiv w:val="1"/>
      <w:marLeft w:val="0"/>
      <w:marRight w:val="0"/>
      <w:marTop w:val="0"/>
      <w:marBottom w:val="0"/>
      <w:divBdr>
        <w:top w:val="none" w:sz="0" w:space="0" w:color="auto"/>
        <w:left w:val="none" w:sz="0" w:space="0" w:color="auto"/>
        <w:bottom w:val="none" w:sz="0" w:space="0" w:color="auto"/>
        <w:right w:val="none" w:sz="0" w:space="0" w:color="auto"/>
      </w:divBdr>
      <w:divsChild>
        <w:div w:id="1581326477">
          <w:marLeft w:val="0"/>
          <w:marRight w:val="0"/>
          <w:marTop w:val="0"/>
          <w:marBottom w:val="0"/>
          <w:divBdr>
            <w:top w:val="none" w:sz="0" w:space="0" w:color="auto"/>
            <w:left w:val="none" w:sz="0" w:space="0" w:color="auto"/>
            <w:bottom w:val="none" w:sz="0" w:space="0" w:color="auto"/>
            <w:right w:val="none" w:sz="0" w:space="0" w:color="auto"/>
          </w:divBdr>
        </w:div>
        <w:div w:id="1500148591">
          <w:marLeft w:val="0"/>
          <w:marRight w:val="0"/>
          <w:marTop w:val="0"/>
          <w:marBottom w:val="0"/>
          <w:divBdr>
            <w:top w:val="none" w:sz="0" w:space="0" w:color="auto"/>
            <w:left w:val="none" w:sz="0" w:space="0" w:color="auto"/>
            <w:bottom w:val="none" w:sz="0" w:space="0" w:color="auto"/>
            <w:right w:val="none" w:sz="0" w:space="0" w:color="auto"/>
          </w:divBdr>
        </w:div>
        <w:div w:id="596139524">
          <w:marLeft w:val="0"/>
          <w:marRight w:val="0"/>
          <w:marTop w:val="0"/>
          <w:marBottom w:val="0"/>
          <w:divBdr>
            <w:top w:val="none" w:sz="0" w:space="0" w:color="auto"/>
            <w:left w:val="none" w:sz="0" w:space="0" w:color="auto"/>
            <w:bottom w:val="none" w:sz="0" w:space="0" w:color="auto"/>
            <w:right w:val="none" w:sz="0" w:space="0" w:color="auto"/>
          </w:divBdr>
        </w:div>
        <w:div w:id="1165196696">
          <w:marLeft w:val="0"/>
          <w:marRight w:val="0"/>
          <w:marTop w:val="0"/>
          <w:marBottom w:val="0"/>
          <w:divBdr>
            <w:top w:val="none" w:sz="0" w:space="0" w:color="auto"/>
            <w:left w:val="none" w:sz="0" w:space="0" w:color="auto"/>
            <w:bottom w:val="none" w:sz="0" w:space="0" w:color="auto"/>
            <w:right w:val="none" w:sz="0" w:space="0" w:color="auto"/>
          </w:divBdr>
        </w:div>
      </w:divsChild>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51516865">
      <w:bodyDiv w:val="1"/>
      <w:marLeft w:val="0"/>
      <w:marRight w:val="0"/>
      <w:marTop w:val="0"/>
      <w:marBottom w:val="0"/>
      <w:divBdr>
        <w:top w:val="none" w:sz="0" w:space="0" w:color="auto"/>
        <w:left w:val="none" w:sz="0" w:space="0" w:color="auto"/>
        <w:bottom w:val="none" w:sz="0" w:space="0" w:color="auto"/>
        <w:right w:val="none" w:sz="0" w:space="0" w:color="auto"/>
      </w:divBdr>
      <w:divsChild>
        <w:div w:id="1462460910">
          <w:marLeft w:val="0"/>
          <w:marRight w:val="0"/>
          <w:marTop w:val="0"/>
          <w:marBottom w:val="0"/>
          <w:divBdr>
            <w:top w:val="none" w:sz="0" w:space="0" w:color="auto"/>
            <w:left w:val="none" w:sz="0" w:space="0" w:color="auto"/>
            <w:bottom w:val="none" w:sz="0" w:space="0" w:color="auto"/>
            <w:right w:val="none" w:sz="0" w:space="0" w:color="auto"/>
          </w:divBdr>
        </w:div>
        <w:div w:id="777916888">
          <w:marLeft w:val="0"/>
          <w:marRight w:val="0"/>
          <w:marTop w:val="0"/>
          <w:marBottom w:val="0"/>
          <w:divBdr>
            <w:top w:val="none" w:sz="0" w:space="0" w:color="auto"/>
            <w:left w:val="none" w:sz="0" w:space="0" w:color="auto"/>
            <w:bottom w:val="none" w:sz="0" w:space="0" w:color="auto"/>
            <w:right w:val="none" w:sz="0" w:space="0" w:color="auto"/>
          </w:divBdr>
        </w:div>
        <w:div w:id="2064987113">
          <w:marLeft w:val="0"/>
          <w:marRight w:val="0"/>
          <w:marTop w:val="0"/>
          <w:marBottom w:val="0"/>
          <w:divBdr>
            <w:top w:val="none" w:sz="0" w:space="0" w:color="auto"/>
            <w:left w:val="none" w:sz="0" w:space="0" w:color="auto"/>
            <w:bottom w:val="none" w:sz="0" w:space="0" w:color="auto"/>
            <w:right w:val="none" w:sz="0" w:space="0" w:color="auto"/>
          </w:divBdr>
        </w:div>
        <w:div w:id="1342246699">
          <w:marLeft w:val="0"/>
          <w:marRight w:val="0"/>
          <w:marTop w:val="0"/>
          <w:marBottom w:val="0"/>
          <w:divBdr>
            <w:top w:val="none" w:sz="0" w:space="0" w:color="auto"/>
            <w:left w:val="none" w:sz="0" w:space="0" w:color="auto"/>
            <w:bottom w:val="none" w:sz="0" w:space="0" w:color="auto"/>
            <w:right w:val="none" w:sz="0" w:space="0" w:color="auto"/>
          </w:divBdr>
        </w:div>
      </w:divsChild>
    </w:div>
    <w:div w:id="1659261501">
      <w:bodyDiv w:val="1"/>
      <w:marLeft w:val="0"/>
      <w:marRight w:val="0"/>
      <w:marTop w:val="0"/>
      <w:marBottom w:val="0"/>
      <w:divBdr>
        <w:top w:val="none" w:sz="0" w:space="0" w:color="auto"/>
        <w:left w:val="none" w:sz="0" w:space="0" w:color="auto"/>
        <w:bottom w:val="none" w:sz="0" w:space="0" w:color="auto"/>
        <w:right w:val="none" w:sz="0" w:space="0" w:color="auto"/>
      </w:divBdr>
    </w:div>
    <w:div w:id="1659268201">
      <w:bodyDiv w:val="1"/>
      <w:marLeft w:val="0"/>
      <w:marRight w:val="0"/>
      <w:marTop w:val="0"/>
      <w:marBottom w:val="0"/>
      <w:divBdr>
        <w:top w:val="none" w:sz="0" w:space="0" w:color="auto"/>
        <w:left w:val="none" w:sz="0" w:space="0" w:color="auto"/>
        <w:bottom w:val="none" w:sz="0" w:space="0" w:color="auto"/>
        <w:right w:val="none" w:sz="0" w:space="0" w:color="auto"/>
      </w:divBdr>
    </w:div>
    <w:div w:id="1663895312">
      <w:bodyDiv w:val="1"/>
      <w:marLeft w:val="0"/>
      <w:marRight w:val="0"/>
      <w:marTop w:val="0"/>
      <w:marBottom w:val="0"/>
      <w:divBdr>
        <w:top w:val="none" w:sz="0" w:space="0" w:color="auto"/>
        <w:left w:val="none" w:sz="0" w:space="0" w:color="auto"/>
        <w:bottom w:val="none" w:sz="0" w:space="0" w:color="auto"/>
        <w:right w:val="none" w:sz="0" w:space="0" w:color="auto"/>
      </w:divBdr>
    </w:div>
    <w:div w:id="1684819716">
      <w:bodyDiv w:val="1"/>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949432060">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sChild>
    </w:div>
    <w:div w:id="1688676979">
      <w:bodyDiv w:val="1"/>
      <w:marLeft w:val="0"/>
      <w:marRight w:val="0"/>
      <w:marTop w:val="0"/>
      <w:marBottom w:val="0"/>
      <w:divBdr>
        <w:top w:val="none" w:sz="0" w:space="0" w:color="auto"/>
        <w:left w:val="none" w:sz="0" w:space="0" w:color="auto"/>
        <w:bottom w:val="none" w:sz="0" w:space="0" w:color="auto"/>
        <w:right w:val="none" w:sz="0" w:space="0" w:color="auto"/>
      </w:divBdr>
    </w:div>
    <w:div w:id="1694767230">
      <w:bodyDiv w:val="1"/>
      <w:marLeft w:val="0"/>
      <w:marRight w:val="0"/>
      <w:marTop w:val="0"/>
      <w:marBottom w:val="0"/>
      <w:divBdr>
        <w:top w:val="none" w:sz="0" w:space="0" w:color="auto"/>
        <w:left w:val="none" w:sz="0" w:space="0" w:color="auto"/>
        <w:bottom w:val="none" w:sz="0" w:space="0" w:color="auto"/>
        <w:right w:val="none" w:sz="0" w:space="0" w:color="auto"/>
      </w:divBdr>
      <w:divsChild>
        <w:div w:id="910427395">
          <w:marLeft w:val="0"/>
          <w:marRight w:val="0"/>
          <w:marTop w:val="0"/>
          <w:marBottom w:val="0"/>
          <w:divBdr>
            <w:top w:val="none" w:sz="0" w:space="0" w:color="auto"/>
            <w:left w:val="none" w:sz="0" w:space="0" w:color="auto"/>
            <w:bottom w:val="none" w:sz="0" w:space="0" w:color="auto"/>
            <w:right w:val="none" w:sz="0" w:space="0" w:color="auto"/>
          </w:divBdr>
        </w:div>
        <w:div w:id="2023242402">
          <w:marLeft w:val="0"/>
          <w:marRight w:val="0"/>
          <w:marTop w:val="0"/>
          <w:marBottom w:val="0"/>
          <w:divBdr>
            <w:top w:val="none" w:sz="0" w:space="0" w:color="auto"/>
            <w:left w:val="none" w:sz="0" w:space="0" w:color="auto"/>
            <w:bottom w:val="none" w:sz="0" w:space="0" w:color="auto"/>
            <w:right w:val="none" w:sz="0" w:space="0" w:color="auto"/>
          </w:divBdr>
        </w:div>
        <w:div w:id="364327603">
          <w:marLeft w:val="0"/>
          <w:marRight w:val="0"/>
          <w:marTop w:val="0"/>
          <w:marBottom w:val="0"/>
          <w:divBdr>
            <w:top w:val="none" w:sz="0" w:space="0" w:color="auto"/>
            <w:left w:val="none" w:sz="0" w:space="0" w:color="auto"/>
            <w:bottom w:val="none" w:sz="0" w:space="0" w:color="auto"/>
            <w:right w:val="none" w:sz="0" w:space="0" w:color="auto"/>
          </w:divBdr>
        </w:div>
        <w:div w:id="854197387">
          <w:marLeft w:val="0"/>
          <w:marRight w:val="0"/>
          <w:marTop w:val="0"/>
          <w:marBottom w:val="0"/>
          <w:divBdr>
            <w:top w:val="none" w:sz="0" w:space="0" w:color="auto"/>
            <w:left w:val="none" w:sz="0" w:space="0" w:color="auto"/>
            <w:bottom w:val="none" w:sz="0" w:space="0" w:color="auto"/>
            <w:right w:val="none" w:sz="0" w:space="0" w:color="auto"/>
          </w:divBdr>
        </w:div>
        <w:div w:id="1748107880">
          <w:marLeft w:val="0"/>
          <w:marRight w:val="0"/>
          <w:marTop w:val="0"/>
          <w:marBottom w:val="0"/>
          <w:divBdr>
            <w:top w:val="none" w:sz="0" w:space="0" w:color="auto"/>
            <w:left w:val="none" w:sz="0" w:space="0" w:color="auto"/>
            <w:bottom w:val="none" w:sz="0" w:space="0" w:color="auto"/>
            <w:right w:val="none" w:sz="0" w:space="0" w:color="auto"/>
          </w:divBdr>
        </w:div>
        <w:div w:id="1869176261">
          <w:marLeft w:val="0"/>
          <w:marRight w:val="0"/>
          <w:marTop w:val="0"/>
          <w:marBottom w:val="0"/>
          <w:divBdr>
            <w:top w:val="none" w:sz="0" w:space="0" w:color="auto"/>
            <w:left w:val="none" w:sz="0" w:space="0" w:color="auto"/>
            <w:bottom w:val="none" w:sz="0" w:space="0" w:color="auto"/>
            <w:right w:val="none" w:sz="0" w:space="0" w:color="auto"/>
          </w:divBdr>
        </w:div>
        <w:div w:id="1025668437">
          <w:marLeft w:val="0"/>
          <w:marRight w:val="0"/>
          <w:marTop w:val="0"/>
          <w:marBottom w:val="0"/>
          <w:divBdr>
            <w:top w:val="none" w:sz="0" w:space="0" w:color="auto"/>
            <w:left w:val="none" w:sz="0" w:space="0" w:color="auto"/>
            <w:bottom w:val="none" w:sz="0" w:space="0" w:color="auto"/>
            <w:right w:val="none" w:sz="0" w:space="0" w:color="auto"/>
          </w:divBdr>
        </w:div>
        <w:div w:id="1123889145">
          <w:marLeft w:val="0"/>
          <w:marRight w:val="0"/>
          <w:marTop w:val="0"/>
          <w:marBottom w:val="0"/>
          <w:divBdr>
            <w:top w:val="none" w:sz="0" w:space="0" w:color="auto"/>
            <w:left w:val="none" w:sz="0" w:space="0" w:color="auto"/>
            <w:bottom w:val="none" w:sz="0" w:space="0" w:color="auto"/>
            <w:right w:val="none" w:sz="0" w:space="0" w:color="auto"/>
          </w:divBdr>
        </w:div>
        <w:div w:id="1407604955">
          <w:marLeft w:val="0"/>
          <w:marRight w:val="0"/>
          <w:marTop w:val="0"/>
          <w:marBottom w:val="0"/>
          <w:divBdr>
            <w:top w:val="none" w:sz="0" w:space="0" w:color="auto"/>
            <w:left w:val="none" w:sz="0" w:space="0" w:color="auto"/>
            <w:bottom w:val="none" w:sz="0" w:space="0" w:color="auto"/>
            <w:right w:val="none" w:sz="0" w:space="0" w:color="auto"/>
          </w:divBdr>
        </w:div>
        <w:div w:id="939949837">
          <w:marLeft w:val="0"/>
          <w:marRight w:val="0"/>
          <w:marTop w:val="0"/>
          <w:marBottom w:val="0"/>
          <w:divBdr>
            <w:top w:val="none" w:sz="0" w:space="0" w:color="auto"/>
            <w:left w:val="none" w:sz="0" w:space="0" w:color="auto"/>
            <w:bottom w:val="none" w:sz="0" w:space="0" w:color="auto"/>
            <w:right w:val="none" w:sz="0" w:space="0" w:color="auto"/>
          </w:divBdr>
        </w:div>
        <w:div w:id="943465454">
          <w:marLeft w:val="0"/>
          <w:marRight w:val="0"/>
          <w:marTop w:val="0"/>
          <w:marBottom w:val="0"/>
          <w:divBdr>
            <w:top w:val="none" w:sz="0" w:space="0" w:color="auto"/>
            <w:left w:val="none" w:sz="0" w:space="0" w:color="auto"/>
            <w:bottom w:val="none" w:sz="0" w:space="0" w:color="auto"/>
            <w:right w:val="none" w:sz="0" w:space="0" w:color="auto"/>
          </w:divBdr>
        </w:div>
      </w:divsChild>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06130288">
      <w:bodyDiv w:val="1"/>
      <w:marLeft w:val="0"/>
      <w:marRight w:val="0"/>
      <w:marTop w:val="0"/>
      <w:marBottom w:val="0"/>
      <w:divBdr>
        <w:top w:val="none" w:sz="0" w:space="0" w:color="auto"/>
        <w:left w:val="none" w:sz="0" w:space="0" w:color="auto"/>
        <w:bottom w:val="none" w:sz="0" w:space="0" w:color="auto"/>
        <w:right w:val="none" w:sz="0" w:space="0" w:color="auto"/>
      </w:divBdr>
      <w:divsChild>
        <w:div w:id="94593013">
          <w:marLeft w:val="0"/>
          <w:marRight w:val="0"/>
          <w:marTop w:val="0"/>
          <w:marBottom w:val="0"/>
          <w:divBdr>
            <w:top w:val="none" w:sz="0" w:space="0" w:color="auto"/>
            <w:left w:val="none" w:sz="0" w:space="0" w:color="auto"/>
            <w:bottom w:val="none" w:sz="0" w:space="0" w:color="auto"/>
            <w:right w:val="none" w:sz="0" w:space="0" w:color="auto"/>
          </w:divBdr>
        </w:div>
        <w:div w:id="915359961">
          <w:marLeft w:val="0"/>
          <w:marRight w:val="0"/>
          <w:marTop w:val="0"/>
          <w:marBottom w:val="0"/>
          <w:divBdr>
            <w:top w:val="none" w:sz="0" w:space="0" w:color="auto"/>
            <w:left w:val="none" w:sz="0" w:space="0" w:color="auto"/>
            <w:bottom w:val="none" w:sz="0" w:space="0" w:color="auto"/>
            <w:right w:val="none" w:sz="0" w:space="0" w:color="auto"/>
          </w:divBdr>
        </w:div>
        <w:div w:id="1658925149">
          <w:marLeft w:val="0"/>
          <w:marRight w:val="0"/>
          <w:marTop w:val="0"/>
          <w:marBottom w:val="0"/>
          <w:divBdr>
            <w:top w:val="none" w:sz="0" w:space="0" w:color="auto"/>
            <w:left w:val="none" w:sz="0" w:space="0" w:color="auto"/>
            <w:bottom w:val="none" w:sz="0" w:space="0" w:color="auto"/>
            <w:right w:val="none" w:sz="0" w:space="0" w:color="auto"/>
          </w:divBdr>
        </w:div>
      </w:divsChild>
    </w:div>
    <w:div w:id="1714842813">
      <w:bodyDiv w:val="1"/>
      <w:marLeft w:val="0"/>
      <w:marRight w:val="0"/>
      <w:marTop w:val="0"/>
      <w:marBottom w:val="0"/>
      <w:divBdr>
        <w:top w:val="none" w:sz="0" w:space="0" w:color="auto"/>
        <w:left w:val="none" w:sz="0" w:space="0" w:color="auto"/>
        <w:bottom w:val="none" w:sz="0" w:space="0" w:color="auto"/>
        <w:right w:val="none" w:sz="0" w:space="0" w:color="auto"/>
      </w:divBdr>
      <w:divsChild>
        <w:div w:id="1555460176">
          <w:marLeft w:val="0"/>
          <w:marRight w:val="0"/>
          <w:marTop w:val="0"/>
          <w:marBottom w:val="0"/>
          <w:divBdr>
            <w:top w:val="none" w:sz="0" w:space="0" w:color="auto"/>
            <w:left w:val="none" w:sz="0" w:space="0" w:color="auto"/>
            <w:bottom w:val="none" w:sz="0" w:space="0" w:color="auto"/>
            <w:right w:val="none" w:sz="0" w:space="0" w:color="auto"/>
          </w:divBdr>
        </w:div>
        <w:div w:id="1572084547">
          <w:marLeft w:val="0"/>
          <w:marRight w:val="0"/>
          <w:marTop w:val="0"/>
          <w:marBottom w:val="0"/>
          <w:divBdr>
            <w:top w:val="none" w:sz="0" w:space="0" w:color="auto"/>
            <w:left w:val="none" w:sz="0" w:space="0" w:color="auto"/>
            <w:bottom w:val="none" w:sz="0" w:space="0" w:color="auto"/>
            <w:right w:val="none" w:sz="0" w:space="0" w:color="auto"/>
          </w:divBdr>
        </w:div>
      </w:divsChild>
    </w:div>
    <w:div w:id="1715733531">
      <w:bodyDiv w:val="1"/>
      <w:marLeft w:val="0"/>
      <w:marRight w:val="0"/>
      <w:marTop w:val="0"/>
      <w:marBottom w:val="0"/>
      <w:divBdr>
        <w:top w:val="none" w:sz="0" w:space="0" w:color="auto"/>
        <w:left w:val="none" w:sz="0" w:space="0" w:color="auto"/>
        <w:bottom w:val="none" w:sz="0" w:space="0" w:color="auto"/>
        <w:right w:val="none" w:sz="0" w:space="0" w:color="auto"/>
      </w:divBdr>
    </w:div>
    <w:div w:id="1728261714">
      <w:bodyDiv w:val="1"/>
      <w:marLeft w:val="0"/>
      <w:marRight w:val="0"/>
      <w:marTop w:val="0"/>
      <w:marBottom w:val="0"/>
      <w:divBdr>
        <w:top w:val="none" w:sz="0" w:space="0" w:color="auto"/>
        <w:left w:val="none" w:sz="0" w:space="0" w:color="auto"/>
        <w:bottom w:val="none" w:sz="0" w:space="0" w:color="auto"/>
        <w:right w:val="none" w:sz="0" w:space="0" w:color="auto"/>
      </w:divBdr>
      <w:divsChild>
        <w:div w:id="2123722037">
          <w:marLeft w:val="0"/>
          <w:marRight w:val="0"/>
          <w:marTop w:val="0"/>
          <w:marBottom w:val="0"/>
          <w:divBdr>
            <w:top w:val="none" w:sz="0" w:space="0" w:color="auto"/>
            <w:left w:val="none" w:sz="0" w:space="0" w:color="auto"/>
            <w:bottom w:val="none" w:sz="0" w:space="0" w:color="auto"/>
            <w:right w:val="none" w:sz="0" w:space="0" w:color="auto"/>
          </w:divBdr>
        </w:div>
        <w:div w:id="594554311">
          <w:marLeft w:val="0"/>
          <w:marRight w:val="0"/>
          <w:marTop w:val="0"/>
          <w:marBottom w:val="0"/>
          <w:divBdr>
            <w:top w:val="none" w:sz="0" w:space="0" w:color="auto"/>
            <w:left w:val="none" w:sz="0" w:space="0" w:color="auto"/>
            <w:bottom w:val="none" w:sz="0" w:space="0" w:color="auto"/>
            <w:right w:val="none" w:sz="0" w:space="0" w:color="auto"/>
          </w:divBdr>
        </w:div>
        <w:div w:id="1200970008">
          <w:marLeft w:val="0"/>
          <w:marRight w:val="0"/>
          <w:marTop w:val="0"/>
          <w:marBottom w:val="0"/>
          <w:divBdr>
            <w:top w:val="none" w:sz="0" w:space="0" w:color="auto"/>
            <w:left w:val="none" w:sz="0" w:space="0" w:color="auto"/>
            <w:bottom w:val="none" w:sz="0" w:space="0" w:color="auto"/>
            <w:right w:val="none" w:sz="0" w:space="0" w:color="auto"/>
          </w:divBdr>
        </w:div>
        <w:div w:id="440881014">
          <w:marLeft w:val="0"/>
          <w:marRight w:val="0"/>
          <w:marTop w:val="0"/>
          <w:marBottom w:val="0"/>
          <w:divBdr>
            <w:top w:val="none" w:sz="0" w:space="0" w:color="auto"/>
            <w:left w:val="none" w:sz="0" w:space="0" w:color="auto"/>
            <w:bottom w:val="none" w:sz="0" w:space="0" w:color="auto"/>
            <w:right w:val="none" w:sz="0" w:space="0" w:color="auto"/>
          </w:divBdr>
        </w:div>
        <w:div w:id="237446517">
          <w:marLeft w:val="0"/>
          <w:marRight w:val="0"/>
          <w:marTop w:val="0"/>
          <w:marBottom w:val="0"/>
          <w:divBdr>
            <w:top w:val="none" w:sz="0" w:space="0" w:color="auto"/>
            <w:left w:val="none" w:sz="0" w:space="0" w:color="auto"/>
            <w:bottom w:val="none" w:sz="0" w:space="0" w:color="auto"/>
            <w:right w:val="none" w:sz="0" w:space="0" w:color="auto"/>
          </w:divBdr>
        </w:div>
        <w:div w:id="425931545">
          <w:marLeft w:val="0"/>
          <w:marRight w:val="0"/>
          <w:marTop w:val="0"/>
          <w:marBottom w:val="0"/>
          <w:divBdr>
            <w:top w:val="none" w:sz="0" w:space="0" w:color="auto"/>
            <w:left w:val="none" w:sz="0" w:space="0" w:color="auto"/>
            <w:bottom w:val="none" w:sz="0" w:space="0" w:color="auto"/>
            <w:right w:val="none" w:sz="0" w:space="0" w:color="auto"/>
          </w:divBdr>
        </w:div>
      </w:divsChild>
    </w:div>
    <w:div w:id="1732926342">
      <w:bodyDiv w:val="1"/>
      <w:marLeft w:val="0"/>
      <w:marRight w:val="0"/>
      <w:marTop w:val="0"/>
      <w:marBottom w:val="0"/>
      <w:divBdr>
        <w:top w:val="none" w:sz="0" w:space="0" w:color="auto"/>
        <w:left w:val="none" w:sz="0" w:space="0" w:color="auto"/>
        <w:bottom w:val="none" w:sz="0" w:space="0" w:color="auto"/>
        <w:right w:val="none" w:sz="0" w:space="0" w:color="auto"/>
      </w:divBdr>
      <w:divsChild>
        <w:div w:id="1370036108">
          <w:marLeft w:val="0"/>
          <w:marRight w:val="0"/>
          <w:marTop w:val="0"/>
          <w:marBottom w:val="0"/>
          <w:divBdr>
            <w:top w:val="none" w:sz="0" w:space="0" w:color="auto"/>
            <w:left w:val="none" w:sz="0" w:space="0" w:color="auto"/>
            <w:bottom w:val="none" w:sz="0" w:space="0" w:color="auto"/>
            <w:right w:val="none" w:sz="0" w:space="0" w:color="auto"/>
          </w:divBdr>
          <w:divsChild>
            <w:div w:id="1553810712">
              <w:marLeft w:val="0"/>
              <w:marRight w:val="0"/>
              <w:marTop w:val="0"/>
              <w:marBottom w:val="0"/>
              <w:divBdr>
                <w:top w:val="none" w:sz="0" w:space="0" w:color="auto"/>
                <w:left w:val="none" w:sz="0" w:space="0" w:color="auto"/>
                <w:bottom w:val="none" w:sz="0" w:space="0" w:color="auto"/>
                <w:right w:val="none" w:sz="0" w:space="0" w:color="auto"/>
              </w:divBdr>
              <w:divsChild>
                <w:div w:id="612400653">
                  <w:marLeft w:val="0"/>
                  <w:marRight w:val="0"/>
                  <w:marTop w:val="0"/>
                  <w:marBottom w:val="0"/>
                  <w:divBdr>
                    <w:top w:val="none" w:sz="0" w:space="0" w:color="auto"/>
                    <w:left w:val="none" w:sz="0" w:space="0" w:color="auto"/>
                    <w:bottom w:val="none" w:sz="0" w:space="0" w:color="auto"/>
                    <w:right w:val="none" w:sz="0" w:space="0" w:color="auto"/>
                  </w:divBdr>
                  <w:divsChild>
                    <w:div w:id="696858102">
                      <w:marLeft w:val="0"/>
                      <w:marRight w:val="0"/>
                      <w:marTop w:val="0"/>
                      <w:marBottom w:val="0"/>
                      <w:divBdr>
                        <w:top w:val="none" w:sz="0" w:space="0" w:color="auto"/>
                        <w:left w:val="none" w:sz="0" w:space="0" w:color="auto"/>
                        <w:bottom w:val="none" w:sz="0" w:space="0" w:color="auto"/>
                        <w:right w:val="none" w:sz="0" w:space="0" w:color="auto"/>
                      </w:divBdr>
                      <w:divsChild>
                        <w:div w:id="1425298739">
                          <w:marLeft w:val="0"/>
                          <w:marRight w:val="0"/>
                          <w:marTop w:val="0"/>
                          <w:marBottom w:val="0"/>
                          <w:divBdr>
                            <w:top w:val="none" w:sz="0" w:space="0" w:color="auto"/>
                            <w:left w:val="none" w:sz="0" w:space="0" w:color="auto"/>
                            <w:bottom w:val="none" w:sz="0" w:space="0" w:color="auto"/>
                            <w:right w:val="none" w:sz="0" w:space="0" w:color="auto"/>
                          </w:divBdr>
                          <w:divsChild>
                            <w:div w:id="507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8185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59057818">
      <w:bodyDiv w:val="1"/>
      <w:marLeft w:val="0"/>
      <w:marRight w:val="0"/>
      <w:marTop w:val="0"/>
      <w:marBottom w:val="0"/>
      <w:divBdr>
        <w:top w:val="none" w:sz="0" w:space="0" w:color="auto"/>
        <w:left w:val="none" w:sz="0" w:space="0" w:color="auto"/>
        <w:bottom w:val="none" w:sz="0" w:space="0" w:color="auto"/>
        <w:right w:val="none" w:sz="0" w:space="0" w:color="auto"/>
      </w:divBdr>
    </w:div>
    <w:div w:id="1788622708">
      <w:bodyDiv w:val="1"/>
      <w:marLeft w:val="0"/>
      <w:marRight w:val="0"/>
      <w:marTop w:val="0"/>
      <w:marBottom w:val="0"/>
      <w:divBdr>
        <w:top w:val="none" w:sz="0" w:space="0" w:color="auto"/>
        <w:left w:val="none" w:sz="0" w:space="0" w:color="auto"/>
        <w:bottom w:val="none" w:sz="0" w:space="0" w:color="auto"/>
        <w:right w:val="none" w:sz="0" w:space="0" w:color="auto"/>
      </w:divBdr>
    </w:div>
    <w:div w:id="1790468276">
      <w:bodyDiv w:val="1"/>
      <w:marLeft w:val="0"/>
      <w:marRight w:val="0"/>
      <w:marTop w:val="0"/>
      <w:marBottom w:val="0"/>
      <w:divBdr>
        <w:top w:val="none" w:sz="0" w:space="0" w:color="auto"/>
        <w:left w:val="none" w:sz="0" w:space="0" w:color="auto"/>
        <w:bottom w:val="none" w:sz="0" w:space="0" w:color="auto"/>
        <w:right w:val="none" w:sz="0" w:space="0" w:color="auto"/>
      </w:divBdr>
      <w:divsChild>
        <w:div w:id="1682513139">
          <w:marLeft w:val="0"/>
          <w:marRight w:val="0"/>
          <w:marTop w:val="0"/>
          <w:marBottom w:val="0"/>
          <w:divBdr>
            <w:top w:val="none" w:sz="0" w:space="0" w:color="auto"/>
            <w:left w:val="none" w:sz="0" w:space="0" w:color="auto"/>
            <w:bottom w:val="none" w:sz="0" w:space="0" w:color="auto"/>
            <w:right w:val="none" w:sz="0" w:space="0" w:color="auto"/>
          </w:divBdr>
        </w:div>
        <w:div w:id="1399015912">
          <w:marLeft w:val="0"/>
          <w:marRight w:val="0"/>
          <w:marTop w:val="0"/>
          <w:marBottom w:val="0"/>
          <w:divBdr>
            <w:top w:val="none" w:sz="0" w:space="0" w:color="auto"/>
            <w:left w:val="none" w:sz="0" w:space="0" w:color="auto"/>
            <w:bottom w:val="none" w:sz="0" w:space="0" w:color="auto"/>
            <w:right w:val="none" w:sz="0" w:space="0" w:color="auto"/>
          </w:divBdr>
        </w:div>
        <w:div w:id="198783549">
          <w:marLeft w:val="0"/>
          <w:marRight w:val="0"/>
          <w:marTop w:val="0"/>
          <w:marBottom w:val="0"/>
          <w:divBdr>
            <w:top w:val="none" w:sz="0" w:space="0" w:color="auto"/>
            <w:left w:val="none" w:sz="0" w:space="0" w:color="auto"/>
            <w:bottom w:val="none" w:sz="0" w:space="0" w:color="auto"/>
            <w:right w:val="none" w:sz="0" w:space="0" w:color="auto"/>
          </w:divBdr>
        </w:div>
        <w:div w:id="2084520580">
          <w:marLeft w:val="0"/>
          <w:marRight w:val="0"/>
          <w:marTop w:val="0"/>
          <w:marBottom w:val="0"/>
          <w:divBdr>
            <w:top w:val="none" w:sz="0" w:space="0" w:color="auto"/>
            <w:left w:val="none" w:sz="0" w:space="0" w:color="auto"/>
            <w:bottom w:val="none" w:sz="0" w:space="0" w:color="auto"/>
            <w:right w:val="none" w:sz="0" w:space="0" w:color="auto"/>
          </w:divBdr>
        </w:div>
      </w:divsChild>
    </w:div>
    <w:div w:id="1798794023">
      <w:bodyDiv w:val="1"/>
      <w:marLeft w:val="0"/>
      <w:marRight w:val="0"/>
      <w:marTop w:val="0"/>
      <w:marBottom w:val="0"/>
      <w:divBdr>
        <w:top w:val="none" w:sz="0" w:space="0" w:color="auto"/>
        <w:left w:val="none" w:sz="0" w:space="0" w:color="auto"/>
        <w:bottom w:val="none" w:sz="0" w:space="0" w:color="auto"/>
        <w:right w:val="none" w:sz="0" w:space="0" w:color="auto"/>
      </w:divBdr>
    </w:div>
    <w:div w:id="1804809346">
      <w:bodyDiv w:val="1"/>
      <w:marLeft w:val="0"/>
      <w:marRight w:val="0"/>
      <w:marTop w:val="0"/>
      <w:marBottom w:val="0"/>
      <w:divBdr>
        <w:top w:val="none" w:sz="0" w:space="0" w:color="auto"/>
        <w:left w:val="none" w:sz="0" w:space="0" w:color="auto"/>
        <w:bottom w:val="none" w:sz="0" w:space="0" w:color="auto"/>
        <w:right w:val="none" w:sz="0" w:space="0" w:color="auto"/>
      </w:divBdr>
    </w:div>
    <w:div w:id="1805659030">
      <w:bodyDiv w:val="1"/>
      <w:marLeft w:val="0"/>
      <w:marRight w:val="0"/>
      <w:marTop w:val="0"/>
      <w:marBottom w:val="0"/>
      <w:divBdr>
        <w:top w:val="none" w:sz="0" w:space="0" w:color="auto"/>
        <w:left w:val="none" w:sz="0" w:space="0" w:color="auto"/>
        <w:bottom w:val="none" w:sz="0" w:space="0" w:color="auto"/>
        <w:right w:val="none" w:sz="0" w:space="0" w:color="auto"/>
      </w:divBdr>
    </w:div>
    <w:div w:id="1808739990">
      <w:bodyDiv w:val="1"/>
      <w:marLeft w:val="0"/>
      <w:marRight w:val="0"/>
      <w:marTop w:val="0"/>
      <w:marBottom w:val="0"/>
      <w:divBdr>
        <w:top w:val="none" w:sz="0" w:space="0" w:color="auto"/>
        <w:left w:val="none" w:sz="0" w:space="0" w:color="auto"/>
        <w:bottom w:val="none" w:sz="0" w:space="0" w:color="auto"/>
        <w:right w:val="none" w:sz="0" w:space="0" w:color="auto"/>
      </w:divBdr>
    </w:div>
    <w:div w:id="1816138668">
      <w:bodyDiv w:val="1"/>
      <w:marLeft w:val="0"/>
      <w:marRight w:val="0"/>
      <w:marTop w:val="0"/>
      <w:marBottom w:val="0"/>
      <w:divBdr>
        <w:top w:val="none" w:sz="0" w:space="0" w:color="auto"/>
        <w:left w:val="none" w:sz="0" w:space="0" w:color="auto"/>
        <w:bottom w:val="none" w:sz="0" w:space="0" w:color="auto"/>
        <w:right w:val="none" w:sz="0" w:space="0" w:color="auto"/>
      </w:divBdr>
    </w:div>
    <w:div w:id="1819568384">
      <w:bodyDiv w:val="1"/>
      <w:marLeft w:val="0"/>
      <w:marRight w:val="0"/>
      <w:marTop w:val="0"/>
      <w:marBottom w:val="0"/>
      <w:divBdr>
        <w:top w:val="none" w:sz="0" w:space="0" w:color="auto"/>
        <w:left w:val="none" w:sz="0" w:space="0" w:color="auto"/>
        <w:bottom w:val="none" w:sz="0" w:space="0" w:color="auto"/>
        <w:right w:val="none" w:sz="0" w:space="0" w:color="auto"/>
      </w:divBdr>
      <w:divsChild>
        <w:div w:id="1353334177">
          <w:marLeft w:val="0"/>
          <w:marRight w:val="0"/>
          <w:marTop w:val="0"/>
          <w:marBottom w:val="0"/>
          <w:divBdr>
            <w:top w:val="none" w:sz="0" w:space="0" w:color="auto"/>
            <w:left w:val="none" w:sz="0" w:space="0" w:color="auto"/>
            <w:bottom w:val="none" w:sz="0" w:space="0" w:color="auto"/>
            <w:right w:val="none" w:sz="0" w:space="0" w:color="auto"/>
          </w:divBdr>
        </w:div>
        <w:div w:id="2019770926">
          <w:marLeft w:val="0"/>
          <w:marRight w:val="0"/>
          <w:marTop w:val="0"/>
          <w:marBottom w:val="0"/>
          <w:divBdr>
            <w:top w:val="none" w:sz="0" w:space="0" w:color="auto"/>
            <w:left w:val="none" w:sz="0" w:space="0" w:color="auto"/>
            <w:bottom w:val="none" w:sz="0" w:space="0" w:color="auto"/>
            <w:right w:val="none" w:sz="0" w:space="0" w:color="auto"/>
          </w:divBdr>
        </w:div>
      </w:divsChild>
    </w:div>
    <w:div w:id="1831142009">
      <w:bodyDiv w:val="1"/>
      <w:marLeft w:val="0"/>
      <w:marRight w:val="0"/>
      <w:marTop w:val="0"/>
      <w:marBottom w:val="0"/>
      <w:divBdr>
        <w:top w:val="none" w:sz="0" w:space="0" w:color="auto"/>
        <w:left w:val="none" w:sz="0" w:space="0" w:color="auto"/>
        <w:bottom w:val="none" w:sz="0" w:space="0" w:color="auto"/>
        <w:right w:val="none" w:sz="0" w:space="0" w:color="auto"/>
      </w:divBdr>
    </w:div>
    <w:div w:id="1836459628">
      <w:bodyDiv w:val="1"/>
      <w:marLeft w:val="0"/>
      <w:marRight w:val="0"/>
      <w:marTop w:val="0"/>
      <w:marBottom w:val="0"/>
      <w:divBdr>
        <w:top w:val="none" w:sz="0" w:space="0" w:color="auto"/>
        <w:left w:val="none" w:sz="0" w:space="0" w:color="auto"/>
        <w:bottom w:val="none" w:sz="0" w:space="0" w:color="auto"/>
        <w:right w:val="none" w:sz="0" w:space="0" w:color="auto"/>
      </w:divBdr>
      <w:divsChild>
        <w:div w:id="850602625">
          <w:marLeft w:val="0"/>
          <w:marRight w:val="0"/>
          <w:marTop w:val="0"/>
          <w:marBottom w:val="0"/>
          <w:divBdr>
            <w:top w:val="none" w:sz="0" w:space="0" w:color="auto"/>
            <w:left w:val="none" w:sz="0" w:space="0" w:color="auto"/>
            <w:bottom w:val="none" w:sz="0" w:space="0" w:color="auto"/>
            <w:right w:val="none" w:sz="0" w:space="0" w:color="auto"/>
          </w:divBdr>
        </w:div>
        <w:div w:id="1345203710">
          <w:marLeft w:val="0"/>
          <w:marRight w:val="0"/>
          <w:marTop w:val="0"/>
          <w:marBottom w:val="0"/>
          <w:divBdr>
            <w:top w:val="none" w:sz="0" w:space="0" w:color="auto"/>
            <w:left w:val="none" w:sz="0" w:space="0" w:color="auto"/>
            <w:bottom w:val="none" w:sz="0" w:space="0" w:color="auto"/>
            <w:right w:val="none" w:sz="0" w:space="0" w:color="auto"/>
          </w:divBdr>
        </w:div>
        <w:div w:id="1564101396">
          <w:marLeft w:val="0"/>
          <w:marRight w:val="0"/>
          <w:marTop w:val="0"/>
          <w:marBottom w:val="0"/>
          <w:divBdr>
            <w:top w:val="none" w:sz="0" w:space="0" w:color="auto"/>
            <w:left w:val="none" w:sz="0" w:space="0" w:color="auto"/>
            <w:bottom w:val="none" w:sz="0" w:space="0" w:color="auto"/>
            <w:right w:val="none" w:sz="0" w:space="0" w:color="auto"/>
          </w:divBdr>
        </w:div>
        <w:div w:id="338581586">
          <w:marLeft w:val="0"/>
          <w:marRight w:val="0"/>
          <w:marTop w:val="0"/>
          <w:marBottom w:val="0"/>
          <w:divBdr>
            <w:top w:val="none" w:sz="0" w:space="0" w:color="auto"/>
            <w:left w:val="none" w:sz="0" w:space="0" w:color="auto"/>
            <w:bottom w:val="none" w:sz="0" w:space="0" w:color="auto"/>
            <w:right w:val="none" w:sz="0" w:space="0" w:color="auto"/>
          </w:divBdr>
        </w:div>
        <w:div w:id="2064908833">
          <w:marLeft w:val="0"/>
          <w:marRight w:val="0"/>
          <w:marTop w:val="0"/>
          <w:marBottom w:val="0"/>
          <w:divBdr>
            <w:top w:val="none" w:sz="0" w:space="0" w:color="auto"/>
            <w:left w:val="none" w:sz="0" w:space="0" w:color="auto"/>
            <w:bottom w:val="none" w:sz="0" w:space="0" w:color="auto"/>
            <w:right w:val="none" w:sz="0" w:space="0" w:color="auto"/>
          </w:divBdr>
        </w:div>
        <w:div w:id="2055546142">
          <w:marLeft w:val="0"/>
          <w:marRight w:val="0"/>
          <w:marTop w:val="0"/>
          <w:marBottom w:val="0"/>
          <w:divBdr>
            <w:top w:val="none" w:sz="0" w:space="0" w:color="auto"/>
            <w:left w:val="none" w:sz="0" w:space="0" w:color="auto"/>
            <w:bottom w:val="none" w:sz="0" w:space="0" w:color="auto"/>
            <w:right w:val="none" w:sz="0" w:space="0" w:color="auto"/>
          </w:divBdr>
        </w:div>
        <w:div w:id="337117817">
          <w:marLeft w:val="0"/>
          <w:marRight w:val="0"/>
          <w:marTop w:val="0"/>
          <w:marBottom w:val="0"/>
          <w:divBdr>
            <w:top w:val="none" w:sz="0" w:space="0" w:color="auto"/>
            <w:left w:val="none" w:sz="0" w:space="0" w:color="auto"/>
            <w:bottom w:val="none" w:sz="0" w:space="0" w:color="auto"/>
            <w:right w:val="none" w:sz="0" w:space="0" w:color="auto"/>
          </w:divBdr>
        </w:div>
        <w:div w:id="499656414">
          <w:marLeft w:val="0"/>
          <w:marRight w:val="0"/>
          <w:marTop w:val="0"/>
          <w:marBottom w:val="0"/>
          <w:divBdr>
            <w:top w:val="none" w:sz="0" w:space="0" w:color="auto"/>
            <w:left w:val="none" w:sz="0" w:space="0" w:color="auto"/>
            <w:bottom w:val="none" w:sz="0" w:space="0" w:color="auto"/>
            <w:right w:val="none" w:sz="0" w:space="0" w:color="auto"/>
          </w:divBdr>
        </w:div>
        <w:div w:id="1328900602">
          <w:marLeft w:val="0"/>
          <w:marRight w:val="0"/>
          <w:marTop w:val="0"/>
          <w:marBottom w:val="0"/>
          <w:divBdr>
            <w:top w:val="none" w:sz="0" w:space="0" w:color="auto"/>
            <w:left w:val="none" w:sz="0" w:space="0" w:color="auto"/>
            <w:bottom w:val="none" w:sz="0" w:space="0" w:color="auto"/>
            <w:right w:val="none" w:sz="0" w:space="0" w:color="auto"/>
          </w:divBdr>
        </w:div>
        <w:div w:id="2017002139">
          <w:marLeft w:val="0"/>
          <w:marRight w:val="0"/>
          <w:marTop w:val="0"/>
          <w:marBottom w:val="0"/>
          <w:divBdr>
            <w:top w:val="none" w:sz="0" w:space="0" w:color="auto"/>
            <w:left w:val="none" w:sz="0" w:space="0" w:color="auto"/>
            <w:bottom w:val="none" w:sz="0" w:space="0" w:color="auto"/>
            <w:right w:val="none" w:sz="0" w:space="0" w:color="auto"/>
          </w:divBdr>
        </w:div>
        <w:div w:id="305821596">
          <w:marLeft w:val="0"/>
          <w:marRight w:val="0"/>
          <w:marTop w:val="0"/>
          <w:marBottom w:val="0"/>
          <w:divBdr>
            <w:top w:val="none" w:sz="0" w:space="0" w:color="auto"/>
            <w:left w:val="none" w:sz="0" w:space="0" w:color="auto"/>
            <w:bottom w:val="none" w:sz="0" w:space="0" w:color="auto"/>
            <w:right w:val="none" w:sz="0" w:space="0" w:color="auto"/>
          </w:divBdr>
        </w:div>
        <w:div w:id="949551843">
          <w:marLeft w:val="0"/>
          <w:marRight w:val="0"/>
          <w:marTop w:val="0"/>
          <w:marBottom w:val="0"/>
          <w:divBdr>
            <w:top w:val="none" w:sz="0" w:space="0" w:color="auto"/>
            <w:left w:val="none" w:sz="0" w:space="0" w:color="auto"/>
            <w:bottom w:val="none" w:sz="0" w:space="0" w:color="auto"/>
            <w:right w:val="none" w:sz="0" w:space="0" w:color="auto"/>
          </w:divBdr>
        </w:div>
        <w:div w:id="1580015559">
          <w:marLeft w:val="0"/>
          <w:marRight w:val="0"/>
          <w:marTop w:val="0"/>
          <w:marBottom w:val="0"/>
          <w:divBdr>
            <w:top w:val="none" w:sz="0" w:space="0" w:color="auto"/>
            <w:left w:val="none" w:sz="0" w:space="0" w:color="auto"/>
            <w:bottom w:val="none" w:sz="0" w:space="0" w:color="auto"/>
            <w:right w:val="none" w:sz="0" w:space="0" w:color="auto"/>
          </w:divBdr>
        </w:div>
        <w:div w:id="621424198">
          <w:marLeft w:val="0"/>
          <w:marRight w:val="0"/>
          <w:marTop w:val="0"/>
          <w:marBottom w:val="0"/>
          <w:divBdr>
            <w:top w:val="none" w:sz="0" w:space="0" w:color="auto"/>
            <w:left w:val="none" w:sz="0" w:space="0" w:color="auto"/>
            <w:bottom w:val="none" w:sz="0" w:space="0" w:color="auto"/>
            <w:right w:val="none" w:sz="0" w:space="0" w:color="auto"/>
          </w:divBdr>
        </w:div>
        <w:div w:id="406196048">
          <w:marLeft w:val="0"/>
          <w:marRight w:val="0"/>
          <w:marTop w:val="0"/>
          <w:marBottom w:val="0"/>
          <w:divBdr>
            <w:top w:val="none" w:sz="0" w:space="0" w:color="auto"/>
            <w:left w:val="none" w:sz="0" w:space="0" w:color="auto"/>
            <w:bottom w:val="none" w:sz="0" w:space="0" w:color="auto"/>
            <w:right w:val="none" w:sz="0" w:space="0" w:color="auto"/>
          </w:divBdr>
        </w:div>
      </w:divsChild>
    </w:div>
    <w:div w:id="1838038802">
      <w:bodyDiv w:val="1"/>
      <w:marLeft w:val="0"/>
      <w:marRight w:val="0"/>
      <w:marTop w:val="0"/>
      <w:marBottom w:val="0"/>
      <w:divBdr>
        <w:top w:val="none" w:sz="0" w:space="0" w:color="auto"/>
        <w:left w:val="none" w:sz="0" w:space="0" w:color="auto"/>
        <w:bottom w:val="none" w:sz="0" w:space="0" w:color="auto"/>
        <w:right w:val="none" w:sz="0" w:space="0" w:color="auto"/>
      </w:divBdr>
      <w:divsChild>
        <w:div w:id="26486619">
          <w:marLeft w:val="0"/>
          <w:marRight w:val="0"/>
          <w:marTop w:val="0"/>
          <w:marBottom w:val="0"/>
          <w:divBdr>
            <w:top w:val="none" w:sz="0" w:space="0" w:color="auto"/>
            <w:left w:val="none" w:sz="0" w:space="0" w:color="auto"/>
            <w:bottom w:val="none" w:sz="0" w:space="0" w:color="auto"/>
            <w:right w:val="none" w:sz="0" w:space="0" w:color="auto"/>
          </w:divBdr>
        </w:div>
        <w:div w:id="161818503">
          <w:marLeft w:val="0"/>
          <w:marRight w:val="0"/>
          <w:marTop w:val="0"/>
          <w:marBottom w:val="0"/>
          <w:divBdr>
            <w:top w:val="none" w:sz="0" w:space="0" w:color="auto"/>
            <w:left w:val="none" w:sz="0" w:space="0" w:color="auto"/>
            <w:bottom w:val="none" w:sz="0" w:space="0" w:color="auto"/>
            <w:right w:val="none" w:sz="0" w:space="0" w:color="auto"/>
          </w:divBdr>
        </w:div>
      </w:divsChild>
    </w:div>
    <w:div w:id="1849518317">
      <w:bodyDiv w:val="1"/>
      <w:marLeft w:val="0"/>
      <w:marRight w:val="0"/>
      <w:marTop w:val="0"/>
      <w:marBottom w:val="0"/>
      <w:divBdr>
        <w:top w:val="none" w:sz="0" w:space="0" w:color="auto"/>
        <w:left w:val="none" w:sz="0" w:space="0" w:color="auto"/>
        <w:bottom w:val="none" w:sz="0" w:space="0" w:color="auto"/>
        <w:right w:val="none" w:sz="0" w:space="0" w:color="auto"/>
      </w:divBdr>
      <w:divsChild>
        <w:div w:id="1041202771">
          <w:marLeft w:val="0"/>
          <w:marRight w:val="0"/>
          <w:marTop w:val="0"/>
          <w:marBottom w:val="0"/>
          <w:divBdr>
            <w:top w:val="none" w:sz="0" w:space="0" w:color="auto"/>
            <w:left w:val="none" w:sz="0" w:space="0" w:color="auto"/>
            <w:bottom w:val="none" w:sz="0" w:space="0" w:color="auto"/>
            <w:right w:val="none" w:sz="0" w:space="0" w:color="auto"/>
          </w:divBdr>
        </w:div>
        <w:div w:id="1418281768">
          <w:marLeft w:val="0"/>
          <w:marRight w:val="0"/>
          <w:marTop w:val="0"/>
          <w:marBottom w:val="0"/>
          <w:divBdr>
            <w:top w:val="none" w:sz="0" w:space="0" w:color="auto"/>
            <w:left w:val="none" w:sz="0" w:space="0" w:color="auto"/>
            <w:bottom w:val="none" w:sz="0" w:space="0" w:color="auto"/>
            <w:right w:val="none" w:sz="0" w:space="0" w:color="auto"/>
          </w:divBdr>
        </w:div>
      </w:divsChild>
    </w:div>
    <w:div w:id="1862937975">
      <w:bodyDiv w:val="1"/>
      <w:marLeft w:val="0"/>
      <w:marRight w:val="0"/>
      <w:marTop w:val="0"/>
      <w:marBottom w:val="0"/>
      <w:divBdr>
        <w:top w:val="none" w:sz="0" w:space="0" w:color="auto"/>
        <w:left w:val="none" w:sz="0" w:space="0" w:color="auto"/>
        <w:bottom w:val="none" w:sz="0" w:space="0" w:color="auto"/>
        <w:right w:val="none" w:sz="0" w:space="0" w:color="auto"/>
      </w:divBdr>
    </w:div>
    <w:div w:id="1878854224">
      <w:bodyDiv w:val="1"/>
      <w:marLeft w:val="0"/>
      <w:marRight w:val="0"/>
      <w:marTop w:val="0"/>
      <w:marBottom w:val="0"/>
      <w:divBdr>
        <w:top w:val="none" w:sz="0" w:space="0" w:color="auto"/>
        <w:left w:val="none" w:sz="0" w:space="0" w:color="auto"/>
        <w:bottom w:val="none" w:sz="0" w:space="0" w:color="auto"/>
        <w:right w:val="none" w:sz="0" w:space="0" w:color="auto"/>
      </w:divBdr>
      <w:divsChild>
        <w:div w:id="519853598">
          <w:marLeft w:val="0"/>
          <w:marRight w:val="0"/>
          <w:marTop w:val="0"/>
          <w:marBottom w:val="0"/>
          <w:divBdr>
            <w:top w:val="none" w:sz="0" w:space="0" w:color="auto"/>
            <w:left w:val="none" w:sz="0" w:space="0" w:color="auto"/>
            <w:bottom w:val="none" w:sz="0" w:space="0" w:color="auto"/>
            <w:right w:val="none" w:sz="0" w:space="0" w:color="auto"/>
          </w:divBdr>
        </w:div>
        <w:div w:id="2006547069">
          <w:marLeft w:val="0"/>
          <w:marRight w:val="0"/>
          <w:marTop w:val="0"/>
          <w:marBottom w:val="0"/>
          <w:divBdr>
            <w:top w:val="none" w:sz="0" w:space="0" w:color="auto"/>
            <w:left w:val="none" w:sz="0" w:space="0" w:color="auto"/>
            <w:bottom w:val="none" w:sz="0" w:space="0" w:color="auto"/>
            <w:right w:val="none" w:sz="0" w:space="0" w:color="auto"/>
          </w:divBdr>
        </w:div>
        <w:div w:id="497967183">
          <w:marLeft w:val="0"/>
          <w:marRight w:val="0"/>
          <w:marTop w:val="0"/>
          <w:marBottom w:val="0"/>
          <w:divBdr>
            <w:top w:val="none" w:sz="0" w:space="0" w:color="auto"/>
            <w:left w:val="none" w:sz="0" w:space="0" w:color="auto"/>
            <w:bottom w:val="none" w:sz="0" w:space="0" w:color="auto"/>
            <w:right w:val="none" w:sz="0" w:space="0" w:color="auto"/>
          </w:divBdr>
        </w:div>
        <w:div w:id="1538741639">
          <w:marLeft w:val="0"/>
          <w:marRight w:val="0"/>
          <w:marTop w:val="0"/>
          <w:marBottom w:val="0"/>
          <w:divBdr>
            <w:top w:val="none" w:sz="0" w:space="0" w:color="auto"/>
            <w:left w:val="none" w:sz="0" w:space="0" w:color="auto"/>
            <w:bottom w:val="none" w:sz="0" w:space="0" w:color="auto"/>
            <w:right w:val="none" w:sz="0" w:space="0" w:color="auto"/>
          </w:divBdr>
        </w:div>
        <w:div w:id="233587106">
          <w:marLeft w:val="0"/>
          <w:marRight w:val="0"/>
          <w:marTop w:val="0"/>
          <w:marBottom w:val="0"/>
          <w:divBdr>
            <w:top w:val="none" w:sz="0" w:space="0" w:color="auto"/>
            <w:left w:val="none" w:sz="0" w:space="0" w:color="auto"/>
            <w:bottom w:val="none" w:sz="0" w:space="0" w:color="auto"/>
            <w:right w:val="none" w:sz="0" w:space="0" w:color="auto"/>
          </w:divBdr>
        </w:div>
        <w:div w:id="1284538077">
          <w:marLeft w:val="0"/>
          <w:marRight w:val="0"/>
          <w:marTop w:val="0"/>
          <w:marBottom w:val="0"/>
          <w:divBdr>
            <w:top w:val="none" w:sz="0" w:space="0" w:color="auto"/>
            <w:left w:val="none" w:sz="0" w:space="0" w:color="auto"/>
            <w:bottom w:val="none" w:sz="0" w:space="0" w:color="auto"/>
            <w:right w:val="none" w:sz="0" w:space="0" w:color="auto"/>
          </w:divBdr>
        </w:div>
        <w:div w:id="1821724720">
          <w:marLeft w:val="0"/>
          <w:marRight w:val="0"/>
          <w:marTop w:val="0"/>
          <w:marBottom w:val="0"/>
          <w:divBdr>
            <w:top w:val="none" w:sz="0" w:space="0" w:color="auto"/>
            <w:left w:val="none" w:sz="0" w:space="0" w:color="auto"/>
            <w:bottom w:val="none" w:sz="0" w:space="0" w:color="auto"/>
            <w:right w:val="none" w:sz="0" w:space="0" w:color="auto"/>
          </w:divBdr>
        </w:div>
        <w:div w:id="414862961">
          <w:marLeft w:val="0"/>
          <w:marRight w:val="0"/>
          <w:marTop w:val="0"/>
          <w:marBottom w:val="0"/>
          <w:divBdr>
            <w:top w:val="none" w:sz="0" w:space="0" w:color="auto"/>
            <w:left w:val="none" w:sz="0" w:space="0" w:color="auto"/>
            <w:bottom w:val="none" w:sz="0" w:space="0" w:color="auto"/>
            <w:right w:val="none" w:sz="0" w:space="0" w:color="auto"/>
          </w:divBdr>
        </w:div>
        <w:div w:id="2043751415">
          <w:marLeft w:val="0"/>
          <w:marRight w:val="0"/>
          <w:marTop w:val="0"/>
          <w:marBottom w:val="0"/>
          <w:divBdr>
            <w:top w:val="none" w:sz="0" w:space="0" w:color="auto"/>
            <w:left w:val="none" w:sz="0" w:space="0" w:color="auto"/>
            <w:bottom w:val="none" w:sz="0" w:space="0" w:color="auto"/>
            <w:right w:val="none" w:sz="0" w:space="0" w:color="auto"/>
          </w:divBdr>
        </w:div>
        <w:div w:id="1626430280">
          <w:marLeft w:val="0"/>
          <w:marRight w:val="0"/>
          <w:marTop w:val="0"/>
          <w:marBottom w:val="0"/>
          <w:divBdr>
            <w:top w:val="none" w:sz="0" w:space="0" w:color="auto"/>
            <w:left w:val="none" w:sz="0" w:space="0" w:color="auto"/>
            <w:bottom w:val="none" w:sz="0" w:space="0" w:color="auto"/>
            <w:right w:val="none" w:sz="0" w:space="0" w:color="auto"/>
          </w:divBdr>
        </w:div>
      </w:divsChild>
    </w:div>
    <w:div w:id="1890067979">
      <w:bodyDiv w:val="1"/>
      <w:marLeft w:val="0"/>
      <w:marRight w:val="0"/>
      <w:marTop w:val="0"/>
      <w:marBottom w:val="0"/>
      <w:divBdr>
        <w:top w:val="none" w:sz="0" w:space="0" w:color="auto"/>
        <w:left w:val="none" w:sz="0" w:space="0" w:color="auto"/>
        <w:bottom w:val="none" w:sz="0" w:space="0" w:color="auto"/>
        <w:right w:val="none" w:sz="0" w:space="0" w:color="auto"/>
      </w:divBdr>
    </w:div>
    <w:div w:id="1902404533">
      <w:bodyDiv w:val="1"/>
      <w:marLeft w:val="0"/>
      <w:marRight w:val="0"/>
      <w:marTop w:val="0"/>
      <w:marBottom w:val="0"/>
      <w:divBdr>
        <w:top w:val="none" w:sz="0" w:space="0" w:color="auto"/>
        <w:left w:val="none" w:sz="0" w:space="0" w:color="auto"/>
        <w:bottom w:val="none" w:sz="0" w:space="0" w:color="auto"/>
        <w:right w:val="none" w:sz="0" w:space="0" w:color="auto"/>
      </w:divBdr>
      <w:divsChild>
        <w:div w:id="1764062922">
          <w:marLeft w:val="0"/>
          <w:marRight w:val="0"/>
          <w:marTop w:val="0"/>
          <w:marBottom w:val="0"/>
          <w:divBdr>
            <w:top w:val="none" w:sz="0" w:space="0" w:color="auto"/>
            <w:left w:val="none" w:sz="0" w:space="0" w:color="auto"/>
            <w:bottom w:val="none" w:sz="0" w:space="0" w:color="auto"/>
            <w:right w:val="none" w:sz="0" w:space="0" w:color="auto"/>
          </w:divBdr>
        </w:div>
        <w:div w:id="418454118">
          <w:marLeft w:val="0"/>
          <w:marRight w:val="0"/>
          <w:marTop w:val="0"/>
          <w:marBottom w:val="0"/>
          <w:divBdr>
            <w:top w:val="none" w:sz="0" w:space="0" w:color="auto"/>
            <w:left w:val="none" w:sz="0" w:space="0" w:color="auto"/>
            <w:bottom w:val="none" w:sz="0" w:space="0" w:color="auto"/>
            <w:right w:val="none" w:sz="0" w:space="0" w:color="auto"/>
          </w:divBdr>
        </w:div>
        <w:div w:id="688918155">
          <w:marLeft w:val="0"/>
          <w:marRight w:val="0"/>
          <w:marTop w:val="0"/>
          <w:marBottom w:val="0"/>
          <w:divBdr>
            <w:top w:val="none" w:sz="0" w:space="0" w:color="auto"/>
            <w:left w:val="none" w:sz="0" w:space="0" w:color="auto"/>
            <w:bottom w:val="none" w:sz="0" w:space="0" w:color="auto"/>
            <w:right w:val="none" w:sz="0" w:space="0" w:color="auto"/>
          </w:divBdr>
        </w:div>
        <w:div w:id="266930540">
          <w:marLeft w:val="0"/>
          <w:marRight w:val="0"/>
          <w:marTop w:val="0"/>
          <w:marBottom w:val="0"/>
          <w:divBdr>
            <w:top w:val="none" w:sz="0" w:space="0" w:color="auto"/>
            <w:left w:val="none" w:sz="0" w:space="0" w:color="auto"/>
            <w:bottom w:val="none" w:sz="0" w:space="0" w:color="auto"/>
            <w:right w:val="none" w:sz="0" w:space="0" w:color="auto"/>
          </w:divBdr>
        </w:div>
        <w:div w:id="1985040837">
          <w:marLeft w:val="0"/>
          <w:marRight w:val="0"/>
          <w:marTop w:val="0"/>
          <w:marBottom w:val="0"/>
          <w:divBdr>
            <w:top w:val="none" w:sz="0" w:space="0" w:color="auto"/>
            <w:left w:val="none" w:sz="0" w:space="0" w:color="auto"/>
            <w:bottom w:val="none" w:sz="0" w:space="0" w:color="auto"/>
            <w:right w:val="none" w:sz="0" w:space="0" w:color="auto"/>
          </w:divBdr>
        </w:div>
        <w:div w:id="1576626914">
          <w:marLeft w:val="0"/>
          <w:marRight w:val="0"/>
          <w:marTop w:val="0"/>
          <w:marBottom w:val="0"/>
          <w:divBdr>
            <w:top w:val="none" w:sz="0" w:space="0" w:color="auto"/>
            <w:left w:val="none" w:sz="0" w:space="0" w:color="auto"/>
            <w:bottom w:val="none" w:sz="0" w:space="0" w:color="auto"/>
            <w:right w:val="none" w:sz="0" w:space="0" w:color="auto"/>
          </w:divBdr>
        </w:div>
        <w:div w:id="701587946">
          <w:marLeft w:val="0"/>
          <w:marRight w:val="0"/>
          <w:marTop w:val="0"/>
          <w:marBottom w:val="0"/>
          <w:divBdr>
            <w:top w:val="none" w:sz="0" w:space="0" w:color="auto"/>
            <w:left w:val="none" w:sz="0" w:space="0" w:color="auto"/>
            <w:bottom w:val="none" w:sz="0" w:space="0" w:color="auto"/>
            <w:right w:val="none" w:sz="0" w:space="0" w:color="auto"/>
          </w:divBdr>
        </w:div>
        <w:div w:id="872496501">
          <w:marLeft w:val="0"/>
          <w:marRight w:val="0"/>
          <w:marTop w:val="0"/>
          <w:marBottom w:val="0"/>
          <w:divBdr>
            <w:top w:val="none" w:sz="0" w:space="0" w:color="auto"/>
            <w:left w:val="none" w:sz="0" w:space="0" w:color="auto"/>
            <w:bottom w:val="none" w:sz="0" w:space="0" w:color="auto"/>
            <w:right w:val="none" w:sz="0" w:space="0" w:color="auto"/>
          </w:divBdr>
        </w:div>
        <w:div w:id="827404648">
          <w:marLeft w:val="0"/>
          <w:marRight w:val="0"/>
          <w:marTop w:val="0"/>
          <w:marBottom w:val="0"/>
          <w:divBdr>
            <w:top w:val="none" w:sz="0" w:space="0" w:color="auto"/>
            <w:left w:val="none" w:sz="0" w:space="0" w:color="auto"/>
            <w:bottom w:val="none" w:sz="0" w:space="0" w:color="auto"/>
            <w:right w:val="none" w:sz="0" w:space="0" w:color="auto"/>
          </w:divBdr>
        </w:div>
        <w:div w:id="1878811351">
          <w:marLeft w:val="0"/>
          <w:marRight w:val="0"/>
          <w:marTop w:val="0"/>
          <w:marBottom w:val="0"/>
          <w:divBdr>
            <w:top w:val="none" w:sz="0" w:space="0" w:color="auto"/>
            <w:left w:val="none" w:sz="0" w:space="0" w:color="auto"/>
            <w:bottom w:val="none" w:sz="0" w:space="0" w:color="auto"/>
            <w:right w:val="none" w:sz="0" w:space="0" w:color="auto"/>
          </w:divBdr>
        </w:div>
      </w:divsChild>
    </w:div>
    <w:div w:id="1931619476">
      <w:bodyDiv w:val="1"/>
      <w:marLeft w:val="0"/>
      <w:marRight w:val="0"/>
      <w:marTop w:val="0"/>
      <w:marBottom w:val="0"/>
      <w:divBdr>
        <w:top w:val="none" w:sz="0" w:space="0" w:color="auto"/>
        <w:left w:val="none" w:sz="0" w:space="0" w:color="auto"/>
        <w:bottom w:val="none" w:sz="0" w:space="0" w:color="auto"/>
        <w:right w:val="none" w:sz="0" w:space="0" w:color="auto"/>
      </w:divBdr>
    </w:div>
    <w:div w:id="1937983436">
      <w:bodyDiv w:val="1"/>
      <w:marLeft w:val="0"/>
      <w:marRight w:val="0"/>
      <w:marTop w:val="0"/>
      <w:marBottom w:val="0"/>
      <w:divBdr>
        <w:top w:val="none" w:sz="0" w:space="0" w:color="auto"/>
        <w:left w:val="none" w:sz="0" w:space="0" w:color="auto"/>
        <w:bottom w:val="none" w:sz="0" w:space="0" w:color="auto"/>
        <w:right w:val="none" w:sz="0" w:space="0" w:color="auto"/>
      </w:divBdr>
      <w:divsChild>
        <w:div w:id="515580265">
          <w:marLeft w:val="0"/>
          <w:marRight w:val="0"/>
          <w:marTop w:val="0"/>
          <w:marBottom w:val="0"/>
          <w:divBdr>
            <w:top w:val="none" w:sz="0" w:space="0" w:color="auto"/>
            <w:left w:val="none" w:sz="0" w:space="0" w:color="auto"/>
            <w:bottom w:val="none" w:sz="0" w:space="0" w:color="auto"/>
            <w:right w:val="none" w:sz="0" w:space="0" w:color="auto"/>
          </w:divBdr>
        </w:div>
        <w:div w:id="1427730122">
          <w:marLeft w:val="0"/>
          <w:marRight w:val="0"/>
          <w:marTop w:val="0"/>
          <w:marBottom w:val="0"/>
          <w:divBdr>
            <w:top w:val="none" w:sz="0" w:space="0" w:color="auto"/>
            <w:left w:val="none" w:sz="0" w:space="0" w:color="auto"/>
            <w:bottom w:val="none" w:sz="0" w:space="0" w:color="auto"/>
            <w:right w:val="none" w:sz="0" w:space="0" w:color="auto"/>
          </w:divBdr>
        </w:div>
        <w:div w:id="1411737182">
          <w:marLeft w:val="0"/>
          <w:marRight w:val="0"/>
          <w:marTop w:val="0"/>
          <w:marBottom w:val="0"/>
          <w:divBdr>
            <w:top w:val="none" w:sz="0" w:space="0" w:color="auto"/>
            <w:left w:val="none" w:sz="0" w:space="0" w:color="auto"/>
            <w:bottom w:val="none" w:sz="0" w:space="0" w:color="auto"/>
            <w:right w:val="none" w:sz="0" w:space="0" w:color="auto"/>
          </w:divBdr>
        </w:div>
        <w:div w:id="2097286611">
          <w:marLeft w:val="0"/>
          <w:marRight w:val="0"/>
          <w:marTop w:val="0"/>
          <w:marBottom w:val="0"/>
          <w:divBdr>
            <w:top w:val="none" w:sz="0" w:space="0" w:color="auto"/>
            <w:left w:val="none" w:sz="0" w:space="0" w:color="auto"/>
            <w:bottom w:val="none" w:sz="0" w:space="0" w:color="auto"/>
            <w:right w:val="none" w:sz="0" w:space="0" w:color="auto"/>
          </w:divBdr>
        </w:div>
        <w:div w:id="1405880808">
          <w:marLeft w:val="0"/>
          <w:marRight w:val="0"/>
          <w:marTop w:val="0"/>
          <w:marBottom w:val="0"/>
          <w:divBdr>
            <w:top w:val="none" w:sz="0" w:space="0" w:color="auto"/>
            <w:left w:val="none" w:sz="0" w:space="0" w:color="auto"/>
            <w:bottom w:val="none" w:sz="0" w:space="0" w:color="auto"/>
            <w:right w:val="none" w:sz="0" w:space="0" w:color="auto"/>
          </w:divBdr>
        </w:div>
        <w:div w:id="1609046926">
          <w:marLeft w:val="0"/>
          <w:marRight w:val="0"/>
          <w:marTop w:val="0"/>
          <w:marBottom w:val="0"/>
          <w:divBdr>
            <w:top w:val="none" w:sz="0" w:space="0" w:color="auto"/>
            <w:left w:val="none" w:sz="0" w:space="0" w:color="auto"/>
            <w:bottom w:val="none" w:sz="0" w:space="0" w:color="auto"/>
            <w:right w:val="none" w:sz="0" w:space="0" w:color="auto"/>
          </w:divBdr>
        </w:div>
        <w:div w:id="1936546766">
          <w:marLeft w:val="0"/>
          <w:marRight w:val="0"/>
          <w:marTop w:val="0"/>
          <w:marBottom w:val="0"/>
          <w:divBdr>
            <w:top w:val="none" w:sz="0" w:space="0" w:color="auto"/>
            <w:left w:val="none" w:sz="0" w:space="0" w:color="auto"/>
            <w:bottom w:val="none" w:sz="0" w:space="0" w:color="auto"/>
            <w:right w:val="none" w:sz="0" w:space="0" w:color="auto"/>
          </w:divBdr>
        </w:div>
        <w:div w:id="492650183">
          <w:marLeft w:val="0"/>
          <w:marRight w:val="0"/>
          <w:marTop w:val="0"/>
          <w:marBottom w:val="0"/>
          <w:divBdr>
            <w:top w:val="none" w:sz="0" w:space="0" w:color="auto"/>
            <w:left w:val="none" w:sz="0" w:space="0" w:color="auto"/>
            <w:bottom w:val="none" w:sz="0" w:space="0" w:color="auto"/>
            <w:right w:val="none" w:sz="0" w:space="0" w:color="auto"/>
          </w:divBdr>
        </w:div>
        <w:div w:id="178390959">
          <w:marLeft w:val="0"/>
          <w:marRight w:val="0"/>
          <w:marTop w:val="0"/>
          <w:marBottom w:val="0"/>
          <w:divBdr>
            <w:top w:val="none" w:sz="0" w:space="0" w:color="auto"/>
            <w:left w:val="none" w:sz="0" w:space="0" w:color="auto"/>
            <w:bottom w:val="none" w:sz="0" w:space="0" w:color="auto"/>
            <w:right w:val="none" w:sz="0" w:space="0" w:color="auto"/>
          </w:divBdr>
        </w:div>
        <w:div w:id="1291091175">
          <w:marLeft w:val="0"/>
          <w:marRight w:val="0"/>
          <w:marTop w:val="0"/>
          <w:marBottom w:val="0"/>
          <w:divBdr>
            <w:top w:val="none" w:sz="0" w:space="0" w:color="auto"/>
            <w:left w:val="none" w:sz="0" w:space="0" w:color="auto"/>
            <w:bottom w:val="none" w:sz="0" w:space="0" w:color="auto"/>
            <w:right w:val="none" w:sz="0" w:space="0" w:color="auto"/>
          </w:divBdr>
        </w:div>
        <w:div w:id="2066760720">
          <w:marLeft w:val="0"/>
          <w:marRight w:val="0"/>
          <w:marTop w:val="0"/>
          <w:marBottom w:val="0"/>
          <w:divBdr>
            <w:top w:val="none" w:sz="0" w:space="0" w:color="auto"/>
            <w:left w:val="none" w:sz="0" w:space="0" w:color="auto"/>
            <w:bottom w:val="none" w:sz="0" w:space="0" w:color="auto"/>
            <w:right w:val="none" w:sz="0" w:space="0" w:color="auto"/>
          </w:divBdr>
        </w:div>
        <w:div w:id="792408881">
          <w:marLeft w:val="0"/>
          <w:marRight w:val="0"/>
          <w:marTop w:val="0"/>
          <w:marBottom w:val="0"/>
          <w:divBdr>
            <w:top w:val="none" w:sz="0" w:space="0" w:color="auto"/>
            <w:left w:val="none" w:sz="0" w:space="0" w:color="auto"/>
            <w:bottom w:val="none" w:sz="0" w:space="0" w:color="auto"/>
            <w:right w:val="none" w:sz="0" w:space="0" w:color="auto"/>
          </w:divBdr>
        </w:div>
      </w:divsChild>
    </w:div>
    <w:div w:id="1953128849">
      <w:bodyDiv w:val="1"/>
      <w:marLeft w:val="0"/>
      <w:marRight w:val="0"/>
      <w:marTop w:val="0"/>
      <w:marBottom w:val="0"/>
      <w:divBdr>
        <w:top w:val="none" w:sz="0" w:space="0" w:color="auto"/>
        <w:left w:val="none" w:sz="0" w:space="0" w:color="auto"/>
        <w:bottom w:val="none" w:sz="0" w:space="0" w:color="auto"/>
        <w:right w:val="none" w:sz="0" w:space="0" w:color="auto"/>
      </w:divBdr>
    </w:div>
    <w:div w:id="1961254121">
      <w:bodyDiv w:val="1"/>
      <w:marLeft w:val="0"/>
      <w:marRight w:val="0"/>
      <w:marTop w:val="0"/>
      <w:marBottom w:val="0"/>
      <w:divBdr>
        <w:top w:val="none" w:sz="0" w:space="0" w:color="auto"/>
        <w:left w:val="none" w:sz="0" w:space="0" w:color="auto"/>
        <w:bottom w:val="none" w:sz="0" w:space="0" w:color="auto"/>
        <w:right w:val="none" w:sz="0" w:space="0" w:color="auto"/>
      </w:divBdr>
    </w:div>
    <w:div w:id="1961960778">
      <w:bodyDiv w:val="1"/>
      <w:marLeft w:val="0"/>
      <w:marRight w:val="0"/>
      <w:marTop w:val="0"/>
      <w:marBottom w:val="0"/>
      <w:divBdr>
        <w:top w:val="none" w:sz="0" w:space="0" w:color="auto"/>
        <w:left w:val="none" w:sz="0" w:space="0" w:color="auto"/>
        <w:bottom w:val="none" w:sz="0" w:space="0" w:color="auto"/>
        <w:right w:val="none" w:sz="0" w:space="0" w:color="auto"/>
      </w:divBdr>
    </w:div>
    <w:div w:id="1978142762">
      <w:bodyDiv w:val="1"/>
      <w:marLeft w:val="0"/>
      <w:marRight w:val="0"/>
      <w:marTop w:val="0"/>
      <w:marBottom w:val="0"/>
      <w:divBdr>
        <w:top w:val="none" w:sz="0" w:space="0" w:color="auto"/>
        <w:left w:val="none" w:sz="0" w:space="0" w:color="auto"/>
        <w:bottom w:val="none" w:sz="0" w:space="0" w:color="auto"/>
        <w:right w:val="none" w:sz="0" w:space="0" w:color="auto"/>
      </w:divBdr>
    </w:div>
    <w:div w:id="1981839255">
      <w:bodyDiv w:val="1"/>
      <w:marLeft w:val="0"/>
      <w:marRight w:val="0"/>
      <w:marTop w:val="0"/>
      <w:marBottom w:val="0"/>
      <w:divBdr>
        <w:top w:val="none" w:sz="0" w:space="0" w:color="auto"/>
        <w:left w:val="none" w:sz="0" w:space="0" w:color="auto"/>
        <w:bottom w:val="none" w:sz="0" w:space="0" w:color="auto"/>
        <w:right w:val="none" w:sz="0" w:space="0" w:color="auto"/>
      </w:divBdr>
    </w:div>
    <w:div w:id="198215147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1995602596">
      <w:bodyDiv w:val="1"/>
      <w:marLeft w:val="0"/>
      <w:marRight w:val="0"/>
      <w:marTop w:val="0"/>
      <w:marBottom w:val="0"/>
      <w:divBdr>
        <w:top w:val="none" w:sz="0" w:space="0" w:color="auto"/>
        <w:left w:val="none" w:sz="0" w:space="0" w:color="auto"/>
        <w:bottom w:val="none" w:sz="0" w:space="0" w:color="auto"/>
        <w:right w:val="none" w:sz="0" w:space="0" w:color="auto"/>
      </w:divBdr>
    </w:div>
    <w:div w:id="2026902128">
      <w:bodyDiv w:val="1"/>
      <w:marLeft w:val="0"/>
      <w:marRight w:val="0"/>
      <w:marTop w:val="0"/>
      <w:marBottom w:val="0"/>
      <w:divBdr>
        <w:top w:val="none" w:sz="0" w:space="0" w:color="auto"/>
        <w:left w:val="none" w:sz="0" w:space="0" w:color="auto"/>
        <w:bottom w:val="none" w:sz="0" w:space="0" w:color="auto"/>
        <w:right w:val="none" w:sz="0" w:space="0" w:color="auto"/>
      </w:divBdr>
    </w:div>
    <w:div w:id="2034308571">
      <w:bodyDiv w:val="1"/>
      <w:marLeft w:val="0"/>
      <w:marRight w:val="0"/>
      <w:marTop w:val="0"/>
      <w:marBottom w:val="0"/>
      <w:divBdr>
        <w:top w:val="none" w:sz="0" w:space="0" w:color="auto"/>
        <w:left w:val="none" w:sz="0" w:space="0" w:color="auto"/>
        <w:bottom w:val="none" w:sz="0" w:space="0" w:color="auto"/>
        <w:right w:val="none" w:sz="0" w:space="0" w:color="auto"/>
      </w:divBdr>
    </w:div>
    <w:div w:id="2034916018">
      <w:bodyDiv w:val="1"/>
      <w:marLeft w:val="0"/>
      <w:marRight w:val="0"/>
      <w:marTop w:val="0"/>
      <w:marBottom w:val="0"/>
      <w:divBdr>
        <w:top w:val="none" w:sz="0" w:space="0" w:color="auto"/>
        <w:left w:val="none" w:sz="0" w:space="0" w:color="auto"/>
        <w:bottom w:val="none" w:sz="0" w:space="0" w:color="auto"/>
        <w:right w:val="none" w:sz="0" w:space="0" w:color="auto"/>
      </w:divBdr>
    </w:div>
    <w:div w:id="2036877925">
      <w:bodyDiv w:val="1"/>
      <w:marLeft w:val="0"/>
      <w:marRight w:val="0"/>
      <w:marTop w:val="0"/>
      <w:marBottom w:val="0"/>
      <w:divBdr>
        <w:top w:val="none" w:sz="0" w:space="0" w:color="auto"/>
        <w:left w:val="none" w:sz="0" w:space="0" w:color="auto"/>
        <w:bottom w:val="none" w:sz="0" w:space="0" w:color="auto"/>
        <w:right w:val="none" w:sz="0" w:space="0" w:color="auto"/>
      </w:divBdr>
    </w:div>
    <w:div w:id="2039622836">
      <w:bodyDiv w:val="1"/>
      <w:marLeft w:val="0"/>
      <w:marRight w:val="0"/>
      <w:marTop w:val="0"/>
      <w:marBottom w:val="0"/>
      <w:divBdr>
        <w:top w:val="none" w:sz="0" w:space="0" w:color="auto"/>
        <w:left w:val="none" w:sz="0" w:space="0" w:color="auto"/>
        <w:bottom w:val="none" w:sz="0" w:space="0" w:color="auto"/>
        <w:right w:val="none" w:sz="0" w:space="0" w:color="auto"/>
      </w:divBdr>
      <w:divsChild>
        <w:div w:id="1243829385">
          <w:marLeft w:val="0"/>
          <w:marRight w:val="0"/>
          <w:marTop w:val="0"/>
          <w:marBottom w:val="0"/>
          <w:divBdr>
            <w:top w:val="none" w:sz="0" w:space="0" w:color="auto"/>
            <w:left w:val="none" w:sz="0" w:space="0" w:color="auto"/>
            <w:bottom w:val="none" w:sz="0" w:space="0" w:color="auto"/>
            <w:right w:val="none" w:sz="0" w:space="0" w:color="auto"/>
          </w:divBdr>
        </w:div>
        <w:div w:id="85539180">
          <w:marLeft w:val="0"/>
          <w:marRight w:val="0"/>
          <w:marTop w:val="0"/>
          <w:marBottom w:val="0"/>
          <w:divBdr>
            <w:top w:val="none" w:sz="0" w:space="0" w:color="auto"/>
            <w:left w:val="none" w:sz="0" w:space="0" w:color="auto"/>
            <w:bottom w:val="none" w:sz="0" w:space="0" w:color="auto"/>
            <w:right w:val="none" w:sz="0" w:space="0" w:color="auto"/>
          </w:divBdr>
        </w:div>
      </w:divsChild>
    </w:div>
    <w:div w:id="2045716321">
      <w:bodyDiv w:val="1"/>
      <w:marLeft w:val="0"/>
      <w:marRight w:val="0"/>
      <w:marTop w:val="0"/>
      <w:marBottom w:val="0"/>
      <w:divBdr>
        <w:top w:val="none" w:sz="0" w:space="0" w:color="auto"/>
        <w:left w:val="none" w:sz="0" w:space="0" w:color="auto"/>
        <w:bottom w:val="none" w:sz="0" w:space="0" w:color="auto"/>
        <w:right w:val="none" w:sz="0" w:space="0" w:color="auto"/>
      </w:divBdr>
    </w:div>
    <w:div w:id="2061636069">
      <w:bodyDiv w:val="1"/>
      <w:marLeft w:val="0"/>
      <w:marRight w:val="0"/>
      <w:marTop w:val="0"/>
      <w:marBottom w:val="0"/>
      <w:divBdr>
        <w:top w:val="none" w:sz="0" w:space="0" w:color="auto"/>
        <w:left w:val="none" w:sz="0" w:space="0" w:color="auto"/>
        <w:bottom w:val="none" w:sz="0" w:space="0" w:color="auto"/>
        <w:right w:val="none" w:sz="0" w:space="0" w:color="auto"/>
      </w:divBdr>
    </w:div>
    <w:div w:id="2070810336">
      <w:bodyDiv w:val="1"/>
      <w:marLeft w:val="0"/>
      <w:marRight w:val="0"/>
      <w:marTop w:val="0"/>
      <w:marBottom w:val="0"/>
      <w:divBdr>
        <w:top w:val="none" w:sz="0" w:space="0" w:color="auto"/>
        <w:left w:val="none" w:sz="0" w:space="0" w:color="auto"/>
        <w:bottom w:val="none" w:sz="0" w:space="0" w:color="auto"/>
        <w:right w:val="none" w:sz="0" w:space="0" w:color="auto"/>
      </w:divBdr>
    </w:div>
    <w:div w:id="2080975249">
      <w:bodyDiv w:val="1"/>
      <w:marLeft w:val="0"/>
      <w:marRight w:val="0"/>
      <w:marTop w:val="0"/>
      <w:marBottom w:val="0"/>
      <w:divBdr>
        <w:top w:val="none" w:sz="0" w:space="0" w:color="auto"/>
        <w:left w:val="none" w:sz="0" w:space="0" w:color="auto"/>
        <w:bottom w:val="none" w:sz="0" w:space="0" w:color="auto"/>
        <w:right w:val="none" w:sz="0" w:space="0" w:color="auto"/>
      </w:divBdr>
    </w:div>
    <w:div w:id="2095861408">
      <w:bodyDiv w:val="1"/>
      <w:marLeft w:val="0"/>
      <w:marRight w:val="0"/>
      <w:marTop w:val="0"/>
      <w:marBottom w:val="0"/>
      <w:divBdr>
        <w:top w:val="none" w:sz="0" w:space="0" w:color="auto"/>
        <w:left w:val="none" w:sz="0" w:space="0" w:color="auto"/>
        <w:bottom w:val="none" w:sz="0" w:space="0" w:color="auto"/>
        <w:right w:val="none" w:sz="0" w:space="0" w:color="auto"/>
      </w:divBdr>
      <w:divsChild>
        <w:div w:id="553585011">
          <w:marLeft w:val="0"/>
          <w:marRight w:val="0"/>
          <w:marTop w:val="0"/>
          <w:marBottom w:val="0"/>
          <w:divBdr>
            <w:top w:val="none" w:sz="0" w:space="0" w:color="auto"/>
            <w:left w:val="none" w:sz="0" w:space="0" w:color="auto"/>
            <w:bottom w:val="none" w:sz="0" w:space="0" w:color="auto"/>
            <w:right w:val="none" w:sz="0" w:space="0" w:color="auto"/>
          </w:divBdr>
        </w:div>
        <w:div w:id="1627347951">
          <w:marLeft w:val="0"/>
          <w:marRight w:val="0"/>
          <w:marTop w:val="0"/>
          <w:marBottom w:val="0"/>
          <w:divBdr>
            <w:top w:val="none" w:sz="0" w:space="0" w:color="auto"/>
            <w:left w:val="none" w:sz="0" w:space="0" w:color="auto"/>
            <w:bottom w:val="none" w:sz="0" w:space="0" w:color="auto"/>
            <w:right w:val="none" w:sz="0" w:space="0" w:color="auto"/>
          </w:divBdr>
        </w:div>
        <w:div w:id="195972500">
          <w:marLeft w:val="0"/>
          <w:marRight w:val="0"/>
          <w:marTop w:val="0"/>
          <w:marBottom w:val="0"/>
          <w:divBdr>
            <w:top w:val="none" w:sz="0" w:space="0" w:color="auto"/>
            <w:left w:val="none" w:sz="0" w:space="0" w:color="auto"/>
            <w:bottom w:val="none" w:sz="0" w:space="0" w:color="auto"/>
            <w:right w:val="none" w:sz="0" w:space="0" w:color="auto"/>
          </w:divBdr>
        </w:div>
        <w:div w:id="601030664">
          <w:marLeft w:val="0"/>
          <w:marRight w:val="0"/>
          <w:marTop w:val="0"/>
          <w:marBottom w:val="0"/>
          <w:divBdr>
            <w:top w:val="none" w:sz="0" w:space="0" w:color="auto"/>
            <w:left w:val="none" w:sz="0" w:space="0" w:color="auto"/>
            <w:bottom w:val="none" w:sz="0" w:space="0" w:color="auto"/>
            <w:right w:val="none" w:sz="0" w:space="0" w:color="auto"/>
          </w:divBdr>
        </w:div>
        <w:div w:id="1828790586">
          <w:marLeft w:val="0"/>
          <w:marRight w:val="0"/>
          <w:marTop w:val="0"/>
          <w:marBottom w:val="0"/>
          <w:divBdr>
            <w:top w:val="none" w:sz="0" w:space="0" w:color="auto"/>
            <w:left w:val="none" w:sz="0" w:space="0" w:color="auto"/>
            <w:bottom w:val="none" w:sz="0" w:space="0" w:color="auto"/>
            <w:right w:val="none" w:sz="0" w:space="0" w:color="auto"/>
          </w:divBdr>
        </w:div>
        <w:div w:id="462428270">
          <w:marLeft w:val="0"/>
          <w:marRight w:val="0"/>
          <w:marTop w:val="0"/>
          <w:marBottom w:val="0"/>
          <w:divBdr>
            <w:top w:val="none" w:sz="0" w:space="0" w:color="auto"/>
            <w:left w:val="none" w:sz="0" w:space="0" w:color="auto"/>
            <w:bottom w:val="none" w:sz="0" w:space="0" w:color="auto"/>
            <w:right w:val="none" w:sz="0" w:space="0" w:color="auto"/>
          </w:divBdr>
        </w:div>
        <w:div w:id="151608169">
          <w:marLeft w:val="0"/>
          <w:marRight w:val="0"/>
          <w:marTop w:val="0"/>
          <w:marBottom w:val="0"/>
          <w:divBdr>
            <w:top w:val="none" w:sz="0" w:space="0" w:color="auto"/>
            <w:left w:val="none" w:sz="0" w:space="0" w:color="auto"/>
            <w:bottom w:val="none" w:sz="0" w:space="0" w:color="auto"/>
            <w:right w:val="none" w:sz="0" w:space="0" w:color="auto"/>
          </w:divBdr>
        </w:div>
        <w:div w:id="1488745586">
          <w:marLeft w:val="0"/>
          <w:marRight w:val="0"/>
          <w:marTop w:val="0"/>
          <w:marBottom w:val="0"/>
          <w:divBdr>
            <w:top w:val="none" w:sz="0" w:space="0" w:color="auto"/>
            <w:left w:val="none" w:sz="0" w:space="0" w:color="auto"/>
            <w:bottom w:val="none" w:sz="0" w:space="0" w:color="auto"/>
            <w:right w:val="none" w:sz="0" w:space="0" w:color="auto"/>
          </w:divBdr>
        </w:div>
        <w:div w:id="150603435">
          <w:marLeft w:val="0"/>
          <w:marRight w:val="0"/>
          <w:marTop w:val="0"/>
          <w:marBottom w:val="0"/>
          <w:divBdr>
            <w:top w:val="none" w:sz="0" w:space="0" w:color="auto"/>
            <w:left w:val="none" w:sz="0" w:space="0" w:color="auto"/>
            <w:bottom w:val="none" w:sz="0" w:space="0" w:color="auto"/>
            <w:right w:val="none" w:sz="0" w:space="0" w:color="auto"/>
          </w:divBdr>
        </w:div>
        <w:div w:id="1906260107">
          <w:marLeft w:val="0"/>
          <w:marRight w:val="0"/>
          <w:marTop w:val="0"/>
          <w:marBottom w:val="0"/>
          <w:divBdr>
            <w:top w:val="none" w:sz="0" w:space="0" w:color="auto"/>
            <w:left w:val="none" w:sz="0" w:space="0" w:color="auto"/>
            <w:bottom w:val="none" w:sz="0" w:space="0" w:color="auto"/>
            <w:right w:val="none" w:sz="0" w:space="0" w:color="auto"/>
          </w:divBdr>
        </w:div>
        <w:div w:id="2041009944">
          <w:marLeft w:val="0"/>
          <w:marRight w:val="0"/>
          <w:marTop w:val="0"/>
          <w:marBottom w:val="0"/>
          <w:divBdr>
            <w:top w:val="none" w:sz="0" w:space="0" w:color="auto"/>
            <w:left w:val="none" w:sz="0" w:space="0" w:color="auto"/>
            <w:bottom w:val="none" w:sz="0" w:space="0" w:color="auto"/>
            <w:right w:val="none" w:sz="0" w:space="0" w:color="auto"/>
          </w:divBdr>
        </w:div>
        <w:div w:id="46490868">
          <w:marLeft w:val="0"/>
          <w:marRight w:val="0"/>
          <w:marTop w:val="0"/>
          <w:marBottom w:val="0"/>
          <w:divBdr>
            <w:top w:val="none" w:sz="0" w:space="0" w:color="auto"/>
            <w:left w:val="none" w:sz="0" w:space="0" w:color="auto"/>
            <w:bottom w:val="none" w:sz="0" w:space="0" w:color="auto"/>
            <w:right w:val="none" w:sz="0" w:space="0" w:color="auto"/>
          </w:divBdr>
        </w:div>
        <w:div w:id="1327443641">
          <w:marLeft w:val="0"/>
          <w:marRight w:val="0"/>
          <w:marTop w:val="0"/>
          <w:marBottom w:val="0"/>
          <w:divBdr>
            <w:top w:val="none" w:sz="0" w:space="0" w:color="auto"/>
            <w:left w:val="none" w:sz="0" w:space="0" w:color="auto"/>
            <w:bottom w:val="none" w:sz="0" w:space="0" w:color="auto"/>
            <w:right w:val="none" w:sz="0" w:space="0" w:color="auto"/>
          </w:divBdr>
        </w:div>
      </w:divsChild>
    </w:div>
    <w:div w:id="2098210679">
      <w:bodyDiv w:val="1"/>
      <w:marLeft w:val="0"/>
      <w:marRight w:val="0"/>
      <w:marTop w:val="0"/>
      <w:marBottom w:val="0"/>
      <w:divBdr>
        <w:top w:val="none" w:sz="0" w:space="0" w:color="auto"/>
        <w:left w:val="none" w:sz="0" w:space="0" w:color="auto"/>
        <w:bottom w:val="none" w:sz="0" w:space="0" w:color="auto"/>
        <w:right w:val="none" w:sz="0" w:space="0" w:color="auto"/>
      </w:divBdr>
    </w:div>
    <w:div w:id="2119524230">
      <w:bodyDiv w:val="1"/>
      <w:marLeft w:val="0"/>
      <w:marRight w:val="0"/>
      <w:marTop w:val="0"/>
      <w:marBottom w:val="0"/>
      <w:divBdr>
        <w:top w:val="none" w:sz="0" w:space="0" w:color="auto"/>
        <w:left w:val="none" w:sz="0" w:space="0" w:color="auto"/>
        <w:bottom w:val="none" w:sz="0" w:space="0" w:color="auto"/>
        <w:right w:val="none" w:sz="0" w:space="0" w:color="auto"/>
      </w:divBdr>
    </w:div>
    <w:div w:id="2127236225">
      <w:bodyDiv w:val="1"/>
      <w:marLeft w:val="0"/>
      <w:marRight w:val="0"/>
      <w:marTop w:val="0"/>
      <w:marBottom w:val="0"/>
      <w:divBdr>
        <w:top w:val="none" w:sz="0" w:space="0" w:color="auto"/>
        <w:left w:val="none" w:sz="0" w:space="0" w:color="auto"/>
        <w:bottom w:val="none" w:sz="0" w:space="0" w:color="auto"/>
        <w:right w:val="none" w:sz="0" w:space="0" w:color="auto"/>
      </w:divBdr>
    </w:div>
    <w:div w:id="214453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1779</TotalTime>
  <Pages>70</Pages>
  <Words>9772</Words>
  <Characters>53751</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63397</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Derek Cagua</dc:creator>
  <cp:keywords/>
  <cp:lastModifiedBy>DEREK GEANPIERRE CAGUA LUCIO</cp:lastModifiedBy>
  <cp:revision>987</cp:revision>
  <cp:lastPrinted>1900-01-01T05:00:00Z</cp:lastPrinted>
  <dcterms:created xsi:type="dcterms:W3CDTF">2025-07-07T01:33:00Z</dcterms:created>
  <dcterms:modified xsi:type="dcterms:W3CDTF">2025-07-11T23:03:00Z</dcterms:modified>
</cp:coreProperties>
</file>