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75C238" w14:textId="77777777" w:rsidR="00547DD9" w:rsidRPr="0039736F" w:rsidRDefault="00547DD9" w:rsidP="00A37C7C">
      <w:pPr>
        <w:pStyle w:val="Ttulo1"/>
      </w:pPr>
      <w:bookmarkStart w:id="0" w:name="_Hlk127927918"/>
      <w:bookmarkEnd w:id="0"/>
    </w:p>
    <w:p w14:paraId="29A8E298" w14:textId="77777777" w:rsidR="00547DD9" w:rsidRPr="0039736F" w:rsidRDefault="00547DD9">
      <w:pPr>
        <w:rPr>
          <w:rFonts w:ascii="Calibri" w:hAnsi="Calibri"/>
        </w:rPr>
      </w:pPr>
    </w:p>
    <w:p w14:paraId="4F09AB9F" w14:textId="77777777" w:rsidR="00547DD9" w:rsidRPr="0039736F" w:rsidRDefault="00547DD9">
      <w:pPr>
        <w:rPr>
          <w:rFonts w:ascii="Calibri" w:hAnsi="Calibri"/>
        </w:rPr>
      </w:pPr>
    </w:p>
    <w:p w14:paraId="4109DAC3" w14:textId="77777777" w:rsidR="00547DD9" w:rsidRPr="0039736F" w:rsidRDefault="00547DD9">
      <w:pPr>
        <w:rPr>
          <w:rFonts w:ascii="Calibri" w:hAnsi="Calibri"/>
        </w:rPr>
      </w:pPr>
    </w:p>
    <w:p w14:paraId="321A492D" w14:textId="77777777" w:rsidR="00547DD9" w:rsidRPr="0039736F" w:rsidRDefault="00547DD9">
      <w:pPr>
        <w:rPr>
          <w:rFonts w:ascii="Calibri" w:hAnsi="Calibri"/>
        </w:rPr>
      </w:pPr>
    </w:p>
    <w:p w14:paraId="35761120" w14:textId="77777777" w:rsidR="00547DD9" w:rsidRPr="0039736F" w:rsidRDefault="00547DD9">
      <w:pPr>
        <w:rPr>
          <w:rFonts w:ascii="Calibri" w:hAnsi="Calibri"/>
        </w:rPr>
      </w:pPr>
    </w:p>
    <w:p w14:paraId="0D7BC0EF" w14:textId="77777777" w:rsidR="00547DD9" w:rsidRPr="0039736F" w:rsidRDefault="00547DD9">
      <w:pPr>
        <w:rPr>
          <w:rFonts w:ascii="Calibri" w:hAnsi="Calibri"/>
        </w:rPr>
      </w:pPr>
    </w:p>
    <w:p w14:paraId="5FA54F2A" w14:textId="77777777" w:rsidR="00597881" w:rsidRPr="0039736F" w:rsidRDefault="00597881">
      <w:pPr>
        <w:rPr>
          <w:rFonts w:ascii="Calibri" w:hAnsi="Calibri"/>
        </w:rPr>
      </w:pPr>
    </w:p>
    <w:p w14:paraId="63DADCE4" w14:textId="77777777" w:rsidR="00597881" w:rsidRPr="0039736F" w:rsidRDefault="00597881">
      <w:pPr>
        <w:rPr>
          <w:rFonts w:ascii="Calibri" w:hAnsi="Calibri"/>
        </w:rPr>
      </w:pPr>
    </w:p>
    <w:p w14:paraId="5E59007A" w14:textId="77777777" w:rsidR="00597881" w:rsidRPr="0039736F" w:rsidRDefault="00597881">
      <w:pPr>
        <w:rPr>
          <w:rFonts w:ascii="Calibri" w:hAnsi="Calibri"/>
        </w:rPr>
      </w:pPr>
    </w:p>
    <w:p w14:paraId="17742682" w14:textId="77777777" w:rsidR="00597881" w:rsidRPr="0039736F" w:rsidRDefault="00597881">
      <w:pPr>
        <w:rPr>
          <w:rFonts w:ascii="Calibri" w:hAnsi="Calibri"/>
        </w:rPr>
      </w:pPr>
    </w:p>
    <w:p w14:paraId="5DF60910" w14:textId="77777777" w:rsidR="00597881" w:rsidRPr="0039736F" w:rsidRDefault="00597881">
      <w:pPr>
        <w:rPr>
          <w:rFonts w:ascii="Calibri" w:hAnsi="Calibri"/>
        </w:rPr>
      </w:pPr>
    </w:p>
    <w:p w14:paraId="42C6A1B9" w14:textId="77777777" w:rsidR="00547DD9" w:rsidRPr="0039736F" w:rsidRDefault="00547DD9">
      <w:pPr>
        <w:rPr>
          <w:rFonts w:ascii="Calibri" w:hAnsi="Calibri"/>
        </w:rPr>
      </w:pPr>
    </w:p>
    <w:p w14:paraId="59371A29" w14:textId="77777777" w:rsidR="001E2593" w:rsidRPr="0039736F" w:rsidRDefault="001E2593">
      <w:pPr>
        <w:rPr>
          <w:rFonts w:ascii="Calibri" w:hAnsi="Calibri"/>
        </w:rPr>
      </w:pPr>
    </w:p>
    <w:p w14:paraId="31F37C93" w14:textId="77777777" w:rsidR="00547DD9" w:rsidRPr="0039736F" w:rsidRDefault="00547DD9">
      <w:pPr>
        <w:rPr>
          <w:rFonts w:ascii="Calibri" w:hAnsi="Calibri"/>
        </w:rPr>
      </w:pPr>
    </w:p>
    <w:p w14:paraId="64FED989" w14:textId="77777777" w:rsidR="00547DD9" w:rsidRPr="0039736F" w:rsidRDefault="00547DD9">
      <w:pPr>
        <w:rPr>
          <w:rFonts w:ascii="Calibri" w:hAnsi="Calibri"/>
        </w:rPr>
      </w:pPr>
    </w:p>
    <w:p w14:paraId="1FEC3736" w14:textId="77777777" w:rsidR="00547DD9" w:rsidRPr="0039736F" w:rsidRDefault="00547DD9">
      <w:pPr>
        <w:rPr>
          <w:rFonts w:ascii="Calibri" w:hAnsi="Calibri"/>
        </w:rPr>
      </w:pPr>
    </w:p>
    <w:p w14:paraId="440ECF4F" w14:textId="010E45CA" w:rsidR="00547DD9" w:rsidRPr="0039736F" w:rsidRDefault="00521ED9" w:rsidP="008B2B05">
      <w:pPr>
        <w:pStyle w:val="Ttulo7"/>
        <w:rPr>
          <w:rFonts w:ascii="Calibri" w:hAnsi="Calibri"/>
        </w:rPr>
      </w:pPr>
      <w:r w:rsidRPr="0039736F">
        <w:rPr>
          <w:rFonts w:ascii="Calibri" w:hAnsi="Calibri"/>
        </w:rPr>
        <w:t xml:space="preserve">DOCUMENTO </w:t>
      </w:r>
      <w:r w:rsidR="00271548">
        <w:rPr>
          <w:rFonts w:ascii="Calibri" w:hAnsi="Calibri"/>
        </w:rPr>
        <w:t xml:space="preserve">MANUAL TECNICO DEL </w:t>
      </w:r>
      <w:r w:rsidR="00C45F6C" w:rsidRPr="00C45F6C">
        <w:rPr>
          <w:rFonts w:ascii="Calibri" w:hAnsi="Calibri"/>
        </w:rPr>
        <w:t>SISTEMA WEB PARA EL SERVICIO TÉCNICO DE CELULARES</w:t>
      </w:r>
    </w:p>
    <w:p w14:paraId="0733E87D" w14:textId="69AEF42A" w:rsidR="002B27F7" w:rsidRPr="0039736F" w:rsidRDefault="0087458B" w:rsidP="002B27F7">
      <w:pPr>
        <w:numPr>
          <w:ilvl w:val="0"/>
          <w:numId w:val="1"/>
        </w:numPr>
        <w:jc w:val="center"/>
      </w:pPr>
      <w:r w:rsidRPr="0039736F">
        <w:t>C</w:t>
      </w:r>
      <w:r w:rsidR="002B27F7" w:rsidRPr="0039736F">
        <w:t xml:space="preserve">urso de </w:t>
      </w:r>
      <w:r w:rsidR="00472C32">
        <w:t>Construcción</w:t>
      </w:r>
      <w:r w:rsidR="002B27F7" w:rsidRPr="0039736F">
        <w:t xml:space="preserve"> de Software</w:t>
      </w:r>
    </w:p>
    <w:p w14:paraId="191F94B1" w14:textId="77777777" w:rsidR="00CA1E1F" w:rsidRPr="0039736F" w:rsidRDefault="00CA1E1F" w:rsidP="002B27F7">
      <w:pPr>
        <w:numPr>
          <w:ilvl w:val="0"/>
          <w:numId w:val="1"/>
        </w:numPr>
        <w:jc w:val="center"/>
      </w:pPr>
    </w:p>
    <w:p w14:paraId="5A0F996B" w14:textId="77777777" w:rsidR="00C23BA3" w:rsidRDefault="001905F6" w:rsidP="00E02FE6">
      <w:pPr>
        <w:jc w:val="center"/>
      </w:pPr>
      <w:r w:rsidRPr="0039736F">
        <w:t>(</w:t>
      </w:r>
      <w:r w:rsidR="00E02FE6" w:rsidRPr="00E02FE6">
        <w:t xml:space="preserve">Derek Cagua, Anthony Delgado, </w:t>
      </w:r>
      <w:proofErr w:type="spellStart"/>
      <w:r w:rsidR="00E02FE6" w:rsidRPr="00E02FE6">
        <w:t>Yandri</w:t>
      </w:r>
      <w:proofErr w:type="spellEnd"/>
      <w:r w:rsidR="00E02FE6" w:rsidRPr="00E02FE6">
        <w:t xml:space="preserve"> Guevara, </w:t>
      </w:r>
    </w:p>
    <w:p w14:paraId="6D6AAE44" w14:textId="3F0FBE98" w:rsidR="001905F6" w:rsidRPr="0039736F" w:rsidRDefault="00E02FE6" w:rsidP="00E02FE6">
      <w:pPr>
        <w:jc w:val="center"/>
      </w:pPr>
      <w:r w:rsidRPr="00E02FE6">
        <w:t xml:space="preserve">Steven </w:t>
      </w:r>
      <w:proofErr w:type="spellStart"/>
      <w:r w:rsidRPr="00E02FE6">
        <w:t>Iñiga</w:t>
      </w:r>
      <w:proofErr w:type="spellEnd"/>
      <w:r w:rsidRPr="00E02FE6">
        <w:t>, Galo Izquierdo, Omar Mite</w:t>
      </w:r>
      <w:r w:rsidR="005072CF">
        <w:t>)</w:t>
      </w:r>
    </w:p>
    <w:p w14:paraId="30AC6303" w14:textId="77777777" w:rsidR="00547DD9" w:rsidRPr="0039736F" w:rsidRDefault="00547DD9">
      <w:pPr>
        <w:rPr>
          <w:rFonts w:ascii="Calibri" w:hAnsi="Calibri"/>
        </w:rPr>
      </w:pPr>
    </w:p>
    <w:p w14:paraId="605F2AC0" w14:textId="77777777" w:rsidR="00547DD9" w:rsidRPr="0039736F" w:rsidRDefault="00547DD9">
      <w:pPr>
        <w:rPr>
          <w:rFonts w:ascii="Calibri" w:hAnsi="Calibri"/>
        </w:rPr>
      </w:pPr>
    </w:p>
    <w:p w14:paraId="3DF7FE96" w14:textId="77777777" w:rsidR="00547DD9" w:rsidRPr="0039736F" w:rsidRDefault="00547DD9">
      <w:pPr>
        <w:rPr>
          <w:rFonts w:ascii="Calibri" w:hAnsi="Calibri"/>
        </w:rPr>
      </w:pPr>
    </w:p>
    <w:p w14:paraId="6DEE9D7A" w14:textId="77777777" w:rsidR="00547DD9" w:rsidRPr="0039736F" w:rsidRDefault="00547DD9">
      <w:pPr>
        <w:rPr>
          <w:rFonts w:ascii="Calibri" w:hAnsi="Calibri"/>
        </w:rPr>
      </w:pPr>
    </w:p>
    <w:p w14:paraId="761C3B1E" w14:textId="77777777" w:rsidR="00547DD9" w:rsidRPr="0039736F" w:rsidRDefault="00547DD9">
      <w:pPr>
        <w:rPr>
          <w:rFonts w:ascii="Calibri" w:hAnsi="Calibri"/>
        </w:rPr>
      </w:pPr>
    </w:p>
    <w:p w14:paraId="3414DA05" w14:textId="77777777" w:rsidR="00547DD9" w:rsidRPr="0039736F" w:rsidRDefault="00547DD9">
      <w:pPr>
        <w:rPr>
          <w:rFonts w:ascii="Calibri" w:hAnsi="Calibri"/>
        </w:rPr>
      </w:pPr>
    </w:p>
    <w:p w14:paraId="1EFCCFDB" w14:textId="77777777" w:rsidR="00547DD9" w:rsidRPr="0039736F" w:rsidRDefault="00547DD9">
      <w:pPr>
        <w:rPr>
          <w:rFonts w:ascii="Calibri" w:hAnsi="Calibri"/>
        </w:rPr>
      </w:pPr>
    </w:p>
    <w:p w14:paraId="63BEB676" w14:textId="77777777" w:rsidR="00547DD9" w:rsidRPr="0039736F" w:rsidRDefault="00547DD9">
      <w:pPr>
        <w:rPr>
          <w:rFonts w:ascii="Calibri" w:hAnsi="Calibri"/>
        </w:rPr>
      </w:pPr>
    </w:p>
    <w:p w14:paraId="266AA5A9" w14:textId="77777777" w:rsidR="00547DD9" w:rsidRPr="0039736F" w:rsidRDefault="00547DD9">
      <w:pPr>
        <w:rPr>
          <w:rFonts w:ascii="Calibri" w:hAnsi="Calibri"/>
        </w:rPr>
      </w:pPr>
    </w:p>
    <w:p w14:paraId="6462013C" w14:textId="77777777" w:rsidR="00547DD9" w:rsidRPr="0039736F" w:rsidRDefault="00547DD9">
      <w:pPr>
        <w:rPr>
          <w:rFonts w:ascii="Calibri" w:hAnsi="Calibri"/>
        </w:rPr>
      </w:pPr>
    </w:p>
    <w:p w14:paraId="1ED64785" w14:textId="77777777" w:rsidR="00547DD9" w:rsidRPr="0039736F" w:rsidRDefault="00547DD9">
      <w:pPr>
        <w:rPr>
          <w:rFonts w:ascii="Calibri" w:hAnsi="Calibri"/>
        </w:rPr>
      </w:pPr>
    </w:p>
    <w:p w14:paraId="1D82824D" w14:textId="77777777" w:rsidR="00547DD9" w:rsidRPr="0039736F" w:rsidRDefault="00547DD9">
      <w:pPr>
        <w:rPr>
          <w:rFonts w:ascii="Calibri" w:hAnsi="Calibri"/>
        </w:rPr>
      </w:pPr>
    </w:p>
    <w:p w14:paraId="32CD744D" w14:textId="77777777" w:rsidR="00547DD9" w:rsidRPr="0039736F" w:rsidRDefault="00547DD9">
      <w:pPr>
        <w:rPr>
          <w:rFonts w:ascii="Calibri" w:hAnsi="Calibri"/>
        </w:rPr>
      </w:pPr>
    </w:p>
    <w:p w14:paraId="0EF38DE2" w14:textId="77777777" w:rsidR="00547DD9" w:rsidRPr="0039736F" w:rsidRDefault="00547DD9">
      <w:pPr>
        <w:rPr>
          <w:rFonts w:ascii="Calibri" w:hAnsi="Calibri"/>
        </w:rPr>
      </w:pPr>
    </w:p>
    <w:p w14:paraId="3096DDC3" w14:textId="77777777" w:rsidR="00547DD9" w:rsidRPr="0039736F" w:rsidRDefault="00547DD9">
      <w:pPr>
        <w:rPr>
          <w:rFonts w:ascii="Calibri" w:hAnsi="Calibri"/>
        </w:rPr>
      </w:pPr>
    </w:p>
    <w:p w14:paraId="26C64055" w14:textId="77777777" w:rsidR="00547DD9" w:rsidRPr="0039736F" w:rsidRDefault="00547DD9">
      <w:pPr>
        <w:rPr>
          <w:rFonts w:ascii="Calibri" w:hAnsi="Calibri"/>
        </w:rPr>
      </w:pPr>
    </w:p>
    <w:p w14:paraId="1E9EC317" w14:textId="77777777" w:rsidR="00547DD9" w:rsidRPr="0039736F" w:rsidRDefault="00547DD9">
      <w:pPr>
        <w:rPr>
          <w:rFonts w:ascii="Calibri" w:hAnsi="Calibri"/>
        </w:rPr>
      </w:pPr>
    </w:p>
    <w:p w14:paraId="4BAF0466" w14:textId="77777777" w:rsidR="00547DD9" w:rsidRPr="0039736F" w:rsidRDefault="00547DD9">
      <w:pPr>
        <w:rPr>
          <w:rFonts w:ascii="Calibri" w:hAnsi="Calibri"/>
        </w:rPr>
      </w:pPr>
    </w:p>
    <w:p w14:paraId="14489BFE" w14:textId="77777777" w:rsidR="00547DD9" w:rsidRPr="0039736F" w:rsidRDefault="00547DD9">
      <w:pPr>
        <w:rPr>
          <w:rFonts w:ascii="Calibri" w:hAnsi="Calibri"/>
        </w:rPr>
      </w:pPr>
    </w:p>
    <w:p w14:paraId="40951812" w14:textId="77777777" w:rsidR="00547DD9" w:rsidRPr="0039736F" w:rsidRDefault="00547DD9">
      <w:pPr>
        <w:rPr>
          <w:rFonts w:ascii="Calibri" w:hAnsi="Calibri"/>
        </w:rPr>
      </w:pPr>
    </w:p>
    <w:p w14:paraId="32C9383E" w14:textId="77777777" w:rsidR="00547DD9" w:rsidRPr="0039736F" w:rsidRDefault="00547DD9">
      <w:pPr>
        <w:rPr>
          <w:rFonts w:ascii="Calibri" w:hAnsi="Calibri"/>
        </w:rPr>
      </w:pPr>
    </w:p>
    <w:p w14:paraId="6E26D7BE" w14:textId="77777777" w:rsidR="00547DD9" w:rsidRPr="0039736F" w:rsidRDefault="00547DD9">
      <w:pPr>
        <w:rPr>
          <w:rFonts w:ascii="Calibri" w:hAnsi="Calibri"/>
        </w:rPr>
      </w:pPr>
    </w:p>
    <w:p w14:paraId="686871B9" w14:textId="77777777" w:rsidR="001A76E4" w:rsidRPr="0039736F" w:rsidRDefault="001A76E4" w:rsidP="00C75AA5">
      <w:pPr>
        <w:pStyle w:val="TtulodeTDC"/>
        <w:tabs>
          <w:tab w:val="left" w:pos="284"/>
        </w:tabs>
        <w:rPr>
          <w:rFonts w:ascii="Calibri" w:hAnsi="Calibri"/>
          <w:color w:val="auto"/>
          <w:sz w:val="16"/>
          <w:szCs w:val="16"/>
        </w:rPr>
      </w:pPr>
    </w:p>
    <w:sdt>
      <w:sdtPr>
        <w:rPr>
          <w:rFonts w:ascii="Times New Roman" w:eastAsia="Times New Roman" w:hAnsi="Times New Roman" w:cs="Times New Roman"/>
          <w:color w:val="auto"/>
          <w:sz w:val="24"/>
          <w:szCs w:val="24"/>
          <w:lang w:val="es-ES" w:eastAsia="ar-SA"/>
        </w:rPr>
        <w:id w:val="367181360"/>
        <w:docPartObj>
          <w:docPartGallery w:val="Table of Contents"/>
          <w:docPartUnique/>
        </w:docPartObj>
      </w:sdtPr>
      <w:sdtEndPr>
        <w:rPr>
          <w:b/>
          <w:bCs/>
        </w:rPr>
      </w:sdtEndPr>
      <w:sdtContent>
        <w:p w14:paraId="3F1F5535" w14:textId="59C58E4E" w:rsidR="007A0475" w:rsidRPr="00E96297" w:rsidRDefault="007A0475" w:rsidP="00FB45BE">
          <w:pPr>
            <w:pStyle w:val="TtuloTDC"/>
            <w:jc w:val="center"/>
            <w:rPr>
              <w:rFonts w:ascii="Calibri" w:hAnsi="Calibri" w:cs="Calibri"/>
              <w:b/>
              <w:bCs/>
              <w:color w:val="000000" w:themeColor="text1"/>
              <w:sz w:val="40"/>
              <w:szCs w:val="40"/>
            </w:rPr>
          </w:pPr>
          <w:r w:rsidRPr="00E96297">
            <w:rPr>
              <w:rFonts w:ascii="Calibri" w:hAnsi="Calibri" w:cs="Calibri"/>
              <w:b/>
              <w:bCs/>
              <w:color w:val="000000" w:themeColor="text1"/>
              <w:sz w:val="40"/>
              <w:szCs w:val="40"/>
              <w:lang w:val="es-ES"/>
            </w:rPr>
            <w:t>Tabla de contenido</w:t>
          </w:r>
        </w:p>
        <w:p w14:paraId="12E5F40F" w14:textId="28A32BB9" w:rsidR="006B5D3F" w:rsidRDefault="00395E10">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202967846" w:history="1">
            <w:r w:rsidR="006B5D3F" w:rsidRPr="000767AC">
              <w:rPr>
                <w:rStyle w:val="Hipervnculo"/>
                <w:rFonts w:cs="Calibri"/>
                <w:noProof/>
              </w:rPr>
              <w:t>Introducción</w:t>
            </w:r>
            <w:r w:rsidR="006B5D3F">
              <w:rPr>
                <w:noProof/>
                <w:webHidden/>
              </w:rPr>
              <w:tab/>
            </w:r>
            <w:r w:rsidR="006B5D3F">
              <w:rPr>
                <w:noProof/>
                <w:webHidden/>
              </w:rPr>
              <w:fldChar w:fldCharType="begin"/>
            </w:r>
            <w:r w:rsidR="006B5D3F">
              <w:rPr>
                <w:noProof/>
                <w:webHidden/>
              </w:rPr>
              <w:instrText xml:space="preserve"> PAGEREF _Toc202967846 \h </w:instrText>
            </w:r>
            <w:r w:rsidR="006B5D3F">
              <w:rPr>
                <w:noProof/>
                <w:webHidden/>
              </w:rPr>
            </w:r>
            <w:r w:rsidR="006B5D3F">
              <w:rPr>
                <w:noProof/>
                <w:webHidden/>
              </w:rPr>
              <w:fldChar w:fldCharType="separate"/>
            </w:r>
            <w:r w:rsidR="006B5D3F">
              <w:rPr>
                <w:noProof/>
                <w:webHidden/>
              </w:rPr>
              <w:t>4</w:t>
            </w:r>
            <w:r w:rsidR="006B5D3F">
              <w:rPr>
                <w:noProof/>
                <w:webHidden/>
              </w:rPr>
              <w:fldChar w:fldCharType="end"/>
            </w:r>
          </w:hyperlink>
        </w:p>
        <w:p w14:paraId="1AD0B01A" w14:textId="70DBDAA7" w:rsidR="006B5D3F" w:rsidRDefault="006B5D3F">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67847" w:history="1">
            <w:r w:rsidRPr="000767AC">
              <w:rPr>
                <w:rStyle w:val="Hipervnculo"/>
                <w:rFonts w:cs="Calibri"/>
                <w:noProof/>
              </w:rPr>
              <w:t>Objetivo del sistema</w:t>
            </w:r>
            <w:r>
              <w:rPr>
                <w:noProof/>
                <w:webHidden/>
              </w:rPr>
              <w:tab/>
            </w:r>
            <w:r>
              <w:rPr>
                <w:noProof/>
                <w:webHidden/>
              </w:rPr>
              <w:fldChar w:fldCharType="begin"/>
            </w:r>
            <w:r>
              <w:rPr>
                <w:noProof/>
                <w:webHidden/>
              </w:rPr>
              <w:instrText xml:space="preserve"> PAGEREF _Toc202967847 \h </w:instrText>
            </w:r>
            <w:r>
              <w:rPr>
                <w:noProof/>
                <w:webHidden/>
              </w:rPr>
            </w:r>
            <w:r>
              <w:rPr>
                <w:noProof/>
                <w:webHidden/>
              </w:rPr>
              <w:fldChar w:fldCharType="separate"/>
            </w:r>
            <w:r>
              <w:rPr>
                <w:noProof/>
                <w:webHidden/>
              </w:rPr>
              <w:t>5</w:t>
            </w:r>
            <w:r>
              <w:rPr>
                <w:noProof/>
                <w:webHidden/>
              </w:rPr>
              <w:fldChar w:fldCharType="end"/>
            </w:r>
          </w:hyperlink>
        </w:p>
        <w:p w14:paraId="5300A851" w14:textId="2C5378B6" w:rsidR="006B5D3F" w:rsidRDefault="006B5D3F">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67848" w:history="1">
            <w:r w:rsidRPr="000767AC">
              <w:rPr>
                <w:rStyle w:val="Hipervnculo"/>
                <w:rFonts w:cs="Calibri"/>
                <w:noProof/>
              </w:rPr>
              <w:t>Alcances del sistema</w:t>
            </w:r>
            <w:r>
              <w:rPr>
                <w:noProof/>
                <w:webHidden/>
              </w:rPr>
              <w:tab/>
            </w:r>
            <w:r>
              <w:rPr>
                <w:noProof/>
                <w:webHidden/>
              </w:rPr>
              <w:fldChar w:fldCharType="begin"/>
            </w:r>
            <w:r>
              <w:rPr>
                <w:noProof/>
                <w:webHidden/>
              </w:rPr>
              <w:instrText xml:space="preserve"> PAGEREF _Toc202967848 \h </w:instrText>
            </w:r>
            <w:r>
              <w:rPr>
                <w:noProof/>
                <w:webHidden/>
              </w:rPr>
            </w:r>
            <w:r>
              <w:rPr>
                <w:noProof/>
                <w:webHidden/>
              </w:rPr>
              <w:fldChar w:fldCharType="separate"/>
            </w:r>
            <w:r>
              <w:rPr>
                <w:noProof/>
                <w:webHidden/>
              </w:rPr>
              <w:t>5</w:t>
            </w:r>
            <w:r>
              <w:rPr>
                <w:noProof/>
                <w:webHidden/>
              </w:rPr>
              <w:fldChar w:fldCharType="end"/>
            </w:r>
          </w:hyperlink>
        </w:p>
        <w:p w14:paraId="5B460138" w14:textId="62B0E17A" w:rsidR="006B5D3F" w:rsidRDefault="006B5D3F">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67849" w:history="1">
            <w:r w:rsidRPr="000767AC">
              <w:rPr>
                <w:rStyle w:val="Hipervnculo"/>
                <w:rFonts w:cs="Calibri"/>
                <w:noProof/>
                <w:lang w:val="es-ES"/>
              </w:rPr>
              <w:t>Importancia del Manual</w:t>
            </w:r>
            <w:r>
              <w:rPr>
                <w:noProof/>
                <w:webHidden/>
              </w:rPr>
              <w:tab/>
            </w:r>
            <w:r>
              <w:rPr>
                <w:noProof/>
                <w:webHidden/>
              </w:rPr>
              <w:fldChar w:fldCharType="begin"/>
            </w:r>
            <w:r>
              <w:rPr>
                <w:noProof/>
                <w:webHidden/>
              </w:rPr>
              <w:instrText xml:space="preserve"> PAGEREF _Toc202967849 \h </w:instrText>
            </w:r>
            <w:r>
              <w:rPr>
                <w:noProof/>
                <w:webHidden/>
              </w:rPr>
            </w:r>
            <w:r>
              <w:rPr>
                <w:noProof/>
                <w:webHidden/>
              </w:rPr>
              <w:fldChar w:fldCharType="separate"/>
            </w:r>
            <w:r>
              <w:rPr>
                <w:noProof/>
                <w:webHidden/>
              </w:rPr>
              <w:t>6</w:t>
            </w:r>
            <w:r>
              <w:rPr>
                <w:noProof/>
                <w:webHidden/>
              </w:rPr>
              <w:fldChar w:fldCharType="end"/>
            </w:r>
          </w:hyperlink>
        </w:p>
        <w:p w14:paraId="27A99A5C" w14:textId="075A8ED6" w:rsidR="006B5D3F" w:rsidRDefault="006B5D3F">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67850" w:history="1">
            <w:r w:rsidRPr="000767AC">
              <w:rPr>
                <w:rStyle w:val="Hipervnculo"/>
                <w:rFonts w:cs="Calibri"/>
                <w:noProof/>
                <w:lang w:val="es-ES"/>
              </w:rPr>
              <w:t>Manual de Normas, Políticas y Procedimientos de la Organización en las que se basa el Sistema para su Implementación</w:t>
            </w:r>
            <w:r>
              <w:rPr>
                <w:noProof/>
                <w:webHidden/>
              </w:rPr>
              <w:tab/>
            </w:r>
            <w:r>
              <w:rPr>
                <w:noProof/>
                <w:webHidden/>
              </w:rPr>
              <w:fldChar w:fldCharType="begin"/>
            </w:r>
            <w:r>
              <w:rPr>
                <w:noProof/>
                <w:webHidden/>
              </w:rPr>
              <w:instrText xml:space="preserve"> PAGEREF _Toc202967850 \h </w:instrText>
            </w:r>
            <w:r>
              <w:rPr>
                <w:noProof/>
                <w:webHidden/>
              </w:rPr>
            </w:r>
            <w:r>
              <w:rPr>
                <w:noProof/>
                <w:webHidden/>
              </w:rPr>
              <w:fldChar w:fldCharType="separate"/>
            </w:r>
            <w:r>
              <w:rPr>
                <w:noProof/>
                <w:webHidden/>
              </w:rPr>
              <w:t>7</w:t>
            </w:r>
            <w:r>
              <w:rPr>
                <w:noProof/>
                <w:webHidden/>
              </w:rPr>
              <w:fldChar w:fldCharType="end"/>
            </w:r>
          </w:hyperlink>
        </w:p>
        <w:p w14:paraId="30938D2B" w14:textId="32F0A03B"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1" w:history="1">
            <w:r w:rsidRPr="000767AC">
              <w:rPr>
                <w:rStyle w:val="Hipervnculo"/>
                <w:rFonts w:cs="Calibri"/>
                <w:noProof/>
              </w:rPr>
              <w:t>Normas y Políticas</w:t>
            </w:r>
            <w:r>
              <w:rPr>
                <w:noProof/>
                <w:webHidden/>
              </w:rPr>
              <w:tab/>
            </w:r>
            <w:r>
              <w:rPr>
                <w:noProof/>
                <w:webHidden/>
              </w:rPr>
              <w:fldChar w:fldCharType="begin"/>
            </w:r>
            <w:r>
              <w:rPr>
                <w:noProof/>
                <w:webHidden/>
              </w:rPr>
              <w:instrText xml:space="preserve"> PAGEREF _Toc202967851 \h </w:instrText>
            </w:r>
            <w:r>
              <w:rPr>
                <w:noProof/>
                <w:webHidden/>
              </w:rPr>
            </w:r>
            <w:r>
              <w:rPr>
                <w:noProof/>
                <w:webHidden/>
              </w:rPr>
              <w:fldChar w:fldCharType="separate"/>
            </w:r>
            <w:r>
              <w:rPr>
                <w:noProof/>
                <w:webHidden/>
              </w:rPr>
              <w:t>7</w:t>
            </w:r>
            <w:r>
              <w:rPr>
                <w:noProof/>
                <w:webHidden/>
              </w:rPr>
              <w:fldChar w:fldCharType="end"/>
            </w:r>
          </w:hyperlink>
        </w:p>
        <w:p w14:paraId="279B8AFB" w14:textId="2F605B33"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2" w:history="1">
            <w:r w:rsidRPr="000767AC">
              <w:rPr>
                <w:rStyle w:val="Hipervnculo"/>
                <w:rFonts w:cstheme="minorHAnsi"/>
                <w:noProof/>
              </w:rPr>
              <w:t>Procedimientos Operativos</w:t>
            </w:r>
            <w:r>
              <w:rPr>
                <w:noProof/>
                <w:webHidden/>
              </w:rPr>
              <w:tab/>
            </w:r>
            <w:r>
              <w:rPr>
                <w:noProof/>
                <w:webHidden/>
              </w:rPr>
              <w:fldChar w:fldCharType="begin"/>
            </w:r>
            <w:r>
              <w:rPr>
                <w:noProof/>
                <w:webHidden/>
              </w:rPr>
              <w:instrText xml:space="preserve"> PAGEREF _Toc202967852 \h </w:instrText>
            </w:r>
            <w:r>
              <w:rPr>
                <w:noProof/>
                <w:webHidden/>
              </w:rPr>
            </w:r>
            <w:r>
              <w:rPr>
                <w:noProof/>
                <w:webHidden/>
              </w:rPr>
              <w:fldChar w:fldCharType="separate"/>
            </w:r>
            <w:r>
              <w:rPr>
                <w:noProof/>
                <w:webHidden/>
              </w:rPr>
              <w:t>8</w:t>
            </w:r>
            <w:r>
              <w:rPr>
                <w:noProof/>
                <w:webHidden/>
              </w:rPr>
              <w:fldChar w:fldCharType="end"/>
            </w:r>
          </w:hyperlink>
        </w:p>
        <w:p w14:paraId="152F894A" w14:textId="32B33363"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3" w:history="1">
            <w:r w:rsidRPr="000767AC">
              <w:rPr>
                <w:rStyle w:val="Hipervnculo"/>
                <w:rFonts w:cstheme="minorHAnsi"/>
                <w:noProof/>
              </w:rPr>
              <w:t>Recomendaciones.</w:t>
            </w:r>
            <w:r>
              <w:rPr>
                <w:noProof/>
                <w:webHidden/>
              </w:rPr>
              <w:tab/>
            </w:r>
            <w:r>
              <w:rPr>
                <w:noProof/>
                <w:webHidden/>
              </w:rPr>
              <w:fldChar w:fldCharType="begin"/>
            </w:r>
            <w:r>
              <w:rPr>
                <w:noProof/>
                <w:webHidden/>
              </w:rPr>
              <w:instrText xml:space="preserve"> PAGEREF _Toc202967853 \h </w:instrText>
            </w:r>
            <w:r>
              <w:rPr>
                <w:noProof/>
                <w:webHidden/>
              </w:rPr>
            </w:r>
            <w:r>
              <w:rPr>
                <w:noProof/>
                <w:webHidden/>
              </w:rPr>
              <w:fldChar w:fldCharType="separate"/>
            </w:r>
            <w:r>
              <w:rPr>
                <w:noProof/>
                <w:webHidden/>
              </w:rPr>
              <w:t>8</w:t>
            </w:r>
            <w:r>
              <w:rPr>
                <w:noProof/>
                <w:webHidden/>
              </w:rPr>
              <w:fldChar w:fldCharType="end"/>
            </w:r>
          </w:hyperlink>
        </w:p>
        <w:p w14:paraId="5BB2A802" w14:textId="387FEF28"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4" w:history="1">
            <w:r w:rsidRPr="000767AC">
              <w:rPr>
                <w:rStyle w:val="Hipervnculo"/>
                <w:rFonts w:cs="Calibri"/>
                <w:noProof/>
                <w:lang w:eastAsia="es-ES"/>
              </w:rPr>
              <w:t>Mapeo AS IS Registrar Producto</w:t>
            </w:r>
            <w:r>
              <w:rPr>
                <w:noProof/>
                <w:webHidden/>
              </w:rPr>
              <w:tab/>
            </w:r>
            <w:r>
              <w:rPr>
                <w:noProof/>
                <w:webHidden/>
              </w:rPr>
              <w:fldChar w:fldCharType="begin"/>
            </w:r>
            <w:r>
              <w:rPr>
                <w:noProof/>
                <w:webHidden/>
              </w:rPr>
              <w:instrText xml:space="preserve"> PAGEREF _Toc202967854 \h </w:instrText>
            </w:r>
            <w:r>
              <w:rPr>
                <w:noProof/>
                <w:webHidden/>
              </w:rPr>
            </w:r>
            <w:r>
              <w:rPr>
                <w:noProof/>
                <w:webHidden/>
              </w:rPr>
              <w:fldChar w:fldCharType="separate"/>
            </w:r>
            <w:r>
              <w:rPr>
                <w:noProof/>
                <w:webHidden/>
              </w:rPr>
              <w:t>9</w:t>
            </w:r>
            <w:r>
              <w:rPr>
                <w:noProof/>
                <w:webHidden/>
              </w:rPr>
              <w:fldChar w:fldCharType="end"/>
            </w:r>
          </w:hyperlink>
        </w:p>
        <w:p w14:paraId="6FE4438B" w14:textId="5B2EAC9C"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5" w:history="1">
            <w:r w:rsidRPr="000767AC">
              <w:rPr>
                <w:rStyle w:val="Hipervnculo"/>
                <w:rFonts w:cs="Calibri"/>
                <w:noProof/>
              </w:rPr>
              <w:t>Mapeo TO BE Registrar Producto</w:t>
            </w:r>
            <w:r>
              <w:rPr>
                <w:noProof/>
                <w:webHidden/>
              </w:rPr>
              <w:tab/>
            </w:r>
            <w:r>
              <w:rPr>
                <w:noProof/>
                <w:webHidden/>
              </w:rPr>
              <w:fldChar w:fldCharType="begin"/>
            </w:r>
            <w:r>
              <w:rPr>
                <w:noProof/>
                <w:webHidden/>
              </w:rPr>
              <w:instrText xml:space="preserve"> PAGEREF _Toc202967855 \h </w:instrText>
            </w:r>
            <w:r>
              <w:rPr>
                <w:noProof/>
                <w:webHidden/>
              </w:rPr>
            </w:r>
            <w:r>
              <w:rPr>
                <w:noProof/>
                <w:webHidden/>
              </w:rPr>
              <w:fldChar w:fldCharType="separate"/>
            </w:r>
            <w:r>
              <w:rPr>
                <w:noProof/>
                <w:webHidden/>
              </w:rPr>
              <w:t>10</w:t>
            </w:r>
            <w:r>
              <w:rPr>
                <w:noProof/>
                <w:webHidden/>
              </w:rPr>
              <w:fldChar w:fldCharType="end"/>
            </w:r>
          </w:hyperlink>
        </w:p>
        <w:p w14:paraId="23001E23" w14:textId="390DAB2F"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6" w:history="1">
            <w:r w:rsidRPr="000767AC">
              <w:rPr>
                <w:rStyle w:val="Hipervnculo"/>
                <w:rFonts w:cs="Calibri"/>
                <w:noProof/>
                <w:lang w:eastAsia="es-ES"/>
              </w:rPr>
              <w:t>Mapeo AS IS Registrar Cliente</w:t>
            </w:r>
            <w:r>
              <w:rPr>
                <w:noProof/>
                <w:webHidden/>
              </w:rPr>
              <w:tab/>
            </w:r>
            <w:r>
              <w:rPr>
                <w:noProof/>
                <w:webHidden/>
              </w:rPr>
              <w:fldChar w:fldCharType="begin"/>
            </w:r>
            <w:r>
              <w:rPr>
                <w:noProof/>
                <w:webHidden/>
              </w:rPr>
              <w:instrText xml:space="preserve"> PAGEREF _Toc202967856 \h </w:instrText>
            </w:r>
            <w:r>
              <w:rPr>
                <w:noProof/>
                <w:webHidden/>
              </w:rPr>
            </w:r>
            <w:r>
              <w:rPr>
                <w:noProof/>
                <w:webHidden/>
              </w:rPr>
              <w:fldChar w:fldCharType="separate"/>
            </w:r>
            <w:r>
              <w:rPr>
                <w:noProof/>
                <w:webHidden/>
              </w:rPr>
              <w:t>11</w:t>
            </w:r>
            <w:r>
              <w:rPr>
                <w:noProof/>
                <w:webHidden/>
              </w:rPr>
              <w:fldChar w:fldCharType="end"/>
            </w:r>
          </w:hyperlink>
        </w:p>
        <w:p w14:paraId="5690FB42" w14:textId="5CE2DDB0"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7" w:history="1">
            <w:r w:rsidRPr="000767AC">
              <w:rPr>
                <w:rStyle w:val="Hipervnculo"/>
                <w:rFonts w:cs="Calibri"/>
                <w:noProof/>
                <w:lang w:eastAsia="es-ES"/>
              </w:rPr>
              <w:t>Mapeo TO BE Registrar Cliente</w:t>
            </w:r>
            <w:r>
              <w:rPr>
                <w:noProof/>
                <w:webHidden/>
              </w:rPr>
              <w:tab/>
            </w:r>
            <w:r>
              <w:rPr>
                <w:noProof/>
                <w:webHidden/>
              </w:rPr>
              <w:fldChar w:fldCharType="begin"/>
            </w:r>
            <w:r>
              <w:rPr>
                <w:noProof/>
                <w:webHidden/>
              </w:rPr>
              <w:instrText xml:space="preserve"> PAGEREF _Toc202967857 \h </w:instrText>
            </w:r>
            <w:r>
              <w:rPr>
                <w:noProof/>
                <w:webHidden/>
              </w:rPr>
            </w:r>
            <w:r>
              <w:rPr>
                <w:noProof/>
                <w:webHidden/>
              </w:rPr>
              <w:fldChar w:fldCharType="separate"/>
            </w:r>
            <w:r>
              <w:rPr>
                <w:noProof/>
                <w:webHidden/>
              </w:rPr>
              <w:t>12</w:t>
            </w:r>
            <w:r>
              <w:rPr>
                <w:noProof/>
                <w:webHidden/>
              </w:rPr>
              <w:fldChar w:fldCharType="end"/>
            </w:r>
          </w:hyperlink>
        </w:p>
        <w:p w14:paraId="1303E4F4" w14:textId="1AFD68E3"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8" w:history="1">
            <w:r w:rsidRPr="000767AC">
              <w:rPr>
                <w:rStyle w:val="Hipervnculo"/>
                <w:rFonts w:cs="Calibri"/>
                <w:noProof/>
                <w:lang w:eastAsia="es-ES"/>
              </w:rPr>
              <w:t>Mapeo AS IS Registrar Servicio</w:t>
            </w:r>
            <w:r>
              <w:rPr>
                <w:noProof/>
                <w:webHidden/>
              </w:rPr>
              <w:tab/>
            </w:r>
            <w:r>
              <w:rPr>
                <w:noProof/>
                <w:webHidden/>
              </w:rPr>
              <w:fldChar w:fldCharType="begin"/>
            </w:r>
            <w:r>
              <w:rPr>
                <w:noProof/>
                <w:webHidden/>
              </w:rPr>
              <w:instrText xml:space="preserve"> PAGEREF _Toc202967858 \h </w:instrText>
            </w:r>
            <w:r>
              <w:rPr>
                <w:noProof/>
                <w:webHidden/>
              </w:rPr>
            </w:r>
            <w:r>
              <w:rPr>
                <w:noProof/>
                <w:webHidden/>
              </w:rPr>
              <w:fldChar w:fldCharType="separate"/>
            </w:r>
            <w:r>
              <w:rPr>
                <w:noProof/>
                <w:webHidden/>
              </w:rPr>
              <w:t>13</w:t>
            </w:r>
            <w:r>
              <w:rPr>
                <w:noProof/>
                <w:webHidden/>
              </w:rPr>
              <w:fldChar w:fldCharType="end"/>
            </w:r>
          </w:hyperlink>
        </w:p>
        <w:p w14:paraId="17730D2E" w14:textId="4BD2528A"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59" w:history="1">
            <w:r w:rsidRPr="000767AC">
              <w:rPr>
                <w:rStyle w:val="Hipervnculo"/>
                <w:rFonts w:cs="Calibri"/>
                <w:noProof/>
                <w:lang w:eastAsia="es-ES"/>
              </w:rPr>
              <w:t>Mapeo TO BE Registrar Servicio</w:t>
            </w:r>
            <w:r>
              <w:rPr>
                <w:noProof/>
                <w:webHidden/>
              </w:rPr>
              <w:tab/>
            </w:r>
            <w:r>
              <w:rPr>
                <w:noProof/>
                <w:webHidden/>
              </w:rPr>
              <w:fldChar w:fldCharType="begin"/>
            </w:r>
            <w:r>
              <w:rPr>
                <w:noProof/>
                <w:webHidden/>
              </w:rPr>
              <w:instrText xml:space="preserve"> PAGEREF _Toc202967859 \h </w:instrText>
            </w:r>
            <w:r>
              <w:rPr>
                <w:noProof/>
                <w:webHidden/>
              </w:rPr>
            </w:r>
            <w:r>
              <w:rPr>
                <w:noProof/>
                <w:webHidden/>
              </w:rPr>
              <w:fldChar w:fldCharType="separate"/>
            </w:r>
            <w:r>
              <w:rPr>
                <w:noProof/>
                <w:webHidden/>
              </w:rPr>
              <w:t>14</w:t>
            </w:r>
            <w:r>
              <w:rPr>
                <w:noProof/>
                <w:webHidden/>
              </w:rPr>
              <w:fldChar w:fldCharType="end"/>
            </w:r>
          </w:hyperlink>
        </w:p>
        <w:p w14:paraId="33CD5B74" w14:textId="6B30C4FC"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0" w:history="1">
            <w:r w:rsidRPr="000767AC">
              <w:rPr>
                <w:rStyle w:val="Hipervnculo"/>
                <w:rFonts w:cs="Calibri"/>
                <w:noProof/>
                <w:lang w:eastAsia="es-ES"/>
              </w:rPr>
              <w:t>Mapeo AS IS Registrar Técnico</w:t>
            </w:r>
            <w:r>
              <w:rPr>
                <w:noProof/>
                <w:webHidden/>
              </w:rPr>
              <w:tab/>
            </w:r>
            <w:r>
              <w:rPr>
                <w:noProof/>
                <w:webHidden/>
              </w:rPr>
              <w:fldChar w:fldCharType="begin"/>
            </w:r>
            <w:r>
              <w:rPr>
                <w:noProof/>
                <w:webHidden/>
              </w:rPr>
              <w:instrText xml:space="preserve"> PAGEREF _Toc202967860 \h </w:instrText>
            </w:r>
            <w:r>
              <w:rPr>
                <w:noProof/>
                <w:webHidden/>
              </w:rPr>
            </w:r>
            <w:r>
              <w:rPr>
                <w:noProof/>
                <w:webHidden/>
              </w:rPr>
              <w:fldChar w:fldCharType="separate"/>
            </w:r>
            <w:r>
              <w:rPr>
                <w:noProof/>
                <w:webHidden/>
              </w:rPr>
              <w:t>15</w:t>
            </w:r>
            <w:r>
              <w:rPr>
                <w:noProof/>
                <w:webHidden/>
              </w:rPr>
              <w:fldChar w:fldCharType="end"/>
            </w:r>
          </w:hyperlink>
        </w:p>
        <w:p w14:paraId="683A3E64" w14:textId="669C6B32"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1" w:history="1">
            <w:r w:rsidRPr="000767AC">
              <w:rPr>
                <w:rStyle w:val="Hipervnculo"/>
                <w:rFonts w:cs="Calibri"/>
                <w:noProof/>
                <w:lang w:eastAsia="es-ES"/>
              </w:rPr>
              <w:t>Mapeo TO BE Registrar Técnico</w:t>
            </w:r>
            <w:r>
              <w:rPr>
                <w:noProof/>
                <w:webHidden/>
              </w:rPr>
              <w:tab/>
            </w:r>
            <w:r>
              <w:rPr>
                <w:noProof/>
                <w:webHidden/>
              </w:rPr>
              <w:fldChar w:fldCharType="begin"/>
            </w:r>
            <w:r>
              <w:rPr>
                <w:noProof/>
                <w:webHidden/>
              </w:rPr>
              <w:instrText xml:space="preserve"> PAGEREF _Toc202967861 \h </w:instrText>
            </w:r>
            <w:r>
              <w:rPr>
                <w:noProof/>
                <w:webHidden/>
              </w:rPr>
            </w:r>
            <w:r>
              <w:rPr>
                <w:noProof/>
                <w:webHidden/>
              </w:rPr>
              <w:fldChar w:fldCharType="separate"/>
            </w:r>
            <w:r>
              <w:rPr>
                <w:noProof/>
                <w:webHidden/>
              </w:rPr>
              <w:t>16</w:t>
            </w:r>
            <w:r>
              <w:rPr>
                <w:noProof/>
                <w:webHidden/>
              </w:rPr>
              <w:fldChar w:fldCharType="end"/>
            </w:r>
          </w:hyperlink>
        </w:p>
        <w:p w14:paraId="1D786696" w14:textId="58278956"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2" w:history="1">
            <w:r w:rsidRPr="000767AC">
              <w:rPr>
                <w:rStyle w:val="Hipervnculo"/>
                <w:rFonts w:cs="Calibri"/>
                <w:noProof/>
                <w:lang w:eastAsia="es-ES"/>
              </w:rPr>
              <w:t>Mapeo AS IS Generar Orden De Trabajo</w:t>
            </w:r>
            <w:r>
              <w:rPr>
                <w:noProof/>
                <w:webHidden/>
              </w:rPr>
              <w:tab/>
            </w:r>
            <w:r>
              <w:rPr>
                <w:noProof/>
                <w:webHidden/>
              </w:rPr>
              <w:fldChar w:fldCharType="begin"/>
            </w:r>
            <w:r>
              <w:rPr>
                <w:noProof/>
                <w:webHidden/>
              </w:rPr>
              <w:instrText xml:space="preserve"> PAGEREF _Toc202967862 \h </w:instrText>
            </w:r>
            <w:r>
              <w:rPr>
                <w:noProof/>
                <w:webHidden/>
              </w:rPr>
            </w:r>
            <w:r>
              <w:rPr>
                <w:noProof/>
                <w:webHidden/>
              </w:rPr>
              <w:fldChar w:fldCharType="separate"/>
            </w:r>
            <w:r>
              <w:rPr>
                <w:noProof/>
                <w:webHidden/>
              </w:rPr>
              <w:t>17</w:t>
            </w:r>
            <w:r>
              <w:rPr>
                <w:noProof/>
                <w:webHidden/>
              </w:rPr>
              <w:fldChar w:fldCharType="end"/>
            </w:r>
          </w:hyperlink>
        </w:p>
        <w:p w14:paraId="2F043D51" w14:textId="634295D3"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3" w:history="1">
            <w:r w:rsidRPr="000767AC">
              <w:rPr>
                <w:rStyle w:val="Hipervnculo"/>
                <w:rFonts w:cs="Calibri"/>
                <w:noProof/>
                <w:lang w:eastAsia="es-ES"/>
              </w:rPr>
              <w:t>Mapeo TO BE Generar Orden De Trabajo</w:t>
            </w:r>
            <w:r>
              <w:rPr>
                <w:noProof/>
                <w:webHidden/>
              </w:rPr>
              <w:tab/>
            </w:r>
            <w:r>
              <w:rPr>
                <w:noProof/>
                <w:webHidden/>
              </w:rPr>
              <w:fldChar w:fldCharType="begin"/>
            </w:r>
            <w:r>
              <w:rPr>
                <w:noProof/>
                <w:webHidden/>
              </w:rPr>
              <w:instrText xml:space="preserve"> PAGEREF _Toc202967863 \h </w:instrText>
            </w:r>
            <w:r>
              <w:rPr>
                <w:noProof/>
                <w:webHidden/>
              </w:rPr>
            </w:r>
            <w:r>
              <w:rPr>
                <w:noProof/>
                <w:webHidden/>
              </w:rPr>
              <w:fldChar w:fldCharType="separate"/>
            </w:r>
            <w:r>
              <w:rPr>
                <w:noProof/>
                <w:webHidden/>
              </w:rPr>
              <w:t>18</w:t>
            </w:r>
            <w:r>
              <w:rPr>
                <w:noProof/>
                <w:webHidden/>
              </w:rPr>
              <w:fldChar w:fldCharType="end"/>
            </w:r>
          </w:hyperlink>
        </w:p>
        <w:p w14:paraId="50B12870" w14:textId="5AAF16C8"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4" w:history="1">
            <w:r w:rsidRPr="000767AC">
              <w:rPr>
                <w:rStyle w:val="Hipervnculo"/>
                <w:rFonts w:cs="Calibri"/>
                <w:noProof/>
                <w:lang w:eastAsia="es-ES"/>
              </w:rPr>
              <w:t>Mapeo AS IS Proceso de Orden de Servicio</w:t>
            </w:r>
            <w:r>
              <w:rPr>
                <w:noProof/>
                <w:webHidden/>
              </w:rPr>
              <w:tab/>
            </w:r>
            <w:r>
              <w:rPr>
                <w:noProof/>
                <w:webHidden/>
              </w:rPr>
              <w:fldChar w:fldCharType="begin"/>
            </w:r>
            <w:r>
              <w:rPr>
                <w:noProof/>
                <w:webHidden/>
              </w:rPr>
              <w:instrText xml:space="preserve"> PAGEREF _Toc202967864 \h </w:instrText>
            </w:r>
            <w:r>
              <w:rPr>
                <w:noProof/>
                <w:webHidden/>
              </w:rPr>
            </w:r>
            <w:r>
              <w:rPr>
                <w:noProof/>
                <w:webHidden/>
              </w:rPr>
              <w:fldChar w:fldCharType="separate"/>
            </w:r>
            <w:r>
              <w:rPr>
                <w:noProof/>
                <w:webHidden/>
              </w:rPr>
              <w:t>19</w:t>
            </w:r>
            <w:r>
              <w:rPr>
                <w:noProof/>
                <w:webHidden/>
              </w:rPr>
              <w:fldChar w:fldCharType="end"/>
            </w:r>
          </w:hyperlink>
        </w:p>
        <w:p w14:paraId="37692CA0" w14:textId="39CEF8ED"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5" w:history="1">
            <w:r w:rsidRPr="000767AC">
              <w:rPr>
                <w:rStyle w:val="Hipervnculo"/>
                <w:rFonts w:cs="Calibri"/>
                <w:noProof/>
                <w:lang w:eastAsia="es-ES"/>
              </w:rPr>
              <w:t>Mapeo TO BE Proceso de Orden de Servicio</w:t>
            </w:r>
            <w:r>
              <w:rPr>
                <w:noProof/>
                <w:webHidden/>
              </w:rPr>
              <w:tab/>
            </w:r>
            <w:r>
              <w:rPr>
                <w:noProof/>
                <w:webHidden/>
              </w:rPr>
              <w:fldChar w:fldCharType="begin"/>
            </w:r>
            <w:r>
              <w:rPr>
                <w:noProof/>
                <w:webHidden/>
              </w:rPr>
              <w:instrText xml:space="preserve"> PAGEREF _Toc202967865 \h </w:instrText>
            </w:r>
            <w:r>
              <w:rPr>
                <w:noProof/>
                <w:webHidden/>
              </w:rPr>
            </w:r>
            <w:r>
              <w:rPr>
                <w:noProof/>
                <w:webHidden/>
              </w:rPr>
              <w:fldChar w:fldCharType="separate"/>
            </w:r>
            <w:r>
              <w:rPr>
                <w:noProof/>
                <w:webHidden/>
              </w:rPr>
              <w:t>20</w:t>
            </w:r>
            <w:r>
              <w:rPr>
                <w:noProof/>
                <w:webHidden/>
              </w:rPr>
              <w:fldChar w:fldCharType="end"/>
            </w:r>
          </w:hyperlink>
        </w:p>
        <w:p w14:paraId="58E1CB18" w14:textId="5E9CF2BA"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6" w:history="1">
            <w:r w:rsidRPr="000767AC">
              <w:rPr>
                <w:rStyle w:val="Hipervnculo"/>
                <w:rFonts w:cs="Calibri"/>
                <w:noProof/>
                <w:lang w:eastAsia="es-ES"/>
              </w:rPr>
              <w:t>Mapeo AS IS Facturación de Servicio</w:t>
            </w:r>
            <w:r>
              <w:rPr>
                <w:noProof/>
                <w:webHidden/>
              </w:rPr>
              <w:tab/>
            </w:r>
            <w:r>
              <w:rPr>
                <w:noProof/>
                <w:webHidden/>
              </w:rPr>
              <w:fldChar w:fldCharType="begin"/>
            </w:r>
            <w:r>
              <w:rPr>
                <w:noProof/>
                <w:webHidden/>
              </w:rPr>
              <w:instrText xml:space="preserve"> PAGEREF _Toc202967866 \h </w:instrText>
            </w:r>
            <w:r>
              <w:rPr>
                <w:noProof/>
                <w:webHidden/>
              </w:rPr>
            </w:r>
            <w:r>
              <w:rPr>
                <w:noProof/>
                <w:webHidden/>
              </w:rPr>
              <w:fldChar w:fldCharType="separate"/>
            </w:r>
            <w:r>
              <w:rPr>
                <w:noProof/>
                <w:webHidden/>
              </w:rPr>
              <w:t>21</w:t>
            </w:r>
            <w:r>
              <w:rPr>
                <w:noProof/>
                <w:webHidden/>
              </w:rPr>
              <w:fldChar w:fldCharType="end"/>
            </w:r>
          </w:hyperlink>
        </w:p>
        <w:p w14:paraId="693930CE" w14:textId="39E00937"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7" w:history="1">
            <w:r w:rsidRPr="000767AC">
              <w:rPr>
                <w:rStyle w:val="Hipervnculo"/>
                <w:rFonts w:cs="Calibri"/>
                <w:noProof/>
                <w:lang w:eastAsia="es-ES"/>
              </w:rPr>
              <w:t>Mapeo TO BE Facturación de Servicio</w:t>
            </w:r>
            <w:r>
              <w:rPr>
                <w:noProof/>
                <w:webHidden/>
              </w:rPr>
              <w:tab/>
            </w:r>
            <w:r>
              <w:rPr>
                <w:noProof/>
                <w:webHidden/>
              </w:rPr>
              <w:fldChar w:fldCharType="begin"/>
            </w:r>
            <w:r>
              <w:rPr>
                <w:noProof/>
                <w:webHidden/>
              </w:rPr>
              <w:instrText xml:space="preserve"> PAGEREF _Toc202967867 \h </w:instrText>
            </w:r>
            <w:r>
              <w:rPr>
                <w:noProof/>
                <w:webHidden/>
              </w:rPr>
            </w:r>
            <w:r>
              <w:rPr>
                <w:noProof/>
                <w:webHidden/>
              </w:rPr>
              <w:fldChar w:fldCharType="separate"/>
            </w:r>
            <w:r>
              <w:rPr>
                <w:noProof/>
                <w:webHidden/>
              </w:rPr>
              <w:t>22</w:t>
            </w:r>
            <w:r>
              <w:rPr>
                <w:noProof/>
                <w:webHidden/>
              </w:rPr>
              <w:fldChar w:fldCharType="end"/>
            </w:r>
          </w:hyperlink>
        </w:p>
        <w:p w14:paraId="52124DEA" w14:textId="1FBACDC2" w:rsidR="006B5D3F" w:rsidRDefault="006B5D3F">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67868" w:history="1">
            <w:r w:rsidRPr="000767AC">
              <w:rPr>
                <w:rStyle w:val="Hipervnculo"/>
                <w:rFonts w:cs="Calibri"/>
                <w:noProof/>
              </w:rPr>
              <w:t>Descripción de base de datos y diagramas de relación</w:t>
            </w:r>
            <w:r>
              <w:rPr>
                <w:noProof/>
                <w:webHidden/>
              </w:rPr>
              <w:tab/>
            </w:r>
            <w:r>
              <w:rPr>
                <w:noProof/>
                <w:webHidden/>
              </w:rPr>
              <w:fldChar w:fldCharType="begin"/>
            </w:r>
            <w:r>
              <w:rPr>
                <w:noProof/>
                <w:webHidden/>
              </w:rPr>
              <w:instrText xml:space="preserve"> PAGEREF _Toc202967868 \h </w:instrText>
            </w:r>
            <w:r>
              <w:rPr>
                <w:noProof/>
                <w:webHidden/>
              </w:rPr>
            </w:r>
            <w:r>
              <w:rPr>
                <w:noProof/>
                <w:webHidden/>
              </w:rPr>
              <w:fldChar w:fldCharType="separate"/>
            </w:r>
            <w:r>
              <w:rPr>
                <w:noProof/>
                <w:webHidden/>
              </w:rPr>
              <w:t>23</w:t>
            </w:r>
            <w:r>
              <w:rPr>
                <w:noProof/>
                <w:webHidden/>
              </w:rPr>
              <w:fldChar w:fldCharType="end"/>
            </w:r>
          </w:hyperlink>
        </w:p>
        <w:p w14:paraId="2343E63F" w14:textId="76F57664"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69" w:history="1">
            <w:r w:rsidRPr="000767AC">
              <w:rPr>
                <w:rStyle w:val="Hipervnculo"/>
                <w:rFonts w:cs="Calibri"/>
                <w:noProof/>
              </w:rPr>
              <w:t>Descripción de las tablas</w:t>
            </w:r>
            <w:r>
              <w:rPr>
                <w:noProof/>
                <w:webHidden/>
              </w:rPr>
              <w:tab/>
            </w:r>
            <w:r>
              <w:rPr>
                <w:noProof/>
                <w:webHidden/>
              </w:rPr>
              <w:fldChar w:fldCharType="begin"/>
            </w:r>
            <w:r>
              <w:rPr>
                <w:noProof/>
                <w:webHidden/>
              </w:rPr>
              <w:instrText xml:space="preserve"> PAGEREF _Toc202967869 \h </w:instrText>
            </w:r>
            <w:r>
              <w:rPr>
                <w:noProof/>
                <w:webHidden/>
              </w:rPr>
            </w:r>
            <w:r>
              <w:rPr>
                <w:noProof/>
                <w:webHidden/>
              </w:rPr>
              <w:fldChar w:fldCharType="separate"/>
            </w:r>
            <w:r>
              <w:rPr>
                <w:noProof/>
                <w:webHidden/>
              </w:rPr>
              <w:t>23</w:t>
            </w:r>
            <w:r>
              <w:rPr>
                <w:noProof/>
                <w:webHidden/>
              </w:rPr>
              <w:fldChar w:fldCharType="end"/>
            </w:r>
          </w:hyperlink>
        </w:p>
        <w:p w14:paraId="7EE4C95D" w14:textId="41CE04B5"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0" w:history="1">
            <w:r w:rsidRPr="000767AC">
              <w:rPr>
                <w:rStyle w:val="Hipervnculo"/>
                <w:rFonts w:cs="Calibri"/>
                <w:noProof/>
              </w:rPr>
              <w:t>Tabla cliente</w:t>
            </w:r>
            <w:r>
              <w:rPr>
                <w:noProof/>
                <w:webHidden/>
              </w:rPr>
              <w:tab/>
            </w:r>
            <w:r>
              <w:rPr>
                <w:noProof/>
                <w:webHidden/>
              </w:rPr>
              <w:fldChar w:fldCharType="begin"/>
            </w:r>
            <w:r>
              <w:rPr>
                <w:noProof/>
                <w:webHidden/>
              </w:rPr>
              <w:instrText xml:space="preserve"> PAGEREF _Toc202967870 \h </w:instrText>
            </w:r>
            <w:r>
              <w:rPr>
                <w:noProof/>
                <w:webHidden/>
              </w:rPr>
            </w:r>
            <w:r>
              <w:rPr>
                <w:noProof/>
                <w:webHidden/>
              </w:rPr>
              <w:fldChar w:fldCharType="separate"/>
            </w:r>
            <w:r>
              <w:rPr>
                <w:noProof/>
                <w:webHidden/>
              </w:rPr>
              <w:t>23</w:t>
            </w:r>
            <w:r>
              <w:rPr>
                <w:noProof/>
                <w:webHidden/>
              </w:rPr>
              <w:fldChar w:fldCharType="end"/>
            </w:r>
          </w:hyperlink>
        </w:p>
        <w:p w14:paraId="2A0DE3C1" w14:textId="2984B8AC"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1" w:history="1">
            <w:r w:rsidRPr="000767AC">
              <w:rPr>
                <w:rStyle w:val="Hipervnculo"/>
                <w:rFonts w:cs="Calibri"/>
                <w:noProof/>
              </w:rPr>
              <w:t>Tabla tecnico</w:t>
            </w:r>
            <w:r>
              <w:rPr>
                <w:noProof/>
                <w:webHidden/>
              </w:rPr>
              <w:tab/>
            </w:r>
            <w:r>
              <w:rPr>
                <w:noProof/>
                <w:webHidden/>
              </w:rPr>
              <w:fldChar w:fldCharType="begin"/>
            </w:r>
            <w:r>
              <w:rPr>
                <w:noProof/>
                <w:webHidden/>
              </w:rPr>
              <w:instrText xml:space="preserve"> PAGEREF _Toc202967871 \h </w:instrText>
            </w:r>
            <w:r>
              <w:rPr>
                <w:noProof/>
                <w:webHidden/>
              </w:rPr>
            </w:r>
            <w:r>
              <w:rPr>
                <w:noProof/>
                <w:webHidden/>
              </w:rPr>
              <w:fldChar w:fldCharType="separate"/>
            </w:r>
            <w:r>
              <w:rPr>
                <w:noProof/>
                <w:webHidden/>
              </w:rPr>
              <w:t>23</w:t>
            </w:r>
            <w:r>
              <w:rPr>
                <w:noProof/>
                <w:webHidden/>
              </w:rPr>
              <w:fldChar w:fldCharType="end"/>
            </w:r>
          </w:hyperlink>
        </w:p>
        <w:p w14:paraId="71E73D66" w14:textId="112A371D"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2" w:history="1">
            <w:r w:rsidRPr="000767AC">
              <w:rPr>
                <w:rStyle w:val="Hipervnculo"/>
                <w:rFonts w:cs="Calibri"/>
                <w:noProof/>
              </w:rPr>
              <w:t>Tabla users</w:t>
            </w:r>
            <w:r>
              <w:rPr>
                <w:noProof/>
                <w:webHidden/>
              </w:rPr>
              <w:tab/>
            </w:r>
            <w:r>
              <w:rPr>
                <w:noProof/>
                <w:webHidden/>
              </w:rPr>
              <w:fldChar w:fldCharType="begin"/>
            </w:r>
            <w:r>
              <w:rPr>
                <w:noProof/>
                <w:webHidden/>
              </w:rPr>
              <w:instrText xml:space="preserve"> PAGEREF _Toc202967872 \h </w:instrText>
            </w:r>
            <w:r>
              <w:rPr>
                <w:noProof/>
                <w:webHidden/>
              </w:rPr>
            </w:r>
            <w:r>
              <w:rPr>
                <w:noProof/>
                <w:webHidden/>
              </w:rPr>
              <w:fldChar w:fldCharType="separate"/>
            </w:r>
            <w:r>
              <w:rPr>
                <w:noProof/>
                <w:webHidden/>
              </w:rPr>
              <w:t>23</w:t>
            </w:r>
            <w:r>
              <w:rPr>
                <w:noProof/>
                <w:webHidden/>
              </w:rPr>
              <w:fldChar w:fldCharType="end"/>
            </w:r>
          </w:hyperlink>
        </w:p>
        <w:p w14:paraId="4F2B6D89" w14:textId="243D017B"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3" w:history="1">
            <w:r w:rsidRPr="000767AC">
              <w:rPr>
                <w:rStyle w:val="Hipervnculo"/>
                <w:rFonts w:cs="Calibri"/>
                <w:noProof/>
              </w:rPr>
              <w:t>Tabla items</w:t>
            </w:r>
            <w:r>
              <w:rPr>
                <w:noProof/>
                <w:webHidden/>
              </w:rPr>
              <w:tab/>
            </w:r>
            <w:r>
              <w:rPr>
                <w:noProof/>
                <w:webHidden/>
              </w:rPr>
              <w:fldChar w:fldCharType="begin"/>
            </w:r>
            <w:r>
              <w:rPr>
                <w:noProof/>
                <w:webHidden/>
              </w:rPr>
              <w:instrText xml:space="preserve"> PAGEREF _Toc202967873 \h </w:instrText>
            </w:r>
            <w:r>
              <w:rPr>
                <w:noProof/>
                <w:webHidden/>
              </w:rPr>
            </w:r>
            <w:r>
              <w:rPr>
                <w:noProof/>
                <w:webHidden/>
              </w:rPr>
              <w:fldChar w:fldCharType="separate"/>
            </w:r>
            <w:r>
              <w:rPr>
                <w:noProof/>
                <w:webHidden/>
              </w:rPr>
              <w:t>23</w:t>
            </w:r>
            <w:r>
              <w:rPr>
                <w:noProof/>
                <w:webHidden/>
              </w:rPr>
              <w:fldChar w:fldCharType="end"/>
            </w:r>
          </w:hyperlink>
        </w:p>
        <w:p w14:paraId="501607CC" w14:textId="551ECAE1"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4" w:history="1">
            <w:r w:rsidRPr="000767AC">
              <w:rPr>
                <w:rStyle w:val="Hipervnculo"/>
                <w:rFonts w:cs="Calibri"/>
                <w:noProof/>
              </w:rPr>
              <w:t>Tabla orden</w:t>
            </w:r>
            <w:r>
              <w:rPr>
                <w:noProof/>
                <w:webHidden/>
              </w:rPr>
              <w:tab/>
            </w:r>
            <w:r>
              <w:rPr>
                <w:noProof/>
                <w:webHidden/>
              </w:rPr>
              <w:fldChar w:fldCharType="begin"/>
            </w:r>
            <w:r>
              <w:rPr>
                <w:noProof/>
                <w:webHidden/>
              </w:rPr>
              <w:instrText xml:space="preserve"> PAGEREF _Toc202967874 \h </w:instrText>
            </w:r>
            <w:r>
              <w:rPr>
                <w:noProof/>
                <w:webHidden/>
              </w:rPr>
            </w:r>
            <w:r>
              <w:rPr>
                <w:noProof/>
                <w:webHidden/>
              </w:rPr>
              <w:fldChar w:fldCharType="separate"/>
            </w:r>
            <w:r>
              <w:rPr>
                <w:noProof/>
                <w:webHidden/>
              </w:rPr>
              <w:t>24</w:t>
            </w:r>
            <w:r>
              <w:rPr>
                <w:noProof/>
                <w:webHidden/>
              </w:rPr>
              <w:fldChar w:fldCharType="end"/>
            </w:r>
          </w:hyperlink>
        </w:p>
        <w:p w14:paraId="7835ED94" w14:textId="2C15D89A"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5" w:history="1">
            <w:r w:rsidRPr="000767AC">
              <w:rPr>
                <w:rStyle w:val="Hipervnculo"/>
                <w:rFonts w:cs="Calibri"/>
                <w:noProof/>
              </w:rPr>
              <w:t>Tabla orddet</w:t>
            </w:r>
            <w:r>
              <w:rPr>
                <w:noProof/>
                <w:webHidden/>
              </w:rPr>
              <w:tab/>
            </w:r>
            <w:r>
              <w:rPr>
                <w:noProof/>
                <w:webHidden/>
              </w:rPr>
              <w:fldChar w:fldCharType="begin"/>
            </w:r>
            <w:r>
              <w:rPr>
                <w:noProof/>
                <w:webHidden/>
              </w:rPr>
              <w:instrText xml:space="preserve"> PAGEREF _Toc202967875 \h </w:instrText>
            </w:r>
            <w:r>
              <w:rPr>
                <w:noProof/>
                <w:webHidden/>
              </w:rPr>
            </w:r>
            <w:r>
              <w:rPr>
                <w:noProof/>
                <w:webHidden/>
              </w:rPr>
              <w:fldChar w:fldCharType="separate"/>
            </w:r>
            <w:r>
              <w:rPr>
                <w:noProof/>
                <w:webHidden/>
              </w:rPr>
              <w:t>24</w:t>
            </w:r>
            <w:r>
              <w:rPr>
                <w:noProof/>
                <w:webHidden/>
              </w:rPr>
              <w:fldChar w:fldCharType="end"/>
            </w:r>
          </w:hyperlink>
        </w:p>
        <w:p w14:paraId="47E84A1D" w14:textId="2F1C2330"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6" w:history="1">
            <w:r w:rsidRPr="000767AC">
              <w:rPr>
                <w:rStyle w:val="Hipervnculo"/>
                <w:rFonts w:cs="Calibri"/>
                <w:noProof/>
              </w:rPr>
              <w:t>Tabla factura</w:t>
            </w:r>
            <w:r>
              <w:rPr>
                <w:noProof/>
                <w:webHidden/>
              </w:rPr>
              <w:tab/>
            </w:r>
            <w:r>
              <w:rPr>
                <w:noProof/>
                <w:webHidden/>
              </w:rPr>
              <w:fldChar w:fldCharType="begin"/>
            </w:r>
            <w:r>
              <w:rPr>
                <w:noProof/>
                <w:webHidden/>
              </w:rPr>
              <w:instrText xml:space="preserve"> PAGEREF _Toc202967876 \h </w:instrText>
            </w:r>
            <w:r>
              <w:rPr>
                <w:noProof/>
                <w:webHidden/>
              </w:rPr>
            </w:r>
            <w:r>
              <w:rPr>
                <w:noProof/>
                <w:webHidden/>
              </w:rPr>
              <w:fldChar w:fldCharType="separate"/>
            </w:r>
            <w:r>
              <w:rPr>
                <w:noProof/>
                <w:webHidden/>
              </w:rPr>
              <w:t>24</w:t>
            </w:r>
            <w:r>
              <w:rPr>
                <w:noProof/>
                <w:webHidden/>
              </w:rPr>
              <w:fldChar w:fldCharType="end"/>
            </w:r>
          </w:hyperlink>
        </w:p>
        <w:p w14:paraId="35702469" w14:textId="49D91C02"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7" w:history="1">
            <w:r w:rsidRPr="000767AC">
              <w:rPr>
                <w:rStyle w:val="Hipervnculo"/>
                <w:rFonts w:cs="Calibri"/>
                <w:noProof/>
              </w:rPr>
              <w:t>Tabla facdet</w:t>
            </w:r>
            <w:r>
              <w:rPr>
                <w:noProof/>
                <w:webHidden/>
              </w:rPr>
              <w:tab/>
            </w:r>
            <w:r>
              <w:rPr>
                <w:noProof/>
                <w:webHidden/>
              </w:rPr>
              <w:fldChar w:fldCharType="begin"/>
            </w:r>
            <w:r>
              <w:rPr>
                <w:noProof/>
                <w:webHidden/>
              </w:rPr>
              <w:instrText xml:space="preserve"> PAGEREF _Toc202967877 \h </w:instrText>
            </w:r>
            <w:r>
              <w:rPr>
                <w:noProof/>
                <w:webHidden/>
              </w:rPr>
            </w:r>
            <w:r>
              <w:rPr>
                <w:noProof/>
                <w:webHidden/>
              </w:rPr>
              <w:fldChar w:fldCharType="separate"/>
            </w:r>
            <w:r>
              <w:rPr>
                <w:noProof/>
                <w:webHidden/>
              </w:rPr>
              <w:t>25</w:t>
            </w:r>
            <w:r>
              <w:rPr>
                <w:noProof/>
                <w:webHidden/>
              </w:rPr>
              <w:fldChar w:fldCharType="end"/>
            </w:r>
          </w:hyperlink>
        </w:p>
        <w:p w14:paraId="2A319CDF" w14:textId="0E091B52"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78" w:history="1">
            <w:r w:rsidRPr="000767AC">
              <w:rPr>
                <w:rStyle w:val="Hipervnculo"/>
                <w:rFonts w:cs="Calibri"/>
                <w:noProof/>
              </w:rPr>
              <w:t>Tabla registro</w:t>
            </w:r>
            <w:r>
              <w:rPr>
                <w:noProof/>
                <w:webHidden/>
              </w:rPr>
              <w:tab/>
            </w:r>
            <w:r>
              <w:rPr>
                <w:noProof/>
                <w:webHidden/>
              </w:rPr>
              <w:fldChar w:fldCharType="begin"/>
            </w:r>
            <w:r>
              <w:rPr>
                <w:noProof/>
                <w:webHidden/>
              </w:rPr>
              <w:instrText xml:space="preserve"> PAGEREF _Toc202967878 \h </w:instrText>
            </w:r>
            <w:r>
              <w:rPr>
                <w:noProof/>
                <w:webHidden/>
              </w:rPr>
            </w:r>
            <w:r>
              <w:rPr>
                <w:noProof/>
                <w:webHidden/>
              </w:rPr>
              <w:fldChar w:fldCharType="separate"/>
            </w:r>
            <w:r>
              <w:rPr>
                <w:noProof/>
                <w:webHidden/>
              </w:rPr>
              <w:t>25</w:t>
            </w:r>
            <w:r>
              <w:rPr>
                <w:noProof/>
                <w:webHidden/>
              </w:rPr>
              <w:fldChar w:fldCharType="end"/>
            </w:r>
          </w:hyperlink>
        </w:p>
        <w:p w14:paraId="4C5BF0DA" w14:textId="0EE49AD0"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879" w:history="1">
            <w:r w:rsidRPr="000767AC">
              <w:rPr>
                <w:rStyle w:val="Hipervnculo"/>
                <w:rFonts w:cs="Calibri"/>
                <w:noProof/>
              </w:rPr>
              <w:t>Descripción de los procedimientos almacenados</w:t>
            </w:r>
            <w:r>
              <w:rPr>
                <w:noProof/>
                <w:webHidden/>
              </w:rPr>
              <w:tab/>
            </w:r>
            <w:r>
              <w:rPr>
                <w:noProof/>
                <w:webHidden/>
              </w:rPr>
              <w:fldChar w:fldCharType="begin"/>
            </w:r>
            <w:r>
              <w:rPr>
                <w:noProof/>
                <w:webHidden/>
              </w:rPr>
              <w:instrText xml:space="preserve"> PAGEREF _Toc202967879 \h </w:instrText>
            </w:r>
            <w:r>
              <w:rPr>
                <w:noProof/>
                <w:webHidden/>
              </w:rPr>
            </w:r>
            <w:r>
              <w:rPr>
                <w:noProof/>
                <w:webHidden/>
              </w:rPr>
              <w:fldChar w:fldCharType="separate"/>
            </w:r>
            <w:r>
              <w:rPr>
                <w:noProof/>
                <w:webHidden/>
              </w:rPr>
              <w:t>25</w:t>
            </w:r>
            <w:r>
              <w:rPr>
                <w:noProof/>
                <w:webHidden/>
              </w:rPr>
              <w:fldChar w:fldCharType="end"/>
            </w:r>
          </w:hyperlink>
        </w:p>
        <w:p w14:paraId="7E33ACDD" w14:textId="5CD980B0"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0" w:history="1">
            <w:r w:rsidRPr="000767AC">
              <w:rPr>
                <w:rStyle w:val="Hipervnculo"/>
                <w:rFonts w:cs="Calibri"/>
                <w:noProof/>
              </w:rPr>
              <w:t>SP_CREA_CLIENTE</w:t>
            </w:r>
            <w:r>
              <w:rPr>
                <w:noProof/>
                <w:webHidden/>
              </w:rPr>
              <w:tab/>
            </w:r>
            <w:r>
              <w:rPr>
                <w:noProof/>
                <w:webHidden/>
              </w:rPr>
              <w:fldChar w:fldCharType="begin"/>
            </w:r>
            <w:r>
              <w:rPr>
                <w:noProof/>
                <w:webHidden/>
              </w:rPr>
              <w:instrText xml:space="preserve"> PAGEREF _Toc202967880 \h </w:instrText>
            </w:r>
            <w:r>
              <w:rPr>
                <w:noProof/>
                <w:webHidden/>
              </w:rPr>
            </w:r>
            <w:r>
              <w:rPr>
                <w:noProof/>
                <w:webHidden/>
              </w:rPr>
              <w:fldChar w:fldCharType="separate"/>
            </w:r>
            <w:r>
              <w:rPr>
                <w:noProof/>
                <w:webHidden/>
              </w:rPr>
              <w:t>25</w:t>
            </w:r>
            <w:r>
              <w:rPr>
                <w:noProof/>
                <w:webHidden/>
              </w:rPr>
              <w:fldChar w:fldCharType="end"/>
            </w:r>
          </w:hyperlink>
        </w:p>
        <w:p w14:paraId="1F7B9A0A" w14:textId="4764BF19"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1" w:history="1">
            <w:r w:rsidRPr="000767AC">
              <w:rPr>
                <w:rStyle w:val="Hipervnculo"/>
                <w:rFonts w:cs="Calibri"/>
                <w:noProof/>
              </w:rPr>
              <w:t>SP_</w:t>
            </w:r>
            <w:r w:rsidRPr="000767AC">
              <w:rPr>
                <w:rStyle w:val="Hipervnculo"/>
                <w:noProof/>
              </w:rPr>
              <w:t xml:space="preserve"> </w:t>
            </w:r>
            <w:r w:rsidRPr="000767AC">
              <w:rPr>
                <w:rStyle w:val="Hipervnculo"/>
                <w:rFonts w:cs="Calibri"/>
                <w:noProof/>
              </w:rPr>
              <w:t>ACTUALIZA_CLIENTE</w:t>
            </w:r>
            <w:r>
              <w:rPr>
                <w:noProof/>
                <w:webHidden/>
              </w:rPr>
              <w:tab/>
            </w:r>
            <w:r>
              <w:rPr>
                <w:noProof/>
                <w:webHidden/>
              </w:rPr>
              <w:fldChar w:fldCharType="begin"/>
            </w:r>
            <w:r>
              <w:rPr>
                <w:noProof/>
                <w:webHidden/>
              </w:rPr>
              <w:instrText xml:space="preserve"> PAGEREF _Toc202967881 \h </w:instrText>
            </w:r>
            <w:r>
              <w:rPr>
                <w:noProof/>
                <w:webHidden/>
              </w:rPr>
            </w:r>
            <w:r>
              <w:rPr>
                <w:noProof/>
                <w:webHidden/>
              </w:rPr>
              <w:fldChar w:fldCharType="separate"/>
            </w:r>
            <w:r>
              <w:rPr>
                <w:noProof/>
                <w:webHidden/>
              </w:rPr>
              <w:t>26</w:t>
            </w:r>
            <w:r>
              <w:rPr>
                <w:noProof/>
                <w:webHidden/>
              </w:rPr>
              <w:fldChar w:fldCharType="end"/>
            </w:r>
          </w:hyperlink>
        </w:p>
        <w:p w14:paraId="63D13FEE" w14:textId="59C9FD0A"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2" w:history="1">
            <w:r w:rsidRPr="000767AC">
              <w:rPr>
                <w:rStyle w:val="Hipervnculo"/>
                <w:rFonts w:cs="Calibri"/>
                <w:noProof/>
              </w:rPr>
              <w:t>SP_</w:t>
            </w:r>
            <w:r w:rsidRPr="000767AC">
              <w:rPr>
                <w:rStyle w:val="Hipervnculo"/>
                <w:noProof/>
              </w:rPr>
              <w:t xml:space="preserve"> </w:t>
            </w:r>
            <w:r w:rsidRPr="000767AC">
              <w:rPr>
                <w:rStyle w:val="Hipervnculo"/>
                <w:rFonts w:cs="Calibri"/>
                <w:noProof/>
              </w:rPr>
              <w:t>ELIMINA_CLIENTE</w:t>
            </w:r>
            <w:r>
              <w:rPr>
                <w:noProof/>
                <w:webHidden/>
              </w:rPr>
              <w:tab/>
            </w:r>
            <w:r>
              <w:rPr>
                <w:noProof/>
                <w:webHidden/>
              </w:rPr>
              <w:fldChar w:fldCharType="begin"/>
            </w:r>
            <w:r>
              <w:rPr>
                <w:noProof/>
                <w:webHidden/>
              </w:rPr>
              <w:instrText xml:space="preserve"> PAGEREF _Toc202967882 \h </w:instrText>
            </w:r>
            <w:r>
              <w:rPr>
                <w:noProof/>
                <w:webHidden/>
              </w:rPr>
            </w:r>
            <w:r>
              <w:rPr>
                <w:noProof/>
                <w:webHidden/>
              </w:rPr>
              <w:fldChar w:fldCharType="separate"/>
            </w:r>
            <w:r>
              <w:rPr>
                <w:noProof/>
                <w:webHidden/>
              </w:rPr>
              <w:t>26</w:t>
            </w:r>
            <w:r>
              <w:rPr>
                <w:noProof/>
                <w:webHidden/>
              </w:rPr>
              <w:fldChar w:fldCharType="end"/>
            </w:r>
          </w:hyperlink>
        </w:p>
        <w:p w14:paraId="6D8E868B" w14:textId="747E5B85"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3" w:history="1">
            <w:r w:rsidRPr="000767AC">
              <w:rPr>
                <w:rStyle w:val="Hipervnculo"/>
                <w:rFonts w:cs="Calibri"/>
                <w:noProof/>
              </w:rPr>
              <w:t>SP_CREA_PRODUCTO</w:t>
            </w:r>
            <w:r>
              <w:rPr>
                <w:noProof/>
                <w:webHidden/>
              </w:rPr>
              <w:tab/>
            </w:r>
            <w:r>
              <w:rPr>
                <w:noProof/>
                <w:webHidden/>
              </w:rPr>
              <w:fldChar w:fldCharType="begin"/>
            </w:r>
            <w:r>
              <w:rPr>
                <w:noProof/>
                <w:webHidden/>
              </w:rPr>
              <w:instrText xml:space="preserve"> PAGEREF _Toc202967883 \h </w:instrText>
            </w:r>
            <w:r>
              <w:rPr>
                <w:noProof/>
                <w:webHidden/>
              </w:rPr>
            </w:r>
            <w:r>
              <w:rPr>
                <w:noProof/>
                <w:webHidden/>
              </w:rPr>
              <w:fldChar w:fldCharType="separate"/>
            </w:r>
            <w:r>
              <w:rPr>
                <w:noProof/>
                <w:webHidden/>
              </w:rPr>
              <w:t>26</w:t>
            </w:r>
            <w:r>
              <w:rPr>
                <w:noProof/>
                <w:webHidden/>
              </w:rPr>
              <w:fldChar w:fldCharType="end"/>
            </w:r>
          </w:hyperlink>
        </w:p>
        <w:p w14:paraId="0FCC70B8" w14:textId="7E84EC6C"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4" w:history="1">
            <w:r w:rsidRPr="000767AC">
              <w:rPr>
                <w:rStyle w:val="Hipervnculo"/>
                <w:rFonts w:cs="Calibri"/>
                <w:noProof/>
              </w:rPr>
              <w:t>SP_</w:t>
            </w:r>
            <w:r w:rsidRPr="000767AC">
              <w:rPr>
                <w:rStyle w:val="Hipervnculo"/>
                <w:noProof/>
              </w:rPr>
              <w:t xml:space="preserve"> </w:t>
            </w:r>
            <w:r w:rsidRPr="000767AC">
              <w:rPr>
                <w:rStyle w:val="Hipervnculo"/>
                <w:rFonts w:cs="Calibri"/>
                <w:noProof/>
              </w:rPr>
              <w:t>ACTUALIZA_ PRODUCTO</w:t>
            </w:r>
            <w:r>
              <w:rPr>
                <w:noProof/>
                <w:webHidden/>
              </w:rPr>
              <w:tab/>
            </w:r>
            <w:r>
              <w:rPr>
                <w:noProof/>
                <w:webHidden/>
              </w:rPr>
              <w:fldChar w:fldCharType="begin"/>
            </w:r>
            <w:r>
              <w:rPr>
                <w:noProof/>
                <w:webHidden/>
              </w:rPr>
              <w:instrText xml:space="preserve"> PAGEREF _Toc202967884 \h </w:instrText>
            </w:r>
            <w:r>
              <w:rPr>
                <w:noProof/>
                <w:webHidden/>
              </w:rPr>
            </w:r>
            <w:r>
              <w:rPr>
                <w:noProof/>
                <w:webHidden/>
              </w:rPr>
              <w:fldChar w:fldCharType="separate"/>
            </w:r>
            <w:r>
              <w:rPr>
                <w:noProof/>
                <w:webHidden/>
              </w:rPr>
              <w:t>26</w:t>
            </w:r>
            <w:r>
              <w:rPr>
                <w:noProof/>
                <w:webHidden/>
              </w:rPr>
              <w:fldChar w:fldCharType="end"/>
            </w:r>
          </w:hyperlink>
        </w:p>
        <w:p w14:paraId="310CFDD0" w14:textId="56145BD1"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5" w:history="1">
            <w:r w:rsidRPr="000767AC">
              <w:rPr>
                <w:rStyle w:val="Hipervnculo"/>
                <w:rFonts w:cs="Calibri"/>
                <w:noProof/>
              </w:rPr>
              <w:t>SP_</w:t>
            </w:r>
            <w:r w:rsidRPr="000767AC">
              <w:rPr>
                <w:rStyle w:val="Hipervnculo"/>
                <w:noProof/>
              </w:rPr>
              <w:t xml:space="preserve"> </w:t>
            </w:r>
            <w:r w:rsidRPr="000767AC">
              <w:rPr>
                <w:rStyle w:val="Hipervnculo"/>
                <w:rFonts w:cs="Calibri"/>
                <w:noProof/>
              </w:rPr>
              <w:t>ELIMINA_PRODUCTO</w:t>
            </w:r>
            <w:r>
              <w:rPr>
                <w:noProof/>
                <w:webHidden/>
              </w:rPr>
              <w:tab/>
            </w:r>
            <w:r>
              <w:rPr>
                <w:noProof/>
                <w:webHidden/>
              </w:rPr>
              <w:fldChar w:fldCharType="begin"/>
            </w:r>
            <w:r>
              <w:rPr>
                <w:noProof/>
                <w:webHidden/>
              </w:rPr>
              <w:instrText xml:space="preserve"> PAGEREF _Toc202967885 \h </w:instrText>
            </w:r>
            <w:r>
              <w:rPr>
                <w:noProof/>
                <w:webHidden/>
              </w:rPr>
            </w:r>
            <w:r>
              <w:rPr>
                <w:noProof/>
                <w:webHidden/>
              </w:rPr>
              <w:fldChar w:fldCharType="separate"/>
            </w:r>
            <w:r>
              <w:rPr>
                <w:noProof/>
                <w:webHidden/>
              </w:rPr>
              <w:t>27</w:t>
            </w:r>
            <w:r>
              <w:rPr>
                <w:noProof/>
                <w:webHidden/>
              </w:rPr>
              <w:fldChar w:fldCharType="end"/>
            </w:r>
          </w:hyperlink>
        </w:p>
        <w:p w14:paraId="5A71EC87" w14:textId="0AED60F0"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6" w:history="1">
            <w:r w:rsidRPr="000767AC">
              <w:rPr>
                <w:rStyle w:val="Hipervnculo"/>
                <w:rFonts w:cs="Calibri"/>
                <w:noProof/>
              </w:rPr>
              <w:t>SP_CREA_SERVICIO</w:t>
            </w:r>
            <w:r>
              <w:rPr>
                <w:noProof/>
                <w:webHidden/>
              </w:rPr>
              <w:tab/>
            </w:r>
            <w:r>
              <w:rPr>
                <w:noProof/>
                <w:webHidden/>
              </w:rPr>
              <w:fldChar w:fldCharType="begin"/>
            </w:r>
            <w:r>
              <w:rPr>
                <w:noProof/>
                <w:webHidden/>
              </w:rPr>
              <w:instrText xml:space="preserve"> PAGEREF _Toc202967886 \h </w:instrText>
            </w:r>
            <w:r>
              <w:rPr>
                <w:noProof/>
                <w:webHidden/>
              </w:rPr>
            </w:r>
            <w:r>
              <w:rPr>
                <w:noProof/>
                <w:webHidden/>
              </w:rPr>
              <w:fldChar w:fldCharType="separate"/>
            </w:r>
            <w:r>
              <w:rPr>
                <w:noProof/>
                <w:webHidden/>
              </w:rPr>
              <w:t>27</w:t>
            </w:r>
            <w:r>
              <w:rPr>
                <w:noProof/>
                <w:webHidden/>
              </w:rPr>
              <w:fldChar w:fldCharType="end"/>
            </w:r>
          </w:hyperlink>
        </w:p>
        <w:p w14:paraId="5F8BDA52" w14:textId="2B7B3479"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7" w:history="1">
            <w:r w:rsidRPr="000767AC">
              <w:rPr>
                <w:rStyle w:val="Hipervnculo"/>
                <w:rFonts w:cs="Calibri"/>
                <w:noProof/>
              </w:rPr>
              <w:t>SP_</w:t>
            </w:r>
            <w:r w:rsidRPr="000767AC">
              <w:rPr>
                <w:rStyle w:val="Hipervnculo"/>
                <w:noProof/>
              </w:rPr>
              <w:t xml:space="preserve"> </w:t>
            </w:r>
            <w:r w:rsidRPr="000767AC">
              <w:rPr>
                <w:rStyle w:val="Hipervnculo"/>
                <w:rFonts w:cs="Calibri"/>
                <w:noProof/>
              </w:rPr>
              <w:t>ACTUALIZA_ SERVICIO</w:t>
            </w:r>
            <w:r>
              <w:rPr>
                <w:noProof/>
                <w:webHidden/>
              </w:rPr>
              <w:tab/>
            </w:r>
            <w:r>
              <w:rPr>
                <w:noProof/>
                <w:webHidden/>
              </w:rPr>
              <w:fldChar w:fldCharType="begin"/>
            </w:r>
            <w:r>
              <w:rPr>
                <w:noProof/>
                <w:webHidden/>
              </w:rPr>
              <w:instrText xml:space="preserve"> PAGEREF _Toc202967887 \h </w:instrText>
            </w:r>
            <w:r>
              <w:rPr>
                <w:noProof/>
                <w:webHidden/>
              </w:rPr>
            </w:r>
            <w:r>
              <w:rPr>
                <w:noProof/>
                <w:webHidden/>
              </w:rPr>
              <w:fldChar w:fldCharType="separate"/>
            </w:r>
            <w:r>
              <w:rPr>
                <w:noProof/>
                <w:webHidden/>
              </w:rPr>
              <w:t>27</w:t>
            </w:r>
            <w:r>
              <w:rPr>
                <w:noProof/>
                <w:webHidden/>
              </w:rPr>
              <w:fldChar w:fldCharType="end"/>
            </w:r>
          </w:hyperlink>
        </w:p>
        <w:p w14:paraId="13436F7B" w14:textId="6F87380D"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8" w:history="1">
            <w:r w:rsidRPr="000767AC">
              <w:rPr>
                <w:rStyle w:val="Hipervnculo"/>
                <w:rFonts w:cs="Calibri"/>
                <w:noProof/>
              </w:rPr>
              <w:t>SP_</w:t>
            </w:r>
            <w:r w:rsidRPr="000767AC">
              <w:rPr>
                <w:rStyle w:val="Hipervnculo"/>
                <w:noProof/>
              </w:rPr>
              <w:t xml:space="preserve"> </w:t>
            </w:r>
            <w:r w:rsidRPr="000767AC">
              <w:rPr>
                <w:rStyle w:val="Hipervnculo"/>
                <w:rFonts w:cs="Calibri"/>
                <w:noProof/>
              </w:rPr>
              <w:t>ELIMINA_ SERVICIO</w:t>
            </w:r>
            <w:r>
              <w:rPr>
                <w:noProof/>
                <w:webHidden/>
              </w:rPr>
              <w:tab/>
            </w:r>
            <w:r>
              <w:rPr>
                <w:noProof/>
                <w:webHidden/>
              </w:rPr>
              <w:fldChar w:fldCharType="begin"/>
            </w:r>
            <w:r>
              <w:rPr>
                <w:noProof/>
                <w:webHidden/>
              </w:rPr>
              <w:instrText xml:space="preserve"> PAGEREF _Toc202967888 \h </w:instrText>
            </w:r>
            <w:r>
              <w:rPr>
                <w:noProof/>
                <w:webHidden/>
              </w:rPr>
            </w:r>
            <w:r>
              <w:rPr>
                <w:noProof/>
                <w:webHidden/>
              </w:rPr>
              <w:fldChar w:fldCharType="separate"/>
            </w:r>
            <w:r>
              <w:rPr>
                <w:noProof/>
                <w:webHidden/>
              </w:rPr>
              <w:t>27</w:t>
            </w:r>
            <w:r>
              <w:rPr>
                <w:noProof/>
                <w:webHidden/>
              </w:rPr>
              <w:fldChar w:fldCharType="end"/>
            </w:r>
          </w:hyperlink>
        </w:p>
        <w:p w14:paraId="1D18868C" w14:textId="54919D54"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89" w:history="1">
            <w:r w:rsidRPr="000767AC">
              <w:rPr>
                <w:rStyle w:val="Hipervnculo"/>
                <w:rFonts w:cs="Calibri"/>
                <w:noProof/>
              </w:rPr>
              <w:t>SP_CREA_ TECNICO</w:t>
            </w:r>
            <w:r>
              <w:rPr>
                <w:noProof/>
                <w:webHidden/>
              </w:rPr>
              <w:tab/>
            </w:r>
            <w:r>
              <w:rPr>
                <w:noProof/>
                <w:webHidden/>
              </w:rPr>
              <w:fldChar w:fldCharType="begin"/>
            </w:r>
            <w:r>
              <w:rPr>
                <w:noProof/>
                <w:webHidden/>
              </w:rPr>
              <w:instrText xml:space="preserve"> PAGEREF _Toc202967889 \h </w:instrText>
            </w:r>
            <w:r>
              <w:rPr>
                <w:noProof/>
                <w:webHidden/>
              </w:rPr>
            </w:r>
            <w:r>
              <w:rPr>
                <w:noProof/>
                <w:webHidden/>
              </w:rPr>
              <w:fldChar w:fldCharType="separate"/>
            </w:r>
            <w:r>
              <w:rPr>
                <w:noProof/>
                <w:webHidden/>
              </w:rPr>
              <w:t>27</w:t>
            </w:r>
            <w:r>
              <w:rPr>
                <w:noProof/>
                <w:webHidden/>
              </w:rPr>
              <w:fldChar w:fldCharType="end"/>
            </w:r>
          </w:hyperlink>
        </w:p>
        <w:p w14:paraId="50EE5990" w14:textId="47B36183"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0" w:history="1">
            <w:r w:rsidRPr="000767AC">
              <w:rPr>
                <w:rStyle w:val="Hipervnculo"/>
                <w:rFonts w:cs="Calibri"/>
                <w:noProof/>
              </w:rPr>
              <w:t>SP_</w:t>
            </w:r>
            <w:r w:rsidRPr="000767AC">
              <w:rPr>
                <w:rStyle w:val="Hipervnculo"/>
                <w:noProof/>
              </w:rPr>
              <w:t xml:space="preserve"> </w:t>
            </w:r>
            <w:r w:rsidRPr="000767AC">
              <w:rPr>
                <w:rStyle w:val="Hipervnculo"/>
                <w:rFonts w:cs="Calibri"/>
                <w:noProof/>
              </w:rPr>
              <w:t>ACTUALIZA_ TECNICO</w:t>
            </w:r>
            <w:r>
              <w:rPr>
                <w:noProof/>
                <w:webHidden/>
              </w:rPr>
              <w:tab/>
            </w:r>
            <w:r>
              <w:rPr>
                <w:noProof/>
                <w:webHidden/>
              </w:rPr>
              <w:fldChar w:fldCharType="begin"/>
            </w:r>
            <w:r>
              <w:rPr>
                <w:noProof/>
                <w:webHidden/>
              </w:rPr>
              <w:instrText xml:space="preserve"> PAGEREF _Toc202967890 \h </w:instrText>
            </w:r>
            <w:r>
              <w:rPr>
                <w:noProof/>
                <w:webHidden/>
              </w:rPr>
            </w:r>
            <w:r>
              <w:rPr>
                <w:noProof/>
                <w:webHidden/>
              </w:rPr>
              <w:fldChar w:fldCharType="separate"/>
            </w:r>
            <w:r>
              <w:rPr>
                <w:noProof/>
                <w:webHidden/>
              </w:rPr>
              <w:t>28</w:t>
            </w:r>
            <w:r>
              <w:rPr>
                <w:noProof/>
                <w:webHidden/>
              </w:rPr>
              <w:fldChar w:fldCharType="end"/>
            </w:r>
          </w:hyperlink>
        </w:p>
        <w:p w14:paraId="62EEC5B3" w14:textId="5F39014F"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1" w:history="1">
            <w:r w:rsidRPr="000767AC">
              <w:rPr>
                <w:rStyle w:val="Hipervnculo"/>
                <w:rFonts w:cs="Calibri"/>
                <w:noProof/>
              </w:rPr>
              <w:t>SP_</w:t>
            </w:r>
            <w:r w:rsidRPr="000767AC">
              <w:rPr>
                <w:rStyle w:val="Hipervnculo"/>
                <w:noProof/>
              </w:rPr>
              <w:t xml:space="preserve"> </w:t>
            </w:r>
            <w:r w:rsidRPr="000767AC">
              <w:rPr>
                <w:rStyle w:val="Hipervnculo"/>
                <w:rFonts w:cs="Calibri"/>
                <w:noProof/>
              </w:rPr>
              <w:t>ELIMINA_TECNICO</w:t>
            </w:r>
            <w:r>
              <w:rPr>
                <w:noProof/>
                <w:webHidden/>
              </w:rPr>
              <w:tab/>
            </w:r>
            <w:r>
              <w:rPr>
                <w:noProof/>
                <w:webHidden/>
              </w:rPr>
              <w:fldChar w:fldCharType="begin"/>
            </w:r>
            <w:r>
              <w:rPr>
                <w:noProof/>
                <w:webHidden/>
              </w:rPr>
              <w:instrText xml:space="preserve"> PAGEREF _Toc202967891 \h </w:instrText>
            </w:r>
            <w:r>
              <w:rPr>
                <w:noProof/>
                <w:webHidden/>
              </w:rPr>
            </w:r>
            <w:r>
              <w:rPr>
                <w:noProof/>
                <w:webHidden/>
              </w:rPr>
              <w:fldChar w:fldCharType="separate"/>
            </w:r>
            <w:r>
              <w:rPr>
                <w:noProof/>
                <w:webHidden/>
              </w:rPr>
              <w:t>28</w:t>
            </w:r>
            <w:r>
              <w:rPr>
                <w:noProof/>
                <w:webHidden/>
              </w:rPr>
              <w:fldChar w:fldCharType="end"/>
            </w:r>
          </w:hyperlink>
        </w:p>
        <w:p w14:paraId="7D233C70" w14:textId="3595BA5C"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2" w:history="1">
            <w:r w:rsidRPr="000767AC">
              <w:rPr>
                <w:rStyle w:val="Hipervnculo"/>
                <w:rFonts w:cs="Calibri"/>
                <w:noProof/>
              </w:rPr>
              <w:t>SP_CREA_ ORDEN</w:t>
            </w:r>
            <w:r>
              <w:rPr>
                <w:noProof/>
                <w:webHidden/>
              </w:rPr>
              <w:tab/>
            </w:r>
            <w:r>
              <w:rPr>
                <w:noProof/>
                <w:webHidden/>
              </w:rPr>
              <w:fldChar w:fldCharType="begin"/>
            </w:r>
            <w:r>
              <w:rPr>
                <w:noProof/>
                <w:webHidden/>
              </w:rPr>
              <w:instrText xml:space="preserve"> PAGEREF _Toc202967892 \h </w:instrText>
            </w:r>
            <w:r>
              <w:rPr>
                <w:noProof/>
                <w:webHidden/>
              </w:rPr>
            </w:r>
            <w:r>
              <w:rPr>
                <w:noProof/>
                <w:webHidden/>
              </w:rPr>
              <w:fldChar w:fldCharType="separate"/>
            </w:r>
            <w:r>
              <w:rPr>
                <w:noProof/>
                <w:webHidden/>
              </w:rPr>
              <w:t>28</w:t>
            </w:r>
            <w:r>
              <w:rPr>
                <w:noProof/>
                <w:webHidden/>
              </w:rPr>
              <w:fldChar w:fldCharType="end"/>
            </w:r>
          </w:hyperlink>
        </w:p>
        <w:p w14:paraId="4BD2A1C7" w14:textId="46AF8CDD"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3" w:history="1">
            <w:r w:rsidRPr="000767AC">
              <w:rPr>
                <w:rStyle w:val="Hipervnculo"/>
                <w:rFonts w:cs="Calibri"/>
                <w:noProof/>
              </w:rPr>
              <w:t>SP_GRABA_ ORDDET</w:t>
            </w:r>
            <w:r>
              <w:rPr>
                <w:noProof/>
                <w:webHidden/>
              </w:rPr>
              <w:tab/>
            </w:r>
            <w:r>
              <w:rPr>
                <w:noProof/>
                <w:webHidden/>
              </w:rPr>
              <w:fldChar w:fldCharType="begin"/>
            </w:r>
            <w:r>
              <w:rPr>
                <w:noProof/>
                <w:webHidden/>
              </w:rPr>
              <w:instrText xml:space="preserve"> PAGEREF _Toc202967893 \h </w:instrText>
            </w:r>
            <w:r>
              <w:rPr>
                <w:noProof/>
                <w:webHidden/>
              </w:rPr>
            </w:r>
            <w:r>
              <w:rPr>
                <w:noProof/>
                <w:webHidden/>
              </w:rPr>
              <w:fldChar w:fldCharType="separate"/>
            </w:r>
            <w:r>
              <w:rPr>
                <w:noProof/>
                <w:webHidden/>
              </w:rPr>
              <w:t>28</w:t>
            </w:r>
            <w:r>
              <w:rPr>
                <w:noProof/>
                <w:webHidden/>
              </w:rPr>
              <w:fldChar w:fldCharType="end"/>
            </w:r>
          </w:hyperlink>
        </w:p>
        <w:p w14:paraId="6A952A54" w14:textId="5A3EB2E2"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4" w:history="1">
            <w:r w:rsidRPr="000767AC">
              <w:rPr>
                <w:rStyle w:val="Hipervnculo"/>
                <w:rFonts w:cs="Calibri"/>
                <w:noProof/>
              </w:rPr>
              <w:t>SP_GET_ ALL</w:t>
            </w:r>
            <w:r>
              <w:rPr>
                <w:noProof/>
                <w:webHidden/>
              </w:rPr>
              <w:tab/>
            </w:r>
            <w:r>
              <w:rPr>
                <w:noProof/>
                <w:webHidden/>
              </w:rPr>
              <w:fldChar w:fldCharType="begin"/>
            </w:r>
            <w:r>
              <w:rPr>
                <w:noProof/>
                <w:webHidden/>
              </w:rPr>
              <w:instrText xml:space="preserve"> PAGEREF _Toc202967894 \h </w:instrText>
            </w:r>
            <w:r>
              <w:rPr>
                <w:noProof/>
                <w:webHidden/>
              </w:rPr>
            </w:r>
            <w:r>
              <w:rPr>
                <w:noProof/>
                <w:webHidden/>
              </w:rPr>
              <w:fldChar w:fldCharType="separate"/>
            </w:r>
            <w:r>
              <w:rPr>
                <w:noProof/>
                <w:webHidden/>
              </w:rPr>
              <w:t>29</w:t>
            </w:r>
            <w:r>
              <w:rPr>
                <w:noProof/>
                <w:webHidden/>
              </w:rPr>
              <w:fldChar w:fldCharType="end"/>
            </w:r>
          </w:hyperlink>
        </w:p>
        <w:p w14:paraId="7785CCF3" w14:textId="6066C4A6"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5" w:history="1">
            <w:r w:rsidRPr="000767AC">
              <w:rPr>
                <w:rStyle w:val="Hipervnculo"/>
                <w:rFonts w:cs="Calibri"/>
                <w:noProof/>
              </w:rPr>
              <w:t>SP_GET_ ALL_ ITEMS</w:t>
            </w:r>
            <w:r>
              <w:rPr>
                <w:noProof/>
                <w:webHidden/>
              </w:rPr>
              <w:tab/>
            </w:r>
            <w:r>
              <w:rPr>
                <w:noProof/>
                <w:webHidden/>
              </w:rPr>
              <w:fldChar w:fldCharType="begin"/>
            </w:r>
            <w:r>
              <w:rPr>
                <w:noProof/>
                <w:webHidden/>
              </w:rPr>
              <w:instrText xml:space="preserve"> PAGEREF _Toc202967895 \h </w:instrText>
            </w:r>
            <w:r>
              <w:rPr>
                <w:noProof/>
                <w:webHidden/>
              </w:rPr>
            </w:r>
            <w:r>
              <w:rPr>
                <w:noProof/>
                <w:webHidden/>
              </w:rPr>
              <w:fldChar w:fldCharType="separate"/>
            </w:r>
            <w:r>
              <w:rPr>
                <w:noProof/>
                <w:webHidden/>
              </w:rPr>
              <w:t>29</w:t>
            </w:r>
            <w:r>
              <w:rPr>
                <w:noProof/>
                <w:webHidden/>
              </w:rPr>
              <w:fldChar w:fldCharType="end"/>
            </w:r>
          </w:hyperlink>
        </w:p>
        <w:p w14:paraId="631490D1" w14:textId="5D734B5A"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6" w:history="1">
            <w:r w:rsidRPr="000767AC">
              <w:rPr>
                <w:rStyle w:val="Hipervnculo"/>
                <w:rFonts w:cs="Calibri"/>
                <w:noProof/>
              </w:rPr>
              <w:t>SP_GET_ ALL_ SERV</w:t>
            </w:r>
            <w:r>
              <w:rPr>
                <w:noProof/>
                <w:webHidden/>
              </w:rPr>
              <w:tab/>
            </w:r>
            <w:r>
              <w:rPr>
                <w:noProof/>
                <w:webHidden/>
              </w:rPr>
              <w:fldChar w:fldCharType="begin"/>
            </w:r>
            <w:r>
              <w:rPr>
                <w:noProof/>
                <w:webHidden/>
              </w:rPr>
              <w:instrText xml:space="preserve"> PAGEREF _Toc202967896 \h </w:instrText>
            </w:r>
            <w:r>
              <w:rPr>
                <w:noProof/>
                <w:webHidden/>
              </w:rPr>
            </w:r>
            <w:r>
              <w:rPr>
                <w:noProof/>
                <w:webHidden/>
              </w:rPr>
              <w:fldChar w:fldCharType="separate"/>
            </w:r>
            <w:r>
              <w:rPr>
                <w:noProof/>
                <w:webHidden/>
              </w:rPr>
              <w:t>29</w:t>
            </w:r>
            <w:r>
              <w:rPr>
                <w:noProof/>
                <w:webHidden/>
              </w:rPr>
              <w:fldChar w:fldCharType="end"/>
            </w:r>
          </w:hyperlink>
        </w:p>
        <w:p w14:paraId="27049C96" w14:textId="527A967D"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7" w:history="1">
            <w:r w:rsidRPr="000767AC">
              <w:rPr>
                <w:rStyle w:val="Hipervnculo"/>
                <w:rFonts w:cs="Calibri"/>
                <w:noProof/>
              </w:rPr>
              <w:t>SP_GET_ ORDENES</w:t>
            </w:r>
            <w:r>
              <w:rPr>
                <w:noProof/>
                <w:webHidden/>
              </w:rPr>
              <w:tab/>
            </w:r>
            <w:r>
              <w:rPr>
                <w:noProof/>
                <w:webHidden/>
              </w:rPr>
              <w:fldChar w:fldCharType="begin"/>
            </w:r>
            <w:r>
              <w:rPr>
                <w:noProof/>
                <w:webHidden/>
              </w:rPr>
              <w:instrText xml:space="preserve"> PAGEREF _Toc202967897 \h </w:instrText>
            </w:r>
            <w:r>
              <w:rPr>
                <w:noProof/>
                <w:webHidden/>
              </w:rPr>
            </w:r>
            <w:r>
              <w:rPr>
                <w:noProof/>
                <w:webHidden/>
              </w:rPr>
              <w:fldChar w:fldCharType="separate"/>
            </w:r>
            <w:r>
              <w:rPr>
                <w:noProof/>
                <w:webHidden/>
              </w:rPr>
              <w:t>29</w:t>
            </w:r>
            <w:r>
              <w:rPr>
                <w:noProof/>
                <w:webHidden/>
              </w:rPr>
              <w:fldChar w:fldCharType="end"/>
            </w:r>
          </w:hyperlink>
        </w:p>
        <w:p w14:paraId="76F7E73A" w14:textId="536347A5"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8" w:history="1">
            <w:r w:rsidRPr="000767AC">
              <w:rPr>
                <w:rStyle w:val="Hipervnculo"/>
                <w:rFonts w:cs="Calibri"/>
                <w:noProof/>
              </w:rPr>
              <w:t>SP_GET_ ORDDET</w:t>
            </w:r>
            <w:r>
              <w:rPr>
                <w:noProof/>
                <w:webHidden/>
              </w:rPr>
              <w:tab/>
            </w:r>
            <w:r>
              <w:rPr>
                <w:noProof/>
                <w:webHidden/>
              </w:rPr>
              <w:fldChar w:fldCharType="begin"/>
            </w:r>
            <w:r>
              <w:rPr>
                <w:noProof/>
                <w:webHidden/>
              </w:rPr>
              <w:instrText xml:space="preserve"> PAGEREF _Toc202967898 \h </w:instrText>
            </w:r>
            <w:r>
              <w:rPr>
                <w:noProof/>
                <w:webHidden/>
              </w:rPr>
            </w:r>
            <w:r>
              <w:rPr>
                <w:noProof/>
                <w:webHidden/>
              </w:rPr>
              <w:fldChar w:fldCharType="separate"/>
            </w:r>
            <w:r>
              <w:rPr>
                <w:noProof/>
                <w:webHidden/>
              </w:rPr>
              <w:t>29</w:t>
            </w:r>
            <w:r>
              <w:rPr>
                <w:noProof/>
                <w:webHidden/>
              </w:rPr>
              <w:fldChar w:fldCharType="end"/>
            </w:r>
          </w:hyperlink>
        </w:p>
        <w:p w14:paraId="1F6E99E1" w14:textId="49A7A8D4"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899" w:history="1">
            <w:r w:rsidRPr="000767AC">
              <w:rPr>
                <w:rStyle w:val="Hipervnculo"/>
                <w:rFonts w:cs="Calibri"/>
                <w:noProof/>
              </w:rPr>
              <w:t>SP_GET_ RECORD</w:t>
            </w:r>
            <w:r>
              <w:rPr>
                <w:noProof/>
                <w:webHidden/>
              </w:rPr>
              <w:tab/>
            </w:r>
            <w:r>
              <w:rPr>
                <w:noProof/>
                <w:webHidden/>
              </w:rPr>
              <w:fldChar w:fldCharType="begin"/>
            </w:r>
            <w:r>
              <w:rPr>
                <w:noProof/>
                <w:webHidden/>
              </w:rPr>
              <w:instrText xml:space="preserve"> PAGEREF _Toc202967899 \h </w:instrText>
            </w:r>
            <w:r>
              <w:rPr>
                <w:noProof/>
                <w:webHidden/>
              </w:rPr>
            </w:r>
            <w:r>
              <w:rPr>
                <w:noProof/>
                <w:webHidden/>
              </w:rPr>
              <w:fldChar w:fldCharType="separate"/>
            </w:r>
            <w:r>
              <w:rPr>
                <w:noProof/>
                <w:webHidden/>
              </w:rPr>
              <w:t>30</w:t>
            </w:r>
            <w:r>
              <w:rPr>
                <w:noProof/>
                <w:webHidden/>
              </w:rPr>
              <w:fldChar w:fldCharType="end"/>
            </w:r>
          </w:hyperlink>
        </w:p>
        <w:p w14:paraId="7111FF50" w14:textId="0C1D8145"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900" w:history="1">
            <w:r w:rsidRPr="000767AC">
              <w:rPr>
                <w:rStyle w:val="Hipervnculo"/>
                <w:rFonts w:cs="Calibri"/>
                <w:noProof/>
              </w:rPr>
              <w:t>Configuración de la cadena de Conexión de la Base de datos</w:t>
            </w:r>
            <w:r>
              <w:rPr>
                <w:noProof/>
                <w:webHidden/>
              </w:rPr>
              <w:tab/>
            </w:r>
            <w:r>
              <w:rPr>
                <w:noProof/>
                <w:webHidden/>
              </w:rPr>
              <w:fldChar w:fldCharType="begin"/>
            </w:r>
            <w:r>
              <w:rPr>
                <w:noProof/>
                <w:webHidden/>
              </w:rPr>
              <w:instrText xml:space="preserve"> PAGEREF _Toc202967900 \h </w:instrText>
            </w:r>
            <w:r>
              <w:rPr>
                <w:noProof/>
                <w:webHidden/>
              </w:rPr>
            </w:r>
            <w:r>
              <w:rPr>
                <w:noProof/>
                <w:webHidden/>
              </w:rPr>
              <w:fldChar w:fldCharType="separate"/>
            </w:r>
            <w:r>
              <w:rPr>
                <w:noProof/>
                <w:webHidden/>
              </w:rPr>
              <w:t>30</w:t>
            </w:r>
            <w:r>
              <w:rPr>
                <w:noProof/>
                <w:webHidden/>
              </w:rPr>
              <w:fldChar w:fldCharType="end"/>
            </w:r>
          </w:hyperlink>
        </w:p>
        <w:p w14:paraId="5A7C9134" w14:textId="6A29BCBB"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901" w:history="1">
            <w:r w:rsidRPr="000767AC">
              <w:rPr>
                <w:rStyle w:val="Hipervnculo"/>
                <w:rFonts w:cs="Calibri"/>
                <w:noProof/>
              </w:rPr>
              <w:t>Conexión en el app.config</w:t>
            </w:r>
            <w:r>
              <w:rPr>
                <w:noProof/>
                <w:webHidden/>
              </w:rPr>
              <w:tab/>
            </w:r>
            <w:r>
              <w:rPr>
                <w:noProof/>
                <w:webHidden/>
              </w:rPr>
              <w:fldChar w:fldCharType="begin"/>
            </w:r>
            <w:r>
              <w:rPr>
                <w:noProof/>
                <w:webHidden/>
              </w:rPr>
              <w:instrText xml:space="preserve"> PAGEREF _Toc202967901 \h </w:instrText>
            </w:r>
            <w:r>
              <w:rPr>
                <w:noProof/>
                <w:webHidden/>
              </w:rPr>
            </w:r>
            <w:r>
              <w:rPr>
                <w:noProof/>
                <w:webHidden/>
              </w:rPr>
              <w:fldChar w:fldCharType="separate"/>
            </w:r>
            <w:r>
              <w:rPr>
                <w:noProof/>
                <w:webHidden/>
              </w:rPr>
              <w:t>30</w:t>
            </w:r>
            <w:r>
              <w:rPr>
                <w:noProof/>
                <w:webHidden/>
              </w:rPr>
              <w:fldChar w:fldCharType="end"/>
            </w:r>
          </w:hyperlink>
        </w:p>
        <w:p w14:paraId="77DB5C84" w14:textId="7E84D959"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902" w:history="1">
            <w:r w:rsidRPr="000767AC">
              <w:rPr>
                <w:rStyle w:val="Hipervnculo"/>
                <w:rFonts w:cs="Calibri"/>
                <w:noProof/>
              </w:rPr>
              <w:t>Implementación en el Código</w:t>
            </w:r>
            <w:r>
              <w:rPr>
                <w:noProof/>
                <w:webHidden/>
              </w:rPr>
              <w:tab/>
            </w:r>
            <w:r>
              <w:rPr>
                <w:noProof/>
                <w:webHidden/>
              </w:rPr>
              <w:fldChar w:fldCharType="begin"/>
            </w:r>
            <w:r>
              <w:rPr>
                <w:noProof/>
                <w:webHidden/>
              </w:rPr>
              <w:instrText xml:space="preserve"> PAGEREF _Toc202967902 \h </w:instrText>
            </w:r>
            <w:r>
              <w:rPr>
                <w:noProof/>
                <w:webHidden/>
              </w:rPr>
            </w:r>
            <w:r>
              <w:rPr>
                <w:noProof/>
                <w:webHidden/>
              </w:rPr>
              <w:fldChar w:fldCharType="separate"/>
            </w:r>
            <w:r>
              <w:rPr>
                <w:noProof/>
                <w:webHidden/>
              </w:rPr>
              <w:t>30</w:t>
            </w:r>
            <w:r>
              <w:rPr>
                <w:noProof/>
                <w:webHidden/>
              </w:rPr>
              <w:fldChar w:fldCharType="end"/>
            </w:r>
          </w:hyperlink>
        </w:p>
        <w:p w14:paraId="357931FC" w14:textId="2EB7AFFB"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903" w:history="1">
            <w:r w:rsidRPr="000767AC">
              <w:rPr>
                <w:rStyle w:val="Hipervnculo"/>
                <w:rFonts w:cs="Calibri"/>
                <w:noProof/>
              </w:rPr>
              <w:t>Diagrama modelo relacional</w:t>
            </w:r>
            <w:r>
              <w:rPr>
                <w:noProof/>
                <w:webHidden/>
              </w:rPr>
              <w:tab/>
            </w:r>
            <w:r>
              <w:rPr>
                <w:noProof/>
                <w:webHidden/>
              </w:rPr>
              <w:fldChar w:fldCharType="begin"/>
            </w:r>
            <w:r>
              <w:rPr>
                <w:noProof/>
                <w:webHidden/>
              </w:rPr>
              <w:instrText xml:space="preserve"> PAGEREF _Toc202967903 \h </w:instrText>
            </w:r>
            <w:r>
              <w:rPr>
                <w:noProof/>
                <w:webHidden/>
              </w:rPr>
            </w:r>
            <w:r>
              <w:rPr>
                <w:noProof/>
                <w:webHidden/>
              </w:rPr>
              <w:fldChar w:fldCharType="separate"/>
            </w:r>
            <w:r>
              <w:rPr>
                <w:noProof/>
                <w:webHidden/>
              </w:rPr>
              <w:t>32</w:t>
            </w:r>
            <w:r>
              <w:rPr>
                <w:noProof/>
                <w:webHidden/>
              </w:rPr>
              <w:fldChar w:fldCharType="end"/>
            </w:r>
          </w:hyperlink>
        </w:p>
        <w:p w14:paraId="057F581B" w14:textId="55EE348C" w:rsidR="006B5D3F" w:rsidRDefault="006B5D3F">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67904" w:history="1">
            <w:r w:rsidRPr="000767AC">
              <w:rPr>
                <w:rStyle w:val="Hipervnculo"/>
                <w:rFonts w:cs="Calibri"/>
                <w:noProof/>
              </w:rPr>
              <w:t>Diseño de pantallas</w:t>
            </w:r>
            <w:r>
              <w:rPr>
                <w:noProof/>
                <w:webHidden/>
              </w:rPr>
              <w:tab/>
            </w:r>
            <w:r>
              <w:rPr>
                <w:noProof/>
                <w:webHidden/>
              </w:rPr>
              <w:fldChar w:fldCharType="begin"/>
            </w:r>
            <w:r>
              <w:rPr>
                <w:noProof/>
                <w:webHidden/>
              </w:rPr>
              <w:instrText xml:space="preserve"> PAGEREF _Toc202967904 \h </w:instrText>
            </w:r>
            <w:r>
              <w:rPr>
                <w:noProof/>
                <w:webHidden/>
              </w:rPr>
            </w:r>
            <w:r>
              <w:rPr>
                <w:noProof/>
                <w:webHidden/>
              </w:rPr>
              <w:fldChar w:fldCharType="separate"/>
            </w:r>
            <w:r>
              <w:rPr>
                <w:noProof/>
                <w:webHidden/>
              </w:rPr>
              <w:t>33</w:t>
            </w:r>
            <w:r>
              <w:rPr>
                <w:noProof/>
                <w:webHidden/>
              </w:rPr>
              <w:fldChar w:fldCharType="end"/>
            </w:r>
          </w:hyperlink>
        </w:p>
        <w:p w14:paraId="0163C932" w14:textId="1FAFF608"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905" w:history="1">
            <w:r w:rsidRPr="000767AC">
              <w:rPr>
                <w:rStyle w:val="Hipervnculo"/>
                <w:rFonts w:cs="Calibri"/>
                <w:noProof/>
              </w:rPr>
              <w:t>Pantallas de Autenticación</w:t>
            </w:r>
            <w:r>
              <w:rPr>
                <w:noProof/>
                <w:webHidden/>
              </w:rPr>
              <w:tab/>
            </w:r>
            <w:r>
              <w:rPr>
                <w:noProof/>
                <w:webHidden/>
              </w:rPr>
              <w:fldChar w:fldCharType="begin"/>
            </w:r>
            <w:r>
              <w:rPr>
                <w:noProof/>
                <w:webHidden/>
              </w:rPr>
              <w:instrText xml:space="preserve"> PAGEREF _Toc202967905 \h </w:instrText>
            </w:r>
            <w:r>
              <w:rPr>
                <w:noProof/>
                <w:webHidden/>
              </w:rPr>
            </w:r>
            <w:r>
              <w:rPr>
                <w:noProof/>
                <w:webHidden/>
              </w:rPr>
              <w:fldChar w:fldCharType="separate"/>
            </w:r>
            <w:r>
              <w:rPr>
                <w:noProof/>
                <w:webHidden/>
              </w:rPr>
              <w:t>34</w:t>
            </w:r>
            <w:r>
              <w:rPr>
                <w:noProof/>
                <w:webHidden/>
              </w:rPr>
              <w:fldChar w:fldCharType="end"/>
            </w:r>
          </w:hyperlink>
        </w:p>
        <w:p w14:paraId="6C2A3E48" w14:textId="58115BB9" w:rsidR="006B5D3F" w:rsidRDefault="006B5D3F">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67906" w:history="1">
            <w:r w:rsidRPr="000767AC">
              <w:rPr>
                <w:rStyle w:val="Hipervnculo"/>
                <w:rFonts w:cs="Calibri"/>
                <w:noProof/>
              </w:rPr>
              <w:t>Diseño de la pantalla Login</w:t>
            </w:r>
            <w:r>
              <w:rPr>
                <w:noProof/>
                <w:webHidden/>
              </w:rPr>
              <w:tab/>
            </w:r>
            <w:r>
              <w:rPr>
                <w:noProof/>
                <w:webHidden/>
              </w:rPr>
              <w:fldChar w:fldCharType="begin"/>
            </w:r>
            <w:r>
              <w:rPr>
                <w:noProof/>
                <w:webHidden/>
              </w:rPr>
              <w:instrText xml:space="preserve"> PAGEREF _Toc202967906 \h </w:instrText>
            </w:r>
            <w:r>
              <w:rPr>
                <w:noProof/>
                <w:webHidden/>
              </w:rPr>
            </w:r>
            <w:r>
              <w:rPr>
                <w:noProof/>
                <w:webHidden/>
              </w:rPr>
              <w:fldChar w:fldCharType="separate"/>
            </w:r>
            <w:r>
              <w:rPr>
                <w:noProof/>
                <w:webHidden/>
              </w:rPr>
              <w:t>34</w:t>
            </w:r>
            <w:r>
              <w:rPr>
                <w:noProof/>
                <w:webHidden/>
              </w:rPr>
              <w:fldChar w:fldCharType="end"/>
            </w:r>
          </w:hyperlink>
        </w:p>
        <w:p w14:paraId="2BA43610" w14:textId="5A7E8BBE"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907" w:history="1">
            <w:r w:rsidRPr="000767AC">
              <w:rPr>
                <w:rStyle w:val="Hipervnculo"/>
                <w:rFonts w:cs="Calibri"/>
                <w:noProof/>
              </w:rPr>
              <w:t>Pantallas de Inicio</w:t>
            </w:r>
            <w:r>
              <w:rPr>
                <w:noProof/>
                <w:webHidden/>
              </w:rPr>
              <w:tab/>
            </w:r>
            <w:r>
              <w:rPr>
                <w:noProof/>
                <w:webHidden/>
              </w:rPr>
              <w:fldChar w:fldCharType="begin"/>
            </w:r>
            <w:r>
              <w:rPr>
                <w:noProof/>
                <w:webHidden/>
              </w:rPr>
              <w:instrText xml:space="preserve"> PAGEREF _Toc202967907 \h </w:instrText>
            </w:r>
            <w:r>
              <w:rPr>
                <w:noProof/>
                <w:webHidden/>
              </w:rPr>
            </w:r>
            <w:r>
              <w:rPr>
                <w:noProof/>
                <w:webHidden/>
              </w:rPr>
              <w:fldChar w:fldCharType="separate"/>
            </w:r>
            <w:r>
              <w:rPr>
                <w:noProof/>
                <w:webHidden/>
              </w:rPr>
              <w:t>35</w:t>
            </w:r>
            <w:r>
              <w:rPr>
                <w:noProof/>
                <w:webHidden/>
              </w:rPr>
              <w:fldChar w:fldCharType="end"/>
            </w:r>
          </w:hyperlink>
        </w:p>
        <w:p w14:paraId="55BAC406" w14:textId="4ED78919" w:rsidR="006B5D3F" w:rsidRDefault="006B5D3F">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67908" w:history="1">
            <w:r w:rsidRPr="000767AC">
              <w:rPr>
                <w:rStyle w:val="Hipervnculo"/>
                <w:rFonts w:cs="Calibri"/>
                <w:noProof/>
              </w:rPr>
              <w:t>Diseño de la pantalla Dashboard</w:t>
            </w:r>
            <w:r>
              <w:rPr>
                <w:noProof/>
                <w:webHidden/>
              </w:rPr>
              <w:tab/>
            </w:r>
            <w:r>
              <w:rPr>
                <w:noProof/>
                <w:webHidden/>
              </w:rPr>
              <w:fldChar w:fldCharType="begin"/>
            </w:r>
            <w:r>
              <w:rPr>
                <w:noProof/>
                <w:webHidden/>
              </w:rPr>
              <w:instrText xml:space="preserve"> PAGEREF _Toc202967908 \h </w:instrText>
            </w:r>
            <w:r>
              <w:rPr>
                <w:noProof/>
                <w:webHidden/>
              </w:rPr>
            </w:r>
            <w:r>
              <w:rPr>
                <w:noProof/>
                <w:webHidden/>
              </w:rPr>
              <w:fldChar w:fldCharType="separate"/>
            </w:r>
            <w:r>
              <w:rPr>
                <w:noProof/>
                <w:webHidden/>
              </w:rPr>
              <w:t>35</w:t>
            </w:r>
            <w:r>
              <w:rPr>
                <w:noProof/>
                <w:webHidden/>
              </w:rPr>
              <w:fldChar w:fldCharType="end"/>
            </w:r>
          </w:hyperlink>
        </w:p>
        <w:p w14:paraId="78FF0D91" w14:textId="24A59E3A" w:rsidR="006B5D3F" w:rsidRDefault="006B5D3F">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67909" w:history="1">
            <w:r w:rsidRPr="000767AC">
              <w:rPr>
                <w:rStyle w:val="Hipervnculo"/>
                <w:rFonts w:cs="Calibri"/>
                <w:noProof/>
              </w:rPr>
              <w:t>Diseño del Sidebar</w:t>
            </w:r>
            <w:r>
              <w:rPr>
                <w:noProof/>
                <w:webHidden/>
              </w:rPr>
              <w:tab/>
            </w:r>
            <w:r>
              <w:rPr>
                <w:noProof/>
                <w:webHidden/>
              </w:rPr>
              <w:fldChar w:fldCharType="begin"/>
            </w:r>
            <w:r>
              <w:rPr>
                <w:noProof/>
                <w:webHidden/>
              </w:rPr>
              <w:instrText xml:space="preserve"> PAGEREF _Toc202967909 \h </w:instrText>
            </w:r>
            <w:r>
              <w:rPr>
                <w:noProof/>
                <w:webHidden/>
              </w:rPr>
            </w:r>
            <w:r>
              <w:rPr>
                <w:noProof/>
                <w:webHidden/>
              </w:rPr>
              <w:fldChar w:fldCharType="separate"/>
            </w:r>
            <w:r>
              <w:rPr>
                <w:noProof/>
                <w:webHidden/>
              </w:rPr>
              <w:t>36</w:t>
            </w:r>
            <w:r>
              <w:rPr>
                <w:noProof/>
                <w:webHidden/>
              </w:rPr>
              <w:fldChar w:fldCharType="end"/>
            </w:r>
          </w:hyperlink>
        </w:p>
        <w:p w14:paraId="6BB86963" w14:textId="11285817" w:rsidR="006B5D3F" w:rsidRDefault="006B5D3F">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67910" w:history="1">
            <w:r w:rsidRPr="000767AC">
              <w:rPr>
                <w:rStyle w:val="Hipervnculo"/>
                <w:rFonts w:cs="Calibri"/>
                <w:noProof/>
              </w:rPr>
              <w:t>Diseño de la Barra de Navegación Superior</w:t>
            </w:r>
            <w:r>
              <w:rPr>
                <w:noProof/>
                <w:webHidden/>
              </w:rPr>
              <w:tab/>
            </w:r>
            <w:r>
              <w:rPr>
                <w:noProof/>
                <w:webHidden/>
              </w:rPr>
              <w:fldChar w:fldCharType="begin"/>
            </w:r>
            <w:r>
              <w:rPr>
                <w:noProof/>
                <w:webHidden/>
              </w:rPr>
              <w:instrText xml:space="preserve"> PAGEREF _Toc202967910 \h </w:instrText>
            </w:r>
            <w:r>
              <w:rPr>
                <w:noProof/>
                <w:webHidden/>
              </w:rPr>
            </w:r>
            <w:r>
              <w:rPr>
                <w:noProof/>
                <w:webHidden/>
              </w:rPr>
              <w:fldChar w:fldCharType="separate"/>
            </w:r>
            <w:r>
              <w:rPr>
                <w:noProof/>
                <w:webHidden/>
              </w:rPr>
              <w:t>38</w:t>
            </w:r>
            <w:r>
              <w:rPr>
                <w:noProof/>
                <w:webHidden/>
              </w:rPr>
              <w:fldChar w:fldCharType="end"/>
            </w:r>
          </w:hyperlink>
        </w:p>
        <w:p w14:paraId="1CAFE298" w14:textId="3DD18133" w:rsidR="006B5D3F" w:rsidRDefault="006B5D3F">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67911" w:history="1">
            <w:r w:rsidRPr="000767AC">
              <w:rPr>
                <w:rStyle w:val="Hipervnculo"/>
                <w:rFonts w:cs="Calibri"/>
                <w:noProof/>
              </w:rPr>
              <w:t>Pantallas de Gestión</w:t>
            </w:r>
            <w:r>
              <w:rPr>
                <w:noProof/>
                <w:webHidden/>
              </w:rPr>
              <w:tab/>
            </w:r>
            <w:r>
              <w:rPr>
                <w:noProof/>
                <w:webHidden/>
              </w:rPr>
              <w:fldChar w:fldCharType="begin"/>
            </w:r>
            <w:r>
              <w:rPr>
                <w:noProof/>
                <w:webHidden/>
              </w:rPr>
              <w:instrText xml:space="preserve"> PAGEREF _Toc202967911 \h </w:instrText>
            </w:r>
            <w:r>
              <w:rPr>
                <w:noProof/>
                <w:webHidden/>
              </w:rPr>
            </w:r>
            <w:r>
              <w:rPr>
                <w:noProof/>
                <w:webHidden/>
              </w:rPr>
              <w:fldChar w:fldCharType="separate"/>
            </w:r>
            <w:r>
              <w:rPr>
                <w:noProof/>
                <w:webHidden/>
              </w:rPr>
              <w:t>39</w:t>
            </w:r>
            <w:r>
              <w:rPr>
                <w:noProof/>
                <w:webHidden/>
              </w:rPr>
              <w:fldChar w:fldCharType="end"/>
            </w:r>
          </w:hyperlink>
        </w:p>
        <w:p w14:paraId="22949CCA" w14:textId="731B3E60" w:rsidR="006B5D3F" w:rsidRDefault="006B5D3F">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67912" w:history="1">
            <w:r w:rsidRPr="000767AC">
              <w:rPr>
                <w:rStyle w:val="Hipervnculo"/>
                <w:rFonts w:cs="Calibri"/>
                <w:noProof/>
              </w:rPr>
              <w:t>Diseño de la pantalla Clientes</w:t>
            </w:r>
            <w:r>
              <w:rPr>
                <w:noProof/>
                <w:webHidden/>
              </w:rPr>
              <w:tab/>
            </w:r>
            <w:r>
              <w:rPr>
                <w:noProof/>
                <w:webHidden/>
              </w:rPr>
              <w:fldChar w:fldCharType="begin"/>
            </w:r>
            <w:r>
              <w:rPr>
                <w:noProof/>
                <w:webHidden/>
              </w:rPr>
              <w:instrText xml:space="preserve"> PAGEREF _Toc202967912 \h </w:instrText>
            </w:r>
            <w:r>
              <w:rPr>
                <w:noProof/>
                <w:webHidden/>
              </w:rPr>
            </w:r>
            <w:r>
              <w:rPr>
                <w:noProof/>
                <w:webHidden/>
              </w:rPr>
              <w:fldChar w:fldCharType="separate"/>
            </w:r>
            <w:r>
              <w:rPr>
                <w:noProof/>
                <w:webHidden/>
              </w:rPr>
              <w:t>39</w:t>
            </w:r>
            <w:r>
              <w:rPr>
                <w:noProof/>
                <w:webHidden/>
              </w:rPr>
              <w:fldChar w:fldCharType="end"/>
            </w:r>
          </w:hyperlink>
        </w:p>
        <w:p w14:paraId="3014A0DB" w14:textId="3A4FB45F" w:rsidR="007A0475" w:rsidRDefault="00395E10">
          <w:r>
            <w:rPr>
              <w:rFonts w:ascii="Calibri" w:hAnsi="Calibri"/>
              <w:b/>
              <w:bCs/>
              <w:caps/>
              <w:sz w:val="20"/>
              <w:szCs w:val="20"/>
            </w:rPr>
            <w:fldChar w:fldCharType="end"/>
          </w:r>
        </w:p>
      </w:sdtContent>
    </w:sdt>
    <w:p w14:paraId="5228B2B5" w14:textId="1FDACF4C" w:rsidR="006A178A" w:rsidRPr="008D2231" w:rsidRDefault="006A178A" w:rsidP="008D2231">
      <w:pPr>
        <w:tabs>
          <w:tab w:val="left" w:pos="5572"/>
        </w:tabs>
        <w:rPr>
          <w:rFonts w:ascii="Calibri" w:hAnsi="Calibri" w:cs="Book Antiqua"/>
        </w:rPr>
      </w:pPr>
      <w:bookmarkStart w:id="1" w:name="_Toc384282999"/>
    </w:p>
    <w:p w14:paraId="61106209" w14:textId="77777777" w:rsidR="000F448D" w:rsidRDefault="000F448D" w:rsidP="00287FDD">
      <w:pPr>
        <w:rPr>
          <w:rFonts w:asciiTheme="minorHAnsi" w:hAnsiTheme="minorHAnsi" w:cstheme="minorHAnsi"/>
          <w:b/>
          <w:bCs/>
        </w:rPr>
      </w:pPr>
    </w:p>
    <w:p w14:paraId="40163EB1" w14:textId="77777777" w:rsidR="00BF7AD0" w:rsidRDefault="00BF7AD0" w:rsidP="00287FDD">
      <w:pPr>
        <w:rPr>
          <w:rFonts w:asciiTheme="minorHAnsi" w:hAnsiTheme="minorHAnsi" w:cstheme="minorHAnsi"/>
          <w:b/>
          <w:bCs/>
        </w:rPr>
      </w:pPr>
    </w:p>
    <w:p w14:paraId="21F6AC39" w14:textId="77777777" w:rsidR="00BF7AD0" w:rsidRDefault="00BF7AD0" w:rsidP="00287FDD">
      <w:pPr>
        <w:rPr>
          <w:rFonts w:asciiTheme="minorHAnsi" w:hAnsiTheme="minorHAnsi" w:cstheme="minorHAnsi"/>
          <w:b/>
          <w:bCs/>
        </w:rPr>
      </w:pPr>
    </w:p>
    <w:p w14:paraId="3976B765" w14:textId="77777777" w:rsidR="00BF7AD0" w:rsidRDefault="00BF7AD0" w:rsidP="00287FDD">
      <w:pPr>
        <w:rPr>
          <w:rFonts w:asciiTheme="minorHAnsi" w:hAnsiTheme="minorHAnsi" w:cstheme="minorHAnsi"/>
          <w:b/>
          <w:bCs/>
        </w:rPr>
      </w:pPr>
    </w:p>
    <w:p w14:paraId="6815AD4D" w14:textId="77777777" w:rsidR="00BF7AD0" w:rsidRDefault="00BF7AD0" w:rsidP="00287FDD">
      <w:pPr>
        <w:rPr>
          <w:rFonts w:asciiTheme="minorHAnsi" w:hAnsiTheme="minorHAnsi" w:cstheme="minorHAnsi"/>
          <w:b/>
          <w:bCs/>
        </w:rPr>
      </w:pPr>
    </w:p>
    <w:p w14:paraId="6071B279" w14:textId="77777777" w:rsidR="00BF7AD0" w:rsidRDefault="00BF7AD0" w:rsidP="00287FDD">
      <w:pPr>
        <w:rPr>
          <w:rFonts w:asciiTheme="minorHAnsi" w:hAnsiTheme="minorHAnsi" w:cstheme="minorHAnsi"/>
          <w:b/>
          <w:bCs/>
        </w:rPr>
      </w:pPr>
    </w:p>
    <w:p w14:paraId="06D60F5A" w14:textId="77777777" w:rsidR="00BF7AD0" w:rsidRDefault="00BF7AD0" w:rsidP="00287FDD">
      <w:pPr>
        <w:rPr>
          <w:rFonts w:asciiTheme="minorHAnsi" w:hAnsiTheme="minorHAnsi" w:cstheme="minorHAnsi"/>
          <w:b/>
          <w:bCs/>
        </w:rPr>
      </w:pPr>
    </w:p>
    <w:p w14:paraId="71990119" w14:textId="77777777" w:rsidR="00BF7AD0" w:rsidRDefault="00BF7AD0" w:rsidP="00287FDD">
      <w:pPr>
        <w:rPr>
          <w:rFonts w:asciiTheme="minorHAnsi" w:hAnsiTheme="minorHAnsi" w:cstheme="minorHAnsi"/>
          <w:b/>
          <w:bCs/>
        </w:rPr>
      </w:pPr>
    </w:p>
    <w:p w14:paraId="511E3D02" w14:textId="77777777" w:rsidR="00BF7AD0" w:rsidRDefault="00BF7AD0" w:rsidP="00287FDD">
      <w:pPr>
        <w:rPr>
          <w:rFonts w:asciiTheme="minorHAnsi" w:hAnsiTheme="minorHAnsi" w:cstheme="minorHAnsi"/>
          <w:b/>
          <w:bCs/>
        </w:rPr>
      </w:pPr>
    </w:p>
    <w:p w14:paraId="6BB883CD" w14:textId="77777777" w:rsidR="00BF7AD0" w:rsidRDefault="00BF7AD0" w:rsidP="00287FDD">
      <w:pPr>
        <w:rPr>
          <w:rFonts w:asciiTheme="minorHAnsi" w:hAnsiTheme="minorHAnsi" w:cstheme="minorHAnsi"/>
          <w:b/>
          <w:bCs/>
        </w:rPr>
      </w:pPr>
    </w:p>
    <w:p w14:paraId="7BCCCCC5" w14:textId="77777777" w:rsidR="00BF7AD0" w:rsidRDefault="00BF7AD0" w:rsidP="00287FDD">
      <w:pPr>
        <w:rPr>
          <w:rFonts w:asciiTheme="minorHAnsi" w:hAnsiTheme="minorHAnsi" w:cstheme="minorHAnsi"/>
          <w:b/>
          <w:bCs/>
        </w:rPr>
      </w:pPr>
    </w:p>
    <w:p w14:paraId="1681FE04" w14:textId="77777777" w:rsidR="00CE33B0" w:rsidRDefault="00CE33B0" w:rsidP="00287FDD">
      <w:pPr>
        <w:rPr>
          <w:rFonts w:asciiTheme="minorHAnsi" w:hAnsiTheme="minorHAnsi" w:cstheme="minorHAnsi"/>
          <w:b/>
          <w:bCs/>
        </w:rPr>
      </w:pPr>
    </w:p>
    <w:p w14:paraId="103C769E" w14:textId="77777777" w:rsidR="00CE33B0" w:rsidRDefault="00CE33B0" w:rsidP="00287FDD">
      <w:pPr>
        <w:rPr>
          <w:rFonts w:asciiTheme="minorHAnsi" w:hAnsiTheme="minorHAnsi" w:cstheme="minorHAnsi"/>
          <w:b/>
          <w:bCs/>
        </w:rPr>
      </w:pPr>
    </w:p>
    <w:p w14:paraId="4ACBA295" w14:textId="77777777" w:rsidR="00CE33B0" w:rsidRDefault="00CE33B0" w:rsidP="00287FDD">
      <w:pPr>
        <w:rPr>
          <w:rFonts w:asciiTheme="minorHAnsi" w:hAnsiTheme="minorHAnsi" w:cstheme="minorHAnsi"/>
          <w:b/>
          <w:bCs/>
        </w:rPr>
      </w:pPr>
    </w:p>
    <w:p w14:paraId="1BF0201E" w14:textId="77777777" w:rsidR="00CE33B0" w:rsidRDefault="00CE33B0" w:rsidP="00287FDD">
      <w:pPr>
        <w:rPr>
          <w:rFonts w:asciiTheme="minorHAnsi" w:hAnsiTheme="minorHAnsi" w:cstheme="minorHAnsi"/>
          <w:b/>
          <w:bCs/>
        </w:rPr>
      </w:pPr>
    </w:p>
    <w:p w14:paraId="608F993F" w14:textId="77777777" w:rsidR="00BF7AD0" w:rsidRDefault="00BF7AD0" w:rsidP="00287FDD">
      <w:pPr>
        <w:rPr>
          <w:rFonts w:asciiTheme="minorHAnsi" w:hAnsiTheme="minorHAnsi" w:cstheme="minorHAnsi"/>
          <w:b/>
          <w:bCs/>
        </w:rPr>
      </w:pPr>
    </w:p>
    <w:p w14:paraId="3CC3B650" w14:textId="77777777" w:rsidR="00BF7AD0" w:rsidRDefault="00BF7AD0" w:rsidP="00287FDD">
      <w:pPr>
        <w:rPr>
          <w:rFonts w:asciiTheme="minorHAnsi" w:hAnsiTheme="minorHAnsi" w:cstheme="minorHAnsi"/>
          <w:b/>
          <w:bCs/>
        </w:rPr>
      </w:pPr>
    </w:p>
    <w:p w14:paraId="1E57A6BB" w14:textId="77777777" w:rsidR="00BF7AD0" w:rsidRDefault="00BF7AD0" w:rsidP="00287FDD">
      <w:pPr>
        <w:rPr>
          <w:rFonts w:asciiTheme="minorHAnsi" w:hAnsiTheme="minorHAnsi" w:cstheme="minorHAnsi"/>
          <w:b/>
          <w:bCs/>
        </w:rPr>
      </w:pPr>
    </w:p>
    <w:p w14:paraId="6BD61E1A" w14:textId="77777777" w:rsidR="00BF7AD0" w:rsidRDefault="00BF7AD0" w:rsidP="00287FDD">
      <w:pPr>
        <w:rPr>
          <w:rFonts w:asciiTheme="minorHAnsi" w:hAnsiTheme="minorHAnsi" w:cstheme="minorHAnsi"/>
          <w:b/>
          <w:bCs/>
        </w:rPr>
      </w:pPr>
    </w:p>
    <w:p w14:paraId="0F0CA4C9" w14:textId="77777777" w:rsidR="00BF7AD0" w:rsidRDefault="00BF7AD0" w:rsidP="00287FDD">
      <w:pPr>
        <w:rPr>
          <w:rFonts w:asciiTheme="minorHAnsi" w:hAnsiTheme="minorHAnsi" w:cstheme="minorHAnsi"/>
          <w:b/>
          <w:bCs/>
        </w:rPr>
      </w:pPr>
    </w:p>
    <w:p w14:paraId="7D2FEE06" w14:textId="77777777" w:rsidR="00BF7AD0" w:rsidRDefault="00BF7AD0" w:rsidP="00287FDD">
      <w:pPr>
        <w:rPr>
          <w:rFonts w:asciiTheme="minorHAnsi" w:hAnsiTheme="minorHAnsi" w:cstheme="minorHAnsi"/>
          <w:b/>
          <w:bCs/>
        </w:rPr>
      </w:pPr>
    </w:p>
    <w:p w14:paraId="6F02627E" w14:textId="77777777" w:rsidR="00CE33B0" w:rsidRDefault="00CE33B0" w:rsidP="00287FDD">
      <w:pPr>
        <w:rPr>
          <w:rFonts w:asciiTheme="minorHAnsi" w:hAnsiTheme="minorHAnsi" w:cstheme="minorHAnsi"/>
          <w:b/>
          <w:bCs/>
        </w:rPr>
      </w:pPr>
    </w:p>
    <w:p w14:paraId="2BD68B5E" w14:textId="77777777" w:rsidR="00CE33B0" w:rsidRDefault="00CE33B0" w:rsidP="00287FDD">
      <w:pPr>
        <w:rPr>
          <w:rFonts w:asciiTheme="minorHAnsi" w:hAnsiTheme="minorHAnsi" w:cstheme="minorHAnsi"/>
          <w:b/>
          <w:bCs/>
        </w:rPr>
      </w:pPr>
    </w:p>
    <w:p w14:paraId="74DBBBDE" w14:textId="77777777" w:rsidR="00CE33B0" w:rsidRDefault="00CE33B0" w:rsidP="00287FDD">
      <w:pPr>
        <w:rPr>
          <w:rFonts w:asciiTheme="minorHAnsi" w:hAnsiTheme="minorHAnsi" w:cstheme="minorHAnsi"/>
          <w:b/>
          <w:bCs/>
        </w:rPr>
      </w:pPr>
    </w:p>
    <w:p w14:paraId="58529C63" w14:textId="77777777" w:rsidR="00CE33B0" w:rsidRDefault="00CE33B0" w:rsidP="00287FDD">
      <w:pPr>
        <w:rPr>
          <w:rFonts w:asciiTheme="minorHAnsi" w:hAnsiTheme="minorHAnsi" w:cstheme="minorHAnsi"/>
          <w:b/>
          <w:bCs/>
        </w:rPr>
      </w:pPr>
    </w:p>
    <w:p w14:paraId="4A50DE9A" w14:textId="77777777" w:rsidR="00CE33B0" w:rsidRDefault="00CE33B0" w:rsidP="00287FDD">
      <w:pPr>
        <w:rPr>
          <w:rFonts w:asciiTheme="minorHAnsi" w:hAnsiTheme="minorHAnsi" w:cstheme="minorHAnsi"/>
          <w:b/>
          <w:bCs/>
        </w:rPr>
      </w:pPr>
    </w:p>
    <w:p w14:paraId="7D2907E9" w14:textId="77777777" w:rsidR="00CE33B0" w:rsidRDefault="00CE33B0" w:rsidP="00287FDD">
      <w:pPr>
        <w:rPr>
          <w:rFonts w:asciiTheme="minorHAnsi" w:hAnsiTheme="minorHAnsi" w:cstheme="minorHAnsi"/>
          <w:b/>
          <w:bCs/>
        </w:rPr>
      </w:pPr>
    </w:p>
    <w:p w14:paraId="60065F56" w14:textId="77777777" w:rsidR="00CE33B0" w:rsidRDefault="00CE33B0" w:rsidP="00287FDD">
      <w:pPr>
        <w:rPr>
          <w:rFonts w:asciiTheme="minorHAnsi" w:hAnsiTheme="minorHAnsi" w:cstheme="minorHAnsi"/>
          <w:b/>
          <w:bCs/>
        </w:rPr>
      </w:pPr>
    </w:p>
    <w:p w14:paraId="4324AE90" w14:textId="77777777" w:rsidR="00CE33B0" w:rsidRDefault="00CE33B0" w:rsidP="00287FDD">
      <w:pPr>
        <w:rPr>
          <w:rFonts w:asciiTheme="minorHAnsi" w:hAnsiTheme="minorHAnsi" w:cstheme="minorHAnsi"/>
          <w:b/>
          <w:bCs/>
        </w:rPr>
      </w:pPr>
    </w:p>
    <w:p w14:paraId="320B73C1" w14:textId="77777777" w:rsidR="00CE33B0" w:rsidRDefault="00CE33B0" w:rsidP="00287FDD">
      <w:pPr>
        <w:rPr>
          <w:rFonts w:asciiTheme="minorHAnsi" w:hAnsiTheme="minorHAnsi" w:cstheme="minorHAnsi"/>
          <w:b/>
          <w:bCs/>
        </w:rPr>
      </w:pPr>
    </w:p>
    <w:p w14:paraId="3641582E" w14:textId="77777777" w:rsidR="00CE33B0" w:rsidRDefault="00CE33B0" w:rsidP="00287FDD">
      <w:pPr>
        <w:rPr>
          <w:rFonts w:asciiTheme="minorHAnsi" w:hAnsiTheme="minorHAnsi" w:cstheme="minorHAnsi"/>
          <w:b/>
          <w:bCs/>
        </w:rPr>
      </w:pPr>
    </w:p>
    <w:p w14:paraId="5BC5B38D" w14:textId="77777777" w:rsidR="00CE33B0" w:rsidRDefault="00CE33B0" w:rsidP="00287FDD">
      <w:pPr>
        <w:rPr>
          <w:rFonts w:asciiTheme="minorHAnsi" w:hAnsiTheme="minorHAnsi" w:cstheme="minorHAnsi"/>
          <w:b/>
          <w:bCs/>
        </w:rPr>
      </w:pPr>
    </w:p>
    <w:p w14:paraId="14E7988D" w14:textId="77777777" w:rsidR="00BF7AD0" w:rsidRDefault="00BF7AD0" w:rsidP="00287FDD">
      <w:pPr>
        <w:rPr>
          <w:rFonts w:asciiTheme="minorHAnsi" w:hAnsiTheme="minorHAnsi" w:cstheme="minorHAnsi"/>
          <w:b/>
          <w:bCs/>
        </w:rPr>
      </w:pPr>
    </w:p>
    <w:p w14:paraId="5664DDA7" w14:textId="6AF97FC3" w:rsidR="006A178A" w:rsidRDefault="004808C7" w:rsidP="004808C7">
      <w:pPr>
        <w:jc w:val="center"/>
        <w:rPr>
          <w:rFonts w:asciiTheme="minorHAnsi" w:hAnsiTheme="minorHAnsi" w:cstheme="minorHAnsi"/>
          <w:b/>
          <w:bCs/>
          <w:sz w:val="32"/>
          <w:szCs w:val="32"/>
        </w:rPr>
      </w:pPr>
      <w:r w:rsidRPr="004808C7">
        <w:rPr>
          <w:rFonts w:asciiTheme="minorHAnsi" w:hAnsiTheme="minorHAnsi" w:cstheme="minorHAnsi"/>
          <w:b/>
          <w:bCs/>
          <w:sz w:val="32"/>
          <w:szCs w:val="32"/>
        </w:rPr>
        <w:t>Manual técnico</w:t>
      </w:r>
    </w:p>
    <w:p w14:paraId="3F6EB5D6" w14:textId="77777777" w:rsidR="00EC3435" w:rsidRDefault="00EC3435" w:rsidP="00FE543A">
      <w:pPr>
        <w:rPr>
          <w:rFonts w:asciiTheme="minorHAnsi" w:hAnsiTheme="minorHAnsi" w:cstheme="minorHAnsi"/>
          <w:b/>
          <w:bCs/>
          <w:sz w:val="32"/>
          <w:szCs w:val="32"/>
        </w:rPr>
      </w:pPr>
    </w:p>
    <w:p w14:paraId="35E1F9E5" w14:textId="77777777" w:rsidR="00EC3435" w:rsidRPr="00FE543A" w:rsidRDefault="00EC3435" w:rsidP="00FE543A">
      <w:pPr>
        <w:pStyle w:val="Ttulo1"/>
        <w:jc w:val="center"/>
        <w:rPr>
          <w:rFonts w:ascii="Calibri" w:hAnsi="Calibri" w:cs="Calibri"/>
          <w:sz w:val="24"/>
          <w:szCs w:val="24"/>
        </w:rPr>
      </w:pPr>
      <w:bookmarkStart w:id="2" w:name="_Toc202967846"/>
      <w:r w:rsidRPr="00FE543A">
        <w:rPr>
          <w:rFonts w:ascii="Calibri" w:hAnsi="Calibri" w:cs="Calibri"/>
          <w:sz w:val="24"/>
          <w:szCs w:val="24"/>
        </w:rPr>
        <w:t>Introducción</w:t>
      </w:r>
      <w:bookmarkEnd w:id="2"/>
    </w:p>
    <w:p w14:paraId="2A617EAC" w14:textId="77777777" w:rsidR="00EC3435" w:rsidRPr="00EC3435" w:rsidRDefault="00EC3435" w:rsidP="00EC3435">
      <w:pPr>
        <w:jc w:val="center"/>
        <w:rPr>
          <w:rFonts w:ascii="Calibri" w:hAnsi="Calibri" w:cs="Calibri"/>
          <w:b/>
          <w:bCs/>
        </w:rPr>
      </w:pPr>
    </w:p>
    <w:p w14:paraId="393CA07B" w14:textId="5005561C" w:rsidR="00EC3435" w:rsidRDefault="00EC3435" w:rsidP="00EC3435">
      <w:pPr>
        <w:jc w:val="both"/>
        <w:rPr>
          <w:rFonts w:ascii="Calibri" w:hAnsi="Calibri" w:cs="Calibri"/>
        </w:rPr>
      </w:pPr>
      <w:r w:rsidRPr="00EC3435">
        <w:rPr>
          <w:rFonts w:ascii="Calibri" w:hAnsi="Calibri" w:cs="Calibri"/>
        </w:rPr>
        <w:t>El</w:t>
      </w:r>
      <w:r w:rsidR="0001749A" w:rsidRPr="0001749A">
        <w:rPr>
          <w:rFonts w:ascii="Calibri" w:hAnsi="Calibri" w:cs="Calibri"/>
        </w:rPr>
        <w:t xml:space="preserve"> presente manual técnico del sistema SmartFix ha sido diseñado como una guía detallada y exhaustiva para administradores, técnicos y personal encargado de la implementación y mantenimiento del software. Su propósito es proporcionar toda la información técnica necesaria para garantizar el correcto funcionamiento del sistema, abarcando desde su instalación y configuración inicial hasta la resolución de problemas comunes.</w:t>
      </w:r>
    </w:p>
    <w:p w14:paraId="26539631" w14:textId="77777777" w:rsidR="00EC3435" w:rsidRPr="00EC3435" w:rsidRDefault="00EC3435" w:rsidP="00EC3435">
      <w:pPr>
        <w:jc w:val="both"/>
        <w:rPr>
          <w:rFonts w:ascii="Calibri" w:hAnsi="Calibri" w:cs="Calibri"/>
        </w:rPr>
      </w:pPr>
    </w:p>
    <w:p w14:paraId="65E563CD" w14:textId="038ABE81" w:rsidR="00EC3435" w:rsidRDefault="00EC3435" w:rsidP="00EC3435">
      <w:pPr>
        <w:jc w:val="both"/>
        <w:rPr>
          <w:rFonts w:ascii="Calibri" w:hAnsi="Calibri" w:cs="Calibri"/>
        </w:rPr>
      </w:pPr>
      <w:r w:rsidRPr="00EC3435">
        <w:rPr>
          <w:rFonts w:ascii="Calibri" w:hAnsi="Calibri" w:cs="Calibri"/>
        </w:rPr>
        <w:t>En este</w:t>
      </w:r>
      <w:r w:rsidR="007370DD" w:rsidRPr="007370DD">
        <w:rPr>
          <w:rFonts w:ascii="Calibri" w:hAnsi="Calibri" w:cs="Calibri"/>
        </w:rPr>
        <w:t xml:space="preserve"> documento se incluyen especificaciones técnicas del sistema, requisitos de hardware y software, estructura de la base de datos, descripción de los módulos principales y su integración, así como pasos detallados para la configuración y actualización del sistema. Además, se proporciona información sobre las medidas de seguridad, gestión de usuarios y mantenimiento preventivo y correctivo, asegurando un desempeño óptimo a largo plazo.</w:t>
      </w:r>
    </w:p>
    <w:p w14:paraId="24DB7DE3" w14:textId="77777777" w:rsidR="00EC3435" w:rsidRPr="00EC3435" w:rsidRDefault="00EC3435" w:rsidP="00EC3435">
      <w:pPr>
        <w:jc w:val="both"/>
        <w:rPr>
          <w:rFonts w:ascii="Calibri" w:hAnsi="Calibri" w:cs="Calibri"/>
        </w:rPr>
      </w:pPr>
    </w:p>
    <w:p w14:paraId="2C329680" w14:textId="6767C48A" w:rsidR="00EC3435" w:rsidRPr="00EC3435" w:rsidRDefault="00EC3435" w:rsidP="00EC3435">
      <w:pPr>
        <w:jc w:val="both"/>
        <w:rPr>
          <w:rFonts w:ascii="Calibri" w:hAnsi="Calibri" w:cs="Calibri"/>
        </w:rPr>
      </w:pPr>
      <w:r w:rsidRPr="00EC3435">
        <w:rPr>
          <w:rFonts w:ascii="Calibri" w:hAnsi="Calibri" w:cs="Calibri"/>
        </w:rPr>
        <w:t xml:space="preserve">El </w:t>
      </w:r>
      <w:r w:rsidR="00331130" w:rsidRPr="00331130">
        <w:rPr>
          <w:rFonts w:ascii="Calibri" w:hAnsi="Calibri" w:cs="Calibri"/>
        </w:rPr>
        <w:t>manual está estructurado de manera lógica para facilitar la consulta y servir como una referencia confiable tanto durante la puesta en marcha como en las operaciones diarias del taller de servicio técnico. Este documento es esencial para garantizar que el sistema SmartFix sea implementado, administrado y actualizado correctamente, permitiendo una operación eficiente, confiable y segura en la gestión de reparaciones, inventarios y atención al cliente.</w:t>
      </w:r>
    </w:p>
    <w:p w14:paraId="46CEBC45" w14:textId="77777777" w:rsidR="00FB45BE" w:rsidRDefault="00FB45BE" w:rsidP="00287FDD">
      <w:pPr>
        <w:rPr>
          <w:rFonts w:asciiTheme="minorHAnsi" w:hAnsiTheme="minorHAnsi" w:cstheme="minorHAnsi"/>
          <w:b/>
          <w:bCs/>
          <w:sz w:val="32"/>
          <w:szCs w:val="32"/>
        </w:rPr>
      </w:pPr>
    </w:p>
    <w:p w14:paraId="1C94B5C7" w14:textId="77777777" w:rsidR="00FE543A" w:rsidRDefault="00FE543A" w:rsidP="00287FDD">
      <w:pPr>
        <w:rPr>
          <w:rFonts w:asciiTheme="minorHAnsi" w:hAnsiTheme="minorHAnsi" w:cstheme="minorHAnsi"/>
          <w:b/>
          <w:bCs/>
          <w:sz w:val="32"/>
          <w:szCs w:val="32"/>
        </w:rPr>
      </w:pPr>
    </w:p>
    <w:p w14:paraId="0FC91937" w14:textId="77777777" w:rsidR="00FE543A" w:rsidRDefault="00FE543A" w:rsidP="00287FDD">
      <w:pPr>
        <w:rPr>
          <w:rFonts w:asciiTheme="minorHAnsi" w:hAnsiTheme="minorHAnsi" w:cstheme="minorHAnsi"/>
          <w:b/>
          <w:bCs/>
          <w:sz w:val="32"/>
          <w:szCs w:val="32"/>
        </w:rPr>
      </w:pPr>
    </w:p>
    <w:p w14:paraId="10D6A84F" w14:textId="77777777" w:rsidR="00FE543A" w:rsidRDefault="00FE543A" w:rsidP="00287FDD">
      <w:pPr>
        <w:rPr>
          <w:rFonts w:asciiTheme="minorHAnsi" w:hAnsiTheme="minorHAnsi" w:cstheme="minorHAnsi"/>
          <w:b/>
          <w:bCs/>
          <w:sz w:val="32"/>
          <w:szCs w:val="32"/>
        </w:rPr>
      </w:pPr>
    </w:p>
    <w:p w14:paraId="229873AF" w14:textId="77777777" w:rsidR="00FE543A" w:rsidRDefault="00FE543A" w:rsidP="00287FDD">
      <w:pPr>
        <w:rPr>
          <w:rFonts w:asciiTheme="minorHAnsi" w:hAnsiTheme="minorHAnsi" w:cstheme="minorHAnsi"/>
          <w:b/>
          <w:bCs/>
          <w:sz w:val="32"/>
          <w:szCs w:val="32"/>
        </w:rPr>
      </w:pPr>
    </w:p>
    <w:p w14:paraId="4724986A" w14:textId="77777777" w:rsidR="00FE543A" w:rsidRDefault="00FE543A" w:rsidP="00287FDD">
      <w:pPr>
        <w:rPr>
          <w:rFonts w:asciiTheme="minorHAnsi" w:hAnsiTheme="minorHAnsi" w:cstheme="minorHAnsi"/>
          <w:b/>
          <w:bCs/>
          <w:sz w:val="32"/>
          <w:szCs w:val="32"/>
        </w:rPr>
      </w:pPr>
    </w:p>
    <w:p w14:paraId="012C2316" w14:textId="77777777" w:rsidR="00FE543A" w:rsidRDefault="00FE543A" w:rsidP="00287FDD">
      <w:pPr>
        <w:rPr>
          <w:rFonts w:asciiTheme="minorHAnsi" w:hAnsiTheme="minorHAnsi" w:cstheme="minorHAnsi"/>
          <w:b/>
          <w:bCs/>
          <w:sz w:val="32"/>
          <w:szCs w:val="32"/>
        </w:rPr>
      </w:pPr>
    </w:p>
    <w:p w14:paraId="6BD72754" w14:textId="77777777" w:rsidR="00FE543A" w:rsidRDefault="00FE543A" w:rsidP="00287FDD">
      <w:pPr>
        <w:rPr>
          <w:rFonts w:asciiTheme="minorHAnsi" w:hAnsiTheme="minorHAnsi" w:cstheme="minorHAnsi"/>
          <w:b/>
          <w:bCs/>
          <w:sz w:val="32"/>
          <w:szCs w:val="32"/>
        </w:rPr>
      </w:pPr>
    </w:p>
    <w:p w14:paraId="5A21CC21" w14:textId="77777777" w:rsidR="00FE543A" w:rsidRDefault="00FE543A" w:rsidP="00287FDD">
      <w:pPr>
        <w:rPr>
          <w:rFonts w:asciiTheme="minorHAnsi" w:hAnsiTheme="minorHAnsi" w:cstheme="minorHAnsi"/>
          <w:b/>
          <w:bCs/>
          <w:sz w:val="32"/>
          <w:szCs w:val="32"/>
        </w:rPr>
      </w:pPr>
    </w:p>
    <w:p w14:paraId="01CD977A" w14:textId="77777777" w:rsidR="00FE543A" w:rsidRDefault="00FE543A" w:rsidP="00287FDD">
      <w:pPr>
        <w:rPr>
          <w:rFonts w:asciiTheme="minorHAnsi" w:hAnsiTheme="minorHAnsi" w:cstheme="minorHAnsi"/>
          <w:b/>
          <w:bCs/>
          <w:sz w:val="32"/>
          <w:szCs w:val="32"/>
        </w:rPr>
      </w:pPr>
    </w:p>
    <w:p w14:paraId="67B822C2" w14:textId="77777777" w:rsidR="00FE543A" w:rsidRDefault="00FE543A" w:rsidP="00287FDD">
      <w:pPr>
        <w:rPr>
          <w:rFonts w:asciiTheme="minorHAnsi" w:hAnsiTheme="minorHAnsi" w:cstheme="minorHAnsi"/>
          <w:b/>
          <w:bCs/>
          <w:sz w:val="32"/>
          <w:szCs w:val="32"/>
        </w:rPr>
      </w:pPr>
    </w:p>
    <w:p w14:paraId="76AB622C" w14:textId="77777777" w:rsidR="00FE543A" w:rsidRDefault="00FE543A" w:rsidP="00287FDD">
      <w:pPr>
        <w:rPr>
          <w:rFonts w:asciiTheme="minorHAnsi" w:hAnsiTheme="minorHAnsi" w:cstheme="minorHAnsi"/>
          <w:b/>
          <w:bCs/>
          <w:sz w:val="32"/>
          <w:szCs w:val="32"/>
        </w:rPr>
      </w:pPr>
    </w:p>
    <w:p w14:paraId="2C08290C" w14:textId="77777777" w:rsidR="00FE543A" w:rsidRDefault="00FE543A" w:rsidP="00287FDD">
      <w:pPr>
        <w:rPr>
          <w:rFonts w:asciiTheme="minorHAnsi" w:hAnsiTheme="minorHAnsi" w:cstheme="minorHAnsi"/>
          <w:b/>
          <w:bCs/>
          <w:sz w:val="32"/>
          <w:szCs w:val="32"/>
        </w:rPr>
      </w:pPr>
    </w:p>
    <w:p w14:paraId="4A2E26EB" w14:textId="77777777" w:rsidR="00FE543A" w:rsidRDefault="00FE543A" w:rsidP="00287FDD">
      <w:pPr>
        <w:rPr>
          <w:rFonts w:asciiTheme="minorHAnsi" w:hAnsiTheme="minorHAnsi" w:cstheme="minorHAnsi"/>
          <w:b/>
          <w:bCs/>
          <w:sz w:val="32"/>
          <w:szCs w:val="32"/>
        </w:rPr>
      </w:pPr>
    </w:p>
    <w:p w14:paraId="46A8DFD1" w14:textId="77777777" w:rsidR="00FE543A" w:rsidRDefault="00FE543A" w:rsidP="00287FDD">
      <w:pPr>
        <w:rPr>
          <w:rFonts w:asciiTheme="minorHAnsi" w:hAnsiTheme="minorHAnsi" w:cstheme="minorHAnsi"/>
          <w:b/>
          <w:bCs/>
          <w:sz w:val="32"/>
          <w:szCs w:val="32"/>
        </w:rPr>
      </w:pPr>
    </w:p>
    <w:p w14:paraId="1205790A" w14:textId="77777777" w:rsidR="00FE543A" w:rsidRDefault="00FE543A" w:rsidP="00287FDD">
      <w:pPr>
        <w:rPr>
          <w:rFonts w:asciiTheme="minorHAnsi" w:hAnsiTheme="minorHAnsi" w:cstheme="minorHAnsi"/>
          <w:b/>
          <w:bCs/>
          <w:sz w:val="32"/>
          <w:szCs w:val="32"/>
        </w:rPr>
      </w:pPr>
    </w:p>
    <w:p w14:paraId="695DD1FC" w14:textId="77777777" w:rsidR="00FE543A" w:rsidRDefault="00FE543A" w:rsidP="00287FDD">
      <w:pPr>
        <w:rPr>
          <w:rFonts w:asciiTheme="minorHAnsi" w:hAnsiTheme="minorHAnsi" w:cstheme="minorHAnsi"/>
          <w:b/>
          <w:bCs/>
        </w:rPr>
      </w:pPr>
    </w:p>
    <w:p w14:paraId="3346EFB6" w14:textId="77777777" w:rsidR="00D7776D" w:rsidRDefault="00D7776D" w:rsidP="00287FDD">
      <w:pPr>
        <w:rPr>
          <w:rFonts w:asciiTheme="minorHAnsi" w:hAnsiTheme="minorHAnsi" w:cstheme="minorHAnsi"/>
          <w:b/>
          <w:bCs/>
        </w:rPr>
      </w:pPr>
    </w:p>
    <w:p w14:paraId="2F1022C6" w14:textId="7DF53C18" w:rsidR="007A0475" w:rsidRPr="0012205D" w:rsidRDefault="007A0475" w:rsidP="007A0475">
      <w:pPr>
        <w:pStyle w:val="Ttulo1"/>
        <w:rPr>
          <w:rFonts w:ascii="Calibri" w:hAnsi="Calibri" w:cs="Calibri"/>
          <w:sz w:val="24"/>
          <w:szCs w:val="24"/>
        </w:rPr>
      </w:pPr>
      <w:bookmarkStart w:id="3" w:name="_Toc202967847"/>
      <w:r w:rsidRPr="0012205D">
        <w:rPr>
          <w:rFonts w:ascii="Calibri" w:hAnsi="Calibri" w:cs="Calibri"/>
          <w:sz w:val="24"/>
          <w:szCs w:val="24"/>
        </w:rPr>
        <w:t>Objetivo del sistema</w:t>
      </w:r>
      <w:bookmarkEnd w:id="3"/>
    </w:p>
    <w:p w14:paraId="102896B7" w14:textId="18BF19E8" w:rsidR="00C91980" w:rsidRPr="0012205D" w:rsidRDefault="00C91980" w:rsidP="00C91980">
      <w:pPr>
        <w:jc w:val="both"/>
        <w:rPr>
          <w:rFonts w:ascii="Calibri" w:hAnsi="Calibri" w:cs="Calibri"/>
        </w:rPr>
      </w:pPr>
      <w:r w:rsidRPr="0012205D">
        <w:rPr>
          <w:rFonts w:ascii="Calibri" w:hAnsi="Calibri" w:cs="Calibri"/>
        </w:rPr>
        <w:t xml:space="preserve">Desarrollar </w:t>
      </w:r>
      <w:r w:rsidR="00872143" w:rsidRPr="00872143">
        <w:rPr>
          <w:rFonts w:ascii="Calibri" w:hAnsi="Calibri" w:cs="Calibri"/>
        </w:rPr>
        <w:t>un sistema web eficiente para gestionar el ciclo completo de reparación de dispositivos móviles, desde la recepción y diagnóstico hasta la entrega al cliente, incluyendo administración de inventario</w:t>
      </w:r>
      <w:r w:rsidR="00791225">
        <w:rPr>
          <w:rFonts w:ascii="Calibri" w:hAnsi="Calibri" w:cs="Calibri"/>
        </w:rPr>
        <w:t xml:space="preserve"> y</w:t>
      </w:r>
      <w:r w:rsidR="00872143" w:rsidRPr="00872143">
        <w:rPr>
          <w:rFonts w:ascii="Calibri" w:hAnsi="Calibri" w:cs="Calibri"/>
        </w:rPr>
        <w:t xml:space="preserve"> facturación</w:t>
      </w:r>
      <w:r w:rsidR="00791225">
        <w:rPr>
          <w:rFonts w:ascii="Calibri" w:hAnsi="Calibri" w:cs="Calibri"/>
        </w:rPr>
        <w:t>.</w:t>
      </w:r>
    </w:p>
    <w:p w14:paraId="7A2C2B39" w14:textId="77777777" w:rsidR="007A0475" w:rsidRPr="0012205D" w:rsidRDefault="007A0475" w:rsidP="00287FDD">
      <w:pPr>
        <w:rPr>
          <w:rFonts w:ascii="Calibri" w:hAnsi="Calibri" w:cs="Calibri"/>
          <w:b/>
          <w:bCs/>
        </w:rPr>
      </w:pPr>
    </w:p>
    <w:p w14:paraId="5319269F" w14:textId="553FA6E7" w:rsidR="006A178A" w:rsidRPr="0012205D" w:rsidRDefault="006A178A" w:rsidP="006A178A">
      <w:pPr>
        <w:pStyle w:val="Ttulo1"/>
        <w:rPr>
          <w:rFonts w:ascii="Calibri" w:hAnsi="Calibri" w:cs="Calibri"/>
          <w:sz w:val="24"/>
          <w:szCs w:val="24"/>
        </w:rPr>
      </w:pPr>
      <w:bookmarkStart w:id="4" w:name="_Toc202967848"/>
      <w:r w:rsidRPr="0012205D">
        <w:rPr>
          <w:rFonts w:ascii="Calibri" w:hAnsi="Calibri" w:cs="Calibri"/>
          <w:sz w:val="24"/>
          <w:szCs w:val="24"/>
        </w:rPr>
        <w:t>Alcances del sistema</w:t>
      </w:r>
      <w:bookmarkEnd w:id="4"/>
    </w:p>
    <w:p w14:paraId="4FB8BCB5" w14:textId="77777777" w:rsidR="006A178A" w:rsidRPr="0012205D" w:rsidRDefault="006A178A" w:rsidP="00287FDD">
      <w:pPr>
        <w:rPr>
          <w:rFonts w:ascii="Calibri" w:hAnsi="Calibri" w:cs="Calibri"/>
          <w:b/>
          <w:bCs/>
        </w:rPr>
      </w:pPr>
    </w:p>
    <w:p w14:paraId="4B8EBEE2" w14:textId="5F17EA5B" w:rsidR="006A178A" w:rsidRPr="0012205D" w:rsidRDefault="006A178A" w:rsidP="006A178A">
      <w:pPr>
        <w:ind w:left="1134"/>
        <w:jc w:val="both"/>
        <w:rPr>
          <w:rFonts w:ascii="Calibri" w:hAnsi="Calibri" w:cs="Calibri"/>
          <w:bCs/>
          <w:iCs/>
          <w:color w:val="000000" w:themeColor="text1"/>
        </w:rPr>
      </w:pPr>
      <w:r w:rsidRPr="0012205D">
        <w:rPr>
          <w:rFonts w:ascii="Calibri" w:hAnsi="Calibri" w:cs="Calibri"/>
          <w:bCs/>
          <w:iCs/>
          <w:color w:val="000000" w:themeColor="text1"/>
        </w:rPr>
        <w:t>Nuestr</w:t>
      </w:r>
      <w:r w:rsidR="00D02D3A">
        <w:rPr>
          <w:rFonts w:ascii="Calibri" w:hAnsi="Calibri" w:cs="Calibri"/>
          <w:bCs/>
          <w:iCs/>
          <w:color w:val="000000" w:themeColor="text1"/>
        </w:rPr>
        <w:t xml:space="preserve">o sistema </w:t>
      </w:r>
      <w:r w:rsidRPr="0012205D">
        <w:rPr>
          <w:rFonts w:ascii="Calibri" w:hAnsi="Calibri" w:cs="Calibri"/>
          <w:bCs/>
          <w:iCs/>
          <w:color w:val="000000" w:themeColor="text1"/>
        </w:rPr>
        <w:t xml:space="preserve">permitirá: </w:t>
      </w:r>
    </w:p>
    <w:p w14:paraId="3E3DCD9A" w14:textId="77777777" w:rsidR="006A178A" w:rsidRPr="0012205D" w:rsidRDefault="006A178A" w:rsidP="006A178A">
      <w:pPr>
        <w:ind w:left="1134"/>
        <w:jc w:val="both"/>
        <w:rPr>
          <w:rFonts w:ascii="Calibri" w:hAnsi="Calibri" w:cs="Calibri"/>
          <w:bCs/>
          <w:iCs/>
          <w:color w:val="000000" w:themeColor="text1"/>
        </w:rPr>
      </w:pPr>
    </w:p>
    <w:p w14:paraId="2BFDB362"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Registrar y administrar clientes, técnicos, servicios y productos. </w:t>
      </w:r>
    </w:p>
    <w:p w14:paraId="6AE4BDBA"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Gestionar órdenes de servicio con su respectivo ciclo de vida. </w:t>
      </w:r>
    </w:p>
    <w:p w14:paraId="56A14F5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Controlar el inventario de repuestos y accesorios. </w:t>
      </w:r>
    </w:p>
    <w:p w14:paraId="3A11201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Emitir facturas electrónicas. </w:t>
      </w:r>
    </w:p>
    <w:p w14:paraId="5B6AA45A" w14:textId="77777777" w:rsidR="006A178A" w:rsidRDefault="006A178A" w:rsidP="00287FDD">
      <w:pPr>
        <w:rPr>
          <w:rFonts w:asciiTheme="minorHAnsi" w:hAnsiTheme="minorHAnsi" w:cstheme="minorHAnsi"/>
          <w:b/>
          <w:bCs/>
        </w:rPr>
      </w:pPr>
    </w:p>
    <w:p w14:paraId="03E34AC4" w14:textId="77777777" w:rsidR="00C02D3D" w:rsidRDefault="00C02D3D" w:rsidP="00287FDD">
      <w:pPr>
        <w:rPr>
          <w:rFonts w:asciiTheme="minorHAnsi" w:hAnsiTheme="minorHAnsi" w:cstheme="minorHAnsi"/>
          <w:b/>
          <w:bCs/>
        </w:rPr>
      </w:pPr>
    </w:p>
    <w:p w14:paraId="64100E84" w14:textId="77777777" w:rsidR="00C02D3D" w:rsidRDefault="00C02D3D" w:rsidP="00287FDD">
      <w:pPr>
        <w:rPr>
          <w:rFonts w:asciiTheme="minorHAnsi" w:hAnsiTheme="minorHAnsi" w:cstheme="minorHAnsi"/>
          <w:b/>
          <w:bCs/>
        </w:rPr>
      </w:pPr>
    </w:p>
    <w:p w14:paraId="186AF8B9" w14:textId="77777777" w:rsidR="00C02D3D" w:rsidRDefault="00C02D3D" w:rsidP="00287FDD">
      <w:pPr>
        <w:rPr>
          <w:rFonts w:asciiTheme="minorHAnsi" w:hAnsiTheme="minorHAnsi" w:cstheme="minorHAnsi"/>
          <w:b/>
          <w:bCs/>
        </w:rPr>
      </w:pPr>
    </w:p>
    <w:p w14:paraId="69904F9D" w14:textId="77777777" w:rsidR="00C02D3D" w:rsidRDefault="00C02D3D" w:rsidP="00287FDD">
      <w:pPr>
        <w:rPr>
          <w:rFonts w:asciiTheme="minorHAnsi" w:hAnsiTheme="minorHAnsi" w:cstheme="minorHAnsi"/>
          <w:b/>
          <w:bCs/>
        </w:rPr>
      </w:pPr>
    </w:p>
    <w:p w14:paraId="4591A252" w14:textId="77777777" w:rsidR="00C02D3D" w:rsidRDefault="00C02D3D" w:rsidP="00287FDD">
      <w:pPr>
        <w:rPr>
          <w:rFonts w:asciiTheme="minorHAnsi" w:hAnsiTheme="minorHAnsi" w:cstheme="minorHAnsi"/>
          <w:b/>
          <w:bCs/>
        </w:rPr>
      </w:pPr>
    </w:p>
    <w:p w14:paraId="6B46234A" w14:textId="77777777" w:rsidR="00C02D3D" w:rsidRDefault="00C02D3D" w:rsidP="00287FDD">
      <w:pPr>
        <w:rPr>
          <w:rFonts w:asciiTheme="minorHAnsi" w:hAnsiTheme="minorHAnsi" w:cstheme="minorHAnsi"/>
          <w:b/>
          <w:bCs/>
        </w:rPr>
      </w:pPr>
    </w:p>
    <w:p w14:paraId="4975D8FA" w14:textId="77777777" w:rsidR="00C02D3D" w:rsidRDefault="00C02D3D" w:rsidP="00287FDD">
      <w:pPr>
        <w:rPr>
          <w:rFonts w:asciiTheme="minorHAnsi" w:hAnsiTheme="minorHAnsi" w:cstheme="minorHAnsi"/>
          <w:b/>
          <w:bCs/>
        </w:rPr>
      </w:pPr>
    </w:p>
    <w:p w14:paraId="70FCB9F8" w14:textId="77777777" w:rsidR="00C02D3D" w:rsidRDefault="00C02D3D" w:rsidP="00287FDD">
      <w:pPr>
        <w:rPr>
          <w:rFonts w:asciiTheme="minorHAnsi" w:hAnsiTheme="minorHAnsi" w:cstheme="minorHAnsi"/>
          <w:b/>
          <w:bCs/>
        </w:rPr>
      </w:pPr>
    </w:p>
    <w:p w14:paraId="1D5ACD9D" w14:textId="77777777" w:rsidR="00C02D3D" w:rsidRDefault="00C02D3D" w:rsidP="00287FDD">
      <w:pPr>
        <w:rPr>
          <w:rFonts w:asciiTheme="minorHAnsi" w:hAnsiTheme="minorHAnsi" w:cstheme="minorHAnsi"/>
          <w:b/>
          <w:bCs/>
        </w:rPr>
      </w:pPr>
    </w:p>
    <w:p w14:paraId="1176CB79" w14:textId="77777777" w:rsidR="00C02D3D" w:rsidRDefault="00C02D3D" w:rsidP="00287FDD">
      <w:pPr>
        <w:rPr>
          <w:rFonts w:asciiTheme="minorHAnsi" w:hAnsiTheme="minorHAnsi" w:cstheme="minorHAnsi"/>
          <w:b/>
          <w:bCs/>
        </w:rPr>
      </w:pPr>
    </w:p>
    <w:p w14:paraId="4B9ADCCA" w14:textId="77777777" w:rsidR="00C02D3D" w:rsidRDefault="00C02D3D" w:rsidP="00287FDD">
      <w:pPr>
        <w:rPr>
          <w:rFonts w:asciiTheme="minorHAnsi" w:hAnsiTheme="minorHAnsi" w:cstheme="minorHAnsi"/>
          <w:b/>
          <w:bCs/>
        </w:rPr>
      </w:pPr>
    </w:p>
    <w:p w14:paraId="4755A3CF" w14:textId="77777777" w:rsidR="00C02D3D" w:rsidRDefault="00C02D3D" w:rsidP="00287FDD">
      <w:pPr>
        <w:rPr>
          <w:rFonts w:asciiTheme="minorHAnsi" w:hAnsiTheme="minorHAnsi" w:cstheme="minorHAnsi"/>
          <w:b/>
          <w:bCs/>
        </w:rPr>
      </w:pPr>
    </w:p>
    <w:p w14:paraId="2ED4F9DF" w14:textId="77777777" w:rsidR="00C02D3D" w:rsidRDefault="00C02D3D" w:rsidP="00287FDD">
      <w:pPr>
        <w:rPr>
          <w:rFonts w:asciiTheme="minorHAnsi" w:hAnsiTheme="minorHAnsi" w:cstheme="minorHAnsi"/>
          <w:b/>
          <w:bCs/>
        </w:rPr>
      </w:pPr>
    </w:p>
    <w:p w14:paraId="572E4C86" w14:textId="77777777" w:rsidR="00C02D3D" w:rsidRDefault="00C02D3D" w:rsidP="00287FDD">
      <w:pPr>
        <w:rPr>
          <w:rFonts w:asciiTheme="minorHAnsi" w:hAnsiTheme="minorHAnsi" w:cstheme="minorHAnsi"/>
          <w:b/>
          <w:bCs/>
        </w:rPr>
      </w:pPr>
    </w:p>
    <w:p w14:paraId="3EA8F5BA" w14:textId="77777777" w:rsidR="00C02D3D" w:rsidRDefault="00C02D3D" w:rsidP="00287FDD">
      <w:pPr>
        <w:rPr>
          <w:rFonts w:asciiTheme="minorHAnsi" w:hAnsiTheme="minorHAnsi" w:cstheme="minorHAnsi"/>
          <w:b/>
          <w:bCs/>
        </w:rPr>
      </w:pPr>
    </w:p>
    <w:p w14:paraId="62922801" w14:textId="77777777" w:rsidR="00C02D3D" w:rsidRDefault="00C02D3D" w:rsidP="00287FDD">
      <w:pPr>
        <w:rPr>
          <w:rFonts w:asciiTheme="minorHAnsi" w:hAnsiTheme="minorHAnsi" w:cstheme="minorHAnsi"/>
          <w:b/>
          <w:bCs/>
        </w:rPr>
      </w:pPr>
    </w:p>
    <w:p w14:paraId="67EDC9F1" w14:textId="77777777" w:rsidR="00C02D3D" w:rsidRDefault="00C02D3D" w:rsidP="00287FDD">
      <w:pPr>
        <w:rPr>
          <w:rFonts w:asciiTheme="minorHAnsi" w:hAnsiTheme="minorHAnsi" w:cstheme="minorHAnsi"/>
          <w:b/>
          <w:bCs/>
        </w:rPr>
      </w:pPr>
    </w:p>
    <w:p w14:paraId="6FC68464" w14:textId="77777777" w:rsidR="00C02D3D" w:rsidRDefault="00C02D3D" w:rsidP="00287FDD">
      <w:pPr>
        <w:rPr>
          <w:rFonts w:asciiTheme="minorHAnsi" w:hAnsiTheme="minorHAnsi" w:cstheme="minorHAnsi"/>
          <w:b/>
          <w:bCs/>
        </w:rPr>
      </w:pPr>
    </w:p>
    <w:p w14:paraId="786622DE" w14:textId="77777777" w:rsidR="00C02D3D" w:rsidRDefault="00C02D3D" w:rsidP="00287FDD">
      <w:pPr>
        <w:rPr>
          <w:rFonts w:asciiTheme="minorHAnsi" w:hAnsiTheme="minorHAnsi" w:cstheme="minorHAnsi"/>
          <w:b/>
          <w:bCs/>
        </w:rPr>
      </w:pPr>
    </w:p>
    <w:p w14:paraId="19ABD324" w14:textId="77777777" w:rsidR="00C02D3D" w:rsidRDefault="00C02D3D" w:rsidP="00287FDD">
      <w:pPr>
        <w:rPr>
          <w:rFonts w:asciiTheme="minorHAnsi" w:hAnsiTheme="minorHAnsi" w:cstheme="minorHAnsi"/>
          <w:b/>
          <w:bCs/>
        </w:rPr>
      </w:pPr>
    </w:p>
    <w:p w14:paraId="0CC3726A" w14:textId="77777777" w:rsidR="00C02D3D" w:rsidRDefault="00C02D3D" w:rsidP="00287FDD">
      <w:pPr>
        <w:rPr>
          <w:rFonts w:asciiTheme="minorHAnsi" w:hAnsiTheme="minorHAnsi" w:cstheme="minorHAnsi"/>
          <w:b/>
          <w:bCs/>
        </w:rPr>
      </w:pPr>
    </w:p>
    <w:p w14:paraId="10DD7A19" w14:textId="77777777" w:rsidR="00C02D3D" w:rsidRDefault="00C02D3D" w:rsidP="00287FDD">
      <w:pPr>
        <w:rPr>
          <w:rFonts w:asciiTheme="minorHAnsi" w:hAnsiTheme="minorHAnsi" w:cstheme="minorHAnsi"/>
          <w:b/>
          <w:bCs/>
        </w:rPr>
      </w:pPr>
    </w:p>
    <w:p w14:paraId="06DB5073" w14:textId="77777777" w:rsidR="00C02D3D" w:rsidRDefault="00C02D3D" w:rsidP="00287FDD">
      <w:pPr>
        <w:rPr>
          <w:rFonts w:asciiTheme="minorHAnsi" w:hAnsiTheme="minorHAnsi" w:cstheme="minorHAnsi"/>
          <w:b/>
          <w:bCs/>
        </w:rPr>
      </w:pPr>
    </w:p>
    <w:p w14:paraId="73D60DDE" w14:textId="77777777" w:rsidR="00C02D3D" w:rsidRDefault="00C02D3D" w:rsidP="00287FDD">
      <w:pPr>
        <w:rPr>
          <w:rFonts w:asciiTheme="minorHAnsi" w:hAnsiTheme="minorHAnsi" w:cstheme="minorHAnsi"/>
          <w:b/>
          <w:bCs/>
        </w:rPr>
      </w:pPr>
    </w:p>
    <w:p w14:paraId="12722968" w14:textId="77777777" w:rsidR="00C02D3D" w:rsidRDefault="00C02D3D" w:rsidP="00287FDD">
      <w:pPr>
        <w:rPr>
          <w:rFonts w:asciiTheme="minorHAnsi" w:hAnsiTheme="minorHAnsi" w:cstheme="minorHAnsi"/>
          <w:b/>
          <w:bCs/>
        </w:rPr>
      </w:pPr>
    </w:p>
    <w:p w14:paraId="3B1CA762" w14:textId="77777777" w:rsidR="00C02D3D" w:rsidRDefault="00C02D3D" w:rsidP="00287FDD">
      <w:pPr>
        <w:rPr>
          <w:rFonts w:asciiTheme="minorHAnsi" w:hAnsiTheme="minorHAnsi" w:cstheme="minorHAnsi"/>
          <w:b/>
          <w:bCs/>
        </w:rPr>
      </w:pPr>
    </w:p>
    <w:p w14:paraId="3AAA6CBA" w14:textId="77777777" w:rsidR="00A848DE" w:rsidRDefault="00A848DE" w:rsidP="00287FDD">
      <w:pPr>
        <w:rPr>
          <w:rFonts w:asciiTheme="minorHAnsi" w:hAnsiTheme="minorHAnsi" w:cstheme="minorHAnsi"/>
          <w:b/>
          <w:bCs/>
        </w:rPr>
      </w:pPr>
    </w:p>
    <w:p w14:paraId="6A4CB96F" w14:textId="77777777" w:rsidR="00C02D3D" w:rsidRDefault="00C02D3D" w:rsidP="00287FDD">
      <w:pPr>
        <w:rPr>
          <w:rFonts w:asciiTheme="minorHAnsi" w:hAnsiTheme="minorHAnsi" w:cstheme="minorHAnsi"/>
          <w:b/>
          <w:bCs/>
        </w:rPr>
      </w:pPr>
    </w:p>
    <w:p w14:paraId="31721190" w14:textId="77777777" w:rsidR="00C02D3D" w:rsidRDefault="00C02D3D" w:rsidP="00287FDD">
      <w:pPr>
        <w:rPr>
          <w:rFonts w:asciiTheme="minorHAnsi" w:hAnsiTheme="minorHAnsi" w:cstheme="minorHAnsi"/>
          <w:b/>
          <w:bCs/>
        </w:rPr>
      </w:pPr>
    </w:p>
    <w:p w14:paraId="0DFE3FEC" w14:textId="77777777" w:rsidR="00AA5F80" w:rsidRPr="00D7776D" w:rsidRDefault="00AA5F80" w:rsidP="00D7776D">
      <w:pPr>
        <w:pStyle w:val="Ttulo1"/>
        <w:rPr>
          <w:rFonts w:ascii="Calibri" w:hAnsi="Calibri" w:cs="Calibri"/>
          <w:sz w:val="24"/>
          <w:szCs w:val="24"/>
          <w:lang w:val="es-ES"/>
        </w:rPr>
      </w:pPr>
      <w:bookmarkStart w:id="5" w:name="_Toc185872785"/>
      <w:bookmarkStart w:id="6" w:name="_Toc202967849"/>
      <w:r w:rsidRPr="00D7776D">
        <w:rPr>
          <w:rFonts w:ascii="Calibri" w:hAnsi="Calibri" w:cs="Calibri"/>
          <w:sz w:val="24"/>
          <w:szCs w:val="24"/>
          <w:lang w:val="es-ES"/>
        </w:rPr>
        <w:t>Importancia del Manual</w:t>
      </w:r>
      <w:bookmarkEnd w:id="5"/>
      <w:bookmarkEnd w:id="6"/>
    </w:p>
    <w:p w14:paraId="6DE6E958" w14:textId="0B0B3D4C" w:rsidR="00AA5F80" w:rsidRPr="00D7776D" w:rsidRDefault="00AD6F92" w:rsidP="00D7776D">
      <w:pPr>
        <w:rPr>
          <w:rFonts w:ascii="Calibri" w:eastAsia="Calibri" w:hAnsi="Calibri" w:cs="Calibri"/>
        </w:rPr>
      </w:pPr>
      <w:r w:rsidRPr="00AD6F92">
        <w:rPr>
          <w:rFonts w:ascii="Calibri" w:eastAsia="Calibri" w:hAnsi="Calibri" w:cs="Calibri"/>
        </w:rPr>
        <w:t>La importancia de un manual técnico para el sistema SmartFix radica en los siguientes aspectos clave:</w:t>
      </w:r>
    </w:p>
    <w:p w14:paraId="2A3A7774" w14:textId="77777777" w:rsidR="00D7776D" w:rsidRPr="003F0AAF" w:rsidRDefault="00D7776D" w:rsidP="00D7776D">
      <w:pPr>
        <w:rPr>
          <w:rFonts w:eastAsia="Calibri"/>
        </w:rPr>
      </w:pPr>
    </w:p>
    <w:p w14:paraId="4E92C00A" w14:textId="6827A604"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Guía para la Instalación y Configuración</w:t>
      </w:r>
      <w:r w:rsidRPr="003F0AAF">
        <w:rPr>
          <w:rFonts w:ascii="Calibri" w:eastAsia="Calibri" w:hAnsi="Calibri" w:cs="Calibri"/>
        </w:rPr>
        <w:br/>
      </w:r>
      <w:r w:rsidR="00835BE2" w:rsidRPr="00835BE2">
        <w:rPr>
          <w:rFonts w:ascii="Calibri" w:eastAsia="Calibri" w:hAnsi="Calibri" w:cs="Calibri"/>
        </w:rPr>
        <w:t>El manual técnico proporciona instrucciones detalladas sobre cómo instalar y configurar correctamente el sistema en los equipos del taller, asegurando que cumpla con los requisitos específicos de hardware, software y red necesarios para su funcionamiento óptimo.</w:t>
      </w:r>
    </w:p>
    <w:p w14:paraId="6EDE2F33" w14:textId="77777777" w:rsidR="00AA5F80" w:rsidRPr="003F0AAF" w:rsidRDefault="00AA5F80" w:rsidP="00AA5F80">
      <w:pPr>
        <w:pStyle w:val="Prrafodelista"/>
        <w:rPr>
          <w:rFonts w:ascii="Calibri" w:eastAsia="Calibri" w:hAnsi="Calibri" w:cs="Calibri"/>
        </w:rPr>
      </w:pPr>
    </w:p>
    <w:p w14:paraId="5CC5A31F" w14:textId="3176058F"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Resolución de Problemas</w:t>
      </w:r>
      <w:r w:rsidRPr="003F0AAF">
        <w:rPr>
          <w:rFonts w:ascii="Calibri" w:eastAsia="Calibri" w:hAnsi="Calibri" w:cs="Calibri"/>
        </w:rPr>
        <w:br/>
      </w:r>
      <w:r w:rsidR="005E515A" w:rsidRPr="005E515A">
        <w:rPr>
          <w:rFonts w:ascii="Calibri" w:eastAsia="Calibri" w:hAnsi="Calibri" w:cs="Calibri"/>
        </w:rPr>
        <w:t>Actúa como una referencia para identificar y solucionar problemas técnicos, reduciendo el tiempo de inactividad del sistema y asegurando la continuidad operativa en la gestión de reparaciones, inventarios y atención al cliente.</w:t>
      </w:r>
    </w:p>
    <w:p w14:paraId="250FD62C" w14:textId="77777777" w:rsidR="00AA5F80" w:rsidRPr="003F0AAF" w:rsidRDefault="00AA5F80" w:rsidP="00AA5F80">
      <w:pPr>
        <w:pStyle w:val="Prrafodelista"/>
        <w:rPr>
          <w:rFonts w:ascii="Calibri" w:eastAsia="Calibri" w:hAnsi="Calibri" w:cs="Calibri"/>
        </w:rPr>
      </w:pPr>
    </w:p>
    <w:p w14:paraId="6B981DC3" w14:textId="6ACBE5BF"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Optimización de Recursos Técnicos</w:t>
      </w:r>
      <w:r w:rsidRPr="003F0AAF">
        <w:rPr>
          <w:rFonts w:ascii="Calibri" w:eastAsia="Calibri" w:hAnsi="Calibri" w:cs="Calibri"/>
        </w:rPr>
        <w:br/>
      </w:r>
      <w:r w:rsidR="00C3678E" w:rsidRPr="00C3678E">
        <w:rPr>
          <w:rFonts w:ascii="Calibri" w:eastAsia="Calibri" w:hAnsi="Calibri" w:cs="Calibri"/>
        </w:rPr>
        <w:t>Permite que el equipo de soporte técnico y los administradores comprendan el funcionamiento interno del sistema, como la estructura de la base de datos, las conexiones entre módulos y los procesos automatizados, optimizando el uso de los recursos tecnológicos disponibles en el taller.</w:t>
      </w:r>
    </w:p>
    <w:p w14:paraId="45BAC27E" w14:textId="77777777" w:rsidR="00AA5F80" w:rsidRPr="003F0AAF" w:rsidRDefault="00AA5F80" w:rsidP="00AA5F80">
      <w:pPr>
        <w:pStyle w:val="Prrafodelista"/>
        <w:rPr>
          <w:rFonts w:ascii="Calibri" w:eastAsia="Calibri" w:hAnsi="Calibri" w:cs="Calibri"/>
        </w:rPr>
      </w:pPr>
    </w:p>
    <w:p w14:paraId="28C430F8" w14:textId="322A4E1A"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Mantenimiento Preventivo y Correctivo</w:t>
      </w:r>
      <w:r w:rsidRPr="003F0AAF">
        <w:rPr>
          <w:rFonts w:ascii="Calibri" w:eastAsia="Calibri" w:hAnsi="Calibri" w:cs="Calibri"/>
        </w:rPr>
        <w:br/>
      </w:r>
      <w:r w:rsidR="00C27491" w:rsidRPr="00C27491">
        <w:rPr>
          <w:rFonts w:ascii="Calibri" w:eastAsia="Calibri" w:hAnsi="Calibri" w:cs="Calibri"/>
        </w:rPr>
        <w:t>Detalla procedimientos para realizar mantenimiento preventivo y correctivo, asegurando la longevidad y el buen desempeño del sistema SmartFix a lo largo del tiempo.</w:t>
      </w:r>
    </w:p>
    <w:p w14:paraId="099761BB" w14:textId="77777777" w:rsidR="00AA5F80" w:rsidRPr="003F0AAF" w:rsidRDefault="00AA5F80" w:rsidP="00AA5F80">
      <w:pPr>
        <w:pStyle w:val="Prrafodelista"/>
        <w:rPr>
          <w:rFonts w:ascii="Calibri" w:eastAsia="Calibri" w:hAnsi="Calibri" w:cs="Calibri"/>
        </w:rPr>
      </w:pPr>
    </w:p>
    <w:p w14:paraId="0F8CE8ED" w14:textId="6589D423"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Capacitación Técnica</w:t>
      </w:r>
      <w:r w:rsidRPr="003F0AAF">
        <w:rPr>
          <w:rFonts w:ascii="Calibri" w:eastAsia="Calibri" w:hAnsi="Calibri" w:cs="Calibri"/>
        </w:rPr>
        <w:br/>
      </w:r>
      <w:r w:rsidR="00DE5077" w:rsidRPr="00DE5077">
        <w:rPr>
          <w:rFonts w:ascii="Calibri" w:eastAsia="Calibri" w:hAnsi="Calibri" w:cs="Calibri"/>
        </w:rPr>
        <w:t>Facilita la capacitación de nuevos técnicos o administradores encargados del sistema, acelerando su integración y capacidad para gestionar el software de manera independiente, asegurando un uso eficiente y responsable.</w:t>
      </w:r>
    </w:p>
    <w:p w14:paraId="2BD08319" w14:textId="77777777" w:rsidR="00AA5F80" w:rsidRPr="003F0AAF" w:rsidRDefault="00AA5F80" w:rsidP="00AA5F80">
      <w:pPr>
        <w:pStyle w:val="Prrafodelista"/>
        <w:rPr>
          <w:rFonts w:ascii="Calibri" w:eastAsia="Calibri" w:hAnsi="Calibri" w:cs="Calibri"/>
        </w:rPr>
      </w:pPr>
    </w:p>
    <w:p w14:paraId="794215FE" w14:textId="3E178E07" w:rsidR="00AA5F80" w:rsidRPr="003F0AAF" w:rsidRDefault="00AA5F80">
      <w:pPr>
        <w:pStyle w:val="Prrafodelista"/>
        <w:numPr>
          <w:ilvl w:val="0"/>
          <w:numId w:val="2"/>
        </w:numPr>
        <w:spacing w:after="160" w:line="259" w:lineRule="auto"/>
        <w:rPr>
          <w:rFonts w:ascii="Calibri" w:eastAsia="Calibri" w:hAnsi="Calibri" w:cs="Calibri"/>
        </w:rPr>
      </w:pPr>
      <w:r w:rsidRPr="003F0AAF">
        <w:rPr>
          <w:rFonts w:ascii="Calibri" w:eastAsia="Calibri" w:hAnsi="Calibri" w:cs="Calibri"/>
          <w:b/>
          <w:bCs/>
        </w:rPr>
        <w:t>Seguridad del Sistema</w:t>
      </w:r>
      <w:r w:rsidRPr="003F0AAF">
        <w:rPr>
          <w:rFonts w:ascii="Calibri" w:eastAsia="Calibri" w:hAnsi="Calibri" w:cs="Calibri"/>
        </w:rPr>
        <w:br/>
      </w:r>
      <w:r w:rsidR="005B40CE" w:rsidRPr="005B40CE">
        <w:rPr>
          <w:rFonts w:ascii="Calibri" w:eastAsia="Calibri" w:hAnsi="Calibri" w:cs="Calibri"/>
        </w:rPr>
        <w:t>Proporciona lineamientos para la gestión de usuarios, permisos y medidas de protección de datos, minimizando riesgos relacionados con accesos no autorizados o pérdida de información crítica para el taller.</w:t>
      </w:r>
    </w:p>
    <w:p w14:paraId="7B138EA9" w14:textId="77777777" w:rsidR="004808C7" w:rsidRDefault="004808C7" w:rsidP="00287FDD">
      <w:pPr>
        <w:rPr>
          <w:rFonts w:asciiTheme="minorHAnsi" w:hAnsiTheme="minorHAnsi" w:cstheme="minorHAnsi"/>
          <w:b/>
          <w:bCs/>
        </w:rPr>
      </w:pPr>
    </w:p>
    <w:p w14:paraId="6DEA8ECD" w14:textId="77777777" w:rsidR="00FE543A" w:rsidRDefault="00FE543A" w:rsidP="00287FDD">
      <w:pPr>
        <w:rPr>
          <w:rFonts w:asciiTheme="minorHAnsi" w:hAnsiTheme="minorHAnsi" w:cstheme="minorHAnsi"/>
          <w:b/>
          <w:bCs/>
        </w:rPr>
      </w:pPr>
    </w:p>
    <w:p w14:paraId="522402CD" w14:textId="77777777" w:rsidR="00FE543A" w:rsidRDefault="00FE543A" w:rsidP="00287FDD">
      <w:pPr>
        <w:rPr>
          <w:rFonts w:asciiTheme="minorHAnsi" w:hAnsiTheme="minorHAnsi" w:cstheme="minorHAnsi"/>
          <w:b/>
          <w:bCs/>
        </w:rPr>
      </w:pPr>
    </w:p>
    <w:p w14:paraId="46FAFDDA" w14:textId="77777777" w:rsidR="00FE543A" w:rsidRDefault="00FE543A" w:rsidP="00287FDD">
      <w:pPr>
        <w:rPr>
          <w:rFonts w:asciiTheme="minorHAnsi" w:hAnsiTheme="minorHAnsi" w:cstheme="minorHAnsi"/>
          <w:b/>
          <w:bCs/>
        </w:rPr>
      </w:pPr>
    </w:p>
    <w:p w14:paraId="5E578AF3" w14:textId="77777777" w:rsidR="00FE543A" w:rsidRDefault="00FE543A" w:rsidP="00287FDD">
      <w:pPr>
        <w:rPr>
          <w:rFonts w:asciiTheme="minorHAnsi" w:hAnsiTheme="minorHAnsi" w:cstheme="minorHAnsi"/>
          <w:b/>
          <w:bCs/>
        </w:rPr>
      </w:pPr>
    </w:p>
    <w:p w14:paraId="7BDF6B85" w14:textId="77777777" w:rsidR="00FE543A" w:rsidRDefault="00FE543A" w:rsidP="00287FDD">
      <w:pPr>
        <w:rPr>
          <w:rFonts w:asciiTheme="minorHAnsi" w:hAnsiTheme="minorHAnsi" w:cstheme="minorHAnsi"/>
          <w:b/>
          <w:bCs/>
        </w:rPr>
      </w:pPr>
    </w:p>
    <w:p w14:paraId="578B402B" w14:textId="77777777" w:rsidR="00FE543A" w:rsidRDefault="00FE543A" w:rsidP="00287FDD">
      <w:pPr>
        <w:rPr>
          <w:rFonts w:asciiTheme="minorHAnsi" w:hAnsiTheme="minorHAnsi" w:cstheme="minorHAnsi"/>
          <w:b/>
          <w:bCs/>
        </w:rPr>
      </w:pPr>
    </w:p>
    <w:p w14:paraId="5214E915" w14:textId="77777777" w:rsidR="00FE543A" w:rsidRDefault="00FE543A" w:rsidP="00287FDD">
      <w:pPr>
        <w:rPr>
          <w:rFonts w:asciiTheme="minorHAnsi" w:hAnsiTheme="minorHAnsi" w:cstheme="minorHAnsi"/>
          <w:b/>
          <w:bCs/>
        </w:rPr>
      </w:pPr>
    </w:p>
    <w:p w14:paraId="6EE9197D" w14:textId="77777777" w:rsidR="00FE543A" w:rsidRDefault="00FE543A" w:rsidP="00287FDD">
      <w:pPr>
        <w:rPr>
          <w:rFonts w:asciiTheme="minorHAnsi" w:hAnsiTheme="minorHAnsi" w:cstheme="minorHAnsi"/>
          <w:b/>
          <w:bCs/>
        </w:rPr>
      </w:pPr>
    </w:p>
    <w:p w14:paraId="51E97116" w14:textId="21E93238" w:rsidR="00FE543A" w:rsidRPr="00B97721" w:rsidRDefault="00FE543A" w:rsidP="00B97721">
      <w:pPr>
        <w:pStyle w:val="Ttulo1"/>
        <w:rPr>
          <w:rFonts w:ascii="Calibri" w:hAnsi="Calibri" w:cs="Calibri"/>
          <w:sz w:val="24"/>
          <w:szCs w:val="24"/>
          <w:lang w:val="es-ES"/>
        </w:rPr>
      </w:pPr>
      <w:bookmarkStart w:id="7" w:name="_Toc185872786"/>
      <w:bookmarkStart w:id="8" w:name="_Toc202967850"/>
      <w:r w:rsidRPr="00B97721">
        <w:rPr>
          <w:rFonts w:ascii="Calibri" w:hAnsi="Calibri" w:cs="Calibri"/>
          <w:sz w:val="24"/>
          <w:szCs w:val="24"/>
          <w:lang w:val="es-ES"/>
        </w:rPr>
        <w:t>Manual de Normas, Políticas y Procedimientos de la Organización en las que se basa el Sistema para su Implementación</w:t>
      </w:r>
      <w:bookmarkEnd w:id="7"/>
      <w:bookmarkEnd w:id="8"/>
    </w:p>
    <w:p w14:paraId="1BA3DCFC" w14:textId="77777777" w:rsidR="00FE543A" w:rsidRDefault="00FE543A" w:rsidP="00287FDD">
      <w:pPr>
        <w:rPr>
          <w:rFonts w:asciiTheme="minorHAnsi" w:hAnsiTheme="minorHAnsi" w:cstheme="minorHAnsi"/>
          <w:b/>
          <w:bCs/>
          <w:lang w:val="es-ES"/>
        </w:rPr>
      </w:pPr>
    </w:p>
    <w:p w14:paraId="72B1E905" w14:textId="77777777" w:rsidR="00AE389D" w:rsidRPr="00AE389D" w:rsidRDefault="00AE389D" w:rsidP="00AE389D">
      <w:pPr>
        <w:pStyle w:val="Ttulo2"/>
        <w:rPr>
          <w:rFonts w:ascii="Calibri" w:hAnsi="Calibri" w:cs="Calibri"/>
          <w:i w:val="0"/>
          <w:iCs w:val="0"/>
          <w:sz w:val="24"/>
          <w:szCs w:val="24"/>
        </w:rPr>
      </w:pPr>
      <w:bookmarkStart w:id="9" w:name="_Toc202967851"/>
      <w:r w:rsidRPr="00AE389D">
        <w:rPr>
          <w:rFonts w:ascii="Calibri" w:hAnsi="Calibri" w:cs="Calibri"/>
          <w:i w:val="0"/>
          <w:iCs w:val="0"/>
          <w:sz w:val="24"/>
          <w:szCs w:val="24"/>
        </w:rPr>
        <w:t>Normas y Políticas</w:t>
      </w:r>
      <w:bookmarkEnd w:id="9"/>
    </w:p>
    <w:p w14:paraId="2E455D61" w14:textId="2D6190AA"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Capacitación Continua</w:t>
      </w:r>
      <w:r w:rsidRPr="00AE389D">
        <w:rPr>
          <w:rFonts w:asciiTheme="minorHAnsi" w:hAnsiTheme="minorHAnsi" w:cstheme="minorHAnsi"/>
        </w:rPr>
        <w:br/>
      </w:r>
      <w:r w:rsidR="00ED5BAD" w:rsidRPr="00ED5BAD">
        <w:rPr>
          <w:rFonts w:asciiTheme="minorHAnsi" w:hAnsiTheme="minorHAnsi" w:cstheme="minorHAnsi"/>
        </w:rPr>
        <w:t>Todos los empleados deben participar en los programas de capacitación relacionados con el sistema SmartFix. Estos programas incluirán el uso eficiente del software, la gestión de órdenes de servicio, el control de inventarios y el manejo adecuado de la información de clientes y reparaciones. La capacitación continua asegura un manejo óptimo del sistema y maximiza la productividad en las operaciones diarias del taller.</w:t>
      </w:r>
    </w:p>
    <w:p w14:paraId="7BE24B00" w14:textId="77777777" w:rsidR="00AE389D" w:rsidRPr="00AE389D" w:rsidRDefault="00AE389D" w:rsidP="00AE389D">
      <w:pPr>
        <w:ind w:left="720"/>
        <w:rPr>
          <w:rFonts w:asciiTheme="minorHAnsi" w:hAnsiTheme="minorHAnsi" w:cstheme="minorHAnsi"/>
        </w:rPr>
      </w:pPr>
    </w:p>
    <w:p w14:paraId="4A42D94B" w14:textId="35C82803"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Comportamiento Profesional</w:t>
      </w:r>
      <w:r w:rsidRPr="00AE389D">
        <w:rPr>
          <w:rFonts w:asciiTheme="minorHAnsi" w:hAnsiTheme="minorHAnsi" w:cstheme="minorHAnsi"/>
        </w:rPr>
        <w:br/>
      </w:r>
      <w:r w:rsidR="00D8127D" w:rsidRPr="00D8127D">
        <w:rPr>
          <w:rFonts w:asciiTheme="minorHAnsi" w:hAnsiTheme="minorHAnsi" w:cstheme="minorHAnsi"/>
        </w:rPr>
        <w:t>Los empleados deben mantener una actitud profesional y respetuosa hacia clientes, compañeros de trabajo y proveedores. El uso del sistema debe realizarse de manera responsable y eficiente, evitando errores que puedan afectar la calidad del servicio ofrecido y la experiencia del cliente.</w:t>
      </w:r>
    </w:p>
    <w:p w14:paraId="282FBBC2" w14:textId="77777777" w:rsidR="00AE389D" w:rsidRPr="00AE389D" w:rsidRDefault="00AE389D" w:rsidP="00AE389D">
      <w:pPr>
        <w:ind w:left="720"/>
        <w:rPr>
          <w:rFonts w:asciiTheme="minorHAnsi" w:hAnsiTheme="minorHAnsi" w:cstheme="minorHAnsi"/>
        </w:rPr>
      </w:pPr>
    </w:p>
    <w:p w14:paraId="6D953DD2" w14:textId="1A1C09B0"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Confidencialidad de la Información</w:t>
      </w:r>
      <w:r w:rsidRPr="00AE389D">
        <w:rPr>
          <w:rFonts w:asciiTheme="minorHAnsi" w:hAnsiTheme="minorHAnsi" w:cstheme="minorHAnsi"/>
        </w:rPr>
        <w:br/>
      </w:r>
      <w:r w:rsidR="00B857F2" w:rsidRPr="00B857F2">
        <w:rPr>
          <w:rFonts w:asciiTheme="minorHAnsi" w:hAnsiTheme="minorHAnsi" w:cstheme="minorHAnsi"/>
        </w:rPr>
        <w:t>Toda la información almacenada en el sistema, como datos de clientes, reparaciones y técnicos, debe ser manejada con estricta confidencialidad. Está prohibido compartir o utilizar esta información para fines no relacionados con las operaciones del taller de servicio técnico.</w:t>
      </w:r>
    </w:p>
    <w:p w14:paraId="153F616D" w14:textId="77777777" w:rsidR="00AE389D" w:rsidRPr="00AE389D" w:rsidRDefault="00AE389D" w:rsidP="00AE389D">
      <w:pPr>
        <w:ind w:left="720"/>
        <w:rPr>
          <w:rFonts w:asciiTheme="minorHAnsi" w:hAnsiTheme="minorHAnsi" w:cstheme="minorHAnsi"/>
        </w:rPr>
      </w:pPr>
    </w:p>
    <w:p w14:paraId="374EA8A2" w14:textId="4ED59AC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Cumplimiento de Tiempos y Entregas</w:t>
      </w:r>
      <w:r w:rsidRPr="00AE389D">
        <w:rPr>
          <w:rFonts w:asciiTheme="minorHAnsi" w:hAnsiTheme="minorHAnsi" w:cstheme="minorHAnsi"/>
        </w:rPr>
        <w:br/>
      </w:r>
      <w:r w:rsidR="009540AE" w:rsidRPr="009540AE">
        <w:rPr>
          <w:rFonts w:asciiTheme="minorHAnsi" w:hAnsiTheme="minorHAnsi" w:cstheme="minorHAnsi"/>
        </w:rPr>
        <w:t>El personal encargado de gestionar reparaciones y actualizaciones en el sistema debe cumplir con los plazos establecidos para el registro de órdenes de servicio, diagnósticos y entregas de dispositivos. La puntualidad en estas actividades es esencial para garantizar un flujo de trabajo ágil, organizado y confiable para los clientes.</w:t>
      </w:r>
    </w:p>
    <w:p w14:paraId="1ED0475E" w14:textId="77777777" w:rsidR="00AE389D" w:rsidRPr="00AE389D" w:rsidRDefault="00AE389D" w:rsidP="00AE389D">
      <w:pPr>
        <w:ind w:left="720"/>
        <w:rPr>
          <w:rFonts w:asciiTheme="minorHAnsi" w:hAnsiTheme="minorHAnsi" w:cstheme="minorHAnsi"/>
        </w:rPr>
      </w:pPr>
    </w:p>
    <w:p w14:paraId="4CF74B6B" w14:textId="55E126A8" w:rsidR="00AE389D" w:rsidRDefault="00AE389D">
      <w:pPr>
        <w:numPr>
          <w:ilvl w:val="0"/>
          <w:numId w:val="3"/>
        </w:numPr>
        <w:rPr>
          <w:rFonts w:asciiTheme="minorHAnsi" w:hAnsiTheme="minorHAnsi" w:cstheme="minorHAnsi"/>
        </w:rPr>
      </w:pPr>
      <w:r w:rsidRPr="00AE389D">
        <w:rPr>
          <w:rFonts w:asciiTheme="minorHAnsi" w:hAnsiTheme="minorHAnsi" w:cstheme="minorHAnsi"/>
          <w:b/>
          <w:bCs/>
        </w:rPr>
        <w:t>Manejo Adecuado del Inventario</w:t>
      </w:r>
      <w:r w:rsidRPr="00AE389D">
        <w:rPr>
          <w:rFonts w:asciiTheme="minorHAnsi" w:hAnsiTheme="minorHAnsi" w:cstheme="minorHAnsi"/>
        </w:rPr>
        <w:br/>
      </w:r>
      <w:r w:rsidR="00DF3567" w:rsidRPr="00DF3567">
        <w:rPr>
          <w:rFonts w:asciiTheme="minorHAnsi" w:hAnsiTheme="minorHAnsi" w:cstheme="minorHAnsi"/>
        </w:rPr>
        <w:t>El sistema de gestión de inventarios debe actualizarse en tiempo real con cada movimiento de repuestos y accesorios (ingresos, egresos, utilización en reparaciones). Los empleados son responsables de garantizar que el inventario refleje la disponibilidad real de los productos, evitando inconsistencias o faltantes.</w:t>
      </w:r>
    </w:p>
    <w:p w14:paraId="4D11CF4E" w14:textId="77777777" w:rsidR="00AE389D" w:rsidRPr="00AE389D" w:rsidRDefault="00AE389D" w:rsidP="00AE389D">
      <w:pPr>
        <w:ind w:left="720"/>
        <w:rPr>
          <w:rFonts w:asciiTheme="minorHAnsi" w:hAnsiTheme="minorHAnsi" w:cstheme="minorHAnsi"/>
        </w:rPr>
      </w:pPr>
    </w:p>
    <w:p w14:paraId="4615356B" w14:textId="26260D2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Solución de Problemas y Mejora Continua</w:t>
      </w:r>
      <w:r w:rsidRPr="00AE389D">
        <w:rPr>
          <w:rFonts w:asciiTheme="minorHAnsi" w:hAnsiTheme="minorHAnsi" w:cstheme="minorHAnsi"/>
        </w:rPr>
        <w:br/>
      </w:r>
      <w:r w:rsidR="001446B7" w:rsidRPr="001446B7">
        <w:rPr>
          <w:rFonts w:asciiTheme="minorHAnsi" w:hAnsiTheme="minorHAnsi" w:cstheme="minorHAnsi"/>
        </w:rPr>
        <w:t>Es obligatorio notificar cualquier anomalía en el sistema, ya sea en el registro de órdenes de servicio, inventarios o generación de facturas. Esto permitirá tomar medidas correctivas oportunas y fomentar la mejora continua del sistema. La comunicación clara y efectiva entre los técnicos, administradores y personal encargado del sistema es fundamental para este proceso.</w:t>
      </w:r>
    </w:p>
    <w:p w14:paraId="76E1BB4A" w14:textId="77777777" w:rsidR="00AE389D" w:rsidRDefault="00AE389D" w:rsidP="00287FDD">
      <w:pPr>
        <w:rPr>
          <w:rFonts w:asciiTheme="minorHAnsi" w:hAnsiTheme="minorHAnsi" w:cstheme="minorHAnsi"/>
          <w:b/>
          <w:bCs/>
        </w:rPr>
      </w:pPr>
    </w:p>
    <w:p w14:paraId="52E624C1" w14:textId="77777777" w:rsidR="00AE389D" w:rsidRDefault="00AE389D" w:rsidP="00287FDD">
      <w:pPr>
        <w:rPr>
          <w:rFonts w:asciiTheme="minorHAnsi" w:hAnsiTheme="minorHAnsi" w:cstheme="minorHAnsi"/>
          <w:b/>
          <w:bCs/>
        </w:rPr>
      </w:pPr>
    </w:p>
    <w:p w14:paraId="1987B3B2" w14:textId="77777777" w:rsidR="00AE389D" w:rsidRDefault="00AE389D" w:rsidP="00287FDD">
      <w:pPr>
        <w:rPr>
          <w:rFonts w:asciiTheme="minorHAnsi" w:hAnsiTheme="minorHAnsi" w:cstheme="minorHAnsi"/>
          <w:b/>
          <w:bCs/>
        </w:rPr>
      </w:pPr>
    </w:p>
    <w:p w14:paraId="44D3BE1B" w14:textId="77777777" w:rsidR="00AE389D" w:rsidRDefault="00AE389D" w:rsidP="00287FDD">
      <w:pPr>
        <w:rPr>
          <w:rFonts w:asciiTheme="minorHAnsi" w:hAnsiTheme="minorHAnsi" w:cstheme="minorHAnsi"/>
          <w:b/>
          <w:bCs/>
        </w:rPr>
      </w:pPr>
    </w:p>
    <w:p w14:paraId="5F96E223" w14:textId="77777777" w:rsidR="00AE389D" w:rsidRDefault="00AE389D" w:rsidP="00287FDD">
      <w:pPr>
        <w:rPr>
          <w:rFonts w:asciiTheme="minorHAnsi" w:hAnsiTheme="minorHAnsi" w:cstheme="minorHAnsi"/>
          <w:b/>
          <w:bCs/>
        </w:rPr>
      </w:pPr>
    </w:p>
    <w:p w14:paraId="35F16D34" w14:textId="77777777" w:rsidR="009E4D04" w:rsidRPr="009E4D04" w:rsidRDefault="009E4D04" w:rsidP="009E4D04">
      <w:pPr>
        <w:pStyle w:val="Ttulo2"/>
        <w:rPr>
          <w:rFonts w:asciiTheme="minorHAnsi" w:hAnsiTheme="minorHAnsi" w:cstheme="minorHAnsi"/>
          <w:i w:val="0"/>
          <w:iCs w:val="0"/>
          <w:sz w:val="24"/>
          <w:szCs w:val="24"/>
        </w:rPr>
      </w:pPr>
      <w:bookmarkStart w:id="10" w:name="_Toc202967852"/>
      <w:r w:rsidRPr="009E4D04">
        <w:rPr>
          <w:rFonts w:asciiTheme="minorHAnsi" w:hAnsiTheme="minorHAnsi" w:cstheme="minorHAnsi"/>
          <w:i w:val="0"/>
          <w:iCs w:val="0"/>
          <w:sz w:val="24"/>
          <w:szCs w:val="24"/>
        </w:rPr>
        <w:t>Procedimientos Operativos</w:t>
      </w:r>
      <w:bookmarkEnd w:id="10"/>
    </w:p>
    <w:p w14:paraId="09F72B87" w14:textId="0FC02245" w:rsidR="009E4D04" w:rsidRPr="009E4D04" w:rsidRDefault="00B033A1">
      <w:pPr>
        <w:numPr>
          <w:ilvl w:val="0"/>
          <w:numId w:val="4"/>
        </w:numPr>
        <w:rPr>
          <w:rFonts w:asciiTheme="minorHAnsi" w:hAnsiTheme="minorHAnsi" w:cstheme="minorHAnsi"/>
          <w:b/>
          <w:bCs/>
        </w:rPr>
      </w:pPr>
      <w:r w:rsidRPr="00B033A1">
        <w:rPr>
          <w:rFonts w:asciiTheme="minorHAnsi" w:hAnsiTheme="minorHAnsi" w:cstheme="minorHAnsi"/>
          <w:b/>
          <w:bCs/>
        </w:rPr>
        <w:t>Registro de Órdenes de Servicio</w:t>
      </w:r>
    </w:p>
    <w:p w14:paraId="4CB35DAC" w14:textId="77777777" w:rsid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Los recepcionistas o encargados deben registrar las órdenes de servicio con precisión utilizando el sistema SmartFix.</w:t>
      </w:r>
    </w:p>
    <w:p w14:paraId="00093319" w14:textId="39C81AA7" w:rsidR="0096726A" w:rsidRP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El sistema generará automáticamente un registro de la orden, asignando un número único y permitiendo su seguimiento durante todo el proceso de reparación.</w:t>
      </w:r>
    </w:p>
    <w:p w14:paraId="505E6879" w14:textId="77777777" w:rsidR="009E4D04" w:rsidRPr="009E4D04" w:rsidRDefault="009E4D04" w:rsidP="009E4D04">
      <w:pPr>
        <w:pStyle w:val="Prrafodelista"/>
        <w:ind w:left="1800"/>
        <w:rPr>
          <w:rFonts w:asciiTheme="minorHAnsi" w:hAnsiTheme="minorHAnsi" w:cstheme="minorHAnsi"/>
        </w:rPr>
      </w:pPr>
    </w:p>
    <w:p w14:paraId="33EC66FB" w14:textId="77777777" w:rsidR="009E4D04" w:rsidRPr="009E4D04" w:rsidRDefault="009E4D04">
      <w:pPr>
        <w:numPr>
          <w:ilvl w:val="0"/>
          <w:numId w:val="4"/>
        </w:numPr>
        <w:rPr>
          <w:rFonts w:asciiTheme="minorHAnsi" w:hAnsiTheme="minorHAnsi" w:cstheme="minorHAnsi"/>
          <w:b/>
          <w:bCs/>
        </w:rPr>
      </w:pPr>
      <w:r w:rsidRPr="009E4D04">
        <w:rPr>
          <w:rFonts w:asciiTheme="minorHAnsi" w:hAnsiTheme="minorHAnsi" w:cstheme="minorHAnsi"/>
          <w:b/>
          <w:bCs/>
        </w:rPr>
        <w:t>Gestión de Inventarios</w:t>
      </w:r>
    </w:p>
    <w:p w14:paraId="55F3E35B" w14:textId="77777777" w:rsid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Cada vez que se utilice un repuesto o accesorio en una reparación, el sistema ajustará automáticamente el stock del producto.</w:t>
      </w:r>
    </w:p>
    <w:p w14:paraId="2B9590C3" w14:textId="799EA383" w:rsidR="00F127A4" w:rsidRP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Los empleados deben verificar regularmente los niveles de inventario, especialmente para repuestos de alta rotación, y tomar las medidas necesarias para evitar desabastecimientos o exceso de productos almacenados.</w:t>
      </w:r>
    </w:p>
    <w:p w14:paraId="4A1D47F3" w14:textId="77777777" w:rsidR="009E4D04" w:rsidRPr="009E4D04" w:rsidRDefault="009E4D04" w:rsidP="00512A06">
      <w:pPr>
        <w:rPr>
          <w:rFonts w:asciiTheme="minorHAnsi" w:hAnsiTheme="minorHAnsi" w:cstheme="minorHAnsi"/>
          <w:b/>
          <w:bCs/>
        </w:rPr>
      </w:pPr>
    </w:p>
    <w:p w14:paraId="5E08A977" w14:textId="476E217A" w:rsidR="009E4D04" w:rsidRPr="009E4D04" w:rsidRDefault="009A74CA">
      <w:pPr>
        <w:numPr>
          <w:ilvl w:val="0"/>
          <w:numId w:val="4"/>
        </w:numPr>
        <w:rPr>
          <w:rFonts w:asciiTheme="minorHAnsi" w:hAnsiTheme="minorHAnsi" w:cstheme="minorHAnsi"/>
          <w:b/>
          <w:bCs/>
        </w:rPr>
      </w:pPr>
      <w:r w:rsidRPr="009A74CA">
        <w:rPr>
          <w:rFonts w:asciiTheme="minorHAnsi" w:hAnsiTheme="minorHAnsi" w:cstheme="minorHAnsi"/>
          <w:b/>
          <w:bCs/>
        </w:rPr>
        <w:t>Gestión de Datos de Clientes y Técnicos</w:t>
      </w:r>
    </w:p>
    <w:p w14:paraId="1D53F3C1" w14:textId="77777777" w:rsidR="009B7FAF"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La información relevante sobre clientes y técnicos se almacenará en una base de datos centralizada.</w:t>
      </w:r>
    </w:p>
    <w:p w14:paraId="1CF528CB" w14:textId="3752034A" w:rsidR="00AE389D" w:rsidRPr="00B82C72"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Es responsabilidad de los empleados ingresar los datos correctamente y mantenerlos actualizados para garantizar una comunicación efectiva, un seguimiento adecuado de las reparaciones y una asignación eficiente de los técnicos a cada orden de servicio.</w:t>
      </w:r>
    </w:p>
    <w:p w14:paraId="11AC2F35" w14:textId="77777777" w:rsidR="00711681" w:rsidRDefault="00711681" w:rsidP="00287FDD">
      <w:pPr>
        <w:rPr>
          <w:rFonts w:asciiTheme="minorHAnsi" w:hAnsiTheme="minorHAnsi" w:cstheme="minorHAnsi"/>
          <w:b/>
          <w:bCs/>
        </w:rPr>
      </w:pPr>
    </w:p>
    <w:p w14:paraId="2C1FF49E" w14:textId="613FCB8C" w:rsidR="00BC7FB4" w:rsidRPr="00BC7FB4" w:rsidRDefault="00711681" w:rsidP="00BC7FB4">
      <w:pPr>
        <w:pStyle w:val="Ttulo2"/>
        <w:rPr>
          <w:rFonts w:asciiTheme="minorHAnsi" w:hAnsiTheme="minorHAnsi" w:cstheme="minorHAnsi"/>
          <w:i w:val="0"/>
          <w:iCs w:val="0"/>
          <w:sz w:val="24"/>
          <w:szCs w:val="24"/>
        </w:rPr>
      </w:pPr>
      <w:bookmarkStart w:id="11" w:name="_Toc202967853"/>
      <w:r w:rsidRPr="00711681">
        <w:rPr>
          <w:rFonts w:asciiTheme="minorHAnsi" w:hAnsiTheme="minorHAnsi" w:cstheme="minorHAnsi"/>
          <w:i w:val="0"/>
          <w:iCs w:val="0"/>
          <w:sz w:val="24"/>
          <w:szCs w:val="24"/>
        </w:rPr>
        <w:t>Recomendaciones</w:t>
      </w:r>
      <w:r w:rsidRPr="00711681">
        <w:rPr>
          <w:rFonts w:asciiTheme="minorHAnsi" w:hAnsiTheme="minorHAnsi" w:cstheme="minorHAnsi"/>
        </w:rPr>
        <w:t>.</w:t>
      </w:r>
      <w:bookmarkEnd w:id="11"/>
    </w:p>
    <w:p w14:paraId="3174AA48" w14:textId="77777777" w:rsidR="00BC7FB4" w:rsidRDefault="00BC7FB4">
      <w:pPr>
        <w:numPr>
          <w:ilvl w:val="0"/>
          <w:numId w:val="7"/>
        </w:numPr>
        <w:rPr>
          <w:rFonts w:asciiTheme="minorHAnsi" w:hAnsiTheme="minorHAnsi" w:cstheme="minorHAnsi"/>
        </w:rPr>
      </w:pPr>
      <w:r>
        <w:rPr>
          <w:rFonts w:asciiTheme="minorHAnsi" w:hAnsiTheme="minorHAnsi" w:cstheme="minorHAnsi"/>
        </w:rPr>
        <w:t>L</w:t>
      </w:r>
      <w:r w:rsidRPr="00BC7FB4">
        <w:rPr>
          <w:rFonts w:asciiTheme="minorHAnsi" w:hAnsiTheme="minorHAnsi" w:cstheme="minorHAnsi"/>
        </w:rPr>
        <w:t>os empleados deben tener acceso a soporte técnico en caso de problemas con el sistema SmartFix.</w:t>
      </w:r>
    </w:p>
    <w:p w14:paraId="25CB1B94" w14:textId="63B553DC" w:rsidR="00BC7FB4" w:rsidRPr="00BC7FB4" w:rsidRDefault="00BC7FB4">
      <w:pPr>
        <w:numPr>
          <w:ilvl w:val="0"/>
          <w:numId w:val="7"/>
        </w:numPr>
        <w:rPr>
          <w:rFonts w:asciiTheme="minorHAnsi" w:hAnsiTheme="minorHAnsi" w:cstheme="minorHAnsi"/>
        </w:rPr>
      </w:pPr>
      <w:r>
        <w:rPr>
          <w:rFonts w:asciiTheme="minorHAnsi" w:hAnsiTheme="minorHAnsi" w:cstheme="minorHAnsi"/>
        </w:rPr>
        <w:t>E</w:t>
      </w:r>
      <w:r w:rsidRPr="00BC7FB4">
        <w:rPr>
          <w:rFonts w:asciiTheme="minorHAnsi" w:hAnsiTheme="minorHAnsi" w:cstheme="minorHAnsi"/>
        </w:rPr>
        <w:t>s fundamental que los inconvenientes sean resueltos con rapidez para evitar interrupciones en las operaciones diarias del taller y garantizar una atención eficiente y profesional a los clientes.</w:t>
      </w:r>
    </w:p>
    <w:p w14:paraId="6BE68F99" w14:textId="77777777" w:rsidR="00711681" w:rsidRDefault="00711681" w:rsidP="00287FDD">
      <w:pPr>
        <w:rPr>
          <w:rFonts w:asciiTheme="minorHAnsi" w:hAnsiTheme="minorHAnsi" w:cstheme="minorHAnsi"/>
          <w:b/>
          <w:bCs/>
        </w:rPr>
      </w:pPr>
    </w:p>
    <w:p w14:paraId="7FEE0164" w14:textId="77777777" w:rsidR="00C141AC" w:rsidRDefault="00C141AC" w:rsidP="00287FDD">
      <w:pPr>
        <w:rPr>
          <w:rFonts w:asciiTheme="minorHAnsi" w:hAnsiTheme="minorHAnsi" w:cstheme="minorHAnsi"/>
          <w:b/>
          <w:bCs/>
        </w:rPr>
      </w:pPr>
    </w:p>
    <w:p w14:paraId="03104B01" w14:textId="77777777" w:rsidR="00C141AC" w:rsidRDefault="00C141AC" w:rsidP="00287FDD">
      <w:pPr>
        <w:rPr>
          <w:rFonts w:asciiTheme="minorHAnsi" w:hAnsiTheme="minorHAnsi" w:cstheme="minorHAnsi"/>
          <w:b/>
          <w:bCs/>
        </w:rPr>
      </w:pPr>
    </w:p>
    <w:p w14:paraId="3888C0B0" w14:textId="77777777" w:rsidR="00C141AC" w:rsidRDefault="00C141AC" w:rsidP="00287FDD">
      <w:pPr>
        <w:rPr>
          <w:rFonts w:asciiTheme="minorHAnsi" w:hAnsiTheme="minorHAnsi" w:cstheme="minorHAnsi"/>
          <w:b/>
          <w:bCs/>
        </w:rPr>
      </w:pPr>
    </w:p>
    <w:p w14:paraId="658047A2" w14:textId="77777777" w:rsidR="00C141AC" w:rsidRDefault="00C141AC" w:rsidP="00287FDD">
      <w:pPr>
        <w:rPr>
          <w:rFonts w:asciiTheme="minorHAnsi" w:hAnsiTheme="minorHAnsi" w:cstheme="minorHAnsi"/>
          <w:b/>
          <w:bCs/>
        </w:rPr>
      </w:pPr>
    </w:p>
    <w:p w14:paraId="623E5BB2" w14:textId="77777777" w:rsidR="00C141AC" w:rsidRDefault="00C141AC" w:rsidP="00287FDD">
      <w:pPr>
        <w:rPr>
          <w:rFonts w:asciiTheme="minorHAnsi" w:hAnsiTheme="minorHAnsi" w:cstheme="minorHAnsi"/>
          <w:b/>
          <w:bCs/>
        </w:rPr>
      </w:pPr>
    </w:p>
    <w:p w14:paraId="339A85D7" w14:textId="77777777" w:rsidR="00B97B07" w:rsidRDefault="00B97B07" w:rsidP="00287FDD">
      <w:pPr>
        <w:rPr>
          <w:rFonts w:asciiTheme="minorHAnsi" w:hAnsiTheme="minorHAnsi" w:cstheme="minorHAnsi"/>
          <w:b/>
          <w:bCs/>
        </w:rPr>
      </w:pPr>
    </w:p>
    <w:p w14:paraId="7CF74EB3" w14:textId="77777777" w:rsidR="00EF50CE" w:rsidRDefault="00EF50CE" w:rsidP="00287FDD">
      <w:pPr>
        <w:rPr>
          <w:rFonts w:asciiTheme="minorHAnsi" w:hAnsiTheme="minorHAnsi" w:cstheme="minorHAnsi"/>
          <w:b/>
          <w:bCs/>
        </w:rPr>
      </w:pPr>
    </w:p>
    <w:p w14:paraId="47C1013F" w14:textId="77777777" w:rsidR="00EF50CE" w:rsidRDefault="00EF50CE" w:rsidP="00287FDD">
      <w:pPr>
        <w:rPr>
          <w:rFonts w:asciiTheme="minorHAnsi" w:hAnsiTheme="minorHAnsi" w:cstheme="minorHAnsi"/>
          <w:b/>
          <w:bCs/>
        </w:rPr>
      </w:pPr>
    </w:p>
    <w:p w14:paraId="237643D3" w14:textId="77777777" w:rsidR="00EF50CE" w:rsidRDefault="00EF50CE" w:rsidP="00287FDD">
      <w:pPr>
        <w:rPr>
          <w:rFonts w:asciiTheme="minorHAnsi" w:hAnsiTheme="minorHAnsi" w:cstheme="minorHAnsi"/>
          <w:b/>
          <w:bCs/>
        </w:rPr>
      </w:pPr>
    </w:p>
    <w:p w14:paraId="7505A55A" w14:textId="77777777" w:rsidR="00EF50CE" w:rsidRDefault="00EF50CE" w:rsidP="00287FDD">
      <w:pPr>
        <w:rPr>
          <w:rFonts w:asciiTheme="minorHAnsi" w:hAnsiTheme="minorHAnsi" w:cstheme="minorHAnsi"/>
          <w:b/>
          <w:bCs/>
        </w:rPr>
      </w:pPr>
    </w:p>
    <w:p w14:paraId="6BB1976C" w14:textId="75490807" w:rsidR="00C141AC" w:rsidRPr="00D27814" w:rsidRDefault="00434905" w:rsidP="00C141AC">
      <w:pPr>
        <w:pStyle w:val="Ttulo2"/>
        <w:rPr>
          <w:rFonts w:ascii="Calibri" w:hAnsi="Calibri" w:cs="Calibri"/>
          <w:i w:val="0"/>
          <w:iCs w:val="0"/>
          <w:sz w:val="24"/>
          <w:szCs w:val="24"/>
        </w:rPr>
      </w:pPr>
      <w:bookmarkStart w:id="12" w:name="_Toc202967854"/>
      <w:r>
        <w:rPr>
          <w:rFonts w:asciiTheme="minorHAnsi" w:hAnsiTheme="minorHAnsi" w:cstheme="minorHAnsi"/>
          <w:b w:val="0"/>
          <w:bCs w:val="0"/>
          <w:noProof/>
          <w:lang w:val="en-US"/>
        </w:rPr>
        <w:lastRenderedPageBreak/>
        <w:drawing>
          <wp:anchor distT="0" distB="0" distL="114300" distR="114300" simplePos="0" relativeHeight="251729920" behindDoc="0" locked="0" layoutInCell="1" allowOverlap="1" wp14:anchorId="57F906A8" wp14:editId="0DC5EBFB">
            <wp:simplePos x="0" y="0"/>
            <wp:positionH relativeFrom="margin">
              <wp:align>center</wp:align>
            </wp:positionH>
            <wp:positionV relativeFrom="paragraph">
              <wp:posOffset>376555</wp:posOffset>
            </wp:positionV>
            <wp:extent cx="3781425" cy="4962525"/>
            <wp:effectExtent l="0" t="0" r="9525" b="9525"/>
            <wp:wrapTopAndBottom/>
            <wp:docPr id="18921719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1998" name="Imagen 1892171998"/>
                    <pic:cNvPicPr/>
                  </pic:nvPicPr>
                  <pic:blipFill>
                    <a:blip r:embed="rId8">
                      <a:extLst>
                        <a:ext uri="{28A0092B-C50C-407E-A947-70E740481C1C}">
                          <a14:useLocalDpi xmlns:a14="http://schemas.microsoft.com/office/drawing/2010/main" val="0"/>
                        </a:ext>
                      </a:extLst>
                    </a:blip>
                    <a:stretch>
                      <a:fillRect/>
                    </a:stretch>
                  </pic:blipFill>
                  <pic:spPr>
                    <a:xfrm>
                      <a:off x="0" y="0"/>
                      <a:ext cx="3781425" cy="4962525"/>
                    </a:xfrm>
                    <a:prstGeom prst="rect">
                      <a:avLst/>
                    </a:prstGeom>
                  </pic:spPr>
                </pic:pic>
              </a:graphicData>
            </a:graphic>
          </wp:anchor>
        </w:drawing>
      </w:r>
      <w:r w:rsidR="00C141AC" w:rsidRPr="00C141AC">
        <w:rPr>
          <w:rFonts w:ascii="Calibri" w:hAnsi="Calibri" w:cs="Calibri"/>
          <w:i w:val="0"/>
          <w:iCs w:val="0"/>
          <w:sz w:val="24"/>
          <w:szCs w:val="24"/>
          <w:lang w:eastAsia="es-ES"/>
        </w:rPr>
        <w:t>Mapeo AS IS Registrar Producto</w:t>
      </w:r>
      <w:bookmarkEnd w:id="12"/>
    </w:p>
    <w:p w14:paraId="5675F503" w14:textId="72D1BB7E" w:rsidR="00271548" w:rsidRPr="00D27814" w:rsidRDefault="00271548" w:rsidP="00287FDD">
      <w:pPr>
        <w:rPr>
          <w:rFonts w:asciiTheme="minorHAnsi" w:hAnsiTheme="minorHAnsi" w:cstheme="minorHAnsi"/>
          <w:b/>
          <w:bCs/>
        </w:rPr>
      </w:pPr>
    </w:p>
    <w:p w14:paraId="2627A506" w14:textId="3239FA6D" w:rsidR="00271548" w:rsidRPr="00D27814" w:rsidRDefault="00271548" w:rsidP="002B0148">
      <w:pPr>
        <w:jc w:val="center"/>
        <w:rPr>
          <w:rFonts w:asciiTheme="minorHAnsi" w:hAnsiTheme="minorHAnsi" w:cstheme="minorHAnsi"/>
          <w:b/>
          <w:bCs/>
        </w:rPr>
      </w:pPr>
    </w:p>
    <w:p w14:paraId="764280C9" w14:textId="3355DD83" w:rsidR="00271548" w:rsidRPr="00D27814" w:rsidRDefault="00271548" w:rsidP="00287FDD">
      <w:pPr>
        <w:rPr>
          <w:rFonts w:asciiTheme="minorHAnsi" w:hAnsiTheme="minorHAnsi" w:cstheme="minorHAnsi"/>
          <w:b/>
          <w:bCs/>
        </w:rPr>
      </w:pPr>
    </w:p>
    <w:p w14:paraId="1B51968C" w14:textId="5FE0B1A9" w:rsidR="00271548" w:rsidRPr="00D27814" w:rsidRDefault="00271548" w:rsidP="00287FDD">
      <w:pPr>
        <w:rPr>
          <w:rFonts w:asciiTheme="minorHAnsi" w:hAnsiTheme="minorHAnsi" w:cstheme="minorHAnsi"/>
          <w:b/>
          <w:bCs/>
        </w:rPr>
      </w:pPr>
    </w:p>
    <w:p w14:paraId="01AA7921" w14:textId="2568E894" w:rsidR="00271548" w:rsidRPr="00D27814" w:rsidRDefault="00271548" w:rsidP="00287FDD">
      <w:pPr>
        <w:rPr>
          <w:rFonts w:asciiTheme="minorHAnsi" w:hAnsiTheme="minorHAnsi" w:cstheme="minorHAnsi"/>
          <w:b/>
          <w:bCs/>
        </w:rPr>
      </w:pPr>
    </w:p>
    <w:p w14:paraId="21B96556" w14:textId="4851FFA2" w:rsidR="00C141AC" w:rsidRPr="00D27814" w:rsidRDefault="00C141AC" w:rsidP="00287FDD">
      <w:pPr>
        <w:rPr>
          <w:rFonts w:asciiTheme="minorHAnsi" w:hAnsiTheme="minorHAnsi" w:cstheme="minorHAnsi"/>
          <w:b/>
          <w:bCs/>
        </w:rPr>
      </w:pPr>
    </w:p>
    <w:p w14:paraId="7748F373" w14:textId="5B87767E" w:rsidR="00C141AC" w:rsidRPr="00D27814" w:rsidRDefault="00C141AC" w:rsidP="00287FDD">
      <w:pPr>
        <w:rPr>
          <w:rFonts w:asciiTheme="minorHAnsi" w:hAnsiTheme="minorHAnsi" w:cstheme="minorHAnsi"/>
          <w:b/>
          <w:bCs/>
        </w:rPr>
      </w:pPr>
    </w:p>
    <w:p w14:paraId="5EF00B23" w14:textId="03E682B6" w:rsidR="00C141AC" w:rsidRPr="00D27814" w:rsidRDefault="00C141AC" w:rsidP="00287FDD">
      <w:pPr>
        <w:rPr>
          <w:rFonts w:asciiTheme="minorHAnsi" w:hAnsiTheme="minorHAnsi" w:cstheme="minorHAnsi"/>
          <w:b/>
          <w:bCs/>
        </w:rPr>
      </w:pPr>
    </w:p>
    <w:p w14:paraId="5A2B5263" w14:textId="77777777" w:rsidR="00C141AC" w:rsidRPr="00D27814" w:rsidRDefault="00C141AC" w:rsidP="00287FDD">
      <w:pPr>
        <w:rPr>
          <w:rFonts w:asciiTheme="minorHAnsi" w:hAnsiTheme="minorHAnsi" w:cstheme="minorHAnsi"/>
          <w:b/>
          <w:bCs/>
        </w:rPr>
      </w:pPr>
    </w:p>
    <w:p w14:paraId="2860181B" w14:textId="77777777" w:rsidR="00C141AC" w:rsidRPr="00D27814" w:rsidRDefault="00C141AC" w:rsidP="00287FDD">
      <w:pPr>
        <w:rPr>
          <w:rFonts w:asciiTheme="minorHAnsi" w:hAnsiTheme="minorHAnsi" w:cstheme="minorHAnsi"/>
          <w:b/>
          <w:bCs/>
        </w:rPr>
      </w:pPr>
    </w:p>
    <w:p w14:paraId="45347ACD" w14:textId="77777777" w:rsidR="00C141AC" w:rsidRPr="00D27814" w:rsidRDefault="00C141AC" w:rsidP="00287FDD">
      <w:pPr>
        <w:rPr>
          <w:rFonts w:asciiTheme="minorHAnsi" w:hAnsiTheme="minorHAnsi" w:cstheme="minorHAnsi"/>
          <w:b/>
          <w:bCs/>
        </w:rPr>
      </w:pPr>
    </w:p>
    <w:p w14:paraId="753620D5" w14:textId="77777777" w:rsidR="00C141AC" w:rsidRPr="00D27814" w:rsidRDefault="00C141AC" w:rsidP="00287FDD">
      <w:pPr>
        <w:rPr>
          <w:rFonts w:asciiTheme="minorHAnsi" w:hAnsiTheme="minorHAnsi" w:cstheme="minorHAnsi"/>
          <w:b/>
          <w:bCs/>
        </w:rPr>
      </w:pPr>
    </w:p>
    <w:p w14:paraId="2CFF4441" w14:textId="77777777" w:rsidR="00C141AC" w:rsidRPr="00D27814" w:rsidRDefault="00C141AC" w:rsidP="00287FDD">
      <w:pPr>
        <w:rPr>
          <w:rFonts w:asciiTheme="minorHAnsi" w:hAnsiTheme="minorHAnsi" w:cstheme="minorHAnsi"/>
          <w:b/>
          <w:bCs/>
        </w:rPr>
      </w:pPr>
    </w:p>
    <w:p w14:paraId="7D1E7764" w14:textId="77777777" w:rsidR="00C141AC" w:rsidRPr="00D27814" w:rsidRDefault="00C141AC" w:rsidP="00287FDD">
      <w:pPr>
        <w:rPr>
          <w:rFonts w:asciiTheme="minorHAnsi" w:hAnsiTheme="minorHAnsi" w:cstheme="minorHAnsi"/>
          <w:b/>
          <w:bCs/>
        </w:rPr>
      </w:pPr>
    </w:p>
    <w:p w14:paraId="7A6FD402" w14:textId="77777777" w:rsidR="00C141AC" w:rsidRPr="00D27814" w:rsidRDefault="00C141AC" w:rsidP="00287FDD">
      <w:pPr>
        <w:rPr>
          <w:rFonts w:asciiTheme="minorHAnsi" w:hAnsiTheme="minorHAnsi" w:cstheme="minorHAnsi"/>
          <w:b/>
          <w:bCs/>
        </w:rPr>
      </w:pPr>
    </w:p>
    <w:p w14:paraId="26B87675" w14:textId="77777777" w:rsidR="00C141AC" w:rsidRPr="00D27814" w:rsidRDefault="00C141AC" w:rsidP="00287FDD">
      <w:pPr>
        <w:rPr>
          <w:rFonts w:asciiTheme="minorHAnsi" w:hAnsiTheme="minorHAnsi" w:cstheme="minorHAnsi"/>
          <w:b/>
          <w:bCs/>
        </w:rPr>
      </w:pPr>
    </w:p>
    <w:p w14:paraId="7BE4EBCC" w14:textId="77777777" w:rsidR="00C141AC" w:rsidRPr="00D27814" w:rsidRDefault="00C141AC" w:rsidP="00287FDD">
      <w:pPr>
        <w:rPr>
          <w:rFonts w:asciiTheme="minorHAnsi" w:hAnsiTheme="minorHAnsi" w:cstheme="minorHAnsi"/>
          <w:b/>
          <w:bCs/>
        </w:rPr>
      </w:pPr>
    </w:p>
    <w:p w14:paraId="3E7EB0F2" w14:textId="77777777" w:rsidR="000D7EBD" w:rsidRPr="00D27814" w:rsidRDefault="000D7EBD" w:rsidP="00287FDD">
      <w:pPr>
        <w:rPr>
          <w:rFonts w:asciiTheme="minorHAnsi" w:hAnsiTheme="minorHAnsi" w:cstheme="minorHAnsi"/>
          <w:b/>
          <w:bCs/>
        </w:rPr>
      </w:pPr>
    </w:p>
    <w:p w14:paraId="3B21AA27" w14:textId="77777777" w:rsidR="00281AB7" w:rsidRPr="00281AB7" w:rsidRDefault="00281AB7" w:rsidP="00281AB7">
      <w:pPr>
        <w:pStyle w:val="Ttulo2"/>
        <w:rPr>
          <w:rFonts w:ascii="Calibri" w:hAnsi="Calibri" w:cs="Calibri"/>
          <w:i w:val="0"/>
          <w:iCs w:val="0"/>
          <w:color w:val="0000FF"/>
          <w:sz w:val="24"/>
          <w:szCs w:val="24"/>
        </w:rPr>
      </w:pPr>
      <w:bookmarkStart w:id="13" w:name="_Toc202967855"/>
      <w:r w:rsidRPr="00281AB7">
        <w:rPr>
          <w:rFonts w:ascii="Calibri" w:hAnsi="Calibri" w:cs="Calibri"/>
          <w:i w:val="0"/>
          <w:iCs w:val="0"/>
          <w:sz w:val="24"/>
          <w:szCs w:val="24"/>
        </w:rPr>
        <w:lastRenderedPageBreak/>
        <w:t>Mapeo TO BE Registrar Producto</w:t>
      </w:r>
      <w:bookmarkEnd w:id="13"/>
    </w:p>
    <w:p w14:paraId="5AEB7C57" w14:textId="28295491" w:rsidR="00281AB7" w:rsidRPr="00206104" w:rsidRDefault="00CA2FF3" w:rsidP="00281AB7">
      <w:pPr>
        <w:ind w:left="720"/>
        <w:jc w:val="both"/>
        <w:rPr>
          <w:noProof/>
        </w:rPr>
      </w:pPr>
      <w:r>
        <w:rPr>
          <w:noProof/>
        </w:rPr>
        <w:drawing>
          <wp:anchor distT="0" distB="0" distL="114300" distR="114300" simplePos="0" relativeHeight="251728896" behindDoc="0" locked="0" layoutInCell="1" allowOverlap="1" wp14:anchorId="3388DFE0" wp14:editId="549E1538">
            <wp:simplePos x="0" y="0"/>
            <wp:positionH relativeFrom="margin">
              <wp:align>center</wp:align>
            </wp:positionH>
            <wp:positionV relativeFrom="paragraph">
              <wp:posOffset>218621</wp:posOffset>
            </wp:positionV>
            <wp:extent cx="4581525" cy="6010275"/>
            <wp:effectExtent l="0" t="0" r="9525" b="9525"/>
            <wp:wrapTopAndBottom/>
            <wp:docPr id="4247776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7633" name="Imagen 424777633"/>
                    <pic:cNvPicPr/>
                  </pic:nvPicPr>
                  <pic:blipFill>
                    <a:blip r:embed="rId9">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170DEA94" w14:textId="424B0098" w:rsidR="00281AB7" w:rsidRPr="00206104" w:rsidRDefault="00281AB7" w:rsidP="00281AB7">
      <w:pPr>
        <w:ind w:left="720"/>
        <w:jc w:val="both"/>
        <w:rPr>
          <w:noProof/>
        </w:rPr>
      </w:pPr>
    </w:p>
    <w:p w14:paraId="0BECE27F" w14:textId="3B5432B0" w:rsidR="00281AB7" w:rsidRPr="00206104" w:rsidRDefault="00281AB7" w:rsidP="00281AB7">
      <w:pPr>
        <w:ind w:left="720"/>
        <w:jc w:val="both"/>
        <w:rPr>
          <w:noProof/>
        </w:rPr>
      </w:pPr>
    </w:p>
    <w:p w14:paraId="19B9D47E" w14:textId="77777777" w:rsidR="00281AB7" w:rsidRPr="00206104" w:rsidRDefault="00281AB7" w:rsidP="00281AB7">
      <w:pPr>
        <w:ind w:left="720"/>
        <w:jc w:val="both"/>
        <w:rPr>
          <w:noProof/>
        </w:rPr>
      </w:pPr>
    </w:p>
    <w:p w14:paraId="09199BA7" w14:textId="77777777" w:rsidR="00281AB7" w:rsidRPr="00206104" w:rsidRDefault="00281AB7" w:rsidP="00281AB7">
      <w:pPr>
        <w:ind w:left="720"/>
        <w:jc w:val="both"/>
        <w:rPr>
          <w:noProof/>
        </w:rPr>
      </w:pPr>
    </w:p>
    <w:p w14:paraId="3674F9C9" w14:textId="77777777" w:rsidR="00281AB7" w:rsidRPr="00206104" w:rsidRDefault="00281AB7" w:rsidP="00281AB7">
      <w:pPr>
        <w:ind w:left="720"/>
        <w:jc w:val="both"/>
        <w:rPr>
          <w:noProof/>
        </w:rPr>
      </w:pPr>
    </w:p>
    <w:p w14:paraId="409F5CA0" w14:textId="77777777" w:rsidR="00281AB7" w:rsidRPr="00206104" w:rsidRDefault="00281AB7" w:rsidP="00281AB7">
      <w:pPr>
        <w:ind w:left="720"/>
        <w:jc w:val="both"/>
        <w:rPr>
          <w:noProof/>
        </w:rPr>
      </w:pPr>
    </w:p>
    <w:p w14:paraId="3CB14057" w14:textId="77777777" w:rsidR="00281AB7" w:rsidRPr="00206104" w:rsidRDefault="00281AB7" w:rsidP="00281AB7">
      <w:pPr>
        <w:ind w:left="720"/>
        <w:jc w:val="both"/>
        <w:rPr>
          <w:noProof/>
        </w:rPr>
      </w:pPr>
    </w:p>
    <w:p w14:paraId="76FE17C1" w14:textId="77777777" w:rsidR="00281AB7" w:rsidRPr="00206104" w:rsidRDefault="00281AB7" w:rsidP="00281AB7">
      <w:pPr>
        <w:ind w:left="720"/>
        <w:jc w:val="both"/>
        <w:rPr>
          <w:noProof/>
        </w:rPr>
      </w:pPr>
    </w:p>
    <w:p w14:paraId="0CE23244" w14:textId="77777777" w:rsidR="00281AB7" w:rsidRPr="00206104" w:rsidRDefault="00281AB7" w:rsidP="00281AB7">
      <w:pPr>
        <w:ind w:left="720"/>
        <w:jc w:val="both"/>
        <w:rPr>
          <w:noProof/>
        </w:rPr>
      </w:pPr>
    </w:p>
    <w:p w14:paraId="5CAF0496" w14:textId="77777777" w:rsidR="00281AB7" w:rsidRPr="00206104" w:rsidRDefault="00281AB7" w:rsidP="00281AB7">
      <w:pPr>
        <w:ind w:left="720"/>
        <w:jc w:val="both"/>
        <w:rPr>
          <w:noProof/>
        </w:rPr>
      </w:pPr>
    </w:p>
    <w:p w14:paraId="414FDCF0" w14:textId="77777777" w:rsidR="00281AB7" w:rsidRPr="00206104" w:rsidRDefault="00281AB7" w:rsidP="00281AB7">
      <w:pPr>
        <w:ind w:left="720"/>
        <w:jc w:val="both"/>
        <w:rPr>
          <w:noProof/>
        </w:rPr>
      </w:pPr>
    </w:p>
    <w:p w14:paraId="2FDBB2FD" w14:textId="77777777" w:rsidR="00281AB7" w:rsidRPr="00206104" w:rsidRDefault="00281AB7" w:rsidP="00281AB7">
      <w:pPr>
        <w:ind w:left="720"/>
        <w:jc w:val="both"/>
        <w:rPr>
          <w:noProof/>
        </w:rPr>
      </w:pPr>
    </w:p>
    <w:p w14:paraId="1647B506" w14:textId="77777777" w:rsidR="00281AB7" w:rsidRDefault="00281AB7" w:rsidP="00CB5AD0">
      <w:pPr>
        <w:jc w:val="both"/>
        <w:rPr>
          <w:noProof/>
        </w:rPr>
      </w:pPr>
    </w:p>
    <w:p w14:paraId="0EE9844E" w14:textId="5E4EA904" w:rsidR="00CB5AD0" w:rsidRPr="00D27814" w:rsidRDefault="00CB5AD0" w:rsidP="00CB5AD0">
      <w:pPr>
        <w:pStyle w:val="Ttulo2"/>
        <w:rPr>
          <w:rFonts w:ascii="Calibri" w:hAnsi="Calibri" w:cs="Calibri"/>
          <w:i w:val="0"/>
          <w:iCs w:val="0"/>
          <w:sz w:val="24"/>
          <w:szCs w:val="24"/>
        </w:rPr>
      </w:pPr>
      <w:bookmarkStart w:id="14" w:name="_Toc202967856"/>
      <w:r w:rsidRPr="00D27814">
        <w:rPr>
          <w:rFonts w:ascii="Calibri" w:hAnsi="Calibri" w:cs="Calibri"/>
          <w:i w:val="0"/>
          <w:iCs w:val="0"/>
          <w:sz w:val="24"/>
          <w:szCs w:val="24"/>
          <w:lang w:eastAsia="es-ES"/>
        </w:rPr>
        <w:lastRenderedPageBreak/>
        <w:t xml:space="preserve">Mapeo AS IS Registrar </w:t>
      </w:r>
      <w:r w:rsidR="005C1B44" w:rsidRPr="00D27814">
        <w:rPr>
          <w:rFonts w:ascii="Calibri" w:hAnsi="Calibri" w:cs="Calibri"/>
          <w:i w:val="0"/>
          <w:iCs w:val="0"/>
          <w:sz w:val="24"/>
          <w:szCs w:val="24"/>
          <w:lang w:eastAsia="es-ES"/>
        </w:rPr>
        <w:t>Cliente</w:t>
      </w:r>
      <w:bookmarkEnd w:id="14"/>
    </w:p>
    <w:p w14:paraId="52E0A367" w14:textId="23BED683" w:rsidR="00CB5AD0" w:rsidRPr="00D27814" w:rsidRDefault="006B4F9F" w:rsidP="00CB5AD0">
      <w:pPr>
        <w:jc w:val="both"/>
        <w:rPr>
          <w:noProof/>
        </w:rPr>
      </w:pPr>
      <w:r>
        <w:rPr>
          <w:rFonts w:ascii="Calibri" w:hAnsi="Calibri" w:cs="Book Antiqua"/>
          <w:i/>
          <w:noProof/>
          <w:color w:val="0000FF"/>
          <w:lang w:val="en-US"/>
        </w:rPr>
        <w:drawing>
          <wp:anchor distT="0" distB="0" distL="114300" distR="114300" simplePos="0" relativeHeight="251730944" behindDoc="0" locked="0" layoutInCell="1" allowOverlap="1" wp14:anchorId="5E214DCA" wp14:editId="6B38383A">
            <wp:simplePos x="0" y="0"/>
            <wp:positionH relativeFrom="margin">
              <wp:align>center</wp:align>
            </wp:positionH>
            <wp:positionV relativeFrom="paragraph">
              <wp:posOffset>230686</wp:posOffset>
            </wp:positionV>
            <wp:extent cx="3781425" cy="4391025"/>
            <wp:effectExtent l="0" t="0" r="9525" b="9525"/>
            <wp:wrapTopAndBottom/>
            <wp:docPr id="9046827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2791" name="Imagen 904682791"/>
                    <pic:cNvPicPr/>
                  </pic:nvPicPr>
                  <pic:blipFill>
                    <a:blip r:embed="rId10">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57F86991" w14:textId="16DFD36E" w:rsidR="00281AB7" w:rsidRPr="00D27814" w:rsidRDefault="00281AB7" w:rsidP="00281AB7">
      <w:pPr>
        <w:ind w:left="720"/>
        <w:jc w:val="both"/>
        <w:rPr>
          <w:rFonts w:ascii="Calibri" w:hAnsi="Calibri" w:cs="Book Antiqua"/>
          <w:i/>
          <w:color w:val="0000FF"/>
        </w:rPr>
      </w:pPr>
    </w:p>
    <w:p w14:paraId="6FF6B6F7" w14:textId="77777777" w:rsidR="00281AB7" w:rsidRPr="00D27814" w:rsidRDefault="00281AB7" w:rsidP="00281AB7">
      <w:pPr>
        <w:ind w:left="720"/>
        <w:jc w:val="both"/>
        <w:rPr>
          <w:rFonts w:ascii="Calibri" w:hAnsi="Calibri" w:cs="Book Antiqua"/>
          <w:i/>
          <w:color w:val="0000FF"/>
        </w:rPr>
      </w:pPr>
    </w:p>
    <w:p w14:paraId="66D61305" w14:textId="77777777" w:rsidR="00281AB7" w:rsidRPr="00D27814" w:rsidRDefault="00281AB7" w:rsidP="00281AB7">
      <w:pPr>
        <w:ind w:left="720"/>
        <w:jc w:val="both"/>
        <w:rPr>
          <w:rFonts w:ascii="Calibri" w:hAnsi="Calibri" w:cs="Book Antiqua"/>
          <w:i/>
          <w:color w:val="0000FF"/>
        </w:rPr>
      </w:pPr>
    </w:p>
    <w:p w14:paraId="3DA4993B" w14:textId="77777777" w:rsidR="00281AB7" w:rsidRPr="00D27814" w:rsidRDefault="00281AB7" w:rsidP="00281AB7">
      <w:pPr>
        <w:ind w:left="720"/>
        <w:jc w:val="both"/>
        <w:rPr>
          <w:rFonts w:ascii="Calibri" w:hAnsi="Calibri" w:cs="Book Antiqua"/>
          <w:i/>
          <w:color w:val="0000FF"/>
        </w:rPr>
      </w:pPr>
    </w:p>
    <w:p w14:paraId="6E975448" w14:textId="77777777" w:rsidR="00281AB7" w:rsidRPr="00D27814" w:rsidRDefault="00281AB7" w:rsidP="00281AB7">
      <w:pPr>
        <w:ind w:left="720"/>
        <w:jc w:val="both"/>
        <w:rPr>
          <w:rFonts w:ascii="Calibri" w:hAnsi="Calibri" w:cs="Book Antiqua"/>
          <w:i/>
          <w:color w:val="0000FF"/>
        </w:rPr>
      </w:pPr>
    </w:p>
    <w:p w14:paraId="3E8944EB" w14:textId="57099563" w:rsidR="00281AB7" w:rsidRPr="00D27814" w:rsidRDefault="00281AB7" w:rsidP="00281AB7">
      <w:pPr>
        <w:ind w:left="720"/>
        <w:jc w:val="both"/>
        <w:rPr>
          <w:rFonts w:ascii="Calibri" w:hAnsi="Calibri" w:cs="Book Antiqua"/>
          <w:i/>
          <w:color w:val="0000FF"/>
        </w:rPr>
      </w:pPr>
    </w:p>
    <w:p w14:paraId="3325C177" w14:textId="77777777" w:rsidR="00281AB7" w:rsidRPr="00D27814" w:rsidRDefault="00281AB7" w:rsidP="00281AB7">
      <w:pPr>
        <w:ind w:left="720"/>
        <w:jc w:val="both"/>
        <w:rPr>
          <w:rFonts w:ascii="Calibri" w:hAnsi="Calibri" w:cs="Book Antiqua"/>
          <w:i/>
          <w:color w:val="0000FF"/>
        </w:rPr>
      </w:pPr>
    </w:p>
    <w:p w14:paraId="4A7BC0C1" w14:textId="01428C29" w:rsidR="00281AB7" w:rsidRPr="00D27814" w:rsidRDefault="00281AB7" w:rsidP="00281AB7">
      <w:pPr>
        <w:ind w:left="720"/>
        <w:jc w:val="both"/>
        <w:rPr>
          <w:rFonts w:ascii="Calibri" w:hAnsi="Calibri" w:cs="Book Antiqua"/>
          <w:i/>
          <w:color w:val="0000FF"/>
        </w:rPr>
      </w:pPr>
    </w:p>
    <w:p w14:paraId="089E93BE" w14:textId="3E1D5912" w:rsidR="00281AB7" w:rsidRPr="00D27814" w:rsidRDefault="00281AB7" w:rsidP="00281AB7">
      <w:pPr>
        <w:ind w:left="720"/>
        <w:jc w:val="both"/>
        <w:rPr>
          <w:rFonts w:ascii="Calibri" w:hAnsi="Calibri" w:cs="Book Antiqua"/>
          <w:i/>
          <w:color w:val="0000FF"/>
        </w:rPr>
      </w:pPr>
    </w:p>
    <w:p w14:paraId="46969B84" w14:textId="77777777" w:rsidR="00281AB7" w:rsidRPr="00D27814" w:rsidRDefault="00281AB7" w:rsidP="00281AB7">
      <w:pPr>
        <w:ind w:left="720"/>
        <w:jc w:val="both"/>
        <w:rPr>
          <w:rFonts w:ascii="Calibri" w:hAnsi="Calibri" w:cs="Book Antiqua"/>
          <w:i/>
          <w:color w:val="0000FF"/>
        </w:rPr>
      </w:pPr>
    </w:p>
    <w:p w14:paraId="1AD8F956" w14:textId="77777777" w:rsidR="00281AB7" w:rsidRPr="00D27814" w:rsidRDefault="00281AB7" w:rsidP="00281AB7">
      <w:pPr>
        <w:ind w:left="720"/>
        <w:jc w:val="both"/>
        <w:rPr>
          <w:rFonts w:ascii="Calibri" w:hAnsi="Calibri" w:cs="Book Antiqua"/>
          <w:i/>
          <w:color w:val="0000FF"/>
        </w:rPr>
      </w:pPr>
    </w:p>
    <w:p w14:paraId="10E21EAE" w14:textId="77777777" w:rsidR="00281AB7" w:rsidRPr="00D27814" w:rsidRDefault="00281AB7" w:rsidP="00281AB7">
      <w:pPr>
        <w:ind w:left="720"/>
        <w:jc w:val="both"/>
        <w:rPr>
          <w:rFonts w:ascii="Calibri" w:hAnsi="Calibri" w:cs="Book Antiqua"/>
          <w:i/>
          <w:color w:val="0000FF"/>
        </w:rPr>
      </w:pPr>
    </w:p>
    <w:p w14:paraId="4DBFA2CC" w14:textId="77777777" w:rsidR="00281AB7" w:rsidRPr="00D27814" w:rsidRDefault="00281AB7" w:rsidP="00281AB7">
      <w:pPr>
        <w:ind w:left="720"/>
        <w:jc w:val="both"/>
        <w:rPr>
          <w:rFonts w:ascii="Calibri" w:hAnsi="Calibri" w:cs="Book Antiqua"/>
          <w:i/>
          <w:color w:val="0000FF"/>
        </w:rPr>
      </w:pPr>
    </w:p>
    <w:p w14:paraId="4BD53EAE" w14:textId="77777777" w:rsidR="00281AB7" w:rsidRPr="00D27814" w:rsidRDefault="00281AB7" w:rsidP="00281AB7">
      <w:pPr>
        <w:ind w:left="720"/>
        <w:jc w:val="both"/>
        <w:rPr>
          <w:rFonts w:ascii="Calibri" w:hAnsi="Calibri" w:cs="Book Antiqua"/>
          <w:i/>
          <w:color w:val="0000FF"/>
        </w:rPr>
      </w:pPr>
    </w:p>
    <w:p w14:paraId="4ED2797E" w14:textId="77777777" w:rsidR="00281AB7" w:rsidRPr="00D27814" w:rsidRDefault="00281AB7" w:rsidP="00281AB7">
      <w:pPr>
        <w:ind w:left="720"/>
        <w:jc w:val="both"/>
        <w:rPr>
          <w:rFonts w:ascii="Calibri" w:hAnsi="Calibri" w:cs="Book Antiqua"/>
          <w:i/>
          <w:color w:val="0000FF"/>
        </w:rPr>
      </w:pPr>
    </w:p>
    <w:p w14:paraId="7B8BC045" w14:textId="77777777" w:rsidR="00281AB7" w:rsidRPr="00D27814" w:rsidRDefault="00281AB7" w:rsidP="00281AB7">
      <w:pPr>
        <w:ind w:left="720"/>
        <w:jc w:val="both"/>
        <w:rPr>
          <w:rFonts w:ascii="Calibri" w:hAnsi="Calibri" w:cs="Book Antiqua"/>
          <w:i/>
          <w:color w:val="0000FF"/>
        </w:rPr>
      </w:pPr>
    </w:p>
    <w:p w14:paraId="3B5C0DAE" w14:textId="77777777" w:rsidR="00281AB7" w:rsidRPr="00D27814" w:rsidRDefault="00281AB7" w:rsidP="00281AB7">
      <w:pPr>
        <w:ind w:left="720"/>
        <w:jc w:val="both"/>
        <w:rPr>
          <w:rFonts w:ascii="Calibri" w:hAnsi="Calibri" w:cs="Book Antiqua"/>
          <w:i/>
          <w:color w:val="0000FF"/>
        </w:rPr>
      </w:pPr>
    </w:p>
    <w:p w14:paraId="5B1C15FD" w14:textId="77777777" w:rsidR="00281AB7" w:rsidRPr="00D27814" w:rsidRDefault="00281AB7" w:rsidP="00281AB7">
      <w:pPr>
        <w:tabs>
          <w:tab w:val="left" w:pos="6396"/>
        </w:tabs>
        <w:rPr>
          <w:rFonts w:asciiTheme="minorHAnsi" w:hAnsiTheme="minorHAnsi" w:cstheme="minorHAnsi"/>
          <w:b/>
          <w:bCs/>
        </w:rPr>
      </w:pPr>
    </w:p>
    <w:p w14:paraId="763D25AF" w14:textId="77777777" w:rsidR="00C141AC" w:rsidRPr="00D27814" w:rsidRDefault="00C141AC" w:rsidP="00287FDD">
      <w:pPr>
        <w:rPr>
          <w:rFonts w:asciiTheme="minorHAnsi" w:hAnsiTheme="minorHAnsi" w:cstheme="minorHAnsi"/>
          <w:b/>
          <w:bCs/>
        </w:rPr>
      </w:pPr>
    </w:p>
    <w:p w14:paraId="19546D75" w14:textId="77777777" w:rsidR="00C141AC" w:rsidRPr="00D27814" w:rsidRDefault="00C141AC" w:rsidP="00287FDD">
      <w:pPr>
        <w:rPr>
          <w:rFonts w:asciiTheme="minorHAnsi" w:hAnsiTheme="minorHAnsi" w:cstheme="minorHAnsi"/>
          <w:b/>
          <w:bCs/>
        </w:rPr>
      </w:pPr>
    </w:p>
    <w:p w14:paraId="14990DCD" w14:textId="77777777" w:rsidR="00486514" w:rsidRPr="00D27814" w:rsidRDefault="00486514" w:rsidP="00287FDD">
      <w:pPr>
        <w:rPr>
          <w:rFonts w:asciiTheme="minorHAnsi" w:hAnsiTheme="minorHAnsi" w:cstheme="minorHAnsi"/>
          <w:b/>
          <w:bCs/>
        </w:rPr>
      </w:pPr>
    </w:p>
    <w:p w14:paraId="2590DF87" w14:textId="34CEE219" w:rsidR="001C20F7" w:rsidRPr="00D27814" w:rsidRDefault="001C20F7" w:rsidP="001C20F7">
      <w:pPr>
        <w:pStyle w:val="Ttulo2"/>
        <w:rPr>
          <w:rFonts w:ascii="Calibri" w:hAnsi="Calibri" w:cs="Calibri"/>
          <w:i w:val="0"/>
          <w:iCs w:val="0"/>
          <w:sz w:val="24"/>
          <w:szCs w:val="24"/>
        </w:rPr>
      </w:pPr>
      <w:bookmarkStart w:id="15" w:name="_Toc202967857"/>
      <w:r w:rsidRPr="00D27814">
        <w:rPr>
          <w:rFonts w:ascii="Calibri" w:hAnsi="Calibri" w:cs="Calibri"/>
          <w:i w:val="0"/>
          <w:iCs w:val="0"/>
          <w:sz w:val="24"/>
          <w:szCs w:val="24"/>
          <w:lang w:eastAsia="es-ES"/>
        </w:rPr>
        <w:lastRenderedPageBreak/>
        <w:t>Mapeo TO BE Registrar Cliente</w:t>
      </w:r>
      <w:bookmarkEnd w:id="15"/>
    </w:p>
    <w:p w14:paraId="49B44EEA" w14:textId="7FC4A162" w:rsidR="00486514" w:rsidRPr="00D27814" w:rsidRDefault="005D7A49" w:rsidP="00287FDD">
      <w:pPr>
        <w:rPr>
          <w:rFonts w:asciiTheme="minorHAnsi" w:hAnsiTheme="minorHAnsi" w:cstheme="minorHAnsi"/>
          <w:b/>
          <w:bCs/>
        </w:rPr>
      </w:pPr>
      <w:r>
        <w:rPr>
          <w:rFonts w:asciiTheme="minorHAnsi" w:hAnsiTheme="minorHAnsi" w:cstheme="minorHAnsi"/>
          <w:b/>
          <w:bCs/>
          <w:noProof/>
          <w:lang w:val="en-US"/>
        </w:rPr>
        <w:drawing>
          <wp:anchor distT="0" distB="0" distL="114300" distR="114300" simplePos="0" relativeHeight="251731968" behindDoc="0" locked="0" layoutInCell="1" allowOverlap="1" wp14:anchorId="094BA30B" wp14:editId="6FEA346C">
            <wp:simplePos x="0" y="0"/>
            <wp:positionH relativeFrom="margin">
              <wp:align>center</wp:align>
            </wp:positionH>
            <wp:positionV relativeFrom="paragraph">
              <wp:posOffset>216898</wp:posOffset>
            </wp:positionV>
            <wp:extent cx="4581525" cy="6010275"/>
            <wp:effectExtent l="0" t="0" r="9525" b="9525"/>
            <wp:wrapTopAndBottom/>
            <wp:docPr id="200733783"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783" name="Imagen 8"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47364DF8" w14:textId="77777777" w:rsidR="00486514" w:rsidRPr="00D27814" w:rsidRDefault="00486514" w:rsidP="00287FDD">
      <w:pPr>
        <w:rPr>
          <w:rFonts w:asciiTheme="minorHAnsi" w:hAnsiTheme="minorHAnsi" w:cstheme="minorHAnsi"/>
          <w:b/>
          <w:bCs/>
        </w:rPr>
      </w:pPr>
    </w:p>
    <w:p w14:paraId="2CB2F40F" w14:textId="77777777" w:rsidR="00C141AC" w:rsidRPr="00D27814" w:rsidRDefault="00C141AC" w:rsidP="00287FDD">
      <w:pPr>
        <w:rPr>
          <w:rFonts w:asciiTheme="minorHAnsi" w:hAnsiTheme="minorHAnsi" w:cstheme="minorHAnsi"/>
          <w:b/>
          <w:bCs/>
        </w:rPr>
      </w:pPr>
    </w:p>
    <w:p w14:paraId="5117ECEC" w14:textId="77777777" w:rsidR="009E02F2" w:rsidRPr="00D27814" w:rsidRDefault="009E02F2" w:rsidP="00287FDD">
      <w:pPr>
        <w:rPr>
          <w:rFonts w:asciiTheme="minorHAnsi" w:hAnsiTheme="minorHAnsi" w:cstheme="minorHAnsi"/>
          <w:b/>
          <w:bCs/>
        </w:rPr>
      </w:pPr>
    </w:p>
    <w:p w14:paraId="50A66F8A" w14:textId="77777777" w:rsidR="009E02F2" w:rsidRPr="00D27814" w:rsidRDefault="009E02F2" w:rsidP="00287FDD">
      <w:pPr>
        <w:rPr>
          <w:rFonts w:asciiTheme="minorHAnsi" w:hAnsiTheme="minorHAnsi" w:cstheme="minorHAnsi"/>
          <w:b/>
          <w:bCs/>
        </w:rPr>
      </w:pPr>
    </w:p>
    <w:p w14:paraId="6A3393D5" w14:textId="77777777" w:rsidR="00975179" w:rsidRPr="00D27814" w:rsidRDefault="00975179" w:rsidP="007F26DF">
      <w:pPr>
        <w:jc w:val="both"/>
        <w:rPr>
          <w:rFonts w:ascii="Calibri" w:hAnsi="Calibri" w:cs="Book Antiqua"/>
          <w:b/>
          <w:bCs/>
          <w:iCs/>
        </w:rPr>
      </w:pPr>
    </w:p>
    <w:p w14:paraId="57BB470B" w14:textId="77777777" w:rsidR="00975179" w:rsidRPr="00D27814" w:rsidRDefault="00975179" w:rsidP="00975179">
      <w:pPr>
        <w:ind w:left="720"/>
        <w:jc w:val="both"/>
        <w:rPr>
          <w:rFonts w:ascii="Calibri" w:hAnsi="Calibri" w:cs="Book Antiqua"/>
          <w:b/>
          <w:bCs/>
          <w:iCs/>
        </w:rPr>
      </w:pPr>
    </w:p>
    <w:p w14:paraId="46A143B8" w14:textId="77777777" w:rsidR="00975179" w:rsidRPr="00D27814" w:rsidRDefault="00975179" w:rsidP="00975179">
      <w:pPr>
        <w:ind w:left="720"/>
        <w:jc w:val="both"/>
        <w:rPr>
          <w:rFonts w:ascii="Calibri" w:hAnsi="Calibri" w:cs="Book Antiqua"/>
          <w:b/>
          <w:bCs/>
          <w:iCs/>
        </w:rPr>
      </w:pPr>
    </w:p>
    <w:p w14:paraId="33AFB1B3" w14:textId="77777777" w:rsidR="00975179" w:rsidRPr="00D27814" w:rsidRDefault="00975179" w:rsidP="00975179">
      <w:pPr>
        <w:ind w:left="720"/>
        <w:jc w:val="both"/>
        <w:rPr>
          <w:rFonts w:ascii="Calibri" w:hAnsi="Calibri" w:cs="Book Antiqua"/>
          <w:i/>
          <w:color w:val="0000FF"/>
        </w:rPr>
      </w:pPr>
    </w:p>
    <w:p w14:paraId="76410148" w14:textId="77777777" w:rsidR="00975179" w:rsidRPr="00D27814" w:rsidRDefault="00975179" w:rsidP="00975179">
      <w:pPr>
        <w:ind w:left="720"/>
        <w:jc w:val="both"/>
        <w:rPr>
          <w:rFonts w:ascii="Calibri" w:hAnsi="Calibri" w:cs="Book Antiqua"/>
          <w:i/>
          <w:color w:val="0000FF"/>
        </w:rPr>
      </w:pPr>
    </w:p>
    <w:p w14:paraId="36DB1E85" w14:textId="77777777" w:rsidR="00975179" w:rsidRPr="00D27814" w:rsidRDefault="00975179" w:rsidP="00975179">
      <w:pPr>
        <w:ind w:left="720"/>
        <w:jc w:val="both"/>
        <w:rPr>
          <w:rFonts w:ascii="Calibri" w:hAnsi="Calibri" w:cs="Book Antiqua"/>
          <w:i/>
          <w:color w:val="0000FF"/>
        </w:rPr>
      </w:pPr>
    </w:p>
    <w:p w14:paraId="0F2E956F" w14:textId="77777777" w:rsidR="00975179" w:rsidRPr="00D27814" w:rsidRDefault="00975179" w:rsidP="00975179">
      <w:pPr>
        <w:ind w:left="720"/>
        <w:jc w:val="both"/>
        <w:rPr>
          <w:rFonts w:ascii="Calibri" w:hAnsi="Calibri" w:cs="Book Antiqua"/>
          <w:i/>
          <w:color w:val="0000FF"/>
        </w:rPr>
      </w:pPr>
    </w:p>
    <w:p w14:paraId="64966DAC" w14:textId="77777777" w:rsidR="009E02F2" w:rsidRPr="00D27814" w:rsidRDefault="009E02F2" w:rsidP="00287FDD">
      <w:pPr>
        <w:rPr>
          <w:rFonts w:asciiTheme="minorHAnsi" w:hAnsiTheme="minorHAnsi" w:cstheme="minorHAnsi"/>
          <w:b/>
          <w:bCs/>
        </w:rPr>
      </w:pPr>
    </w:p>
    <w:p w14:paraId="067259FF" w14:textId="0931B3A6" w:rsidR="000E723A" w:rsidRPr="00D27814" w:rsidRDefault="000E723A" w:rsidP="000E723A">
      <w:pPr>
        <w:pStyle w:val="Ttulo2"/>
        <w:rPr>
          <w:rFonts w:ascii="Calibri" w:hAnsi="Calibri" w:cs="Calibri"/>
          <w:i w:val="0"/>
          <w:iCs w:val="0"/>
          <w:sz w:val="24"/>
          <w:szCs w:val="24"/>
        </w:rPr>
      </w:pPr>
      <w:bookmarkStart w:id="16" w:name="_Toc202967858"/>
      <w:r w:rsidRPr="00D27814">
        <w:rPr>
          <w:rFonts w:ascii="Calibri" w:hAnsi="Calibri" w:cs="Calibri"/>
          <w:i w:val="0"/>
          <w:iCs w:val="0"/>
          <w:sz w:val="24"/>
          <w:szCs w:val="24"/>
          <w:lang w:eastAsia="es-ES"/>
        </w:rPr>
        <w:lastRenderedPageBreak/>
        <w:t>Mapeo AS IS Registrar</w:t>
      </w:r>
      <w:r w:rsidR="00860E63" w:rsidRPr="00D27814">
        <w:rPr>
          <w:rFonts w:ascii="Calibri" w:hAnsi="Calibri" w:cs="Calibri"/>
          <w:i w:val="0"/>
          <w:iCs w:val="0"/>
          <w:sz w:val="24"/>
          <w:szCs w:val="24"/>
          <w:lang w:eastAsia="es-ES"/>
        </w:rPr>
        <w:t xml:space="preserve"> Servicio</w:t>
      </w:r>
      <w:bookmarkEnd w:id="16"/>
    </w:p>
    <w:p w14:paraId="76D70629" w14:textId="68F09675" w:rsidR="000E723A" w:rsidRPr="00D27814" w:rsidRDefault="00AB704D" w:rsidP="000E723A">
      <w:pPr>
        <w:jc w:val="both"/>
        <w:rPr>
          <w:noProof/>
        </w:rPr>
      </w:pPr>
      <w:r>
        <w:rPr>
          <w:rFonts w:ascii="Calibri" w:hAnsi="Calibri" w:cs="Book Antiqua"/>
          <w:i/>
          <w:noProof/>
          <w:color w:val="0000FF"/>
          <w:lang w:val="en-US"/>
        </w:rPr>
        <w:drawing>
          <wp:anchor distT="0" distB="0" distL="114300" distR="114300" simplePos="0" relativeHeight="251732992" behindDoc="0" locked="0" layoutInCell="1" allowOverlap="1" wp14:anchorId="427B8B36" wp14:editId="70C8FE16">
            <wp:simplePos x="0" y="0"/>
            <wp:positionH relativeFrom="margin">
              <wp:align>center</wp:align>
            </wp:positionH>
            <wp:positionV relativeFrom="paragraph">
              <wp:posOffset>191135</wp:posOffset>
            </wp:positionV>
            <wp:extent cx="3781425" cy="4391025"/>
            <wp:effectExtent l="0" t="0" r="9525" b="9525"/>
            <wp:wrapTopAndBottom/>
            <wp:docPr id="2118291877"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1877" name="Imagen 9"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32143CEB" w14:textId="268C2192" w:rsidR="000E723A" w:rsidRPr="00D27814" w:rsidRDefault="000E723A" w:rsidP="000E723A">
      <w:pPr>
        <w:ind w:left="720"/>
        <w:jc w:val="both"/>
        <w:rPr>
          <w:rFonts w:ascii="Calibri" w:hAnsi="Calibri" w:cs="Book Antiqua"/>
          <w:i/>
          <w:color w:val="0000FF"/>
        </w:rPr>
      </w:pPr>
    </w:p>
    <w:p w14:paraId="4D71DE1C" w14:textId="77777777" w:rsidR="000E723A" w:rsidRPr="00D27814" w:rsidRDefault="000E723A" w:rsidP="000E723A">
      <w:pPr>
        <w:ind w:left="720"/>
        <w:jc w:val="both"/>
        <w:rPr>
          <w:rFonts w:ascii="Calibri" w:hAnsi="Calibri" w:cs="Book Antiqua"/>
          <w:i/>
          <w:color w:val="0000FF"/>
        </w:rPr>
      </w:pPr>
    </w:p>
    <w:p w14:paraId="2462B0BD" w14:textId="77777777" w:rsidR="000E723A" w:rsidRPr="00D27814" w:rsidRDefault="000E723A" w:rsidP="000E723A">
      <w:pPr>
        <w:ind w:left="720"/>
        <w:jc w:val="both"/>
        <w:rPr>
          <w:rFonts w:ascii="Calibri" w:hAnsi="Calibri" w:cs="Book Antiqua"/>
          <w:i/>
          <w:color w:val="0000FF"/>
        </w:rPr>
      </w:pPr>
    </w:p>
    <w:p w14:paraId="792310F5" w14:textId="77777777" w:rsidR="000E723A" w:rsidRPr="00D27814" w:rsidRDefault="000E723A" w:rsidP="000E723A">
      <w:pPr>
        <w:ind w:left="720"/>
        <w:jc w:val="both"/>
        <w:rPr>
          <w:rFonts w:ascii="Calibri" w:hAnsi="Calibri" w:cs="Book Antiqua"/>
          <w:i/>
          <w:color w:val="0000FF"/>
        </w:rPr>
      </w:pPr>
    </w:p>
    <w:p w14:paraId="514E8016" w14:textId="77777777" w:rsidR="000E723A" w:rsidRPr="00D27814" w:rsidRDefault="000E723A" w:rsidP="000E723A">
      <w:pPr>
        <w:ind w:left="720"/>
        <w:jc w:val="both"/>
        <w:rPr>
          <w:rFonts w:ascii="Calibri" w:hAnsi="Calibri" w:cs="Book Antiqua"/>
          <w:i/>
          <w:color w:val="0000FF"/>
        </w:rPr>
      </w:pPr>
    </w:p>
    <w:p w14:paraId="4B94BA36" w14:textId="77777777" w:rsidR="000E723A" w:rsidRPr="00D27814" w:rsidRDefault="000E723A" w:rsidP="000E723A">
      <w:pPr>
        <w:ind w:left="720"/>
        <w:jc w:val="both"/>
        <w:rPr>
          <w:rFonts w:ascii="Calibri" w:hAnsi="Calibri" w:cs="Book Antiqua"/>
          <w:i/>
          <w:color w:val="0000FF"/>
        </w:rPr>
      </w:pPr>
    </w:p>
    <w:p w14:paraId="23B88AE0" w14:textId="77777777" w:rsidR="000E723A" w:rsidRPr="00D27814" w:rsidRDefault="000E723A" w:rsidP="000E723A">
      <w:pPr>
        <w:ind w:left="720"/>
        <w:jc w:val="both"/>
        <w:rPr>
          <w:rFonts w:ascii="Calibri" w:hAnsi="Calibri" w:cs="Book Antiqua"/>
          <w:i/>
          <w:color w:val="0000FF"/>
        </w:rPr>
      </w:pPr>
    </w:p>
    <w:p w14:paraId="79B4845F" w14:textId="77777777" w:rsidR="000E723A" w:rsidRPr="00D27814" w:rsidRDefault="000E723A" w:rsidP="000E723A">
      <w:pPr>
        <w:ind w:left="720"/>
        <w:jc w:val="both"/>
        <w:rPr>
          <w:rFonts w:ascii="Calibri" w:hAnsi="Calibri" w:cs="Book Antiqua"/>
          <w:i/>
          <w:color w:val="0000FF"/>
        </w:rPr>
      </w:pPr>
    </w:p>
    <w:p w14:paraId="1D4717EA" w14:textId="77777777" w:rsidR="000E723A" w:rsidRPr="00D27814" w:rsidRDefault="000E723A" w:rsidP="000E723A">
      <w:pPr>
        <w:ind w:left="720"/>
        <w:jc w:val="both"/>
        <w:rPr>
          <w:rFonts w:ascii="Calibri" w:hAnsi="Calibri" w:cs="Book Antiqua"/>
          <w:i/>
          <w:color w:val="0000FF"/>
        </w:rPr>
      </w:pPr>
    </w:p>
    <w:p w14:paraId="4B6D38F5" w14:textId="77777777" w:rsidR="000E723A" w:rsidRPr="00D27814" w:rsidRDefault="000E723A" w:rsidP="000E723A">
      <w:pPr>
        <w:ind w:left="720"/>
        <w:jc w:val="both"/>
        <w:rPr>
          <w:rFonts w:ascii="Calibri" w:hAnsi="Calibri" w:cs="Book Antiqua"/>
          <w:i/>
          <w:color w:val="0000FF"/>
        </w:rPr>
      </w:pPr>
    </w:p>
    <w:p w14:paraId="382EFDC0" w14:textId="77777777" w:rsidR="000E723A" w:rsidRPr="00D27814" w:rsidRDefault="000E723A" w:rsidP="000E723A">
      <w:pPr>
        <w:ind w:left="720"/>
        <w:jc w:val="both"/>
        <w:rPr>
          <w:rFonts w:ascii="Calibri" w:hAnsi="Calibri" w:cs="Book Antiqua"/>
          <w:i/>
          <w:color w:val="0000FF"/>
        </w:rPr>
      </w:pPr>
    </w:p>
    <w:p w14:paraId="7DC9740E" w14:textId="77777777" w:rsidR="000E723A" w:rsidRPr="00D27814" w:rsidRDefault="000E723A" w:rsidP="000E723A">
      <w:pPr>
        <w:ind w:left="720"/>
        <w:jc w:val="both"/>
        <w:rPr>
          <w:rFonts w:ascii="Calibri" w:hAnsi="Calibri" w:cs="Book Antiqua"/>
          <w:i/>
          <w:color w:val="0000FF"/>
        </w:rPr>
      </w:pPr>
    </w:p>
    <w:p w14:paraId="34763DF7" w14:textId="77777777" w:rsidR="000E723A" w:rsidRPr="00D27814" w:rsidRDefault="000E723A" w:rsidP="000E723A">
      <w:pPr>
        <w:ind w:left="720"/>
        <w:jc w:val="both"/>
        <w:rPr>
          <w:rFonts w:ascii="Calibri" w:hAnsi="Calibri" w:cs="Book Antiqua"/>
          <w:i/>
          <w:color w:val="0000FF"/>
        </w:rPr>
      </w:pPr>
    </w:p>
    <w:p w14:paraId="3733F064" w14:textId="77777777" w:rsidR="000E723A" w:rsidRPr="00D27814" w:rsidRDefault="000E723A" w:rsidP="000E723A">
      <w:pPr>
        <w:ind w:left="720"/>
        <w:jc w:val="both"/>
        <w:rPr>
          <w:rFonts w:ascii="Calibri" w:hAnsi="Calibri" w:cs="Book Antiqua"/>
          <w:i/>
          <w:color w:val="0000FF"/>
        </w:rPr>
      </w:pPr>
    </w:p>
    <w:p w14:paraId="5E9A06FD" w14:textId="77777777" w:rsidR="000E723A" w:rsidRPr="00D27814" w:rsidRDefault="000E723A" w:rsidP="000E723A">
      <w:pPr>
        <w:ind w:left="720"/>
        <w:jc w:val="both"/>
        <w:rPr>
          <w:rFonts w:ascii="Calibri" w:hAnsi="Calibri" w:cs="Book Antiqua"/>
          <w:i/>
          <w:color w:val="0000FF"/>
        </w:rPr>
      </w:pPr>
    </w:p>
    <w:p w14:paraId="560B0FDF" w14:textId="77777777" w:rsidR="000E723A" w:rsidRPr="00D27814" w:rsidRDefault="000E723A" w:rsidP="000E723A">
      <w:pPr>
        <w:tabs>
          <w:tab w:val="left" w:pos="6396"/>
        </w:tabs>
        <w:rPr>
          <w:rFonts w:asciiTheme="minorHAnsi" w:hAnsiTheme="minorHAnsi" w:cstheme="minorHAnsi"/>
          <w:b/>
          <w:bCs/>
        </w:rPr>
      </w:pPr>
    </w:p>
    <w:p w14:paraId="016CB070" w14:textId="77777777" w:rsidR="000E723A" w:rsidRPr="00D27814" w:rsidRDefault="000E723A" w:rsidP="000E723A">
      <w:pPr>
        <w:rPr>
          <w:rFonts w:asciiTheme="minorHAnsi" w:hAnsiTheme="minorHAnsi" w:cstheme="minorHAnsi"/>
          <w:b/>
          <w:bCs/>
        </w:rPr>
      </w:pPr>
    </w:p>
    <w:p w14:paraId="41B964AC" w14:textId="77777777" w:rsidR="000E723A" w:rsidRPr="00D27814" w:rsidRDefault="000E723A" w:rsidP="000E723A">
      <w:pPr>
        <w:rPr>
          <w:rFonts w:asciiTheme="minorHAnsi" w:hAnsiTheme="minorHAnsi" w:cstheme="minorHAnsi"/>
          <w:b/>
          <w:bCs/>
        </w:rPr>
      </w:pPr>
    </w:p>
    <w:p w14:paraId="0057E5DE" w14:textId="77777777" w:rsidR="000E723A" w:rsidRPr="00D27814" w:rsidRDefault="000E723A" w:rsidP="000E723A">
      <w:pPr>
        <w:rPr>
          <w:rFonts w:asciiTheme="minorHAnsi" w:hAnsiTheme="minorHAnsi" w:cstheme="minorHAnsi"/>
          <w:b/>
          <w:bCs/>
        </w:rPr>
      </w:pPr>
    </w:p>
    <w:p w14:paraId="471A2A3F" w14:textId="2ED13000" w:rsidR="000E723A" w:rsidRPr="00D27814" w:rsidRDefault="00575530" w:rsidP="000E723A">
      <w:pPr>
        <w:pStyle w:val="Ttulo2"/>
        <w:rPr>
          <w:rFonts w:ascii="Calibri" w:hAnsi="Calibri" w:cs="Calibri"/>
          <w:i w:val="0"/>
          <w:iCs w:val="0"/>
          <w:sz w:val="24"/>
          <w:szCs w:val="24"/>
        </w:rPr>
      </w:pPr>
      <w:bookmarkStart w:id="17" w:name="_Toc202967859"/>
      <w:r>
        <w:rPr>
          <w:rFonts w:asciiTheme="minorHAnsi" w:hAnsiTheme="minorHAnsi" w:cstheme="minorHAnsi"/>
          <w:b w:val="0"/>
          <w:bCs w:val="0"/>
          <w:noProof/>
          <w:lang w:val="en-US"/>
        </w:rPr>
        <w:lastRenderedPageBreak/>
        <w:drawing>
          <wp:anchor distT="0" distB="0" distL="114300" distR="114300" simplePos="0" relativeHeight="251734016" behindDoc="0" locked="0" layoutInCell="1" allowOverlap="1" wp14:anchorId="78111D38" wp14:editId="2A2B3F33">
            <wp:simplePos x="0" y="0"/>
            <wp:positionH relativeFrom="margin">
              <wp:align>center</wp:align>
            </wp:positionH>
            <wp:positionV relativeFrom="paragraph">
              <wp:posOffset>389255</wp:posOffset>
            </wp:positionV>
            <wp:extent cx="4581525" cy="6010275"/>
            <wp:effectExtent l="0" t="0" r="9525" b="9525"/>
            <wp:wrapTopAndBottom/>
            <wp:docPr id="20329478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7842" name="Imagen 2032947842"/>
                    <pic:cNvPicPr/>
                  </pic:nvPicPr>
                  <pic:blipFill>
                    <a:blip r:embed="rId13">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0E723A" w:rsidRPr="00D27814">
        <w:rPr>
          <w:rFonts w:ascii="Calibri" w:hAnsi="Calibri" w:cs="Calibri"/>
          <w:i w:val="0"/>
          <w:iCs w:val="0"/>
          <w:sz w:val="24"/>
          <w:szCs w:val="24"/>
          <w:lang w:eastAsia="es-ES"/>
        </w:rPr>
        <w:t xml:space="preserve">Mapeo TO BE Registrar </w:t>
      </w:r>
      <w:r w:rsidR="00860E63" w:rsidRPr="00D27814">
        <w:rPr>
          <w:rFonts w:ascii="Calibri" w:hAnsi="Calibri" w:cs="Calibri"/>
          <w:i w:val="0"/>
          <w:iCs w:val="0"/>
          <w:sz w:val="24"/>
          <w:szCs w:val="24"/>
          <w:lang w:eastAsia="es-ES"/>
        </w:rPr>
        <w:t>Servicio</w:t>
      </w:r>
      <w:bookmarkEnd w:id="17"/>
    </w:p>
    <w:p w14:paraId="55DD2EA1" w14:textId="65E8CB6E" w:rsidR="000E723A" w:rsidRPr="00D27814" w:rsidRDefault="000E723A" w:rsidP="00287FDD">
      <w:pPr>
        <w:rPr>
          <w:rFonts w:asciiTheme="minorHAnsi" w:hAnsiTheme="minorHAnsi" w:cstheme="minorHAnsi"/>
          <w:b/>
          <w:bCs/>
        </w:rPr>
      </w:pPr>
    </w:p>
    <w:p w14:paraId="7654E245" w14:textId="3A04E647" w:rsidR="009E02F2" w:rsidRPr="00D27814" w:rsidRDefault="009E02F2" w:rsidP="00287FDD">
      <w:pPr>
        <w:rPr>
          <w:rFonts w:asciiTheme="minorHAnsi" w:hAnsiTheme="minorHAnsi" w:cstheme="minorHAnsi"/>
          <w:b/>
          <w:bCs/>
        </w:rPr>
      </w:pPr>
    </w:p>
    <w:p w14:paraId="40E038DD" w14:textId="77777777" w:rsidR="007E7FBB" w:rsidRPr="00D27814" w:rsidRDefault="007E7FBB" w:rsidP="00287FDD">
      <w:pPr>
        <w:rPr>
          <w:rFonts w:asciiTheme="minorHAnsi" w:hAnsiTheme="minorHAnsi" w:cstheme="minorHAnsi"/>
          <w:b/>
          <w:bCs/>
        </w:rPr>
      </w:pPr>
    </w:p>
    <w:p w14:paraId="2312376A" w14:textId="77777777" w:rsidR="007E7FBB" w:rsidRPr="00D27814" w:rsidRDefault="007E7FBB" w:rsidP="00287FDD">
      <w:pPr>
        <w:rPr>
          <w:rFonts w:asciiTheme="minorHAnsi" w:hAnsiTheme="minorHAnsi" w:cstheme="minorHAnsi"/>
          <w:b/>
          <w:bCs/>
        </w:rPr>
      </w:pPr>
    </w:p>
    <w:p w14:paraId="289DC37C" w14:textId="77777777" w:rsidR="007E7FBB" w:rsidRPr="00D27814" w:rsidRDefault="007E7FBB" w:rsidP="00287FDD">
      <w:pPr>
        <w:rPr>
          <w:rFonts w:asciiTheme="minorHAnsi" w:hAnsiTheme="minorHAnsi" w:cstheme="minorHAnsi"/>
          <w:b/>
          <w:bCs/>
        </w:rPr>
      </w:pPr>
    </w:p>
    <w:p w14:paraId="7B7745FF" w14:textId="77777777" w:rsidR="007E7FBB" w:rsidRPr="00D27814" w:rsidRDefault="007E7FBB" w:rsidP="00287FDD">
      <w:pPr>
        <w:rPr>
          <w:rFonts w:asciiTheme="minorHAnsi" w:hAnsiTheme="minorHAnsi" w:cstheme="minorHAnsi"/>
          <w:b/>
          <w:bCs/>
        </w:rPr>
      </w:pPr>
    </w:p>
    <w:p w14:paraId="0B909CE3" w14:textId="77777777" w:rsidR="007E7FBB" w:rsidRPr="00D27814" w:rsidRDefault="007E7FBB" w:rsidP="00287FDD">
      <w:pPr>
        <w:rPr>
          <w:rFonts w:asciiTheme="minorHAnsi" w:hAnsiTheme="minorHAnsi" w:cstheme="minorHAnsi"/>
          <w:b/>
          <w:bCs/>
        </w:rPr>
      </w:pPr>
    </w:p>
    <w:p w14:paraId="2D6C1D56" w14:textId="77777777" w:rsidR="007E7FBB" w:rsidRPr="00D27814" w:rsidRDefault="007E7FBB" w:rsidP="00287FDD">
      <w:pPr>
        <w:rPr>
          <w:rFonts w:asciiTheme="minorHAnsi" w:hAnsiTheme="minorHAnsi" w:cstheme="minorHAnsi"/>
          <w:b/>
          <w:bCs/>
        </w:rPr>
      </w:pPr>
    </w:p>
    <w:p w14:paraId="40322DA9" w14:textId="77777777" w:rsidR="007E7FBB" w:rsidRPr="00D27814" w:rsidRDefault="007E7FBB" w:rsidP="00287FDD">
      <w:pPr>
        <w:rPr>
          <w:rFonts w:asciiTheme="minorHAnsi" w:hAnsiTheme="minorHAnsi" w:cstheme="minorHAnsi"/>
          <w:b/>
          <w:bCs/>
        </w:rPr>
      </w:pPr>
    </w:p>
    <w:p w14:paraId="3F7E531A" w14:textId="77777777" w:rsidR="007E7FBB" w:rsidRPr="00D27814" w:rsidRDefault="007E7FBB" w:rsidP="00287FDD">
      <w:pPr>
        <w:rPr>
          <w:rFonts w:asciiTheme="minorHAnsi" w:hAnsiTheme="minorHAnsi" w:cstheme="minorHAnsi"/>
          <w:b/>
          <w:bCs/>
        </w:rPr>
      </w:pPr>
    </w:p>
    <w:p w14:paraId="13FFD9D0" w14:textId="77777777" w:rsidR="007E7FBB" w:rsidRPr="00D27814" w:rsidRDefault="007E7FBB" w:rsidP="00287FDD">
      <w:pPr>
        <w:rPr>
          <w:rFonts w:asciiTheme="minorHAnsi" w:hAnsiTheme="minorHAnsi" w:cstheme="minorHAnsi"/>
          <w:b/>
          <w:bCs/>
        </w:rPr>
      </w:pPr>
    </w:p>
    <w:p w14:paraId="4DDEB836" w14:textId="77777777" w:rsidR="007E7FBB" w:rsidRPr="00D27814" w:rsidRDefault="007E7FBB" w:rsidP="00287FDD">
      <w:pPr>
        <w:rPr>
          <w:rFonts w:asciiTheme="minorHAnsi" w:hAnsiTheme="minorHAnsi" w:cstheme="minorHAnsi"/>
          <w:b/>
          <w:bCs/>
        </w:rPr>
      </w:pPr>
    </w:p>
    <w:p w14:paraId="523837E8" w14:textId="77777777" w:rsidR="007E7FBB" w:rsidRPr="00D27814" w:rsidRDefault="007E7FBB" w:rsidP="00287FDD">
      <w:pPr>
        <w:rPr>
          <w:rFonts w:asciiTheme="minorHAnsi" w:hAnsiTheme="minorHAnsi" w:cstheme="minorHAnsi"/>
          <w:b/>
          <w:bCs/>
        </w:rPr>
      </w:pPr>
    </w:p>
    <w:p w14:paraId="72DEB451" w14:textId="7ED34CC7" w:rsidR="007E7FBB" w:rsidRPr="00FB7428" w:rsidRDefault="0019768D" w:rsidP="007E7FBB">
      <w:pPr>
        <w:pStyle w:val="Ttulo2"/>
        <w:rPr>
          <w:rFonts w:ascii="Calibri" w:hAnsi="Calibri" w:cs="Calibri"/>
          <w:i w:val="0"/>
          <w:iCs w:val="0"/>
          <w:sz w:val="24"/>
          <w:szCs w:val="24"/>
        </w:rPr>
      </w:pPr>
      <w:bookmarkStart w:id="18" w:name="_Toc202967860"/>
      <w:r>
        <w:rPr>
          <w:rFonts w:ascii="Calibri" w:hAnsi="Calibri" w:cs="Book Antiqua"/>
          <w:i w:val="0"/>
          <w:noProof/>
          <w:color w:val="0000FF"/>
        </w:rPr>
        <w:lastRenderedPageBreak/>
        <w:drawing>
          <wp:anchor distT="0" distB="0" distL="114300" distR="114300" simplePos="0" relativeHeight="251735040" behindDoc="0" locked="0" layoutInCell="1" allowOverlap="1" wp14:anchorId="5C76DCFE" wp14:editId="0B3558C5">
            <wp:simplePos x="0" y="0"/>
            <wp:positionH relativeFrom="margin">
              <wp:align>center</wp:align>
            </wp:positionH>
            <wp:positionV relativeFrom="paragraph">
              <wp:posOffset>376464</wp:posOffset>
            </wp:positionV>
            <wp:extent cx="3781425" cy="4391025"/>
            <wp:effectExtent l="0" t="0" r="9525" b="9525"/>
            <wp:wrapTopAndBottom/>
            <wp:docPr id="3703402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0251" name="Imagen 370340251"/>
                    <pic:cNvPicPr/>
                  </pic:nvPicPr>
                  <pic:blipFill>
                    <a:blip r:embed="rId14">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r w:rsidR="007E7FBB" w:rsidRPr="00FB7428">
        <w:rPr>
          <w:rFonts w:ascii="Calibri" w:hAnsi="Calibri" w:cs="Calibri"/>
          <w:i w:val="0"/>
          <w:iCs w:val="0"/>
          <w:sz w:val="24"/>
          <w:szCs w:val="24"/>
          <w:lang w:eastAsia="es-ES"/>
        </w:rPr>
        <w:t xml:space="preserve">Mapeo AS IS Registrar </w:t>
      </w:r>
      <w:r w:rsidR="00FB7428" w:rsidRPr="00FB7428">
        <w:rPr>
          <w:rFonts w:ascii="Calibri" w:hAnsi="Calibri" w:cs="Calibri"/>
          <w:i w:val="0"/>
          <w:iCs w:val="0"/>
          <w:sz w:val="24"/>
          <w:szCs w:val="24"/>
          <w:lang w:eastAsia="es-ES"/>
        </w:rPr>
        <w:t>Técnico</w:t>
      </w:r>
      <w:bookmarkEnd w:id="18"/>
    </w:p>
    <w:p w14:paraId="64B8798A" w14:textId="21184ECF" w:rsidR="007E7FBB" w:rsidRPr="00FB7428" w:rsidRDefault="007E7FBB" w:rsidP="007E7FBB">
      <w:pPr>
        <w:jc w:val="both"/>
        <w:rPr>
          <w:noProof/>
        </w:rPr>
      </w:pPr>
    </w:p>
    <w:p w14:paraId="141B958D" w14:textId="1A4FB4AF" w:rsidR="007E7FBB" w:rsidRPr="00FB7428" w:rsidRDefault="007E7FBB" w:rsidP="007E7FBB">
      <w:pPr>
        <w:ind w:left="720"/>
        <w:jc w:val="both"/>
        <w:rPr>
          <w:rFonts w:ascii="Calibri" w:hAnsi="Calibri" w:cs="Book Antiqua"/>
          <w:i/>
          <w:color w:val="0000FF"/>
        </w:rPr>
      </w:pPr>
    </w:p>
    <w:p w14:paraId="014503B7" w14:textId="77777777" w:rsidR="007E7FBB" w:rsidRPr="00FB7428" w:rsidRDefault="007E7FBB" w:rsidP="007E7FBB">
      <w:pPr>
        <w:ind w:left="720"/>
        <w:jc w:val="both"/>
        <w:rPr>
          <w:rFonts w:ascii="Calibri" w:hAnsi="Calibri" w:cs="Book Antiqua"/>
          <w:i/>
          <w:color w:val="0000FF"/>
        </w:rPr>
      </w:pPr>
    </w:p>
    <w:p w14:paraId="4FAC2D84" w14:textId="77777777" w:rsidR="007E7FBB" w:rsidRPr="00FB7428" w:rsidRDefault="007E7FBB" w:rsidP="007E7FBB">
      <w:pPr>
        <w:ind w:left="720"/>
        <w:jc w:val="both"/>
        <w:rPr>
          <w:rFonts w:ascii="Calibri" w:hAnsi="Calibri" w:cs="Book Antiqua"/>
          <w:i/>
          <w:color w:val="0000FF"/>
        </w:rPr>
      </w:pPr>
    </w:p>
    <w:p w14:paraId="1B5AF6F9" w14:textId="77777777" w:rsidR="007E7FBB" w:rsidRPr="00FB7428" w:rsidRDefault="007E7FBB" w:rsidP="007E7FBB">
      <w:pPr>
        <w:ind w:left="720"/>
        <w:jc w:val="both"/>
        <w:rPr>
          <w:rFonts w:ascii="Calibri" w:hAnsi="Calibri" w:cs="Book Antiqua"/>
          <w:i/>
          <w:color w:val="0000FF"/>
        </w:rPr>
      </w:pPr>
    </w:p>
    <w:p w14:paraId="0BC1817B" w14:textId="77777777" w:rsidR="007E7FBB" w:rsidRPr="00FB7428" w:rsidRDefault="007E7FBB" w:rsidP="007E7FBB">
      <w:pPr>
        <w:ind w:left="720"/>
        <w:jc w:val="both"/>
        <w:rPr>
          <w:rFonts w:ascii="Calibri" w:hAnsi="Calibri" w:cs="Book Antiqua"/>
          <w:i/>
          <w:color w:val="0000FF"/>
        </w:rPr>
      </w:pPr>
    </w:p>
    <w:p w14:paraId="1991090D" w14:textId="77777777" w:rsidR="007E7FBB" w:rsidRPr="00FB7428" w:rsidRDefault="007E7FBB" w:rsidP="007E7FBB">
      <w:pPr>
        <w:ind w:left="720"/>
        <w:jc w:val="both"/>
        <w:rPr>
          <w:rFonts w:ascii="Calibri" w:hAnsi="Calibri" w:cs="Book Antiqua"/>
          <w:i/>
          <w:color w:val="0000FF"/>
        </w:rPr>
      </w:pPr>
    </w:p>
    <w:p w14:paraId="6C15087E" w14:textId="77777777" w:rsidR="007E7FBB" w:rsidRPr="00FB7428" w:rsidRDefault="007E7FBB" w:rsidP="007E7FBB">
      <w:pPr>
        <w:ind w:left="720"/>
        <w:jc w:val="both"/>
        <w:rPr>
          <w:rFonts w:ascii="Calibri" w:hAnsi="Calibri" w:cs="Book Antiqua"/>
          <w:i/>
          <w:color w:val="0000FF"/>
        </w:rPr>
      </w:pPr>
    </w:p>
    <w:p w14:paraId="7DF3C2A1" w14:textId="77777777" w:rsidR="007E7FBB" w:rsidRPr="00FB7428" w:rsidRDefault="007E7FBB" w:rsidP="007E7FBB">
      <w:pPr>
        <w:ind w:left="720"/>
        <w:jc w:val="both"/>
        <w:rPr>
          <w:rFonts w:ascii="Calibri" w:hAnsi="Calibri" w:cs="Book Antiqua"/>
          <w:i/>
          <w:color w:val="0000FF"/>
        </w:rPr>
      </w:pPr>
    </w:p>
    <w:p w14:paraId="0B7E9A3F" w14:textId="77777777" w:rsidR="007E7FBB" w:rsidRPr="00FB7428" w:rsidRDefault="007E7FBB" w:rsidP="007E7FBB">
      <w:pPr>
        <w:ind w:left="720"/>
        <w:jc w:val="both"/>
        <w:rPr>
          <w:rFonts w:ascii="Calibri" w:hAnsi="Calibri" w:cs="Book Antiqua"/>
          <w:i/>
          <w:color w:val="0000FF"/>
        </w:rPr>
      </w:pPr>
    </w:p>
    <w:p w14:paraId="12F00AD4" w14:textId="77777777" w:rsidR="007E7FBB" w:rsidRPr="00FB7428" w:rsidRDefault="007E7FBB" w:rsidP="007E7FBB">
      <w:pPr>
        <w:ind w:left="720"/>
        <w:jc w:val="both"/>
        <w:rPr>
          <w:rFonts w:ascii="Calibri" w:hAnsi="Calibri" w:cs="Book Antiqua"/>
          <w:i/>
          <w:color w:val="0000FF"/>
        </w:rPr>
      </w:pPr>
    </w:p>
    <w:p w14:paraId="1DDC1360" w14:textId="77777777" w:rsidR="007E7FBB" w:rsidRPr="00FB7428" w:rsidRDefault="007E7FBB" w:rsidP="007E7FBB">
      <w:pPr>
        <w:ind w:left="720"/>
        <w:jc w:val="both"/>
        <w:rPr>
          <w:rFonts w:ascii="Calibri" w:hAnsi="Calibri" w:cs="Book Antiqua"/>
          <w:i/>
          <w:color w:val="0000FF"/>
        </w:rPr>
      </w:pPr>
    </w:p>
    <w:p w14:paraId="1EE011BC" w14:textId="77777777" w:rsidR="007E7FBB" w:rsidRPr="00FB7428" w:rsidRDefault="007E7FBB" w:rsidP="007E7FBB">
      <w:pPr>
        <w:ind w:left="720"/>
        <w:jc w:val="both"/>
        <w:rPr>
          <w:rFonts w:ascii="Calibri" w:hAnsi="Calibri" w:cs="Book Antiqua"/>
          <w:i/>
          <w:color w:val="0000FF"/>
        </w:rPr>
      </w:pPr>
    </w:p>
    <w:p w14:paraId="15151432" w14:textId="77777777" w:rsidR="007E7FBB" w:rsidRPr="00FB7428" w:rsidRDefault="007E7FBB" w:rsidP="007E7FBB">
      <w:pPr>
        <w:ind w:left="720"/>
        <w:jc w:val="both"/>
        <w:rPr>
          <w:rFonts w:ascii="Calibri" w:hAnsi="Calibri" w:cs="Book Antiqua"/>
          <w:i/>
          <w:color w:val="0000FF"/>
        </w:rPr>
      </w:pPr>
    </w:p>
    <w:p w14:paraId="64B46CCC" w14:textId="77777777" w:rsidR="007E7FBB" w:rsidRPr="00FB7428" w:rsidRDefault="007E7FBB" w:rsidP="007E7FBB">
      <w:pPr>
        <w:ind w:left="720"/>
        <w:jc w:val="both"/>
        <w:rPr>
          <w:rFonts w:ascii="Calibri" w:hAnsi="Calibri" w:cs="Book Antiqua"/>
          <w:i/>
          <w:color w:val="0000FF"/>
        </w:rPr>
      </w:pPr>
    </w:p>
    <w:p w14:paraId="78BEB582" w14:textId="77777777" w:rsidR="007E7FBB" w:rsidRPr="00FB7428" w:rsidRDefault="007E7FBB" w:rsidP="007E7FBB">
      <w:pPr>
        <w:ind w:left="720"/>
        <w:jc w:val="both"/>
        <w:rPr>
          <w:rFonts w:ascii="Calibri" w:hAnsi="Calibri" w:cs="Book Antiqua"/>
          <w:i/>
          <w:color w:val="0000FF"/>
        </w:rPr>
      </w:pPr>
    </w:p>
    <w:p w14:paraId="47462F8B" w14:textId="77777777" w:rsidR="007E7FBB" w:rsidRPr="00FB7428" w:rsidRDefault="007E7FBB" w:rsidP="007E7FBB">
      <w:pPr>
        <w:tabs>
          <w:tab w:val="left" w:pos="6396"/>
        </w:tabs>
        <w:rPr>
          <w:rFonts w:asciiTheme="minorHAnsi" w:hAnsiTheme="minorHAnsi" w:cstheme="minorHAnsi"/>
          <w:b/>
          <w:bCs/>
        </w:rPr>
      </w:pPr>
    </w:p>
    <w:p w14:paraId="6A9AAFF3" w14:textId="77777777" w:rsidR="007E7FBB" w:rsidRPr="00FB7428" w:rsidRDefault="007E7FBB" w:rsidP="007E7FBB">
      <w:pPr>
        <w:rPr>
          <w:rFonts w:asciiTheme="minorHAnsi" w:hAnsiTheme="minorHAnsi" w:cstheme="minorHAnsi"/>
          <w:b/>
          <w:bCs/>
        </w:rPr>
      </w:pPr>
    </w:p>
    <w:p w14:paraId="4B5CEFEB" w14:textId="77777777" w:rsidR="007E7FBB" w:rsidRPr="00FB7428" w:rsidRDefault="007E7FBB" w:rsidP="007E7FBB">
      <w:pPr>
        <w:rPr>
          <w:rFonts w:asciiTheme="minorHAnsi" w:hAnsiTheme="minorHAnsi" w:cstheme="minorHAnsi"/>
          <w:b/>
          <w:bCs/>
        </w:rPr>
      </w:pPr>
    </w:p>
    <w:p w14:paraId="476CE0C3" w14:textId="77777777" w:rsidR="007E7FBB" w:rsidRPr="00FB7428" w:rsidRDefault="007E7FBB" w:rsidP="007E7FBB">
      <w:pPr>
        <w:rPr>
          <w:rFonts w:asciiTheme="minorHAnsi" w:hAnsiTheme="minorHAnsi" w:cstheme="minorHAnsi"/>
          <w:b/>
          <w:bCs/>
        </w:rPr>
      </w:pPr>
    </w:p>
    <w:p w14:paraId="36F7833D" w14:textId="51DB3848" w:rsidR="007E7FBB" w:rsidRPr="00FB7428" w:rsidRDefault="00B04638" w:rsidP="007E7FBB">
      <w:pPr>
        <w:pStyle w:val="Ttulo2"/>
        <w:rPr>
          <w:rFonts w:ascii="Calibri" w:hAnsi="Calibri" w:cs="Calibri"/>
          <w:i w:val="0"/>
          <w:iCs w:val="0"/>
          <w:sz w:val="24"/>
          <w:szCs w:val="24"/>
        </w:rPr>
      </w:pPr>
      <w:bookmarkStart w:id="19" w:name="_Toc202967861"/>
      <w:r>
        <w:rPr>
          <w:rFonts w:asciiTheme="minorHAnsi" w:hAnsiTheme="minorHAnsi" w:cstheme="minorHAnsi"/>
          <w:b w:val="0"/>
          <w:bCs w:val="0"/>
          <w:noProof/>
        </w:rPr>
        <w:lastRenderedPageBreak/>
        <w:drawing>
          <wp:anchor distT="0" distB="0" distL="114300" distR="114300" simplePos="0" relativeHeight="251736064" behindDoc="0" locked="0" layoutInCell="1" allowOverlap="1" wp14:anchorId="66169E83" wp14:editId="5E00EB0F">
            <wp:simplePos x="0" y="0"/>
            <wp:positionH relativeFrom="margin">
              <wp:align>center</wp:align>
            </wp:positionH>
            <wp:positionV relativeFrom="paragraph">
              <wp:posOffset>339272</wp:posOffset>
            </wp:positionV>
            <wp:extent cx="4581525" cy="6010275"/>
            <wp:effectExtent l="0" t="0" r="9525" b="9525"/>
            <wp:wrapTopAndBottom/>
            <wp:docPr id="1374013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385" name="Imagen 137401385"/>
                    <pic:cNvPicPr/>
                  </pic:nvPicPr>
                  <pic:blipFill>
                    <a:blip r:embed="rId15">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7E7FBB" w:rsidRPr="00FB7428">
        <w:rPr>
          <w:rFonts w:ascii="Calibri" w:hAnsi="Calibri" w:cs="Calibri"/>
          <w:i w:val="0"/>
          <w:iCs w:val="0"/>
          <w:sz w:val="24"/>
          <w:szCs w:val="24"/>
          <w:lang w:eastAsia="es-ES"/>
        </w:rPr>
        <w:t>Mapeo TO BE Registrar Técnico</w:t>
      </w:r>
      <w:bookmarkEnd w:id="19"/>
    </w:p>
    <w:p w14:paraId="32850827" w14:textId="6677C0CA" w:rsidR="00B04638" w:rsidRDefault="00B04638" w:rsidP="00287FDD">
      <w:pPr>
        <w:rPr>
          <w:rFonts w:asciiTheme="minorHAnsi" w:hAnsiTheme="minorHAnsi" w:cstheme="minorHAnsi"/>
          <w:b/>
          <w:bCs/>
        </w:rPr>
      </w:pPr>
    </w:p>
    <w:p w14:paraId="3FABDD1D" w14:textId="77777777" w:rsidR="00B749A5" w:rsidRDefault="00B749A5" w:rsidP="00287FDD">
      <w:pPr>
        <w:rPr>
          <w:rFonts w:asciiTheme="minorHAnsi" w:hAnsiTheme="minorHAnsi" w:cstheme="minorHAnsi"/>
          <w:b/>
          <w:bCs/>
        </w:rPr>
      </w:pPr>
    </w:p>
    <w:p w14:paraId="50727D76" w14:textId="77777777" w:rsidR="00B749A5" w:rsidRDefault="00B749A5" w:rsidP="00287FDD">
      <w:pPr>
        <w:rPr>
          <w:rFonts w:asciiTheme="minorHAnsi" w:hAnsiTheme="minorHAnsi" w:cstheme="minorHAnsi"/>
          <w:b/>
          <w:bCs/>
        </w:rPr>
      </w:pPr>
    </w:p>
    <w:p w14:paraId="6F51ED4C" w14:textId="77777777" w:rsidR="00B749A5" w:rsidRDefault="00B749A5" w:rsidP="00287FDD">
      <w:pPr>
        <w:rPr>
          <w:rFonts w:asciiTheme="minorHAnsi" w:hAnsiTheme="minorHAnsi" w:cstheme="minorHAnsi"/>
          <w:b/>
          <w:bCs/>
        </w:rPr>
      </w:pPr>
    </w:p>
    <w:p w14:paraId="443D54F8" w14:textId="77777777" w:rsidR="00B749A5" w:rsidRDefault="00B749A5" w:rsidP="00287FDD">
      <w:pPr>
        <w:rPr>
          <w:rFonts w:asciiTheme="minorHAnsi" w:hAnsiTheme="minorHAnsi" w:cstheme="minorHAnsi"/>
          <w:b/>
          <w:bCs/>
        </w:rPr>
      </w:pPr>
    </w:p>
    <w:p w14:paraId="6D666B1C" w14:textId="77777777" w:rsidR="00B749A5" w:rsidRDefault="00B749A5" w:rsidP="00287FDD">
      <w:pPr>
        <w:rPr>
          <w:rFonts w:asciiTheme="minorHAnsi" w:hAnsiTheme="minorHAnsi" w:cstheme="minorHAnsi"/>
          <w:b/>
          <w:bCs/>
        </w:rPr>
      </w:pPr>
    </w:p>
    <w:p w14:paraId="52D3BCC8" w14:textId="77777777" w:rsidR="00B749A5" w:rsidRDefault="00B749A5" w:rsidP="00287FDD">
      <w:pPr>
        <w:rPr>
          <w:rFonts w:asciiTheme="minorHAnsi" w:hAnsiTheme="minorHAnsi" w:cstheme="minorHAnsi"/>
          <w:b/>
          <w:bCs/>
        </w:rPr>
      </w:pPr>
    </w:p>
    <w:p w14:paraId="715531C8" w14:textId="77777777" w:rsidR="00B749A5" w:rsidRDefault="00B749A5" w:rsidP="00287FDD">
      <w:pPr>
        <w:rPr>
          <w:rFonts w:asciiTheme="minorHAnsi" w:hAnsiTheme="minorHAnsi" w:cstheme="minorHAnsi"/>
          <w:b/>
          <w:bCs/>
        </w:rPr>
      </w:pPr>
    </w:p>
    <w:p w14:paraId="4A34800C" w14:textId="77777777" w:rsidR="00B749A5" w:rsidRDefault="00B749A5" w:rsidP="00287FDD">
      <w:pPr>
        <w:rPr>
          <w:rFonts w:asciiTheme="minorHAnsi" w:hAnsiTheme="minorHAnsi" w:cstheme="minorHAnsi"/>
          <w:b/>
          <w:bCs/>
        </w:rPr>
      </w:pPr>
    </w:p>
    <w:p w14:paraId="205ED43D" w14:textId="77777777" w:rsidR="00B749A5" w:rsidRDefault="00B749A5" w:rsidP="00287FDD">
      <w:pPr>
        <w:rPr>
          <w:rFonts w:asciiTheme="minorHAnsi" w:hAnsiTheme="minorHAnsi" w:cstheme="minorHAnsi"/>
          <w:b/>
          <w:bCs/>
        </w:rPr>
      </w:pPr>
    </w:p>
    <w:p w14:paraId="4ABCF974" w14:textId="77777777" w:rsidR="00B749A5" w:rsidRDefault="00B749A5" w:rsidP="00287FDD">
      <w:pPr>
        <w:rPr>
          <w:rFonts w:asciiTheme="minorHAnsi" w:hAnsiTheme="minorHAnsi" w:cstheme="minorHAnsi"/>
          <w:b/>
          <w:bCs/>
        </w:rPr>
      </w:pPr>
    </w:p>
    <w:p w14:paraId="6B3B5DD2" w14:textId="77777777" w:rsidR="00B749A5" w:rsidRDefault="00B749A5" w:rsidP="00287FDD">
      <w:pPr>
        <w:rPr>
          <w:rFonts w:asciiTheme="minorHAnsi" w:hAnsiTheme="minorHAnsi" w:cstheme="minorHAnsi"/>
          <w:b/>
          <w:bCs/>
        </w:rPr>
      </w:pPr>
    </w:p>
    <w:p w14:paraId="775A4A32" w14:textId="77777777" w:rsidR="00B749A5" w:rsidRDefault="00B749A5" w:rsidP="00287FDD">
      <w:pPr>
        <w:rPr>
          <w:rFonts w:asciiTheme="minorHAnsi" w:hAnsiTheme="minorHAnsi" w:cstheme="minorHAnsi"/>
          <w:b/>
          <w:bCs/>
        </w:rPr>
      </w:pPr>
    </w:p>
    <w:p w14:paraId="175D8D3E" w14:textId="62AA34C5" w:rsidR="00B749A5" w:rsidRPr="00FE1880" w:rsidRDefault="009628A1" w:rsidP="00B749A5">
      <w:pPr>
        <w:pStyle w:val="Ttulo2"/>
        <w:rPr>
          <w:rFonts w:ascii="Calibri" w:hAnsi="Calibri" w:cs="Calibri"/>
          <w:i w:val="0"/>
          <w:iCs w:val="0"/>
          <w:sz w:val="24"/>
          <w:szCs w:val="24"/>
        </w:rPr>
      </w:pPr>
      <w:bookmarkStart w:id="20" w:name="_Toc202967862"/>
      <w:r>
        <w:rPr>
          <w:rFonts w:ascii="Calibri" w:hAnsi="Calibri" w:cs="Book Antiqua"/>
          <w:i w:val="0"/>
          <w:noProof/>
          <w:color w:val="0000FF"/>
        </w:rPr>
        <w:lastRenderedPageBreak/>
        <w:drawing>
          <wp:anchor distT="0" distB="0" distL="114300" distR="114300" simplePos="0" relativeHeight="251737088" behindDoc="0" locked="0" layoutInCell="1" allowOverlap="1" wp14:anchorId="60F8EC5A" wp14:editId="36B7662C">
            <wp:simplePos x="0" y="0"/>
            <wp:positionH relativeFrom="margin">
              <wp:align>center</wp:align>
            </wp:positionH>
            <wp:positionV relativeFrom="paragraph">
              <wp:posOffset>324213</wp:posOffset>
            </wp:positionV>
            <wp:extent cx="3819525" cy="7629525"/>
            <wp:effectExtent l="0" t="0" r="9525" b="9525"/>
            <wp:wrapTopAndBottom/>
            <wp:docPr id="6001510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1046" name="Imagen 600151046"/>
                    <pic:cNvPicPr/>
                  </pic:nvPicPr>
                  <pic:blipFill>
                    <a:blip r:embed="rId16">
                      <a:extLst>
                        <a:ext uri="{28A0092B-C50C-407E-A947-70E740481C1C}">
                          <a14:useLocalDpi xmlns:a14="http://schemas.microsoft.com/office/drawing/2010/main" val="0"/>
                        </a:ext>
                      </a:extLst>
                    </a:blip>
                    <a:stretch>
                      <a:fillRect/>
                    </a:stretch>
                  </pic:blipFill>
                  <pic:spPr>
                    <a:xfrm>
                      <a:off x="0" y="0"/>
                      <a:ext cx="3819525" cy="7629525"/>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AS IS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0"/>
    </w:p>
    <w:p w14:paraId="7B004D53" w14:textId="7245A0AE" w:rsidR="00B749A5" w:rsidRPr="00FE1880" w:rsidRDefault="00B749A5" w:rsidP="00B749A5">
      <w:pPr>
        <w:jc w:val="both"/>
        <w:rPr>
          <w:noProof/>
        </w:rPr>
      </w:pPr>
    </w:p>
    <w:p w14:paraId="55A36622" w14:textId="2B25C2AD" w:rsidR="00B749A5" w:rsidRPr="00FE1880" w:rsidRDefault="00B749A5" w:rsidP="00B749A5">
      <w:pPr>
        <w:ind w:left="720"/>
        <w:jc w:val="both"/>
        <w:rPr>
          <w:rFonts w:ascii="Calibri" w:hAnsi="Calibri" w:cs="Book Antiqua"/>
          <w:i/>
          <w:color w:val="0000FF"/>
        </w:rPr>
      </w:pPr>
    </w:p>
    <w:p w14:paraId="7891FF4A" w14:textId="77777777" w:rsidR="00B749A5" w:rsidRPr="00FE1880" w:rsidRDefault="00B749A5" w:rsidP="00B749A5">
      <w:pPr>
        <w:ind w:left="720"/>
        <w:jc w:val="both"/>
        <w:rPr>
          <w:rFonts w:ascii="Calibri" w:hAnsi="Calibri" w:cs="Book Antiqua"/>
          <w:i/>
          <w:color w:val="0000FF"/>
        </w:rPr>
      </w:pPr>
    </w:p>
    <w:p w14:paraId="2D791F20" w14:textId="77777777" w:rsidR="00B749A5" w:rsidRPr="00FE1880" w:rsidRDefault="00B749A5" w:rsidP="00B749A5">
      <w:pPr>
        <w:rPr>
          <w:rFonts w:asciiTheme="minorHAnsi" w:hAnsiTheme="minorHAnsi" w:cstheme="minorHAnsi"/>
          <w:b/>
          <w:bCs/>
        </w:rPr>
      </w:pPr>
    </w:p>
    <w:p w14:paraId="1AABE060" w14:textId="306FAEF2" w:rsidR="00B749A5" w:rsidRPr="00FE1880" w:rsidRDefault="00D719B9" w:rsidP="00B749A5">
      <w:pPr>
        <w:pStyle w:val="Ttulo2"/>
        <w:rPr>
          <w:rFonts w:ascii="Calibri" w:hAnsi="Calibri" w:cs="Calibri"/>
          <w:i w:val="0"/>
          <w:iCs w:val="0"/>
          <w:sz w:val="24"/>
          <w:szCs w:val="24"/>
        </w:rPr>
      </w:pPr>
      <w:bookmarkStart w:id="21" w:name="_Toc202967863"/>
      <w:r>
        <w:rPr>
          <w:rFonts w:asciiTheme="minorHAnsi" w:hAnsiTheme="minorHAnsi" w:cstheme="minorHAnsi"/>
          <w:b w:val="0"/>
          <w:bCs w:val="0"/>
          <w:noProof/>
        </w:rPr>
        <w:lastRenderedPageBreak/>
        <w:drawing>
          <wp:anchor distT="0" distB="0" distL="114300" distR="114300" simplePos="0" relativeHeight="251738112" behindDoc="0" locked="0" layoutInCell="1" allowOverlap="1" wp14:anchorId="41542213" wp14:editId="47975840">
            <wp:simplePos x="0" y="0"/>
            <wp:positionH relativeFrom="margin">
              <wp:align>center</wp:align>
            </wp:positionH>
            <wp:positionV relativeFrom="paragraph">
              <wp:posOffset>389799</wp:posOffset>
            </wp:positionV>
            <wp:extent cx="4591050" cy="5448300"/>
            <wp:effectExtent l="0" t="0" r="0" b="0"/>
            <wp:wrapTopAndBottom/>
            <wp:docPr id="15049036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3641" name="Imagen 1504903641"/>
                    <pic:cNvPicPr/>
                  </pic:nvPicPr>
                  <pic:blipFill>
                    <a:blip r:embed="rId17">
                      <a:extLst>
                        <a:ext uri="{28A0092B-C50C-407E-A947-70E740481C1C}">
                          <a14:useLocalDpi xmlns:a14="http://schemas.microsoft.com/office/drawing/2010/main" val="0"/>
                        </a:ext>
                      </a:extLst>
                    </a:blip>
                    <a:stretch>
                      <a:fillRect/>
                    </a:stretch>
                  </pic:blipFill>
                  <pic:spPr>
                    <a:xfrm>
                      <a:off x="0" y="0"/>
                      <a:ext cx="4591050" cy="5448300"/>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TO BE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1"/>
    </w:p>
    <w:p w14:paraId="113CA285" w14:textId="7D997372" w:rsidR="00B749A5" w:rsidRPr="00FE1880" w:rsidRDefault="00B749A5" w:rsidP="00287FDD">
      <w:pPr>
        <w:rPr>
          <w:rFonts w:asciiTheme="minorHAnsi" w:hAnsiTheme="minorHAnsi" w:cstheme="minorHAnsi"/>
          <w:b/>
          <w:bCs/>
        </w:rPr>
      </w:pPr>
    </w:p>
    <w:p w14:paraId="7B7C65BF" w14:textId="79BA5614" w:rsidR="00B749A5" w:rsidRPr="00FE1880" w:rsidRDefault="00B749A5" w:rsidP="00287FDD">
      <w:pPr>
        <w:rPr>
          <w:rFonts w:asciiTheme="minorHAnsi" w:hAnsiTheme="minorHAnsi" w:cstheme="minorHAnsi"/>
          <w:b/>
          <w:bCs/>
        </w:rPr>
      </w:pPr>
    </w:p>
    <w:p w14:paraId="4C57EB31" w14:textId="0DF94F9B" w:rsidR="00B749A5" w:rsidRPr="00FE1880" w:rsidRDefault="00B749A5" w:rsidP="00287FDD">
      <w:pPr>
        <w:rPr>
          <w:rFonts w:asciiTheme="minorHAnsi" w:hAnsiTheme="minorHAnsi" w:cstheme="minorHAnsi"/>
          <w:b/>
          <w:bCs/>
        </w:rPr>
      </w:pPr>
    </w:p>
    <w:p w14:paraId="205BA8D6" w14:textId="77777777" w:rsidR="00B749A5" w:rsidRPr="00FE1880" w:rsidRDefault="00B749A5" w:rsidP="00287FDD">
      <w:pPr>
        <w:rPr>
          <w:rFonts w:asciiTheme="minorHAnsi" w:hAnsiTheme="minorHAnsi" w:cstheme="minorHAnsi"/>
          <w:b/>
          <w:bCs/>
        </w:rPr>
      </w:pPr>
    </w:p>
    <w:p w14:paraId="0E784246" w14:textId="77777777" w:rsidR="00B749A5" w:rsidRPr="00FE1880" w:rsidRDefault="00B749A5" w:rsidP="00287FDD">
      <w:pPr>
        <w:rPr>
          <w:rFonts w:asciiTheme="minorHAnsi" w:hAnsiTheme="minorHAnsi" w:cstheme="minorHAnsi"/>
          <w:b/>
          <w:bCs/>
        </w:rPr>
      </w:pPr>
    </w:p>
    <w:p w14:paraId="45D963DA" w14:textId="77777777" w:rsidR="00B749A5" w:rsidRDefault="00B749A5" w:rsidP="00287FDD">
      <w:pPr>
        <w:rPr>
          <w:rFonts w:asciiTheme="minorHAnsi" w:hAnsiTheme="minorHAnsi" w:cstheme="minorHAnsi"/>
          <w:b/>
          <w:bCs/>
        </w:rPr>
      </w:pPr>
    </w:p>
    <w:p w14:paraId="1C4E43FC" w14:textId="77777777" w:rsidR="0013471B" w:rsidRDefault="0013471B" w:rsidP="00287FDD">
      <w:pPr>
        <w:rPr>
          <w:rFonts w:asciiTheme="minorHAnsi" w:hAnsiTheme="minorHAnsi" w:cstheme="minorHAnsi"/>
          <w:b/>
          <w:bCs/>
        </w:rPr>
      </w:pPr>
    </w:p>
    <w:p w14:paraId="36A87067" w14:textId="77777777" w:rsidR="0013471B" w:rsidRDefault="0013471B" w:rsidP="00287FDD">
      <w:pPr>
        <w:rPr>
          <w:rFonts w:asciiTheme="minorHAnsi" w:hAnsiTheme="minorHAnsi" w:cstheme="minorHAnsi"/>
          <w:b/>
          <w:bCs/>
        </w:rPr>
      </w:pPr>
    </w:p>
    <w:p w14:paraId="7DA45951" w14:textId="77777777" w:rsidR="0013471B" w:rsidRDefault="0013471B" w:rsidP="00287FDD">
      <w:pPr>
        <w:rPr>
          <w:rFonts w:asciiTheme="minorHAnsi" w:hAnsiTheme="minorHAnsi" w:cstheme="minorHAnsi"/>
          <w:b/>
          <w:bCs/>
        </w:rPr>
      </w:pPr>
    </w:p>
    <w:p w14:paraId="4A06E87C" w14:textId="77777777" w:rsidR="0013471B" w:rsidRDefault="0013471B" w:rsidP="00287FDD">
      <w:pPr>
        <w:rPr>
          <w:rFonts w:asciiTheme="minorHAnsi" w:hAnsiTheme="minorHAnsi" w:cstheme="minorHAnsi"/>
          <w:b/>
          <w:bCs/>
        </w:rPr>
      </w:pPr>
    </w:p>
    <w:p w14:paraId="6EB0AA82" w14:textId="77777777" w:rsidR="0013471B" w:rsidRDefault="0013471B" w:rsidP="00287FDD">
      <w:pPr>
        <w:rPr>
          <w:rFonts w:asciiTheme="minorHAnsi" w:hAnsiTheme="minorHAnsi" w:cstheme="minorHAnsi"/>
          <w:b/>
          <w:bCs/>
        </w:rPr>
      </w:pPr>
    </w:p>
    <w:p w14:paraId="71EDF2F4" w14:textId="77777777" w:rsidR="0013471B" w:rsidRDefault="0013471B" w:rsidP="00287FDD">
      <w:pPr>
        <w:rPr>
          <w:rFonts w:asciiTheme="minorHAnsi" w:hAnsiTheme="minorHAnsi" w:cstheme="minorHAnsi"/>
          <w:b/>
          <w:bCs/>
        </w:rPr>
      </w:pPr>
    </w:p>
    <w:p w14:paraId="023FC27F" w14:textId="77777777" w:rsidR="0013471B" w:rsidRDefault="0013471B" w:rsidP="00287FDD">
      <w:pPr>
        <w:rPr>
          <w:rFonts w:asciiTheme="minorHAnsi" w:hAnsiTheme="minorHAnsi" w:cstheme="minorHAnsi"/>
          <w:b/>
          <w:bCs/>
        </w:rPr>
      </w:pPr>
    </w:p>
    <w:p w14:paraId="4049331D" w14:textId="77777777" w:rsidR="0013471B" w:rsidRDefault="0013471B" w:rsidP="00287FDD">
      <w:pPr>
        <w:rPr>
          <w:rFonts w:asciiTheme="minorHAnsi" w:hAnsiTheme="minorHAnsi" w:cstheme="minorHAnsi"/>
          <w:b/>
          <w:bCs/>
        </w:rPr>
      </w:pPr>
    </w:p>
    <w:p w14:paraId="0F87624F" w14:textId="77777777" w:rsidR="0013471B" w:rsidRDefault="0013471B" w:rsidP="00287FDD">
      <w:pPr>
        <w:rPr>
          <w:rFonts w:asciiTheme="minorHAnsi" w:hAnsiTheme="minorHAnsi" w:cstheme="minorHAnsi"/>
          <w:b/>
          <w:bCs/>
        </w:rPr>
      </w:pPr>
    </w:p>
    <w:p w14:paraId="457CF1B4" w14:textId="77777777" w:rsidR="0013471B" w:rsidRDefault="0013471B" w:rsidP="00287FDD">
      <w:pPr>
        <w:rPr>
          <w:rFonts w:asciiTheme="minorHAnsi" w:hAnsiTheme="minorHAnsi" w:cstheme="minorHAnsi"/>
          <w:b/>
          <w:bCs/>
        </w:rPr>
      </w:pPr>
    </w:p>
    <w:p w14:paraId="2F0758C9" w14:textId="593D2C84" w:rsidR="0013471B" w:rsidRPr="00FE1880" w:rsidRDefault="00D91405" w:rsidP="0013471B">
      <w:pPr>
        <w:pStyle w:val="Ttulo2"/>
        <w:rPr>
          <w:rFonts w:ascii="Calibri" w:hAnsi="Calibri" w:cs="Calibri"/>
          <w:i w:val="0"/>
          <w:iCs w:val="0"/>
          <w:sz w:val="24"/>
          <w:szCs w:val="24"/>
        </w:rPr>
      </w:pPr>
      <w:bookmarkStart w:id="22" w:name="_Toc202967864"/>
      <w:r>
        <w:rPr>
          <w:rFonts w:ascii="Calibri" w:hAnsi="Calibri" w:cs="Book Antiqua"/>
          <w:i w:val="0"/>
          <w:noProof/>
          <w:color w:val="0000FF"/>
        </w:rPr>
        <w:lastRenderedPageBreak/>
        <w:drawing>
          <wp:anchor distT="0" distB="0" distL="114300" distR="114300" simplePos="0" relativeHeight="251739136" behindDoc="0" locked="0" layoutInCell="1" allowOverlap="1" wp14:anchorId="569EC1C5" wp14:editId="1AE197BA">
            <wp:simplePos x="0" y="0"/>
            <wp:positionH relativeFrom="margin">
              <wp:align>right</wp:align>
            </wp:positionH>
            <wp:positionV relativeFrom="paragraph">
              <wp:posOffset>362128</wp:posOffset>
            </wp:positionV>
            <wp:extent cx="6105525" cy="7058025"/>
            <wp:effectExtent l="0" t="0" r="9525" b="9525"/>
            <wp:wrapTopAndBottom/>
            <wp:docPr id="529689492"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9492" name="Imagen 16"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6105525" cy="7058025"/>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AS IS </w:t>
      </w:r>
      <w:r w:rsidR="000238CF" w:rsidRPr="000238CF">
        <w:rPr>
          <w:rFonts w:ascii="Calibri" w:hAnsi="Calibri" w:cs="Calibri"/>
          <w:i w:val="0"/>
          <w:iCs w:val="0"/>
          <w:sz w:val="24"/>
          <w:szCs w:val="24"/>
          <w:lang w:eastAsia="es-ES"/>
        </w:rPr>
        <w:t>Proceso de Orden de Servicio</w:t>
      </w:r>
      <w:bookmarkEnd w:id="22"/>
    </w:p>
    <w:p w14:paraId="47E5F25B" w14:textId="111CADCD" w:rsidR="0013471B" w:rsidRPr="00FE1880" w:rsidRDefault="0013471B" w:rsidP="0013471B">
      <w:pPr>
        <w:jc w:val="both"/>
        <w:rPr>
          <w:noProof/>
        </w:rPr>
      </w:pPr>
    </w:p>
    <w:p w14:paraId="5B8F7701" w14:textId="5541D2B4" w:rsidR="0013471B" w:rsidRPr="00FE1880" w:rsidRDefault="0013471B" w:rsidP="0013471B">
      <w:pPr>
        <w:ind w:left="720"/>
        <w:jc w:val="both"/>
        <w:rPr>
          <w:rFonts w:ascii="Calibri" w:hAnsi="Calibri" w:cs="Book Antiqua"/>
          <w:i/>
          <w:color w:val="0000FF"/>
        </w:rPr>
      </w:pPr>
    </w:p>
    <w:p w14:paraId="29D55B6C" w14:textId="77777777" w:rsidR="0013471B" w:rsidRPr="00FE1880" w:rsidRDefault="0013471B" w:rsidP="0013471B">
      <w:pPr>
        <w:ind w:left="720"/>
        <w:jc w:val="both"/>
        <w:rPr>
          <w:rFonts w:ascii="Calibri" w:hAnsi="Calibri" w:cs="Book Antiqua"/>
          <w:i/>
          <w:color w:val="0000FF"/>
        </w:rPr>
      </w:pPr>
    </w:p>
    <w:p w14:paraId="792113F3" w14:textId="77777777" w:rsidR="0013471B" w:rsidRDefault="0013471B" w:rsidP="0013471B">
      <w:pPr>
        <w:rPr>
          <w:rFonts w:asciiTheme="minorHAnsi" w:hAnsiTheme="minorHAnsi" w:cstheme="minorHAnsi"/>
          <w:b/>
          <w:bCs/>
        </w:rPr>
      </w:pPr>
    </w:p>
    <w:p w14:paraId="26BFE7FE" w14:textId="77777777" w:rsidR="00AC052E" w:rsidRDefault="00AC052E" w:rsidP="0013471B">
      <w:pPr>
        <w:rPr>
          <w:rFonts w:asciiTheme="minorHAnsi" w:hAnsiTheme="minorHAnsi" w:cstheme="minorHAnsi"/>
          <w:b/>
          <w:bCs/>
        </w:rPr>
      </w:pPr>
    </w:p>
    <w:p w14:paraId="79DAA0E0" w14:textId="77777777" w:rsidR="00AC052E" w:rsidRDefault="00AC052E" w:rsidP="0013471B">
      <w:pPr>
        <w:rPr>
          <w:rFonts w:asciiTheme="minorHAnsi" w:hAnsiTheme="minorHAnsi" w:cstheme="minorHAnsi"/>
          <w:b/>
          <w:bCs/>
        </w:rPr>
      </w:pPr>
    </w:p>
    <w:p w14:paraId="56E0092B" w14:textId="77777777" w:rsidR="00AC052E" w:rsidRPr="00FE1880" w:rsidRDefault="00AC052E" w:rsidP="0013471B">
      <w:pPr>
        <w:rPr>
          <w:rFonts w:asciiTheme="minorHAnsi" w:hAnsiTheme="minorHAnsi" w:cstheme="minorHAnsi"/>
          <w:b/>
          <w:bCs/>
        </w:rPr>
      </w:pPr>
    </w:p>
    <w:p w14:paraId="050749B1" w14:textId="224CEFEC" w:rsidR="0013471B" w:rsidRPr="00FE1880" w:rsidRDefault="004925C4" w:rsidP="0013471B">
      <w:pPr>
        <w:pStyle w:val="Ttulo2"/>
        <w:rPr>
          <w:rFonts w:ascii="Calibri" w:hAnsi="Calibri" w:cs="Calibri"/>
          <w:i w:val="0"/>
          <w:iCs w:val="0"/>
          <w:sz w:val="24"/>
          <w:szCs w:val="24"/>
        </w:rPr>
      </w:pPr>
      <w:bookmarkStart w:id="23" w:name="_Toc202967865"/>
      <w:r>
        <w:rPr>
          <w:rFonts w:asciiTheme="minorHAnsi" w:hAnsiTheme="minorHAnsi" w:cstheme="minorHAnsi"/>
          <w:b w:val="0"/>
          <w:bCs w:val="0"/>
          <w:noProof/>
        </w:rPr>
        <w:lastRenderedPageBreak/>
        <w:drawing>
          <wp:anchor distT="0" distB="0" distL="114300" distR="114300" simplePos="0" relativeHeight="251740160" behindDoc="0" locked="0" layoutInCell="1" allowOverlap="1" wp14:anchorId="0E2142AF" wp14:editId="7C9CE781">
            <wp:simplePos x="0" y="0"/>
            <wp:positionH relativeFrom="margin">
              <wp:align>center</wp:align>
            </wp:positionH>
            <wp:positionV relativeFrom="paragraph">
              <wp:posOffset>392430</wp:posOffset>
            </wp:positionV>
            <wp:extent cx="4972050" cy="7924800"/>
            <wp:effectExtent l="0" t="0" r="0" b="0"/>
            <wp:wrapTopAndBottom/>
            <wp:docPr id="1224207219"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7219" name="Imagen 18"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972050" cy="7924800"/>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TO BE </w:t>
      </w:r>
      <w:r w:rsidR="005E5E2C" w:rsidRPr="000238CF">
        <w:rPr>
          <w:rFonts w:ascii="Calibri" w:hAnsi="Calibri" w:cs="Calibri"/>
          <w:i w:val="0"/>
          <w:iCs w:val="0"/>
          <w:sz w:val="24"/>
          <w:szCs w:val="24"/>
          <w:lang w:eastAsia="es-ES"/>
        </w:rPr>
        <w:t>Proceso de Orden de Servicio</w:t>
      </w:r>
      <w:bookmarkEnd w:id="23"/>
    </w:p>
    <w:p w14:paraId="03A2BAE2" w14:textId="2B0963F8" w:rsidR="0013471B" w:rsidRPr="00FE1880" w:rsidRDefault="0013471B" w:rsidP="0013471B">
      <w:pPr>
        <w:rPr>
          <w:rFonts w:asciiTheme="minorHAnsi" w:hAnsiTheme="minorHAnsi" w:cstheme="minorHAnsi"/>
          <w:b/>
          <w:bCs/>
        </w:rPr>
      </w:pPr>
    </w:p>
    <w:p w14:paraId="14E830B1" w14:textId="6FE0DAE6" w:rsidR="0013471B" w:rsidRPr="00FE1880" w:rsidRDefault="0013471B" w:rsidP="0013471B">
      <w:pPr>
        <w:rPr>
          <w:rFonts w:asciiTheme="minorHAnsi" w:hAnsiTheme="minorHAnsi" w:cstheme="minorHAnsi"/>
          <w:b/>
          <w:bCs/>
        </w:rPr>
      </w:pPr>
    </w:p>
    <w:p w14:paraId="0504E243" w14:textId="27429BB4" w:rsidR="006C7562" w:rsidRPr="00FE1880" w:rsidRDefault="000C57C4" w:rsidP="006C7562">
      <w:pPr>
        <w:pStyle w:val="Ttulo2"/>
        <w:rPr>
          <w:rFonts w:ascii="Calibri" w:hAnsi="Calibri" w:cs="Calibri"/>
          <w:i w:val="0"/>
          <w:iCs w:val="0"/>
          <w:sz w:val="24"/>
          <w:szCs w:val="24"/>
        </w:rPr>
      </w:pPr>
      <w:bookmarkStart w:id="24" w:name="_Toc202967866"/>
      <w:r>
        <w:rPr>
          <w:rFonts w:ascii="Calibri" w:hAnsi="Calibri" w:cs="Book Antiqua"/>
          <w:i w:val="0"/>
          <w:noProof/>
          <w:color w:val="0000FF"/>
        </w:rPr>
        <w:lastRenderedPageBreak/>
        <w:drawing>
          <wp:anchor distT="0" distB="0" distL="114300" distR="114300" simplePos="0" relativeHeight="251741184" behindDoc="0" locked="0" layoutInCell="1" allowOverlap="1" wp14:anchorId="41D4A7BC" wp14:editId="415C0C93">
            <wp:simplePos x="0" y="0"/>
            <wp:positionH relativeFrom="margin">
              <wp:align>center</wp:align>
            </wp:positionH>
            <wp:positionV relativeFrom="paragraph">
              <wp:posOffset>354344</wp:posOffset>
            </wp:positionV>
            <wp:extent cx="4581525" cy="7724775"/>
            <wp:effectExtent l="0" t="0" r="9525" b="9525"/>
            <wp:wrapTopAndBottom/>
            <wp:docPr id="59560777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07774" name="Imagen 595607774"/>
                    <pic:cNvPicPr/>
                  </pic:nvPicPr>
                  <pic:blipFill>
                    <a:blip r:embed="rId20">
                      <a:extLst>
                        <a:ext uri="{28A0092B-C50C-407E-A947-70E740481C1C}">
                          <a14:useLocalDpi xmlns:a14="http://schemas.microsoft.com/office/drawing/2010/main" val="0"/>
                        </a:ext>
                      </a:extLst>
                    </a:blip>
                    <a:stretch>
                      <a:fillRect/>
                    </a:stretch>
                  </pic:blipFill>
                  <pic:spPr>
                    <a:xfrm>
                      <a:off x="0" y="0"/>
                      <a:ext cx="4581525" cy="7724775"/>
                    </a:xfrm>
                    <a:prstGeom prst="rect">
                      <a:avLst/>
                    </a:prstGeom>
                  </pic:spPr>
                </pic:pic>
              </a:graphicData>
            </a:graphic>
          </wp:anchor>
        </w:drawing>
      </w:r>
      <w:r w:rsidR="006C7562" w:rsidRPr="00FE1880">
        <w:rPr>
          <w:rFonts w:ascii="Calibri" w:hAnsi="Calibri" w:cs="Calibri"/>
          <w:i w:val="0"/>
          <w:iCs w:val="0"/>
          <w:sz w:val="24"/>
          <w:szCs w:val="24"/>
          <w:lang w:eastAsia="es-ES"/>
        </w:rPr>
        <w:t xml:space="preserve">Mapeo AS IS </w:t>
      </w:r>
      <w:r w:rsidR="00F2700B" w:rsidRPr="00F2700B">
        <w:rPr>
          <w:rFonts w:ascii="Calibri" w:hAnsi="Calibri" w:cs="Calibri"/>
          <w:i w:val="0"/>
          <w:iCs w:val="0"/>
          <w:sz w:val="24"/>
          <w:szCs w:val="24"/>
          <w:lang w:eastAsia="es-ES"/>
        </w:rPr>
        <w:t xml:space="preserve">Facturación </w:t>
      </w:r>
      <w:r w:rsidR="006C7562" w:rsidRPr="000238CF">
        <w:rPr>
          <w:rFonts w:ascii="Calibri" w:hAnsi="Calibri" w:cs="Calibri"/>
          <w:i w:val="0"/>
          <w:iCs w:val="0"/>
          <w:sz w:val="24"/>
          <w:szCs w:val="24"/>
          <w:lang w:eastAsia="es-ES"/>
        </w:rPr>
        <w:t>de Servicio</w:t>
      </w:r>
      <w:bookmarkEnd w:id="24"/>
    </w:p>
    <w:p w14:paraId="2768E29B" w14:textId="498536D5" w:rsidR="006C7562" w:rsidRPr="00FE1880" w:rsidRDefault="006C7562" w:rsidP="006C7562">
      <w:pPr>
        <w:jc w:val="both"/>
        <w:rPr>
          <w:noProof/>
        </w:rPr>
      </w:pPr>
    </w:p>
    <w:p w14:paraId="7DCA2BF9" w14:textId="688DE978" w:rsidR="006C7562" w:rsidRPr="00FE1880" w:rsidRDefault="006C7562" w:rsidP="006C7562">
      <w:pPr>
        <w:ind w:left="720"/>
        <w:jc w:val="both"/>
        <w:rPr>
          <w:rFonts w:ascii="Calibri" w:hAnsi="Calibri" w:cs="Book Antiqua"/>
          <w:i/>
          <w:color w:val="0000FF"/>
        </w:rPr>
      </w:pPr>
    </w:p>
    <w:p w14:paraId="5005DD3A" w14:textId="7EF1B061" w:rsidR="006C7562" w:rsidRPr="00FE1880" w:rsidRDefault="006C7562" w:rsidP="006C7562">
      <w:pPr>
        <w:ind w:left="720"/>
        <w:jc w:val="both"/>
        <w:rPr>
          <w:rFonts w:ascii="Calibri" w:hAnsi="Calibri" w:cs="Book Antiqua"/>
          <w:i/>
          <w:color w:val="0000FF"/>
        </w:rPr>
      </w:pPr>
    </w:p>
    <w:p w14:paraId="7AC63655" w14:textId="77777777" w:rsidR="008B3CC2" w:rsidRPr="00FE1880" w:rsidRDefault="008B3CC2" w:rsidP="006C7562">
      <w:pPr>
        <w:rPr>
          <w:rFonts w:asciiTheme="minorHAnsi" w:hAnsiTheme="minorHAnsi" w:cstheme="minorHAnsi"/>
          <w:b/>
          <w:bCs/>
        </w:rPr>
      </w:pPr>
    </w:p>
    <w:p w14:paraId="2AA0BFCF" w14:textId="67222052" w:rsidR="0013471B" w:rsidRPr="00E710CA" w:rsidRDefault="006C7562" w:rsidP="00E710CA">
      <w:pPr>
        <w:pStyle w:val="Ttulo2"/>
        <w:rPr>
          <w:rFonts w:ascii="Calibri" w:hAnsi="Calibri" w:cs="Calibri"/>
          <w:i w:val="0"/>
          <w:iCs w:val="0"/>
          <w:sz w:val="24"/>
          <w:szCs w:val="24"/>
        </w:rPr>
      </w:pPr>
      <w:bookmarkStart w:id="25" w:name="_Toc202967867"/>
      <w:r w:rsidRPr="00FE1880">
        <w:rPr>
          <w:rFonts w:ascii="Calibri" w:hAnsi="Calibri" w:cs="Calibri"/>
          <w:i w:val="0"/>
          <w:iCs w:val="0"/>
          <w:sz w:val="24"/>
          <w:szCs w:val="24"/>
          <w:lang w:eastAsia="es-ES"/>
        </w:rPr>
        <w:lastRenderedPageBreak/>
        <w:t xml:space="preserve">Mapeo TO BE </w:t>
      </w:r>
      <w:r w:rsidR="00F2700B" w:rsidRPr="00F2700B">
        <w:rPr>
          <w:rFonts w:ascii="Calibri" w:hAnsi="Calibri" w:cs="Calibri"/>
          <w:i w:val="0"/>
          <w:iCs w:val="0"/>
          <w:sz w:val="24"/>
          <w:szCs w:val="24"/>
          <w:lang w:eastAsia="es-ES"/>
        </w:rPr>
        <w:t xml:space="preserve">Facturación </w:t>
      </w:r>
      <w:r w:rsidR="00F2700B" w:rsidRPr="000238CF">
        <w:rPr>
          <w:rFonts w:ascii="Calibri" w:hAnsi="Calibri" w:cs="Calibri"/>
          <w:i w:val="0"/>
          <w:iCs w:val="0"/>
          <w:sz w:val="24"/>
          <w:szCs w:val="24"/>
          <w:lang w:eastAsia="es-ES"/>
        </w:rPr>
        <w:t>de Servicio</w:t>
      </w:r>
      <w:r w:rsidR="00E710CA">
        <w:rPr>
          <w:rFonts w:asciiTheme="minorHAnsi" w:hAnsiTheme="minorHAnsi" w:cstheme="minorHAnsi"/>
          <w:b w:val="0"/>
          <w:bCs w:val="0"/>
          <w:noProof/>
        </w:rPr>
        <w:drawing>
          <wp:anchor distT="0" distB="0" distL="114300" distR="114300" simplePos="0" relativeHeight="251742208" behindDoc="0" locked="0" layoutInCell="1" allowOverlap="1" wp14:anchorId="6C9C2A11" wp14:editId="4889BCF0">
            <wp:simplePos x="0" y="0"/>
            <wp:positionH relativeFrom="margin">
              <wp:posOffset>960120</wp:posOffset>
            </wp:positionH>
            <wp:positionV relativeFrom="paragraph">
              <wp:posOffset>397510</wp:posOffset>
            </wp:positionV>
            <wp:extent cx="4200525" cy="8201025"/>
            <wp:effectExtent l="0" t="0" r="9525" b="9525"/>
            <wp:wrapTopAndBottom/>
            <wp:docPr id="16347494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9423" name="Imagen 1634749423"/>
                    <pic:cNvPicPr/>
                  </pic:nvPicPr>
                  <pic:blipFill>
                    <a:blip r:embed="rId21">
                      <a:extLst>
                        <a:ext uri="{28A0092B-C50C-407E-A947-70E740481C1C}">
                          <a14:useLocalDpi xmlns:a14="http://schemas.microsoft.com/office/drawing/2010/main" val="0"/>
                        </a:ext>
                      </a:extLst>
                    </a:blip>
                    <a:stretch>
                      <a:fillRect/>
                    </a:stretch>
                  </pic:blipFill>
                  <pic:spPr>
                    <a:xfrm>
                      <a:off x="0" y="0"/>
                      <a:ext cx="4200525" cy="8201025"/>
                    </a:xfrm>
                    <a:prstGeom prst="rect">
                      <a:avLst/>
                    </a:prstGeom>
                  </pic:spPr>
                </pic:pic>
              </a:graphicData>
            </a:graphic>
          </wp:anchor>
        </w:drawing>
      </w:r>
      <w:bookmarkEnd w:id="25"/>
    </w:p>
    <w:p w14:paraId="6ACC0C19" w14:textId="10F99524" w:rsidR="007E7FBB" w:rsidRPr="00FE1880" w:rsidRDefault="007E7FBB" w:rsidP="00287FDD">
      <w:pPr>
        <w:rPr>
          <w:rFonts w:asciiTheme="minorHAnsi" w:hAnsiTheme="minorHAnsi" w:cstheme="minorHAnsi"/>
          <w:b/>
          <w:bCs/>
        </w:rPr>
      </w:pPr>
    </w:p>
    <w:p w14:paraId="407B6F44" w14:textId="3D452D09" w:rsidR="00271548" w:rsidRDefault="00271548" w:rsidP="00271548">
      <w:pPr>
        <w:pStyle w:val="Ttulo1"/>
        <w:rPr>
          <w:rFonts w:ascii="Calibri" w:hAnsi="Calibri" w:cs="Calibri"/>
          <w:sz w:val="24"/>
          <w:szCs w:val="24"/>
        </w:rPr>
      </w:pPr>
      <w:bookmarkStart w:id="26" w:name="_Toc202967868"/>
      <w:r w:rsidRPr="00271548">
        <w:rPr>
          <w:rFonts w:ascii="Calibri" w:hAnsi="Calibri" w:cs="Calibri"/>
          <w:sz w:val="24"/>
          <w:szCs w:val="24"/>
        </w:rPr>
        <w:lastRenderedPageBreak/>
        <w:t>Descripción de base de datos y diagramas de relación</w:t>
      </w:r>
      <w:bookmarkEnd w:id="26"/>
      <w:r w:rsidRPr="00271548">
        <w:rPr>
          <w:rFonts w:ascii="Calibri" w:hAnsi="Calibri" w:cs="Calibri"/>
          <w:sz w:val="24"/>
          <w:szCs w:val="24"/>
        </w:rPr>
        <w:t xml:space="preserve"> </w:t>
      </w:r>
    </w:p>
    <w:p w14:paraId="51712784" w14:textId="26B77EB6" w:rsidR="00C75AA5" w:rsidRPr="00C75AA5" w:rsidRDefault="00BD6371" w:rsidP="00C75AA5">
      <w:r>
        <w:t xml:space="preserve">Para el sistema </w:t>
      </w:r>
      <w:r w:rsidR="00F62D10">
        <w:t>Smartfix</w:t>
      </w:r>
      <w:r>
        <w:t xml:space="preserve"> se ha creado un total de</w:t>
      </w:r>
      <w:r w:rsidR="009E7C66">
        <w:t xml:space="preserve"> 9 </w:t>
      </w:r>
      <w:r>
        <w:t>tablas</w:t>
      </w:r>
      <w:r w:rsidR="00E42573">
        <w:t xml:space="preserve"> y procedimientos almacenados.</w:t>
      </w:r>
    </w:p>
    <w:p w14:paraId="0594C631" w14:textId="77777777" w:rsidR="00C75AA5" w:rsidRPr="00C75AA5" w:rsidRDefault="00C75AA5" w:rsidP="00C75AA5"/>
    <w:p w14:paraId="01476AE1" w14:textId="63C0F810" w:rsidR="00271548" w:rsidRPr="00271548" w:rsidRDefault="00271548" w:rsidP="00271548">
      <w:pPr>
        <w:pStyle w:val="Ttulo2"/>
        <w:rPr>
          <w:rFonts w:ascii="Calibri" w:hAnsi="Calibri" w:cs="Calibri"/>
          <w:i w:val="0"/>
          <w:iCs w:val="0"/>
          <w:sz w:val="24"/>
          <w:szCs w:val="24"/>
        </w:rPr>
      </w:pPr>
      <w:bookmarkStart w:id="27" w:name="_Toc202967869"/>
      <w:r w:rsidRPr="00271548">
        <w:rPr>
          <w:rFonts w:ascii="Calibri" w:hAnsi="Calibri" w:cs="Calibri"/>
          <w:i w:val="0"/>
          <w:iCs w:val="0"/>
          <w:sz w:val="24"/>
          <w:szCs w:val="24"/>
        </w:rPr>
        <w:t>Descripción de las tablas</w:t>
      </w:r>
      <w:bookmarkEnd w:id="27"/>
      <w:r w:rsidRPr="00271548">
        <w:rPr>
          <w:rFonts w:ascii="Calibri" w:hAnsi="Calibri" w:cs="Calibri"/>
          <w:i w:val="0"/>
          <w:iCs w:val="0"/>
          <w:sz w:val="24"/>
          <w:szCs w:val="24"/>
        </w:rPr>
        <w:t xml:space="preserve"> </w:t>
      </w:r>
    </w:p>
    <w:p w14:paraId="7D7E5F73" w14:textId="30F4D298" w:rsidR="00271548" w:rsidRPr="00B92C73" w:rsidRDefault="00BD6371" w:rsidP="00BD6371">
      <w:pPr>
        <w:pStyle w:val="Ttulo3"/>
        <w:rPr>
          <w:rFonts w:ascii="Calibri" w:hAnsi="Calibri" w:cs="Calibri"/>
          <w:sz w:val="24"/>
          <w:szCs w:val="24"/>
        </w:rPr>
      </w:pPr>
      <w:bookmarkStart w:id="28" w:name="_Toc202967870"/>
      <w:r w:rsidRPr="00B92C73">
        <w:rPr>
          <w:rFonts w:ascii="Calibri" w:hAnsi="Calibri" w:cs="Calibri"/>
          <w:sz w:val="24"/>
          <w:szCs w:val="24"/>
        </w:rPr>
        <w:t xml:space="preserve">Tabla </w:t>
      </w:r>
      <w:r w:rsidR="008D230A">
        <w:rPr>
          <w:rFonts w:ascii="Calibri" w:hAnsi="Calibri" w:cs="Calibri"/>
          <w:sz w:val="24"/>
          <w:szCs w:val="24"/>
        </w:rPr>
        <w:t>cliente</w:t>
      </w:r>
      <w:bookmarkEnd w:id="28"/>
    </w:p>
    <w:p w14:paraId="5752C70D" w14:textId="3584C609" w:rsidR="00BD6371" w:rsidRPr="00BD6371" w:rsidRDefault="00BD6371" w:rsidP="00BD6371">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22C16" w:rsidRPr="00F22C16">
        <w:rPr>
          <w:rFonts w:ascii="Calibri" w:hAnsi="Calibri" w:cs="Calibri"/>
        </w:rPr>
        <w:t>Almacena la información de los clientes registrados en el taller.</w:t>
      </w:r>
    </w:p>
    <w:p w14:paraId="1F54B280" w14:textId="7E0D17B0" w:rsidR="00BD6371" w:rsidRPr="00BD6371" w:rsidRDefault="00BD6371" w:rsidP="00BD6371">
      <w:pPr>
        <w:rPr>
          <w:rFonts w:ascii="Calibri" w:hAnsi="Calibri" w:cs="Calibri"/>
        </w:rPr>
      </w:pPr>
      <w:r w:rsidRPr="00BD6371">
        <w:rPr>
          <w:rFonts w:ascii="Calibri" w:hAnsi="Calibri" w:cs="Calibri"/>
          <w:b/>
          <w:bCs/>
        </w:rPr>
        <w:t>Columnas:</w:t>
      </w:r>
    </w:p>
    <w:p w14:paraId="014BFA95" w14:textId="1AD4E0EE"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000428C8" w:rsidRPr="00BD6371">
        <w:rPr>
          <w:rFonts w:ascii="Calibri" w:hAnsi="Calibri" w:cs="Calibri"/>
        </w:rPr>
        <w:t>clave primaria</w:t>
      </w:r>
      <w:r w:rsidRPr="00EE1247">
        <w:rPr>
          <w:rFonts w:ascii="Calibri" w:hAnsi="Calibri" w:cs="Calibri"/>
        </w:rPr>
        <w:t>).</w:t>
      </w:r>
    </w:p>
    <w:p w14:paraId="41E427DA"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cliente.</w:t>
      </w:r>
    </w:p>
    <w:p w14:paraId="1ADE66A8"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cliente.</w:t>
      </w:r>
    </w:p>
    <w:p w14:paraId="6C4B6EAD"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Dirección domiciliaria.</w:t>
      </w:r>
    </w:p>
    <w:p w14:paraId="25EBD1F3"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21ED165"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cliente (activo/inactivo).</w:t>
      </w:r>
    </w:p>
    <w:p w14:paraId="5FEC37FA" w14:textId="1A4F5FE7" w:rsidR="00EE1247" w:rsidRPr="00152668" w:rsidRDefault="00EE1247">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1E42043F" w14:textId="77777777" w:rsidR="00DC53B4" w:rsidRDefault="00DC53B4" w:rsidP="0086425C"/>
    <w:p w14:paraId="3F01E05E" w14:textId="3FC1D931" w:rsidR="004A6B2C" w:rsidRPr="00B92C73" w:rsidRDefault="004A6B2C" w:rsidP="004A6B2C">
      <w:pPr>
        <w:pStyle w:val="Ttulo3"/>
        <w:rPr>
          <w:rFonts w:ascii="Calibri" w:hAnsi="Calibri" w:cs="Calibri"/>
          <w:sz w:val="24"/>
          <w:szCs w:val="24"/>
        </w:rPr>
      </w:pPr>
      <w:bookmarkStart w:id="29" w:name="_Toc202967871"/>
      <w:r w:rsidRPr="00B92C73">
        <w:rPr>
          <w:rFonts w:ascii="Calibri" w:hAnsi="Calibri" w:cs="Calibri"/>
          <w:sz w:val="24"/>
          <w:szCs w:val="24"/>
        </w:rPr>
        <w:t xml:space="preserve">Tabla </w:t>
      </w:r>
      <w:r w:rsidR="00020410">
        <w:rPr>
          <w:rFonts w:ascii="Calibri" w:hAnsi="Calibri" w:cs="Calibri"/>
          <w:sz w:val="24"/>
          <w:szCs w:val="24"/>
        </w:rPr>
        <w:t>tecnico</w:t>
      </w:r>
      <w:bookmarkEnd w:id="29"/>
    </w:p>
    <w:p w14:paraId="46093B28" w14:textId="75A2B5C5" w:rsidR="004A6B2C" w:rsidRPr="00BD6371" w:rsidRDefault="004A6B2C" w:rsidP="004A6B2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3C3025" w:rsidRPr="003C3025">
        <w:rPr>
          <w:rFonts w:ascii="Calibri" w:hAnsi="Calibri" w:cs="Calibri"/>
        </w:rPr>
        <w:t>Almacena los datos de los técnicos que realizan reparaciones.</w:t>
      </w:r>
    </w:p>
    <w:p w14:paraId="6B2F5288" w14:textId="77777777" w:rsidR="004A6B2C" w:rsidRPr="00BD6371" w:rsidRDefault="004A6B2C" w:rsidP="004A6B2C">
      <w:pPr>
        <w:rPr>
          <w:rFonts w:ascii="Calibri" w:hAnsi="Calibri" w:cs="Calibri"/>
        </w:rPr>
      </w:pPr>
      <w:r w:rsidRPr="00BD6371">
        <w:rPr>
          <w:rFonts w:ascii="Calibri" w:hAnsi="Calibri" w:cs="Calibri"/>
          <w:b/>
          <w:bCs/>
        </w:rPr>
        <w:t>Columnas:</w:t>
      </w:r>
    </w:p>
    <w:p w14:paraId="117E25EB"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Pr="00BD6371">
        <w:rPr>
          <w:rFonts w:ascii="Calibri" w:hAnsi="Calibri" w:cs="Calibri"/>
        </w:rPr>
        <w:t>clave primaria</w:t>
      </w:r>
      <w:r w:rsidRPr="00EE1247">
        <w:rPr>
          <w:rFonts w:ascii="Calibri" w:hAnsi="Calibri" w:cs="Calibri"/>
        </w:rPr>
        <w:t>).</w:t>
      </w:r>
    </w:p>
    <w:p w14:paraId="2F815B40" w14:textId="739DDF4E"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w:t>
      </w:r>
      <w:r w:rsidR="009869AD" w:rsidRPr="003C3025">
        <w:rPr>
          <w:rFonts w:ascii="Calibri" w:hAnsi="Calibri" w:cs="Calibri"/>
        </w:rPr>
        <w:t>técnico</w:t>
      </w:r>
      <w:r w:rsidRPr="00EE1247">
        <w:rPr>
          <w:rFonts w:ascii="Calibri" w:hAnsi="Calibri" w:cs="Calibri"/>
        </w:rPr>
        <w:t>.</w:t>
      </w:r>
    </w:p>
    <w:p w14:paraId="1096668B" w14:textId="2854AD8F"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w:t>
      </w:r>
      <w:r w:rsidR="009869AD" w:rsidRPr="003C3025">
        <w:rPr>
          <w:rFonts w:ascii="Calibri" w:hAnsi="Calibri" w:cs="Calibri"/>
        </w:rPr>
        <w:t>técnico</w:t>
      </w:r>
      <w:r w:rsidRPr="00EE1247">
        <w:rPr>
          <w:rFonts w:ascii="Calibri" w:hAnsi="Calibri" w:cs="Calibri"/>
        </w:rPr>
        <w:t>.</w:t>
      </w:r>
    </w:p>
    <w:p w14:paraId="74E89020" w14:textId="4795FCA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w:t>
      </w:r>
      <w:r w:rsidR="00105308">
        <w:rPr>
          <w:rFonts w:ascii="Calibri" w:hAnsi="Calibri" w:cs="Calibri"/>
        </w:rPr>
        <w:t>n</w:t>
      </w:r>
      <w:r w:rsidRPr="00EE1247">
        <w:rPr>
          <w:rFonts w:ascii="Calibri" w:hAnsi="Calibri" w:cs="Calibri"/>
        </w:rPr>
        <w:t>.</w:t>
      </w:r>
    </w:p>
    <w:p w14:paraId="18EE0D38"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F7DDEE7" w14:textId="20E8ED21"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363885" w:rsidRPr="003C3025">
        <w:rPr>
          <w:rFonts w:ascii="Calibri" w:hAnsi="Calibri" w:cs="Calibri"/>
        </w:rPr>
        <w:t>técnico</w:t>
      </w:r>
      <w:r w:rsidR="00363885" w:rsidRPr="00EE1247">
        <w:rPr>
          <w:rFonts w:ascii="Calibri" w:hAnsi="Calibri" w:cs="Calibri"/>
        </w:rPr>
        <w:t xml:space="preserve"> </w:t>
      </w:r>
      <w:r w:rsidRPr="00EE1247">
        <w:rPr>
          <w:rFonts w:ascii="Calibri" w:hAnsi="Calibri" w:cs="Calibri"/>
        </w:rPr>
        <w:t>(activo/inactivo).</w:t>
      </w:r>
    </w:p>
    <w:p w14:paraId="1ADD41A6" w14:textId="77777777" w:rsidR="004A6B2C" w:rsidRPr="00152668" w:rsidRDefault="004A6B2C">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6F7D6F2" w14:textId="77777777" w:rsidR="00EF42CA" w:rsidRDefault="00EF42CA" w:rsidP="00271548"/>
    <w:p w14:paraId="64C1158F" w14:textId="7F3FACEF" w:rsidR="005B4394" w:rsidRPr="00B92C73" w:rsidRDefault="005B4394" w:rsidP="005B4394">
      <w:pPr>
        <w:pStyle w:val="Ttulo3"/>
        <w:rPr>
          <w:rFonts w:ascii="Calibri" w:hAnsi="Calibri" w:cs="Calibri"/>
          <w:sz w:val="24"/>
          <w:szCs w:val="24"/>
        </w:rPr>
      </w:pPr>
      <w:bookmarkStart w:id="30" w:name="_Toc202967872"/>
      <w:r w:rsidRPr="00B92C73">
        <w:rPr>
          <w:rFonts w:ascii="Calibri" w:hAnsi="Calibri" w:cs="Calibri"/>
          <w:sz w:val="24"/>
          <w:szCs w:val="24"/>
        </w:rPr>
        <w:t xml:space="preserve">Tabla </w:t>
      </w:r>
      <w:r>
        <w:rPr>
          <w:rFonts w:ascii="Calibri" w:hAnsi="Calibri" w:cs="Calibri"/>
          <w:sz w:val="24"/>
          <w:szCs w:val="24"/>
        </w:rPr>
        <w:t>users</w:t>
      </w:r>
      <w:bookmarkEnd w:id="30"/>
    </w:p>
    <w:p w14:paraId="5E650DCD" w14:textId="57535DB3" w:rsidR="005B4394" w:rsidRPr="00BD6371" w:rsidRDefault="005B4394" w:rsidP="005B439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C4058" w:rsidRPr="008C4058">
        <w:rPr>
          <w:rFonts w:ascii="Calibri" w:hAnsi="Calibri" w:cs="Calibri"/>
        </w:rPr>
        <w:t>Gestiona los usuarios del sistema y sus roles.</w:t>
      </w:r>
    </w:p>
    <w:p w14:paraId="65CF5F2A" w14:textId="77777777" w:rsidR="005B4394" w:rsidRPr="00BD6371" w:rsidRDefault="005B4394" w:rsidP="005B4394">
      <w:pPr>
        <w:rPr>
          <w:rFonts w:ascii="Calibri" w:hAnsi="Calibri" w:cs="Calibri"/>
        </w:rPr>
      </w:pPr>
      <w:r w:rsidRPr="00BD6371">
        <w:rPr>
          <w:rFonts w:ascii="Calibri" w:hAnsi="Calibri" w:cs="Calibri"/>
          <w:b/>
          <w:bCs/>
        </w:rPr>
        <w:t>Columnas:</w:t>
      </w:r>
    </w:p>
    <w:p w14:paraId="1BFF9595" w14:textId="28591772" w:rsidR="00A41FB0" w:rsidRDefault="00A41FB0">
      <w:pPr>
        <w:numPr>
          <w:ilvl w:val="0"/>
          <w:numId w:val="8"/>
        </w:numPr>
        <w:rPr>
          <w:rFonts w:ascii="Calibri" w:hAnsi="Calibri" w:cs="Calibri"/>
        </w:rPr>
      </w:pPr>
      <w:r w:rsidRPr="0001033E">
        <w:rPr>
          <w:rFonts w:ascii="Calibri" w:hAnsi="Calibri" w:cs="Calibri"/>
          <w:b/>
          <w:bCs/>
          <w:i/>
          <w:iCs/>
          <w:color w:val="171717" w:themeColor="background2" w:themeShade="1A"/>
        </w:rPr>
        <w:t>userid:</w:t>
      </w:r>
      <w:r w:rsidRPr="00A41FB0">
        <w:rPr>
          <w:rFonts w:ascii="Calibri" w:hAnsi="Calibri" w:cs="Calibri"/>
        </w:rPr>
        <w:t xml:space="preserve"> Código de usuario (</w:t>
      </w:r>
      <w:r w:rsidR="0001033E" w:rsidRPr="00BD6371">
        <w:rPr>
          <w:rFonts w:ascii="Calibri" w:hAnsi="Calibri" w:cs="Calibri"/>
        </w:rPr>
        <w:t>clave primaria</w:t>
      </w:r>
      <w:r w:rsidRPr="00A41FB0">
        <w:rPr>
          <w:rFonts w:ascii="Calibri" w:hAnsi="Calibri" w:cs="Calibri"/>
        </w:rPr>
        <w:t>).</w:t>
      </w:r>
    </w:p>
    <w:p w14:paraId="64C85EA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clave:</w:t>
      </w:r>
      <w:r w:rsidRPr="00A41FB0">
        <w:rPr>
          <w:rFonts w:ascii="Calibri" w:hAnsi="Calibri" w:cs="Calibri"/>
        </w:rPr>
        <w:t xml:space="preserve"> Clave visible (uso interno).</w:t>
      </w:r>
    </w:p>
    <w:p w14:paraId="2AFC0B57"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password:</w:t>
      </w:r>
      <w:r w:rsidRPr="00A41FB0">
        <w:rPr>
          <w:rFonts w:ascii="Calibri" w:hAnsi="Calibri" w:cs="Calibri"/>
        </w:rPr>
        <w:t xml:space="preserve"> Contraseña cifrada.</w:t>
      </w:r>
    </w:p>
    <w:p w14:paraId="2FDE470D"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nombre:</w:t>
      </w:r>
      <w:r w:rsidRPr="00A41FB0">
        <w:rPr>
          <w:rFonts w:ascii="Calibri" w:hAnsi="Calibri" w:cs="Calibri"/>
        </w:rPr>
        <w:t xml:space="preserve"> Nombre del usuario.</w:t>
      </w:r>
    </w:p>
    <w:p w14:paraId="73065F66"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correo:</w:t>
      </w:r>
      <w:r w:rsidRPr="00A41FB0">
        <w:rPr>
          <w:rFonts w:ascii="Calibri" w:hAnsi="Calibri" w:cs="Calibri"/>
        </w:rPr>
        <w:t xml:space="preserve"> Correo electrónico.</w:t>
      </w:r>
    </w:p>
    <w:p w14:paraId="46F1FC9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tipusr:</w:t>
      </w:r>
      <w:r w:rsidRPr="00A41FB0">
        <w:rPr>
          <w:rFonts w:ascii="Calibri" w:hAnsi="Calibri" w:cs="Calibri"/>
        </w:rPr>
        <w:t xml:space="preserve"> Tipo de usuario (0 Administrador, 1 Técnico, 2 Caja).</w:t>
      </w:r>
    </w:p>
    <w:p w14:paraId="767E3BC5" w14:textId="6F8CC2B5"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Pr>
          <w:rFonts w:ascii="Calibri" w:hAnsi="Calibri" w:cs="Calibri"/>
        </w:rPr>
        <w:t xml:space="preserve">usuario </w:t>
      </w:r>
      <w:r w:rsidRPr="00EE1247">
        <w:rPr>
          <w:rFonts w:ascii="Calibri" w:hAnsi="Calibri" w:cs="Calibri"/>
        </w:rPr>
        <w:t>(activo/inactivo).</w:t>
      </w:r>
    </w:p>
    <w:p w14:paraId="63C7FD15" w14:textId="77777777"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5357682" w14:textId="77777777" w:rsidR="00C849C4" w:rsidRDefault="00C849C4" w:rsidP="00C849C4">
      <w:pPr>
        <w:rPr>
          <w:rFonts w:ascii="Calibri" w:hAnsi="Calibri" w:cs="Calibri"/>
          <w:b/>
          <w:bCs/>
          <w:i/>
          <w:iCs/>
          <w:color w:val="171717" w:themeColor="background2" w:themeShade="1A"/>
        </w:rPr>
      </w:pPr>
    </w:p>
    <w:p w14:paraId="1642B5B6" w14:textId="48C8C3CA" w:rsidR="00C849C4" w:rsidRPr="00B92C73" w:rsidRDefault="00C849C4" w:rsidP="00C849C4">
      <w:pPr>
        <w:pStyle w:val="Ttulo3"/>
        <w:rPr>
          <w:rFonts w:ascii="Calibri" w:hAnsi="Calibri" w:cs="Calibri"/>
          <w:sz w:val="24"/>
          <w:szCs w:val="24"/>
        </w:rPr>
      </w:pPr>
      <w:bookmarkStart w:id="31" w:name="_Toc202967873"/>
      <w:r w:rsidRPr="00B92C73">
        <w:rPr>
          <w:rFonts w:ascii="Calibri" w:hAnsi="Calibri" w:cs="Calibri"/>
          <w:sz w:val="24"/>
          <w:szCs w:val="24"/>
        </w:rPr>
        <w:t xml:space="preserve">Tabla </w:t>
      </w:r>
      <w:r w:rsidR="00A01BD9">
        <w:rPr>
          <w:rFonts w:ascii="Calibri" w:hAnsi="Calibri" w:cs="Calibri"/>
          <w:sz w:val="24"/>
          <w:szCs w:val="24"/>
        </w:rPr>
        <w:t>items</w:t>
      </w:r>
      <w:bookmarkEnd w:id="31"/>
    </w:p>
    <w:p w14:paraId="1841B799" w14:textId="791BFDAA" w:rsidR="00C849C4" w:rsidRPr="00BD6371" w:rsidRDefault="00C849C4" w:rsidP="00C849C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77BA8" w:rsidRPr="00F77BA8">
        <w:rPr>
          <w:rFonts w:ascii="Calibri" w:hAnsi="Calibri" w:cs="Calibri"/>
        </w:rPr>
        <w:t>Contiene los registros de productos y servicios del taller.</w:t>
      </w:r>
    </w:p>
    <w:p w14:paraId="2C2D3011" w14:textId="77777777" w:rsidR="00C849C4" w:rsidRPr="00BD6371" w:rsidRDefault="00C849C4" w:rsidP="00C849C4">
      <w:pPr>
        <w:rPr>
          <w:rFonts w:ascii="Calibri" w:hAnsi="Calibri" w:cs="Calibri"/>
        </w:rPr>
      </w:pPr>
      <w:r w:rsidRPr="00BD6371">
        <w:rPr>
          <w:rFonts w:ascii="Calibri" w:hAnsi="Calibri" w:cs="Calibri"/>
          <w:b/>
          <w:bCs/>
        </w:rPr>
        <w:t>Columnas:</w:t>
      </w:r>
    </w:p>
    <w:p w14:paraId="2F2C8D5F" w14:textId="144E35F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00D66FE8" w:rsidRPr="00BD6371">
        <w:rPr>
          <w:rFonts w:ascii="Calibri" w:hAnsi="Calibri" w:cs="Calibri"/>
        </w:rPr>
        <w:t>clave primaria</w:t>
      </w:r>
      <w:r w:rsidR="00D66FE8" w:rsidRPr="00A41FB0">
        <w:rPr>
          <w:rFonts w:ascii="Calibri" w:hAnsi="Calibri" w:cs="Calibri"/>
        </w:rPr>
        <w:t>).</w:t>
      </w:r>
    </w:p>
    <w:p w14:paraId="36FF113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lastRenderedPageBreak/>
        <w:t>tipo:</w:t>
      </w:r>
      <w:r w:rsidRPr="002D7282">
        <w:rPr>
          <w:rFonts w:ascii="Calibri" w:hAnsi="Calibri" w:cs="Calibri"/>
        </w:rPr>
        <w:t xml:space="preserve"> Tipo (0 Producto, 1 Servicio).</w:t>
      </w:r>
    </w:p>
    <w:p w14:paraId="3391922F"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refere</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Referencia o código interno.</w:t>
      </w:r>
    </w:p>
    <w:p w14:paraId="38CA8984"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nombre:</w:t>
      </w:r>
      <w:r w:rsidRPr="002D7282">
        <w:rPr>
          <w:rFonts w:ascii="Calibri" w:hAnsi="Calibri" w:cs="Calibri"/>
        </w:rPr>
        <w:t xml:space="preserve"> Nombre del producto o servicio.</w:t>
      </w:r>
    </w:p>
    <w:p w14:paraId="04287AD8" w14:textId="5554FF14"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marca:</w:t>
      </w:r>
      <w:r w:rsidRPr="002D7282">
        <w:rPr>
          <w:rFonts w:ascii="Calibri" w:hAnsi="Calibri" w:cs="Calibri"/>
        </w:rPr>
        <w:t xml:space="preserve"> Marca (para productos).</w:t>
      </w:r>
    </w:p>
    <w:p w14:paraId="7FB3D46B"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cantid</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Cantidad disponible (productos).</w:t>
      </w:r>
    </w:p>
    <w:p w14:paraId="49FE324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costo:</w:t>
      </w:r>
      <w:r w:rsidRPr="002D7282">
        <w:rPr>
          <w:rFonts w:ascii="Calibri" w:hAnsi="Calibri" w:cs="Calibri"/>
        </w:rPr>
        <w:t xml:space="preserve"> Costo de compra (productos).</w:t>
      </w:r>
    </w:p>
    <w:p w14:paraId="57F86210" w14:textId="0E99CEE1"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prcvta</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Precio de venta.</w:t>
      </w:r>
    </w:p>
    <w:p w14:paraId="1D25761B" w14:textId="2DE88592"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2D7282">
        <w:rPr>
          <w:rFonts w:ascii="Calibri" w:hAnsi="Calibri" w:cs="Calibri"/>
        </w:rPr>
        <w:t>registro</w:t>
      </w:r>
      <w:r w:rsidRPr="00EE1247">
        <w:rPr>
          <w:rFonts w:ascii="Calibri" w:hAnsi="Calibri" w:cs="Calibri"/>
        </w:rPr>
        <w:t>.</w:t>
      </w:r>
    </w:p>
    <w:p w14:paraId="4130BDE1" w14:textId="77777777"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203A266" w14:textId="77777777" w:rsidR="003F49B4" w:rsidRDefault="003F49B4" w:rsidP="003F49B4">
      <w:pPr>
        <w:rPr>
          <w:rFonts w:ascii="Calibri" w:hAnsi="Calibri" w:cs="Calibri"/>
        </w:rPr>
      </w:pPr>
    </w:p>
    <w:p w14:paraId="51AF2D9F" w14:textId="70C42B09" w:rsidR="003F49B4" w:rsidRPr="00B92C73" w:rsidRDefault="003F49B4" w:rsidP="003F49B4">
      <w:pPr>
        <w:pStyle w:val="Ttulo3"/>
        <w:rPr>
          <w:rFonts w:ascii="Calibri" w:hAnsi="Calibri" w:cs="Calibri"/>
          <w:sz w:val="24"/>
          <w:szCs w:val="24"/>
        </w:rPr>
      </w:pPr>
      <w:bookmarkStart w:id="32" w:name="_Toc202967874"/>
      <w:r w:rsidRPr="00B92C73">
        <w:rPr>
          <w:rFonts w:ascii="Calibri" w:hAnsi="Calibri" w:cs="Calibri"/>
          <w:sz w:val="24"/>
          <w:szCs w:val="24"/>
        </w:rPr>
        <w:t xml:space="preserve">Tabla </w:t>
      </w:r>
      <w:r w:rsidR="00772747">
        <w:rPr>
          <w:rFonts w:ascii="Calibri" w:hAnsi="Calibri" w:cs="Calibri"/>
          <w:sz w:val="24"/>
          <w:szCs w:val="24"/>
        </w:rPr>
        <w:t>orden</w:t>
      </w:r>
      <w:bookmarkEnd w:id="32"/>
    </w:p>
    <w:p w14:paraId="487600AE" w14:textId="5EDA14EB" w:rsidR="003F49B4" w:rsidRPr="00BD6371" w:rsidRDefault="003F49B4" w:rsidP="003F49B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506CD" w:rsidRPr="00B506CD">
        <w:rPr>
          <w:rFonts w:ascii="Calibri" w:hAnsi="Calibri" w:cs="Calibri"/>
        </w:rPr>
        <w:t>Registra las órdenes de servicio ingresadas por los clientes.</w:t>
      </w:r>
    </w:p>
    <w:p w14:paraId="7204FDD5" w14:textId="77777777" w:rsidR="003F49B4" w:rsidRPr="00BD6371" w:rsidRDefault="003F49B4" w:rsidP="003F49B4">
      <w:pPr>
        <w:rPr>
          <w:rFonts w:ascii="Calibri" w:hAnsi="Calibri" w:cs="Calibri"/>
        </w:rPr>
      </w:pPr>
      <w:r w:rsidRPr="00BD6371">
        <w:rPr>
          <w:rFonts w:ascii="Calibri" w:hAnsi="Calibri" w:cs="Calibri"/>
          <w:b/>
          <w:bCs/>
        </w:rPr>
        <w:t>Columnas:</w:t>
      </w:r>
    </w:p>
    <w:p w14:paraId="56F861C6" w14:textId="517857B6" w:rsidR="0027712B" w:rsidRPr="00F60F13" w:rsidRDefault="003F49B4">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0027712B" w:rsidRPr="00F60F13">
        <w:rPr>
          <w:rFonts w:ascii="Calibri" w:hAnsi="Calibri" w:cs="Calibri"/>
        </w:rPr>
        <w:t>.</w:t>
      </w:r>
    </w:p>
    <w:p w14:paraId="45EB854A" w14:textId="0BC4652B"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codcli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cliente </w:t>
      </w:r>
      <w:r w:rsidR="00432D10">
        <w:rPr>
          <w:rFonts w:ascii="Calibri" w:hAnsi="Calibri" w:cs="Calibri"/>
        </w:rPr>
        <w:t>(</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0212DCE7" w14:textId="5F95F7BE"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codtec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técnico asignado (</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72B5B50B"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marca:</w:t>
      </w:r>
      <w:r w:rsidRPr="0027712B">
        <w:rPr>
          <w:rFonts w:ascii="Calibri" w:hAnsi="Calibri" w:cs="Calibri"/>
        </w:rPr>
        <w:t xml:space="preserve"> Marca del dispositivo.</w:t>
      </w:r>
    </w:p>
    <w:p w14:paraId="386DA5A3"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modelo:</w:t>
      </w:r>
      <w:r w:rsidRPr="0027712B">
        <w:rPr>
          <w:rFonts w:ascii="Calibri" w:hAnsi="Calibri" w:cs="Calibri"/>
        </w:rPr>
        <w:t xml:space="preserve"> Modelo del dispositivo.</w:t>
      </w:r>
    </w:p>
    <w:p w14:paraId="7D7BCD0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imei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IMEI del dispositivo.</w:t>
      </w:r>
    </w:p>
    <w:p w14:paraId="2D8C4FF2"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observ</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Observaciones del ingreso.</w:t>
      </w:r>
    </w:p>
    <w:p w14:paraId="3CB2615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fecing</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ingreso.</w:t>
      </w:r>
    </w:p>
    <w:p w14:paraId="68F17224"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fecfac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facturación.</w:t>
      </w:r>
    </w:p>
    <w:p w14:paraId="482DFA02" w14:textId="32C54936" w:rsidR="00DD467D" w:rsidRDefault="00DD467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w:t>
      </w:r>
      <w:r>
        <w:rPr>
          <w:rFonts w:ascii="Calibri" w:hAnsi="Calibri" w:cs="Calibri"/>
        </w:rPr>
        <w:t xml:space="preserve"> la orden</w:t>
      </w:r>
      <w:r w:rsidRPr="00EE1247">
        <w:rPr>
          <w:rFonts w:ascii="Calibri" w:hAnsi="Calibri" w:cs="Calibri"/>
        </w:rPr>
        <w:t>.</w:t>
      </w:r>
    </w:p>
    <w:p w14:paraId="0560126A" w14:textId="77777777" w:rsidR="003F49B4" w:rsidRDefault="003F49B4" w:rsidP="003F49B4">
      <w:pPr>
        <w:rPr>
          <w:rFonts w:ascii="Calibri" w:hAnsi="Calibri" w:cs="Calibri"/>
        </w:rPr>
      </w:pPr>
    </w:p>
    <w:p w14:paraId="5D6AFF15" w14:textId="50EAF1DC" w:rsidR="00B84AB2" w:rsidRPr="00B92C73" w:rsidRDefault="00B84AB2" w:rsidP="00B84AB2">
      <w:pPr>
        <w:pStyle w:val="Ttulo3"/>
        <w:rPr>
          <w:rFonts w:ascii="Calibri" w:hAnsi="Calibri" w:cs="Calibri"/>
          <w:sz w:val="24"/>
          <w:szCs w:val="24"/>
        </w:rPr>
      </w:pPr>
      <w:bookmarkStart w:id="33" w:name="_Toc202967875"/>
      <w:r w:rsidRPr="00B92C73">
        <w:rPr>
          <w:rFonts w:ascii="Calibri" w:hAnsi="Calibri" w:cs="Calibri"/>
          <w:sz w:val="24"/>
          <w:szCs w:val="24"/>
        </w:rPr>
        <w:t xml:space="preserve">Tabla </w:t>
      </w:r>
      <w:proofErr w:type="spellStart"/>
      <w:r>
        <w:rPr>
          <w:rFonts w:ascii="Calibri" w:hAnsi="Calibri" w:cs="Calibri"/>
          <w:sz w:val="24"/>
          <w:szCs w:val="24"/>
        </w:rPr>
        <w:t>orddet</w:t>
      </w:r>
      <w:bookmarkEnd w:id="33"/>
      <w:proofErr w:type="spellEnd"/>
    </w:p>
    <w:p w14:paraId="6CC8A8FC" w14:textId="399DD9CD" w:rsidR="00B84AB2" w:rsidRPr="00BD6371" w:rsidRDefault="00B84AB2" w:rsidP="00B84AB2">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0313B" w:rsidRPr="00B0313B">
        <w:rPr>
          <w:rFonts w:ascii="Calibri" w:hAnsi="Calibri" w:cs="Calibri"/>
        </w:rPr>
        <w:t>Contiene los detalles de cada orden (observaciones, repuestos utilizados, servicios realizados).</w:t>
      </w:r>
    </w:p>
    <w:p w14:paraId="6907BC03" w14:textId="77777777" w:rsidR="00B84AB2" w:rsidRPr="00BD6371" w:rsidRDefault="00B84AB2" w:rsidP="00B84AB2">
      <w:pPr>
        <w:rPr>
          <w:rFonts w:ascii="Calibri" w:hAnsi="Calibri" w:cs="Calibri"/>
        </w:rPr>
      </w:pPr>
      <w:r w:rsidRPr="00BD6371">
        <w:rPr>
          <w:rFonts w:ascii="Calibri" w:hAnsi="Calibri" w:cs="Calibri"/>
          <w:b/>
          <w:bCs/>
        </w:rPr>
        <w:t>Columnas:</w:t>
      </w:r>
    </w:p>
    <w:p w14:paraId="1BC601E0" w14:textId="7FE12C72" w:rsidR="00C849C4" w:rsidRDefault="00B84AB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4FC777F9" w14:textId="358F9BEE"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ordid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 la orden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060EA844"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tipdet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Tipo de detalle (0 Observación, 1 Ingreso Repuesto, 2 Ingreso Servicio).</w:t>
      </w:r>
    </w:p>
    <w:p w14:paraId="6489EF9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fecdet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Fecha del detalle.</w:t>
      </w:r>
    </w:p>
    <w:p w14:paraId="347CF13D" w14:textId="216C9AA0"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iteid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del </w:t>
      </w:r>
      <w:proofErr w:type="spellStart"/>
      <w:r w:rsidRPr="00AC6519">
        <w:rPr>
          <w:rFonts w:ascii="Calibri" w:hAnsi="Calibri" w:cs="Calibri"/>
        </w:rPr>
        <w:t>item</w:t>
      </w:r>
      <w:proofErr w:type="spellEnd"/>
      <w:r w:rsidRPr="00AC6519">
        <w:rPr>
          <w:rFonts w:ascii="Calibri" w:hAnsi="Calibri" w:cs="Calibri"/>
        </w:rPr>
        <w:t xml:space="preserve"> utilizado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3E3B4E2E"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prcvta</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Precio de venta.</w:t>
      </w:r>
    </w:p>
    <w:p w14:paraId="510CBCF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cantid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Cantidad utilizada.</w:t>
      </w:r>
    </w:p>
    <w:p w14:paraId="1CA853A7" w14:textId="77777777" w:rsidR="00AC6519" w:rsidRDefault="00AC6519">
      <w:pPr>
        <w:numPr>
          <w:ilvl w:val="0"/>
          <w:numId w:val="8"/>
        </w:numPr>
        <w:rPr>
          <w:rFonts w:ascii="Calibri" w:hAnsi="Calibri" w:cs="Calibri"/>
        </w:rPr>
      </w:pPr>
      <w:r w:rsidRPr="001D2FF2">
        <w:rPr>
          <w:rFonts w:ascii="Calibri" w:hAnsi="Calibri" w:cs="Calibri"/>
          <w:b/>
          <w:bCs/>
          <w:i/>
          <w:iCs/>
          <w:color w:val="171717" w:themeColor="background2" w:themeShade="1A"/>
        </w:rPr>
        <w:t>estado:</w:t>
      </w:r>
      <w:r w:rsidRPr="00AC6519">
        <w:rPr>
          <w:rFonts w:ascii="Calibri" w:hAnsi="Calibri" w:cs="Calibri"/>
        </w:rPr>
        <w:t xml:space="preserve"> Estado del detalle.</w:t>
      </w:r>
    </w:p>
    <w:p w14:paraId="658BCB50" w14:textId="492E9F76"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observ</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Observaciones específicas.</w:t>
      </w:r>
    </w:p>
    <w:p w14:paraId="2CAA1D6A" w14:textId="373DF24C" w:rsidR="003345B0" w:rsidRDefault="003345B0" w:rsidP="003345B0">
      <w:pPr>
        <w:rPr>
          <w:rFonts w:ascii="Calibri" w:hAnsi="Calibri" w:cs="Calibri"/>
        </w:rPr>
      </w:pPr>
    </w:p>
    <w:p w14:paraId="1F42D35B" w14:textId="5F3A8639" w:rsidR="003345B0" w:rsidRPr="00B92C73" w:rsidRDefault="003345B0" w:rsidP="003345B0">
      <w:pPr>
        <w:pStyle w:val="Ttulo3"/>
        <w:rPr>
          <w:rFonts w:ascii="Calibri" w:hAnsi="Calibri" w:cs="Calibri"/>
          <w:sz w:val="24"/>
          <w:szCs w:val="24"/>
        </w:rPr>
      </w:pPr>
      <w:bookmarkStart w:id="34" w:name="_Toc202967876"/>
      <w:r w:rsidRPr="00B92C73">
        <w:rPr>
          <w:rFonts w:ascii="Calibri" w:hAnsi="Calibri" w:cs="Calibri"/>
          <w:sz w:val="24"/>
          <w:szCs w:val="24"/>
        </w:rPr>
        <w:t xml:space="preserve">Tabla </w:t>
      </w:r>
      <w:r>
        <w:rPr>
          <w:rFonts w:ascii="Calibri" w:hAnsi="Calibri" w:cs="Calibri"/>
          <w:sz w:val="24"/>
          <w:szCs w:val="24"/>
        </w:rPr>
        <w:t>factura</w:t>
      </w:r>
      <w:bookmarkEnd w:id="34"/>
    </w:p>
    <w:p w14:paraId="61B30CE5" w14:textId="5FC25361" w:rsidR="003345B0" w:rsidRPr="00BD6371" w:rsidRDefault="003345B0" w:rsidP="003345B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AC5B18" w:rsidRPr="00AC5B18">
        <w:rPr>
          <w:rFonts w:ascii="Calibri" w:hAnsi="Calibri" w:cs="Calibri"/>
        </w:rPr>
        <w:t>Registra las facturas generadas por los servicios y productos vendidos.</w:t>
      </w:r>
    </w:p>
    <w:p w14:paraId="2D0287EE" w14:textId="77777777" w:rsidR="003345B0" w:rsidRPr="00BD6371" w:rsidRDefault="003345B0" w:rsidP="003345B0">
      <w:pPr>
        <w:rPr>
          <w:rFonts w:ascii="Calibri" w:hAnsi="Calibri" w:cs="Calibri"/>
        </w:rPr>
      </w:pPr>
      <w:r w:rsidRPr="00BD6371">
        <w:rPr>
          <w:rFonts w:ascii="Calibri" w:hAnsi="Calibri" w:cs="Calibri"/>
          <w:b/>
          <w:bCs/>
        </w:rPr>
        <w:t>Columnas:</w:t>
      </w:r>
    </w:p>
    <w:p w14:paraId="398F851D" w14:textId="19328197" w:rsidR="003345B0" w:rsidRDefault="003345B0">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579D4224" w14:textId="747FEED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codcli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cliente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2F38207A" w14:textId="7F0E125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ordid</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ID de la orden de servicio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729AE37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lastRenderedPageBreak/>
        <w:t>codtec</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técnico (FK).</w:t>
      </w:r>
    </w:p>
    <w:p w14:paraId="3ABF5B6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totbru</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bruto.</w:t>
      </w:r>
    </w:p>
    <w:p w14:paraId="206F4B0D" w14:textId="5A2313BA"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totiva</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IVA.</w:t>
      </w:r>
    </w:p>
    <w:p w14:paraId="000A6037"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totnet</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neto.</w:t>
      </w:r>
    </w:p>
    <w:p w14:paraId="3FFB56C8" w14:textId="77777777" w:rsidR="007F4885" w:rsidRDefault="007F4885">
      <w:pPr>
        <w:numPr>
          <w:ilvl w:val="0"/>
          <w:numId w:val="8"/>
        </w:numPr>
        <w:rPr>
          <w:rFonts w:ascii="Calibri" w:hAnsi="Calibri" w:cs="Calibri"/>
        </w:rPr>
      </w:pPr>
      <w:r w:rsidRPr="00E606E7">
        <w:rPr>
          <w:rFonts w:ascii="Calibri" w:hAnsi="Calibri" w:cs="Calibri"/>
          <w:b/>
          <w:bCs/>
          <w:i/>
          <w:iCs/>
          <w:color w:val="171717" w:themeColor="background2" w:themeShade="1A"/>
        </w:rPr>
        <w:t xml:space="preserve">estado: </w:t>
      </w:r>
      <w:r w:rsidRPr="007F4885">
        <w:rPr>
          <w:rFonts w:ascii="Calibri" w:hAnsi="Calibri" w:cs="Calibri"/>
        </w:rPr>
        <w:t>Estado de la factura.</w:t>
      </w:r>
    </w:p>
    <w:p w14:paraId="12120F49"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obsini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iniciales.</w:t>
      </w:r>
    </w:p>
    <w:p w14:paraId="75741390"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obsfin</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finales.</w:t>
      </w:r>
    </w:p>
    <w:p w14:paraId="3AF0272E" w14:textId="3CF73F1A" w:rsidR="0053687C"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fecemi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Fecha de emisión.</w:t>
      </w:r>
    </w:p>
    <w:p w14:paraId="5680ACCD" w14:textId="77777777" w:rsidR="0053687C" w:rsidRDefault="0053687C" w:rsidP="0053687C">
      <w:pPr>
        <w:rPr>
          <w:rFonts w:ascii="Calibri" w:hAnsi="Calibri" w:cs="Calibri"/>
        </w:rPr>
      </w:pPr>
    </w:p>
    <w:p w14:paraId="391C5425" w14:textId="185676AA" w:rsidR="0053687C" w:rsidRPr="00B92C73" w:rsidRDefault="0053687C" w:rsidP="0053687C">
      <w:pPr>
        <w:pStyle w:val="Ttulo3"/>
        <w:rPr>
          <w:rFonts w:ascii="Calibri" w:hAnsi="Calibri" w:cs="Calibri"/>
          <w:sz w:val="24"/>
          <w:szCs w:val="24"/>
        </w:rPr>
      </w:pPr>
      <w:bookmarkStart w:id="35" w:name="_Toc202967877"/>
      <w:r w:rsidRPr="00B92C73">
        <w:rPr>
          <w:rFonts w:ascii="Calibri" w:hAnsi="Calibri" w:cs="Calibri"/>
          <w:sz w:val="24"/>
          <w:szCs w:val="24"/>
        </w:rPr>
        <w:t xml:space="preserve">Tabla </w:t>
      </w:r>
      <w:proofErr w:type="spellStart"/>
      <w:r>
        <w:rPr>
          <w:rFonts w:ascii="Calibri" w:hAnsi="Calibri" w:cs="Calibri"/>
          <w:sz w:val="24"/>
          <w:szCs w:val="24"/>
        </w:rPr>
        <w:t>facdet</w:t>
      </w:r>
      <w:bookmarkEnd w:id="35"/>
      <w:proofErr w:type="spellEnd"/>
    </w:p>
    <w:p w14:paraId="15A7E7A1" w14:textId="1B1F7D9E" w:rsidR="0053687C" w:rsidRPr="00BD6371" w:rsidRDefault="0053687C" w:rsidP="0053687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B1526" w:rsidRPr="00FB1526">
        <w:rPr>
          <w:rFonts w:ascii="Calibri" w:hAnsi="Calibri" w:cs="Calibri"/>
        </w:rPr>
        <w:t>Contiene los detalles de cada factura (items facturados).</w:t>
      </w:r>
      <w:r w:rsidR="00FB1526">
        <w:rPr>
          <w:rFonts w:ascii="Calibri" w:hAnsi="Calibri" w:cs="Calibri"/>
        </w:rPr>
        <w:br/>
      </w:r>
      <w:r w:rsidRPr="00BD6371">
        <w:rPr>
          <w:rFonts w:ascii="Calibri" w:hAnsi="Calibri" w:cs="Calibri"/>
          <w:b/>
          <w:bCs/>
        </w:rPr>
        <w:t>Columnas:</w:t>
      </w:r>
    </w:p>
    <w:p w14:paraId="656DC734" w14:textId="77777777" w:rsidR="0053687C" w:rsidRDefault="0053687C">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65284F49" w14:textId="43627404"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facid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 la factura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3D66DDDC" w14:textId="73013EA2"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iteid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del </w:t>
      </w:r>
      <w:proofErr w:type="spellStart"/>
      <w:r w:rsidRPr="00B42B61">
        <w:rPr>
          <w:rFonts w:ascii="Calibri" w:hAnsi="Calibri" w:cs="Calibri"/>
        </w:rPr>
        <w:t>item</w:t>
      </w:r>
      <w:proofErr w:type="spellEnd"/>
      <w:r w:rsidRPr="00B42B61">
        <w:rPr>
          <w:rFonts w:ascii="Calibri" w:hAnsi="Calibri" w:cs="Calibri"/>
        </w:rPr>
        <w:t xml:space="preserve"> facturado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1E9E209A"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cantid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Cantidad.</w:t>
      </w:r>
    </w:p>
    <w:p w14:paraId="42D0EFC4"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prcvta</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Precio unitario de venta.</w:t>
      </w:r>
    </w:p>
    <w:p w14:paraId="1660F642" w14:textId="733E946C"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totnet</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Total neto del detalle.</w:t>
      </w:r>
    </w:p>
    <w:p w14:paraId="470408AD" w14:textId="77777777" w:rsidR="00AD5A80" w:rsidRDefault="00AD5A80" w:rsidP="00AD5A80">
      <w:pPr>
        <w:rPr>
          <w:rFonts w:ascii="Calibri" w:hAnsi="Calibri" w:cs="Calibri"/>
        </w:rPr>
      </w:pPr>
    </w:p>
    <w:p w14:paraId="1C6895DE" w14:textId="6C2329BE" w:rsidR="00AD5A80" w:rsidRPr="00B92C73" w:rsidRDefault="00AD5A80" w:rsidP="00AD5A80">
      <w:pPr>
        <w:pStyle w:val="Ttulo3"/>
        <w:rPr>
          <w:rFonts w:ascii="Calibri" w:hAnsi="Calibri" w:cs="Calibri"/>
          <w:sz w:val="24"/>
          <w:szCs w:val="24"/>
        </w:rPr>
      </w:pPr>
      <w:bookmarkStart w:id="36" w:name="_Toc202967878"/>
      <w:r w:rsidRPr="00B92C73">
        <w:rPr>
          <w:rFonts w:ascii="Calibri" w:hAnsi="Calibri" w:cs="Calibri"/>
          <w:sz w:val="24"/>
          <w:szCs w:val="24"/>
        </w:rPr>
        <w:t xml:space="preserve">Tabla </w:t>
      </w:r>
      <w:r w:rsidR="000C527A">
        <w:rPr>
          <w:rFonts w:ascii="Calibri" w:hAnsi="Calibri" w:cs="Calibri"/>
          <w:sz w:val="24"/>
          <w:szCs w:val="24"/>
        </w:rPr>
        <w:t>registro</w:t>
      </w:r>
      <w:bookmarkEnd w:id="36"/>
    </w:p>
    <w:p w14:paraId="734A312C" w14:textId="0964007B" w:rsidR="00AD5A80" w:rsidRPr="00BD6371" w:rsidRDefault="00AD5A80" w:rsidP="00AD5A8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71E11" w:rsidRPr="00871E11">
        <w:rPr>
          <w:rFonts w:ascii="Calibri" w:hAnsi="Calibri" w:cs="Calibri"/>
        </w:rPr>
        <w:t>Registra los tokens de sesión y validación de usuarios.</w:t>
      </w:r>
      <w:r>
        <w:rPr>
          <w:rFonts w:ascii="Calibri" w:hAnsi="Calibri" w:cs="Calibri"/>
        </w:rPr>
        <w:br/>
      </w:r>
      <w:r w:rsidRPr="00BD6371">
        <w:rPr>
          <w:rFonts w:ascii="Calibri" w:hAnsi="Calibri" w:cs="Calibri"/>
          <w:b/>
          <w:bCs/>
        </w:rPr>
        <w:t>Columnas:</w:t>
      </w:r>
    </w:p>
    <w:p w14:paraId="4F444461" w14:textId="5496B43C" w:rsidR="00955E41" w:rsidRPr="00955E41" w:rsidRDefault="00955E41" w:rsidP="00955E41">
      <w:pPr>
        <w:numPr>
          <w:ilvl w:val="0"/>
          <w:numId w:val="8"/>
        </w:numPr>
        <w:rPr>
          <w:rFonts w:ascii="Calibri" w:hAnsi="Calibri" w:cs="Calibri"/>
        </w:rPr>
      </w:pPr>
      <w:r w:rsidRPr="00955E41">
        <w:rPr>
          <w:rFonts w:ascii="Calibri" w:hAnsi="Calibri" w:cs="Calibri"/>
          <w:b/>
          <w:bCs/>
          <w:i/>
          <w:iCs/>
          <w:color w:val="171717" w:themeColor="background2" w:themeShade="1A"/>
        </w:rPr>
        <w:t>userid:</w:t>
      </w:r>
      <w:r w:rsidRPr="00955E41">
        <w:rPr>
          <w:rFonts w:ascii="Calibri" w:hAnsi="Calibri" w:cs="Calibri"/>
        </w:rPr>
        <w:t xml:space="preserve"> ID del usuario </w:t>
      </w:r>
      <w:r w:rsidRPr="002D7282">
        <w:rPr>
          <w:rFonts w:ascii="Calibri" w:hAnsi="Calibri" w:cs="Calibri"/>
        </w:rPr>
        <w:t>(</w:t>
      </w:r>
      <w:r w:rsidRPr="00BD6371">
        <w:rPr>
          <w:rFonts w:ascii="Calibri" w:hAnsi="Calibri" w:cs="Calibri"/>
        </w:rPr>
        <w:t>clave primaria</w:t>
      </w:r>
      <w:r w:rsidRPr="00A41FB0">
        <w:rPr>
          <w:rFonts w:ascii="Calibri" w:hAnsi="Calibri" w:cs="Calibri"/>
        </w:rPr>
        <w:t>)</w:t>
      </w:r>
      <w:r>
        <w:rPr>
          <w:rFonts w:ascii="Calibri" w:hAnsi="Calibri" w:cs="Calibri"/>
        </w:rPr>
        <w:t>.</w:t>
      </w:r>
    </w:p>
    <w:p w14:paraId="23ED5BD7"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fecexp</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Fecha de expiración.</w:t>
      </w:r>
    </w:p>
    <w:p w14:paraId="4C465D25" w14:textId="77777777"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token:</w:t>
      </w:r>
      <w:r w:rsidRPr="00955E41">
        <w:rPr>
          <w:rFonts w:ascii="Calibri" w:hAnsi="Calibri" w:cs="Calibri"/>
        </w:rPr>
        <w:t xml:space="preserve"> Token generado.</w:t>
      </w:r>
    </w:p>
    <w:p w14:paraId="2632A9A8"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ipnum</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IP de acceso.</w:t>
      </w:r>
    </w:p>
    <w:p w14:paraId="6518B0D1" w14:textId="64DA4FC2"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fecact:</w:t>
      </w:r>
      <w:r w:rsidRPr="00955E41">
        <w:rPr>
          <w:rFonts w:ascii="Calibri" w:hAnsi="Calibri" w:cs="Calibri"/>
        </w:rPr>
        <w:t xml:space="preserve"> Fecha de actualización.</w:t>
      </w:r>
    </w:p>
    <w:p w14:paraId="4B359ADB" w14:textId="77777777" w:rsidR="00274158" w:rsidRPr="00274158" w:rsidRDefault="00274158" w:rsidP="00274158">
      <w:pPr>
        <w:ind w:left="720"/>
        <w:rPr>
          <w:rFonts w:ascii="Calibri" w:hAnsi="Calibri" w:cs="Calibri"/>
        </w:rPr>
      </w:pPr>
    </w:p>
    <w:p w14:paraId="3DE5D7F3" w14:textId="7CD4B275" w:rsidR="00271548" w:rsidRPr="007854D7" w:rsidRDefault="00C75AA5" w:rsidP="007854D7">
      <w:pPr>
        <w:pStyle w:val="Ttulo2"/>
        <w:rPr>
          <w:rFonts w:ascii="Calibri" w:hAnsi="Calibri" w:cs="Calibri"/>
          <w:i w:val="0"/>
          <w:iCs w:val="0"/>
          <w:sz w:val="24"/>
          <w:szCs w:val="24"/>
        </w:rPr>
      </w:pPr>
      <w:bookmarkStart w:id="37" w:name="_Toc202967879"/>
      <w:r w:rsidRPr="00C75AA5">
        <w:rPr>
          <w:rFonts w:ascii="Calibri" w:hAnsi="Calibri" w:cs="Calibri"/>
          <w:i w:val="0"/>
          <w:iCs w:val="0"/>
          <w:sz w:val="24"/>
          <w:szCs w:val="24"/>
        </w:rPr>
        <w:t>Descripción de los procedimientos almacenados</w:t>
      </w:r>
      <w:bookmarkEnd w:id="37"/>
      <w:r w:rsidRPr="00C75AA5">
        <w:rPr>
          <w:rFonts w:ascii="Calibri" w:hAnsi="Calibri" w:cs="Calibri"/>
          <w:i w:val="0"/>
          <w:iCs w:val="0"/>
          <w:sz w:val="24"/>
          <w:szCs w:val="24"/>
        </w:rPr>
        <w:t xml:space="preserve"> </w:t>
      </w:r>
    </w:p>
    <w:p w14:paraId="0B6C66DD" w14:textId="6242EE26" w:rsidR="00A21857" w:rsidRPr="00A21857" w:rsidRDefault="009204E6" w:rsidP="00A21857">
      <w:pPr>
        <w:pStyle w:val="Ttulo3"/>
        <w:rPr>
          <w:rFonts w:ascii="Calibri" w:hAnsi="Calibri" w:cs="Calibri"/>
          <w:sz w:val="24"/>
          <w:szCs w:val="24"/>
        </w:rPr>
      </w:pPr>
      <w:bookmarkStart w:id="38" w:name="_Toc202967880"/>
      <w:r w:rsidRPr="009204E6">
        <w:rPr>
          <w:rFonts w:ascii="Calibri" w:hAnsi="Calibri" w:cs="Calibri"/>
          <w:sz w:val="24"/>
          <w:szCs w:val="24"/>
        </w:rPr>
        <w:t>SP_CREA_CLIENTE</w:t>
      </w:r>
      <w:bookmarkEnd w:id="38"/>
    </w:p>
    <w:p w14:paraId="7E48EE0C" w14:textId="77777777" w:rsidR="002E1875" w:rsidRDefault="00A21857" w:rsidP="007854D7">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2E1875" w:rsidRPr="002E1875">
        <w:rPr>
          <w:rFonts w:ascii="Calibri" w:hAnsi="Calibri" w:cs="Calibri"/>
        </w:rPr>
        <w:t>Registrar un nuevo cliente en la base de datos.</w:t>
      </w:r>
    </w:p>
    <w:p w14:paraId="602DF9CC" w14:textId="268603B5" w:rsidR="00A21857" w:rsidRPr="00A21857" w:rsidRDefault="00A21857" w:rsidP="007854D7">
      <w:pPr>
        <w:ind w:left="708"/>
        <w:rPr>
          <w:rFonts w:ascii="Calibri" w:hAnsi="Calibri" w:cs="Calibri"/>
        </w:rPr>
      </w:pPr>
      <w:r w:rsidRPr="00A21857">
        <w:rPr>
          <w:rFonts w:ascii="Calibri" w:hAnsi="Calibri" w:cs="Calibri"/>
          <w:b/>
          <w:bCs/>
        </w:rPr>
        <w:t>Parámetros de entrada:</w:t>
      </w:r>
    </w:p>
    <w:p w14:paraId="167FDA7A"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cedula:</w:t>
      </w:r>
      <w:r w:rsidRPr="00CF4098">
        <w:rPr>
          <w:rFonts w:ascii="Calibri" w:hAnsi="Calibri" w:cs="Calibri"/>
        </w:rPr>
        <w:t xml:space="preserve"> ID del cliente.</w:t>
      </w:r>
    </w:p>
    <w:p w14:paraId="489EE0C9"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4A3D98C"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7390600B"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D21233C" w14:textId="05D4D7D6" w:rsidR="00A21857" w:rsidRPr="00906059" w:rsidRDefault="00CF4098" w:rsidP="00906059">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1794FF02" w14:textId="77777777" w:rsidR="00A620A6" w:rsidRDefault="00A21857" w:rsidP="00A620A6">
      <w:pPr>
        <w:ind w:left="708"/>
        <w:rPr>
          <w:rFonts w:ascii="Calibri" w:hAnsi="Calibri" w:cs="Calibri"/>
        </w:rPr>
      </w:pPr>
      <w:r w:rsidRPr="00A21857">
        <w:rPr>
          <w:rFonts w:ascii="Calibri" w:hAnsi="Calibri" w:cs="Calibri"/>
          <w:b/>
          <w:bCs/>
        </w:rPr>
        <w:t>Lógica:</w:t>
      </w:r>
    </w:p>
    <w:p w14:paraId="4F8E1C76" w14:textId="77777777" w:rsidR="00D55218" w:rsidRDefault="00D55218" w:rsidP="00A620A6">
      <w:pPr>
        <w:pStyle w:val="Prrafodelista"/>
        <w:numPr>
          <w:ilvl w:val="0"/>
          <w:numId w:val="139"/>
        </w:numPr>
        <w:rPr>
          <w:rFonts w:ascii="Calibri" w:hAnsi="Calibri" w:cs="Calibri"/>
        </w:rPr>
      </w:pPr>
      <w:r w:rsidRPr="00D55218">
        <w:rPr>
          <w:rFonts w:ascii="Calibri" w:hAnsi="Calibri" w:cs="Calibri"/>
        </w:rPr>
        <w:t>Inserta un nuevo registro en la tabla cliente.</w:t>
      </w:r>
    </w:p>
    <w:p w14:paraId="52685201" w14:textId="160AFD8B" w:rsidR="00774165" w:rsidRDefault="00D55218" w:rsidP="00774165">
      <w:pPr>
        <w:pStyle w:val="Prrafodelista"/>
        <w:numPr>
          <w:ilvl w:val="0"/>
          <w:numId w:val="139"/>
        </w:numPr>
        <w:rPr>
          <w:rFonts w:ascii="Calibri" w:hAnsi="Calibri" w:cs="Calibri"/>
        </w:rPr>
      </w:pPr>
      <w:r w:rsidRPr="00D55218">
        <w:rPr>
          <w:rFonts w:ascii="Calibri" w:hAnsi="Calibri" w:cs="Calibri"/>
        </w:rPr>
        <w:t xml:space="preserve">Establece </w:t>
      </w:r>
      <w:r w:rsidRPr="00872CD0">
        <w:rPr>
          <w:rFonts w:ascii="Calibri" w:hAnsi="Calibri" w:cs="Calibri"/>
          <w:b/>
          <w:bCs/>
          <w:i/>
          <w:iCs/>
          <w:color w:val="171717" w:themeColor="background2" w:themeShade="1A"/>
          <w:lang w:eastAsia="ar-SA"/>
        </w:rPr>
        <w:t>estado</w:t>
      </w:r>
      <w:r w:rsidRPr="00D55218">
        <w:rPr>
          <w:rFonts w:ascii="Calibri" w:hAnsi="Calibri" w:cs="Calibri"/>
        </w:rPr>
        <w:t xml:space="preserve"> en 1 (activo) y</w:t>
      </w:r>
      <w:r w:rsidRPr="00872CD0">
        <w:rPr>
          <w:rFonts w:ascii="Calibri" w:hAnsi="Calibri" w:cs="Calibri"/>
          <w:b/>
          <w:bCs/>
          <w:i/>
          <w:iCs/>
          <w:color w:val="171717" w:themeColor="background2" w:themeShade="1A"/>
          <w:lang w:eastAsia="ar-SA"/>
        </w:rPr>
        <w:t xml:space="preserve"> fecact </w:t>
      </w:r>
      <w:r w:rsidRPr="00D55218">
        <w:rPr>
          <w:rFonts w:ascii="Calibri" w:hAnsi="Calibri" w:cs="Calibri"/>
        </w:rPr>
        <w:t>en la fecha actual (NOW()).</w:t>
      </w:r>
    </w:p>
    <w:p w14:paraId="1EE2317C" w14:textId="77777777" w:rsidR="00774165" w:rsidRPr="00774165" w:rsidRDefault="00774165" w:rsidP="00774165">
      <w:pPr>
        <w:rPr>
          <w:rFonts w:ascii="Calibri" w:hAnsi="Calibri" w:cs="Calibri"/>
        </w:rPr>
      </w:pPr>
    </w:p>
    <w:p w14:paraId="4BFF4684" w14:textId="60237B57" w:rsidR="00D9285D" w:rsidRPr="00A21857" w:rsidRDefault="00D9285D" w:rsidP="00D9285D">
      <w:pPr>
        <w:pStyle w:val="Ttulo3"/>
        <w:rPr>
          <w:rFonts w:ascii="Calibri" w:hAnsi="Calibri" w:cs="Calibri"/>
          <w:sz w:val="24"/>
          <w:szCs w:val="24"/>
        </w:rPr>
      </w:pPr>
      <w:bookmarkStart w:id="39" w:name="_Toc202967881"/>
      <w:r w:rsidRPr="009204E6">
        <w:rPr>
          <w:rFonts w:ascii="Calibri" w:hAnsi="Calibri" w:cs="Calibri"/>
          <w:sz w:val="24"/>
          <w:szCs w:val="24"/>
        </w:rPr>
        <w:lastRenderedPageBreak/>
        <w:t>SP_</w:t>
      </w:r>
      <w:r w:rsidR="004E28BB" w:rsidRPr="004E28BB">
        <w:t xml:space="preserve"> </w:t>
      </w:r>
      <w:r w:rsidR="004E28BB" w:rsidRPr="004E28BB">
        <w:rPr>
          <w:rFonts w:ascii="Calibri" w:hAnsi="Calibri" w:cs="Calibri"/>
          <w:sz w:val="24"/>
          <w:szCs w:val="24"/>
        </w:rPr>
        <w:t>ACTUALIZA</w:t>
      </w:r>
      <w:r w:rsidRPr="009204E6">
        <w:rPr>
          <w:rFonts w:ascii="Calibri" w:hAnsi="Calibri" w:cs="Calibri"/>
          <w:sz w:val="24"/>
          <w:szCs w:val="24"/>
        </w:rPr>
        <w:t>_CLIENTE</w:t>
      </w:r>
      <w:bookmarkEnd w:id="39"/>
    </w:p>
    <w:p w14:paraId="1B411B2F" w14:textId="77777777" w:rsidR="00D9285D" w:rsidRDefault="00D9285D" w:rsidP="00D9285D">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2E1875">
        <w:rPr>
          <w:rFonts w:ascii="Calibri" w:hAnsi="Calibri" w:cs="Calibri"/>
        </w:rPr>
        <w:t>Registrar un nuevo cliente en la base de datos.</w:t>
      </w:r>
    </w:p>
    <w:p w14:paraId="2BBC9CC3" w14:textId="77777777" w:rsidR="00D9285D" w:rsidRPr="00A21857" w:rsidRDefault="00D9285D" w:rsidP="00D9285D">
      <w:pPr>
        <w:ind w:left="708"/>
        <w:rPr>
          <w:rFonts w:ascii="Calibri" w:hAnsi="Calibri" w:cs="Calibri"/>
        </w:rPr>
      </w:pPr>
      <w:r w:rsidRPr="00A21857">
        <w:rPr>
          <w:rFonts w:ascii="Calibri" w:hAnsi="Calibri" w:cs="Calibri"/>
          <w:b/>
          <w:bCs/>
        </w:rPr>
        <w:t>Parámetros de entrada:</w:t>
      </w:r>
    </w:p>
    <w:p w14:paraId="7DD6B1A3" w14:textId="2AAE96CE" w:rsidR="00D9285D" w:rsidRDefault="00B83CC6" w:rsidP="00D9285D">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00D9285D" w:rsidRPr="00872CD0">
        <w:rPr>
          <w:rFonts w:ascii="Calibri" w:hAnsi="Calibri" w:cs="Calibri"/>
          <w:b/>
          <w:bCs/>
          <w:i/>
          <w:iCs/>
          <w:color w:val="171717" w:themeColor="background2" w:themeShade="1A"/>
        </w:rPr>
        <w:t>:</w:t>
      </w:r>
      <w:r w:rsidR="00D9285D" w:rsidRPr="00CF4098">
        <w:rPr>
          <w:rFonts w:ascii="Calibri" w:hAnsi="Calibri" w:cs="Calibri"/>
        </w:rPr>
        <w:t xml:space="preserve"> ID del cliente.</w:t>
      </w:r>
    </w:p>
    <w:p w14:paraId="3069C163" w14:textId="77777777" w:rsidR="00D9285D" w:rsidRDefault="00D9285D" w:rsidP="00D9285D">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642CC084"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3E261B8"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ECB9A8C"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23F4CA5F" w14:textId="77777777" w:rsidR="00D9285D" w:rsidRDefault="00D9285D" w:rsidP="00D9285D">
      <w:pPr>
        <w:ind w:left="708"/>
        <w:rPr>
          <w:rFonts w:ascii="Calibri" w:hAnsi="Calibri" w:cs="Calibri"/>
        </w:rPr>
      </w:pPr>
      <w:r w:rsidRPr="00A21857">
        <w:rPr>
          <w:rFonts w:ascii="Calibri" w:hAnsi="Calibri" w:cs="Calibri"/>
          <w:b/>
          <w:bCs/>
        </w:rPr>
        <w:t>Lógica:</w:t>
      </w:r>
    </w:p>
    <w:p w14:paraId="3E7B13A7" w14:textId="77777777" w:rsidR="00B17CF3" w:rsidRDefault="00B17CF3" w:rsidP="00424FEA">
      <w:pPr>
        <w:pStyle w:val="Prrafodelista"/>
        <w:numPr>
          <w:ilvl w:val="0"/>
          <w:numId w:val="142"/>
        </w:numPr>
        <w:rPr>
          <w:rFonts w:ascii="Calibri" w:hAnsi="Calibri" w:cs="Calibri"/>
        </w:rPr>
      </w:pPr>
      <w:r w:rsidRPr="00B17CF3">
        <w:rPr>
          <w:rFonts w:ascii="Calibri" w:hAnsi="Calibri" w:cs="Calibri"/>
        </w:rPr>
        <w:t>Actualiza el registro en la tabla cliente con los nuevos valores recibidos.</w:t>
      </w:r>
    </w:p>
    <w:p w14:paraId="1A3B216A" w14:textId="74E98AB4" w:rsidR="00B17CF3" w:rsidRDefault="00B17CF3" w:rsidP="00424FEA">
      <w:pPr>
        <w:pStyle w:val="Prrafodelista"/>
        <w:numPr>
          <w:ilvl w:val="0"/>
          <w:numId w:val="142"/>
        </w:numPr>
        <w:rPr>
          <w:rFonts w:ascii="Calibri" w:hAnsi="Calibri" w:cs="Calibri"/>
        </w:rPr>
      </w:pPr>
      <w:r w:rsidRPr="00B17CF3">
        <w:rPr>
          <w:rFonts w:ascii="Calibri" w:hAnsi="Calibri" w:cs="Calibri"/>
        </w:rPr>
        <w:t xml:space="preserve">Cambia </w:t>
      </w:r>
      <w:r w:rsidRPr="00B17CF3">
        <w:rPr>
          <w:rFonts w:ascii="Calibri" w:hAnsi="Calibri" w:cs="Calibri"/>
          <w:b/>
          <w:bCs/>
          <w:i/>
          <w:iCs/>
          <w:color w:val="171717" w:themeColor="background2" w:themeShade="1A"/>
          <w:lang w:eastAsia="ar-SA"/>
        </w:rPr>
        <w:t>fecact</w:t>
      </w:r>
      <w:r w:rsidRPr="00B17CF3">
        <w:rPr>
          <w:rFonts w:ascii="Calibri" w:hAnsi="Calibri" w:cs="Calibri"/>
        </w:rPr>
        <w:t xml:space="preserve"> a la fecha actual.</w:t>
      </w:r>
    </w:p>
    <w:p w14:paraId="29A15D7B" w14:textId="77777777" w:rsidR="00E43D76" w:rsidRDefault="00E43D76" w:rsidP="00E43D76">
      <w:pPr>
        <w:rPr>
          <w:rFonts w:ascii="Calibri" w:hAnsi="Calibri" w:cs="Calibri"/>
        </w:rPr>
      </w:pPr>
    </w:p>
    <w:p w14:paraId="6D0DC1EA" w14:textId="36837890" w:rsidR="00E43D76" w:rsidRPr="00A21857" w:rsidRDefault="00E43D76" w:rsidP="00E43D76">
      <w:pPr>
        <w:pStyle w:val="Ttulo3"/>
        <w:rPr>
          <w:rFonts w:ascii="Calibri" w:hAnsi="Calibri" w:cs="Calibri"/>
          <w:sz w:val="24"/>
          <w:szCs w:val="24"/>
        </w:rPr>
      </w:pPr>
      <w:bookmarkStart w:id="40" w:name="_Toc202967882"/>
      <w:r w:rsidRPr="009204E6">
        <w:rPr>
          <w:rFonts w:ascii="Calibri" w:hAnsi="Calibri" w:cs="Calibri"/>
          <w:sz w:val="24"/>
          <w:szCs w:val="24"/>
        </w:rPr>
        <w:t>SP_</w:t>
      </w:r>
      <w:r w:rsidRPr="004E28BB">
        <w:t xml:space="preserve"> </w:t>
      </w:r>
      <w:r w:rsidR="0093015A" w:rsidRPr="0093015A">
        <w:rPr>
          <w:rFonts w:ascii="Calibri" w:hAnsi="Calibri" w:cs="Calibri"/>
          <w:sz w:val="24"/>
          <w:szCs w:val="24"/>
        </w:rPr>
        <w:t>ELIMINA</w:t>
      </w:r>
      <w:r w:rsidRPr="009204E6">
        <w:rPr>
          <w:rFonts w:ascii="Calibri" w:hAnsi="Calibri" w:cs="Calibri"/>
          <w:sz w:val="24"/>
          <w:szCs w:val="24"/>
        </w:rPr>
        <w:t>_CLIENTE</w:t>
      </w:r>
      <w:bookmarkEnd w:id="40"/>
    </w:p>
    <w:p w14:paraId="0946AA7E" w14:textId="77777777" w:rsidR="00B91098" w:rsidRDefault="00E43D76" w:rsidP="00E43D76">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91098" w:rsidRPr="00B91098">
        <w:rPr>
          <w:rFonts w:ascii="Calibri" w:hAnsi="Calibri" w:cs="Calibri"/>
        </w:rPr>
        <w:t>Eliminar un cliente de la base de datos.</w:t>
      </w:r>
    </w:p>
    <w:p w14:paraId="61FEFA85" w14:textId="472FA12A" w:rsidR="00E43D76" w:rsidRPr="00A21857" w:rsidRDefault="00E43D76" w:rsidP="00E43D76">
      <w:pPr>
        <w:ind w:left="708"/>
        <w:rPr>
          <w:rFonts w:ascii="Calibri" w:hAnsi="Calibri" w:cs="Calibri"/>
        </w:rPr>
      </w:pPr>
      <w:r w:rsidRPr="00A21857">
        <w:rPr>
          <w:rFonts w:ascii="Calibri" w:hAnsi="Calibri" w:cs="Calibri"/>
          <w:b/>
          <w:bCs/>
        </w:rPr>
        <w:t>Parámetros de entrada:</w:t>
      </w:r>
    </w:p>
    <w:p w14:paraId="0DDDB61B" w14:textId="77777777" w:rsidR="00E43D76" w:rsidRDefault="00E43D76" w:rsidP="00E43D76">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Pr="00872CD0">
        <w:rPr>
          <w:rFonts w:ascii="Calibri" w:hAnsi="Calibri" w:cs="Calibri"/>
          <w:b/>
          <w:bCs/>
          <w:i/>
          <w:iCs/>
          <w:color w:val="171717" w:themeColor="background2" w:themeShade="1A"/>
        </w:rPr>
        <w:t>:</w:t>
      </w:r>
      <w:r w:rsidRPr="00CF4098">
        <w:rPr>
          <w:rFonts w:ascii="Calibri" w:hAnsi="Calibri" w:cs="Calibri"/>
        </w:rPr>
        <w:t xml:space="preserve"> ID del cliente.</w:t>
      </w:r>
    </w:p>
    <w:p w14:paraId="5CE88823" w14:textId="77777777" w:rsidR="00E43D76" w:rsidRDefault="00E43D76" w:rsidP="00E43D76">
      <w:pPr>
        <w:ind w:left="708"/>
        <w:rPr>
          <w:rFonts w:ascii="Calibri" w:hAnsi="Calibri" w:cs="Calibri"/>
        </w:rPr>
      </w:pPr>
      <w:r w:rsidRPr="00A21857">
        <w:rPr>
          <w:rFonts w:ascii="Calibri" w:hAnsi="Calibri" w:cs="Calibri"/>
          <w:b/>
          <w:bCs/>
        </w:rPr>
        <w:t>Lógica:</w:t>
      </w:r>
    </w:p>
    <w:p w14:paraId="2B2E2149" w14:textId="0F0AE933" w:rsidR="008D18C3" w:rsidRPr="00A620A6" w:rsidRDefault="008D18C3" w:rsidP="00340FB0">
      <w:pPr>
        <w:pStyle w:val="Prrafodelista"/>
        <w:numPr>
          <w:ilvl w:val="0"/>
          <w:numId w:val="143"/>
        </w:numPr>
        <w:rPr>
          <w:rFonts w:ascii="Calibri" w:hAnsi="Calibri" w:cs="Calibri"/>
        </w:rPr>
      </w:pPr>
      <w:r w:rsidRPr="008D18C3">
        <w:rPr>
          <w:rFonts w:ascii="Calibri" w:hAnsi="Calibri" w:cs="Calibri"/>
        </w:rPr>
        <w:t>Elimina el registro del cliente de la tabla cliente según su ID.</w:t>
      </w:r>
    </w:p>
    <w:p w14:paraId="593F50DB" w14:textId="77777777" w:rsidR="00E43D76" w:rsidRDefault="00E43D76" w:rsidP="00E43D76">
      <w:pPr>
        <w:rPr>
          <w:rFonts w:ascii="Calibri" w:hAnsi="Calibri" w:cs="Calibri"/>
        </w:rPr>
      </w:pPr>
    </w:p>
    <w:p w14:paraId="2604B969" w14:textId="0184D1EA" w:rsidR="00184C1E" w:rsidRPr="00A21857" w:rsidRDefault="00184C1E" w:rsidP="00184C1E">
      <w:pPr>
        <w:pStyle w:val="Ttulo3"/>
        <w:rPr>
          <w:rFonts w:ascii="Calibri" w:hAnsi="Calibri" w:cs="Calibri"/>
          <w:sz w:val="24"/>
          <w:szCs w:val="24"/>
        </w:rPr>
      </w:pPr>
      <w:bookmarkStart w:id="41" w:name="_Toc202967883"/>
      <w:r w:rsidRPr="009204E6">
        <w:rPr>
          <w:rFonts w:ascii="Calibri" w:hAnsi="Calibri" w:cs="Calibri"/>
          <w:sz w:val="24"/>
          <w:szCs w:val="24"/>
        </w:rPr>
        <w:t>SP_CREA_</w:t>
      </w:r>
      <w:r w:rsidR="00CA216B">
        <w:rPr>
          <w:rFonts w:ascii="Calibri" w:hAnsi="Calibri" w:cs="Calibri"/>
          <w:sz w:val="24"/>
          <w:szCs w:val="24"/>
        </w:rPr>
        <w:t>PRODUCTO</w:t>
      </w:r>
      <w:bookmarkEnd w:id="41"/>
    </w:p>
    <w:p w14:paraId="1E49C837" w14:textId="54207677" w:rsidR="00184C1E" w:rsidRDefault="00184C1E" w:rsidP="00184C1E">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57831" w:rsidRPr="00B57831">
        <w:rPr>
          <w:rFonts w:ascii="Calibri" w:hAnsi="Calibri" w:cs="Calibri"/>
        </w:rPr>
        <w:t>Registrar un nuevo producto en la base de datos.</w:t>
      </w:r>
    </w:p>
    <w:p w14:paraId="0F929C02" w14:textId="77777777" w:rsidR="00184C1E" w:rsidRPr="00A21857" w:rsidRDefault="00184C1E" w:rsidP="00184C1E">
      <w:pPr>
        <w:ind w:left="708"/>
        <w:rPr>
          <w:rFonts w:ascii="Calibri" w:hAnsi="Calibri" w:cs="Calibri"/>
        </w:rPr>
      </w:pPr>
      <w:r w:rsidRPr="00A21857">
        <w:rPr>
          <w:rFonts w:ascii="Calibri" w:hAnsi="Calibri" w:cs="Calibri"/>
          <w:b/>
          <w:bCs/>
        </w:rPr>
        <w:t>Parámetros de entrada:</w:t>
      </w:r>
    </w:p>
    <w:p w14:paraId="73B020F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descri</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Descripción o nombre del producto.</w:t>
      </w:r>
    </w:p>
    <w:p w14:paraId="687D85C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refere</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Referencia.</w:t>
      </w:r>
    </w:p>
    <w:p w14:paraId="5F872E51" w14:textId="77777777" w:rsidR="002172FD" w:rsidRDefault="002172FD" w:rsidP="00184C1E">
      <w:pPr>
        <w:numPr>
          <w:ilvl w:val="0"/>
          <w:numId w:val="110"/>
        </w:numPr>
        <w:tabs>
          <w:tab w:val="clear" w:pos="720"/>
          <w:tab w:val="num" w:pos="1428"/>
        </w:tabs>
        <w:ind w:left="1428"/>
        <w:rPr>
          <w:rFonts w:ascii="Calibri" w:hAnsi="Calibri" w:cs="Calibri"/>
        </w:rPr>
      </w:pPr>
      <w:r w:rsidRPr="002172FD">
        <w:rPr>
          <w:rFonts w:ascii="Calibri" w:hAnsi="Calibri" w:cs="Calibri"/>
          <w:b/>
          <w:bCs/>
          <w:i/>
          <w:iCs/>
          <w:color w:val="171717" w:themeColor="background2" w:themeShade="1A"/>
        </w:rPr>
        <w:t>marca:</w:t>
      </w:r>
      <w:r w:rsidRPr="002172FD">
        <w:rPr>
          <w:rFonts w:ascii="Calibri" w:hAnsi="Calibri" w:cs="Calibri"/>
        </w:rPr>
        <w:t xml:space="preserve"> Marca.</w:t>
      </w:r>
    </w:p>
    <w:p w14:paraId="28A192A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cantid</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Cantidad inicial.</w:t>
      </w:r>
    </w:p>
    <w:p w14:paraId="6728A8E8"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prcvta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venta.</w:t>
      </w:r>
    </w:p>
    <w:p w14:paraId="5921D24C" w14:textId="456C4F3D" w:rsidR="002172FD" w:rsidRPr="00906059"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prccpa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compra.</w:t>
      </w:r>
    </w:p>
    <w:p w14:paraId="1C5D99ED" w14:textId="77777777" w:rsidR="00184C1E" w:rsidRDefault="00184C1E" w:rsidP="00184C1E">
      <w:pPr>
        <w:ind w:left="708"/>
        <w:rPr>
          <w:rFonts w:ascii="Calibri" w:hAnsi="Calibri" w:cs="Calibri"/>
        </w:rPr>
      </w:pPr>
      <w:r w:rsidRPr="00A21857">
        <w:rPr>
          <w:rFonts w:ascii="Calibri" w:hAnsi="Calibri" w:cs="Calibri"/>
          <w:b/>
          <w:bCs/>
        </w:rPr>
        <w:t>Lógica:</w:t>
      </w:r>
    </w:p>
    <w:p w14:paraId="25E5D885" w14:textId="77777777"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Inserta el producto en la tabla items con </w:t>
      </w:r>
      <w:r w:rsidRPr="004A558D">
        <w:rPr>
          <w:rFonts w:ascii="Calibri" w:hAnsi="Calibri" w:cs="Calibri"/>
          <w:b/>
          <w:bCs/>
          <w:i/>
          <w:iCs/>
          <w:color w:val="171717" w:themeColor="background2" w:themeShade="1A"/>
          <w:lang w:eastAsia="ar-SA"/>
        </w:rPr>
        <w:t>tipo</w:t>
      </w:r>
      <w:r w:rsidRPr="004A558D">
        <w:rPr>
          <w:rFonts w:ascii="Calibri" w:hAnsi="Calibri" w:cs="Calibri"/>
        </w:rPr>
        <w:t xml:space="preserve"> = 0 (producto).</w:t>
      </w:r>
    </w:p>
    <w:p w14:paraId="4A6B4BF2" w14:textId="61AC3122"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Asigna los valores recibidos a sus respectivas columnas y deja </w:t>
      </w:r>
      <w:r w:rsidRPr="00BF59BA">
        <w:rPr>
          <w:rFonts w:ascii="Calibri" w:hAnsi="Calibri" w:cs="Calibri"/>
          <w:b/>
          <w:bCs/>
          <w:i/>
          <w:iCs/>
          <w:color w:val="171717" w:themeColor="background2" w:themeShade="1A"/>
          <w:lang w:eastAsia="ar-SA"/>
        </w:rPr>
        <w:t>estado</w:t>
      </w:r>
      <w:r w:rsidRPr="004A558D">
        <w:rPr>
          <w:rFonts w:ascii="Calibri" w:hAnsi="Calibri" w:cs="Calibri"/>
        </w:rPr>
        <w:t xml:space="preserve"> en 0 (activo).</w:t>
      </w:r>
    </w:p>
    <w:p w14:paraId="3457C3F1" w14:textId="77777777" w:rsidR="00184C1E" w:rsidRPr="00E43D76" w:rsidRDefault="00184C1E" w:rsidP="00E43D76">
      <w:pPr>
        <w:rPr>
          <w:rFonts w:ascii="Calibri" w:hAnsi="Calibri" w:cs="Calibri"/>
        </w:rPr>
      </w:pPr>
    </w:p>
    <w:p w14:paraId="76C03818" w14:textId="219B45B6" w:rsidR="00775EBF" w:rsidRPr="00A21857" w:rsidRDefault="00775EBF" w:rsidP="00775EBF">
      <w:pPr>
        <w:pStyle w:val="Ttulo3"/>
        <w:rPr>
          <w:rFonts w:ascii="Calibri" w:hAnsi="Calibri" w:cs="Calibri"/>
          <w:sz w:val="24"/>
          <w:szCs w:val="24"/>
        </w:rPr>
      </w:pPr>
      <w:bookmarkStart w:id="42" w:name="_Toc202967884"/>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Pr>
          <w:rFonts w:ascii="Calibri" w:hAnsi="Calibri" w:cs="Calibri"/>
          <w:sz w:val="24"/>
          <w:szCs w:val="24"/>
        </w:rPr>
        <w:t>PRODUCTO</w:t>
      </w:r>
      <w:bookmarkEnd w:id="42"/>
    </w:p>
    <w:p w14:paraId="4734FA5D" w14:textId="467DEF0C"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193BB3" w:rsidRPr="00193BB3">
        <w:rPr>
          <w:rFonts w:ascii="Calibri" w:hAnsi="Calibri" w:cs="Calibri"/>
        </w:rPr>
        <w:t>Actualizar los datos de un producto existent</w:t>
      </w:r>
      <w:r w:rsidR="00193BB3">
        <w:rPr>
          <w:rFonts w:ascii="Calibri" w:hAnsi="Calibri" w:cs="Calibri"/>
        </w:rPr>
        <w:t>e</w:t>
      </w:r>
      <w:r w:rsidRPr="002E1875">
        <w:rPr>
          <w:rFonts w:ascii="Calibri" w:hAnsi="Calibri" w:cs="Calibri"/>
        </w:rPr>
        <w:t>.</w:t>
      </w:r>
    </w:p>
    <w:p w14:paraId="56758F2F"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3838212A"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7D537AD8"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descri</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Descripción. </w:t>
      </w:r>
    </w:p>
    <w:p w14:paraId="42E7F707"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refere</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Referencia. </w:t>
      </w:r>
    </w:p>
    <w:p w14:paraId="13BF07A5"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marca:</w:t>
      </w:r>
      <w:r w:rsidRPr="003F1063">
        <w:rPr>
          <w:rFonts w:ascii="Calibri" w:hAnsi="Calibri" w:cs="Calibri"/>
        </w:rPr>
        <w:t xml:space="preserve"> Marca. </w:t>
      </w:r>
    </w:p>
    <w:p w14:paraId="4921C600"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cantid</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Cantidad. </w:t>
      </w:r>
    </w:p>
    <w:p w14:paraId="6945115B"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prcvta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venta. </w:t>
      </w:r>
    </w:p>
    <w:p w14:paraId="53D3C3C3" w14:textId="2FB5B748"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prccpa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compra.</w:t>
      </w:r>
    </w:p>
    <w:p w14:paraId="39B8F182" w14:textId="77777777" w:rsidR="00775EBF" w:rsidRDefault="00775EBF" w:rsidP="00775EBF">
      <w:pPr>
        <w:ind w:left="708"/>
        <w:rPr>
          <w:rFonts w:ascii="Calibri" w:hAnsi="Calibri" w:cs="Calibri"/>
        </w:rPr>
      </w:pPr>
      <w:r w:rsidRPr="00A21857">
        <w:rPr>
          <w:rFonts w:ascii="Calibri" w:hAnsi="Calibri" w:cs="Calibri"/>
          <w:b/>
          <w:bCs/>
        </w:rPr>
        <w:t>Lógica:</w:t>
      </w:r>
    </w:p>
    <w:p w14:paraId="6E604E68" w14:textId="176BB4CD" w:rsidR="00775EBF" w:rsidRPr="00F348B6" w:rsidRDefault="00775EBF" w:rsidP="00F348B6">
      <w:pPr>
        <w:pStyle w:val="Prrafodelista"/>
        <w:numPr>
          <w:ilvl w:val="0"/>
          <w:numId w:val="145"/>
        </w:numPr>
        <w:rPr>
          <w:rFonts w:ascii="Calibri" w:hAnsi="Calibri" w:cs="Calibri"/>
        </w:rPr>
      </w:pPr>
      <w:r w:rsidRPr="00B17CF3">
        <w:rPr>
          <w:rFonts w:ascii="Calibri" w:hAnsi="Calibri" w:cs="Calibri"/>
        </w:rPr>
        <w:t>Actualiza</w:t>
      </w:r>
      <w:r w:rsidR="00F348B6" w:rsidRPr="00F348B6">
        <w:rPr>
          <w:rFonts w:ascii="Calibri" w:hAnsi="Calibri" w:cs="Calibri"/>
        </w:rPr>
        <w:t xml:space="preserve"> el producto identificado con </w:t>
      </w:r>
      <w:r w:rsidR="00F348B6" w:rsidRPr="00F348B6">
        <w:rPr>
          <w:rFonts w:ascii="Calibri" w:hAnsi="Calibri" w:cs="Calibri"/>
          <w:b/>
          <w:bCs/>
          <w:i/>
          <w:iCs/>
          <w:color w:val="171717" w:themeColor="background2" w:themeShade="1A"/>
          <w:lang w:eastAsia="ar-SA"/>
        </w:rPr>
        <w:t xml:space="preserve">id </w:t>
      </w:r>
      <w:r w:rsidR="00F348B6" w:rsidRPr="00F348B6">
        <w:rPr>
          <w:rFonts w:ascii="Calibri" w:hAnsi="Calibri" w:cs="Calibri"/>
        </w:rPr>
        <w:t xml:space="preserve">en la tabla items si es de </w:t>
      </w:r>
      <w:r w:rsidR="00F348B6" w:rsidRPr="00F348B6">
        <w:rPr>
          <w:rFonts w:ascii="Calibri" w:hAnsi="Calibri" w:cs="Calibri"/>
          <w:b/>
          <w:bCs/>
          <w:i/>
          <w:iCs/>
          <w:color w:val="171717" w:themeColor="background2" w:themeShade="1A"/>
          <w:lang w:eastAsia="ar-SA"/>
        </w:rPr>
        <w:t>tipo</w:t>
      </w:r>
      <w:r w:rsidR="00F348B6" w:rsidRPr="00F348B6">
        <w:rPr>
          <w:rFonts w:ascii="Calibri" w:hAnsi="Calibri" w:cs="Calibri"/>
        </w:rPr>
        <w:t xml:space="preserve"> 0 (producto).</w:t>
      </w:r>
    </w:p>
    <w:p w14:paraId="7FACCB3D" w14:textId="77777777" w:rsidR="00775EBF" w:rsidRDefault="00775EBF" w:rsidP="00775EBF">
      <w:pPr>
        <w:rPr>
          <w:rFonts w:ascii="Calibri" w:hAnsi="Calibri" w:cs="Calibri"/>
        </w:rPr>
      </w:pPr>
    </w:p>
    <w:p w14:paraId="22FDCCE3" w14:textId="68BCB5EE" w:rsidR="00775EBF" w:rsidRPr="00A21857" w:rsidRDefault="00775EBF" w:rsidP="00775EBF">
      <w:pPr>
        <w:pStyle w:val="Ttulo3"/>
        <w:rPr>
          <w:rFonts w:ascii="Calibri" w:hAnsi="Calibri" w:cs="Calibri"/>
          <w:sz w:val="24"/>
          <w:szCs w:val="24"/>
        </w:rPr>
      </w:pPr>
      <w:bookmarkStart w:id="43" w:name="_Toc202967885"/>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E070EC">
        <w:rPr>
          <w:rFonts w:ascii="Calibri" w:hAnsi="Calibri" w:cs="Calibri"/>
          <w:sz w:val="24"/>
          <w:szCs w:val="24"/>
        </w:rPr>
        <w:t>PRODUCTO</w:t>
      </w:r>
      <w:bookmarkEnd w:id="43"/>
    </w:p>
    <w:p w14:paraId="7DA9DF54" w14:textId="03AEEB3B"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6B641A">
        <w:rPr>
          <w:rFonts w:ascii="Calibri" w:hAnsi="Calibri" w:cs="Calibri"/>
        </w:rPr>
        <w:t>producto</w:t>
      </w:r>
      <w:r w:rsidRPr="00B91098">
        <w:rPr>
          <w:rFonts w:ascii="Calibri" w:hAnsi="Calibri" w:cs="Calibri"/>
        </w:rPr>
        <w:t xml:space="preserve"> de la base de datos.</w:t>
      </w:r>
    </w:p>
    <w:p w14:paraId="78E98290"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4BAA963B" w14:textId="3F6FA391" w:rsidR="006B641A" w:rsidRPr="006B641A" w:rsidRDefault="006B641A" w:rsidP="006B641A">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690B05F1" w14:textId="77777777" w:rsidR="00775EBF" w:rsidRDefault="00775EBF" w:rsidP="00775EBF">
      <w:pPr>
        <w:ind w:left="708"/>
        <w:rPr>
          <w:rFonts w:ascii="Calibri" w:hAnsi="Calibri" w:cs="Calibri"/>
        </w:rPr>
      </w:pPr>
      <w:r w:rsidRPr="00A21857">
        <w:rPr>
          <w:rFonts w:ascii="Calibri" w:hAnsi="Calibri" w:cs="Calibri"/>
          <w:b/>
          <w:bCs/>
        </w:rPr>
        <w:t>Lógica:</w:t>
      </w:r>
    </w:p>
    <w:p w14:paraId="66EFE130" w14:textId="41008852" w:rsidR="00775EBF" w:rsidRPr="00A620A6" w:rsidRDefault="00485FB2" w:rsidP="006B641A">
      <w:pPr>
        <w:pStyle w:val="Prrafodelista"/>
        <w:numPr>
          <w:ilvl w:val="0"/>
          <w:numId w:val="146"/>
        </w:numPr>
        <w:rPr>
          <w:rFonts w:ascii="Calibri" w:hAnsi="Calibri" w:cs="Calibri"/>
        </w:rPr>
      </w:pPr>
      <w:r w:rsidRPr="00485FB2">
        <w:rPr>
          <w:rFonts w:ascii="Calibri" w:hAnsi="Calibri" w:cs="Calibri"/>
        </w:rPr>
        <w:t xml:space="preserve">Elimina el producto de la tabla items si su </w:t>
      </w:r>
      <w:r w:rsidRPr="00485FB2">
        <w:rPr>
          <w:rFonts w:ascii="Calibri" w:hAnsi="Calibri" w:cs="Calibri"/>
          <w:b/>
          <w:bCs/>
          <w:i/>
          <w:iCs/>
          <w:color w:val="171717" w:themeColor="background2" w:themeShade="1A"/>
          <w:lang w:eastAsia="ar-SA"/>
        </w:rPr>
        <w:t xml:space="preserve">tipo </w:t>
      </w:r>
      <w:r w:rsidRPr="00485FB2">
        <w:rPr>
          <w:rFonts w:ascii="Calibri" w:hAnsi="Calibri" w:cs="Calibri"/>
        </w:rPr>
        <w:t>es 0.</w:t>
      </w:r>
    </w:p>
    <w:p w14:paraId="0ED2B568" w14:textId="77777777" w:rsidR="00D9285D" w:rsidRDefault="00D9285D" w:rsidP="00906059">
      <w:pPr>
        <w:rPr>
          <w:rFonts w:ascii="Calibri" w:hAnsi="Calibri" w:cs="Calibri"/>
        </w:rPr>
      </w:pPr>
    </w:p>
    <w:p w14:paraId="3AC0CD92" w14:textId="471CE373" w:rsidR="003B5C65" w:rsidRPr="00A21857" w:rsidRDefault="003B5C65" w:rsidP="003B5C65">
      <w:pPr>
        <w:pStyle w:val="Ttulo3"/>
        <w:rPr>
          <w:rFonts w:ascii="Calibri" w:hAnsi="Calibri" w:cs="Calibri"/>
          <w:sz w:val="24"/>
          <w:szCs w:val="24"/>
        </w:rPr>
      </w:pPr>
      <w:bookmarkStart w:id="44" w:name="_Toc202967886"/>
      <w:r w:rsidRPr="009204E6">
        <w:rPr>
          <w:rFonts w:ascii="Calibri" w:hAnsi="Calibri" w:cs="Calibri"/>
          <w:sz w:val="24"/>
          <w:szCs w:val="24"/>
        </w:rPr>
        <w:t>SP_CREA_</w:t>
      </w:r>
      <w:r>
        <w:rPr>
          <w:rFonts w:ascii="Calibri" w:hAnsi="Calibri" w:cs="Calibri"/>
          <w:sz w:val="24"/>
          <w:szCs w:val="24"/>
        </w:rPr>
        <w:t>SERVICIO</w:t>
      </w:r>
      <w:bookmarkEnd w:id="44"/>
    </w:p>
    <w:p w14:paraId="119B227F" w14:textId="44DD9B3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AB2E60">
        <w:rPr>
          <w:rFonts w:ascii="Calibri" w:hAnsi="Calibri" w:cs="Calibri"/>
        </w:rPr>
        <w:t>servicio</w:t>
      </w:r>
      <w:r w:rsidRPr="00B57831">
        <w:rPr>
          <w:rFonts w:ascii="Calibri" w:hAnsi="Calibri" w:cs="Calibri"/>
        </w:rPr>
        <w:t xml:space="preserve"> en la base de datos.</w:t>
      </w:r>
    </w:p>
    <w:p w14:paraId="07872E6B"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58801D7E"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descri</w:t>
      </w:r>
      <w:proofErr w:type="spellEnd"/>
      <w:r w:rsidRPr="00457B07">
        <w:rPr>
          <w:rFonts w:ascii="Calibri" w:hAnsi="Calibri" w:cs="Calibri"/>
          <w:b/>
          <w:bCs/>
          <w:i/>
          <w:iCs/>
          <w:color w:val="171717" w:themeColor="background2" w:themeShade="1A"/>
        </w:rPr>
        <w:t xml:space="preserve">: </w:t>
      </w:r>
      <w:r w:rsidRPr="00457B07">
        <w:rPr>
          <w:rFonts w:ascii="Calibri" w:hAnsi="Calibri" w:cs="Calibri"/>
        </w:rPr>
        <w:t>Descripción o nombre del servicio.</w:t>
      </w:r>
    </w:p>
    <w:p w14:paraId="46886B3A"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refere</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Referencia.</w:t>
      </w:r>
    </w:p>
    <w:p w14:paraId="628312CC" w14:textId="61A65E9C" w:rsidR="00457B07" w:rsidRPr="00906059"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prcvta</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Precio de venta.</w:t>
      </w:r>
    </w:p>
    <w:p w14:paraId="0504AF7D" w14:textId="77777777" w:rsidR="003B5C65" w:rsidRDefault="003B5C65" w:rsidP="003B5C65">
      <w:pPr>
        <w:ind w:left="708"/>
        <w:rPr>
          <w:rFonts w:ascii="Calibri" w:hAnsi="Calibri" w:cs="Calibri"/>
        </w:rPr>
      </w:pPr>
      <w:r w:rsidRPr="00A21857">
        <w:rPr>
          <w:rFonts w:ascii="Calibri" w:hAnsi="Calibri" w:cs="Calibri"/>
          <w:b/>
          <w:bCs/>
        </w:rPr>
        <w:t>Lógica:</w:t>
      </w:r>
    </w:p>
    <w:p w14:paraId="0D6954FF" w14:textId="77777777"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Inserta el servicio en la tabla items con </w:t>
      </w:r>
      <w:r w:rsidRPr="00657EE0">
        <w:rPr>
          <w:rFonts w:ascii="Calibri" w:hAnsi="Calibri" w:cs="Calibri"/>
          <w:b/>
          <w:bCs/>
          <w:i/>
          <w:iCs/>
          <w:color w:val="171717" w:themeColor="background2" w:themeShade="1A"/>
          <w:lang w:eastAsia="ar-SA"/>
        </w:rPr>
        <w:t>tipo</w:t>
      </w:r>
      <w:r w:rsidRPr="00FB55A8">
        <w:rPr>
          <w:rFonts w:ascii="Calibri" w:hAnsi="Calibri" w:cs="Calibri"/>
        </w:rPr>
        <w:t xml:space="preserve"> = 1 (servicio).</w:t>
      </w:r>
    </w:p>
    <w:p w14:paraId="40362FE5" w14:textId="7CA2D243"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Asigna el precio y referencia recibidos, dejando costo en 0 y </w:t>
      </w:r>
      <w:r w:rsidRPr="00657EE0">
        <w:rPr>
          <w:rFonts w:ascii="Calibri" w:hAnsi="Calibri" w:cs="Calibri"/>
          <w:b/>
          <w:bCs/>
          <w:i/>
          <w:iCs/>
          <w:color w:val="171717" w:themeColor="background2" w:themeShade="1A"/>
          <w:lang w:eastAsia="ar-SA"/>
        </w:rPr>
        <w:t>estado</w:t>
      </w:r>
      <w:r w:rsidRPr="00FB55A8">
        <w:rPr>
          <w:rFonts w:ascii="Calibri" w:hAnsi="Calibri" w:cs="Calibri"/>
        </w:rPr>
        <w:t xml:space="preserve"> en 0 (activo).</w:t>
      </w:r>
    </w:p>
    <w:p w14:paraId="0398A173" w14:textId="77777777" w:rsidR="003B5C65" w:rsidRPr="00E43D76" w:rsidRDefault="003B5C65" w:rsidP="003B5C65">
      <w:pPr>
        <w:rPr>
          <w:rFonts w:ascii="Calibri" w:hAnsi="Calibri" w:cs="Calibri"/>
        </w:rPr>
      </w:pPr>
    </w:p>
    <w:p w14:paraId="11767147" w14:textId="52936EE9" w:rsidR="003B5C65" w:rsidRPr="00A21857" w:rsidRDefault="003B5C65" w:rsidP="003B5C65">
      <w:pPr>
        <w:pStyle w:val="Ttulo3"/>
        <w:rPr>
          <w:rFonts w:ascii="Calibri" w:hAnsi="Calibri" w:cs="Calibri"/>
          <w:sz w:val="24"/>
          <w:szCs w:val="24"/>
        </w:rPr>
      </w:pPr>
      <w:bookmarkStart w:id="45" w:name="_Toc202967887"/>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sidR="00FC1A15">
        <w:rPr>
          <w:rFonts w:ascii="Calibri" w:hAnsi="Calibri" w:cs="Calibri"/>
          <w:sz w:val="24"/>
          <w:szCs w:val="24"/>
        </w:rPr>
        <w:t>SERVICIO</w:t>
      </w:r>
      <w:bookmarkEnd w:id="45"/>
    </w:p>
    <w:p w14:paraId="07E462A0" w14:textId="19A56AC8"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815160">
        <w:rPr>
          <w:rFonts w:ascii="Calibri" w:hAnsi="Calibri" w:cs="Calibri"/>
        </w:rPr>
        <w:t>servicio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5FA83F95"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22E08C97" w14:textId="77777777" w:rsidR="00891C23" w:rsidRDefault="00891C23" w:rsidP="003B5C65">
      <w:pPr>
        <w:numPr>
          <w:ilvl w:val="0"/>
          <w:numId w:val="110"/>
        </w:numPr>
        <w:tabs>
          <w:tab w:val="clear" w:pos="720"/>
          <w:tab w:val="num" w:pos="1428"/>
        </w:tabs>
        <w:ind w:left="1428"/>
        <w:rPr>
          <w:rFonts w:ascii="Calibri" w:hAnsi="Calibri" w:cs="Calibri"/>
        </w:rPr>
      </w:pPr>
      <w:r w:rsidRPr="00891C23">
        <w:rPr>
          <w:rFonts w:ascii="Calibri" w:hAnsi="Calibri" w:cs="Calibri"/>
          <w:b/>
          <w:bCs/>
          <w:i/>
          <w:iCs/>
          <w:color w:val="171717" w:themeColor="background2" w:themeShade="1A"/>
        </w:rPr>
        <w:t>id:</w:t>
      </w:r>
      <w:r w:rsidRPr="00891C23">
        <w:rPr>
          <w:rFonts w:ascii="Calibri" w:hAnsi="Calibri" w:cs="Calibri"/>
        </w:rPr>
        <w:t xml:space="preserve"> ID del servicio.</w:t>
      </w:r>
    </w:p>
    <w:p w14:paraId="1787189E"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descri</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Descripción.</w:t>
      </w:r>
    </w:p>
    <w:p w14:paraId="7FB55BC5"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r</w:t>
      </w:r>
      <w:r w:rsidRPr="00891C23">
        <w:rPr>
          <w:rFonts w:ascii="Calibri" w:hAnsi="Calibri" w:cs="Calibri"/>
          <w:b/>
          <w:bCs/>
          <w:i/>
          <w:iCs/>
          <w:color w:val="171717" w:themeColor="background2" w:themeShade="1A"/>
        </w:rPr>
        <w:t>efere</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Referencia.</w:t>
      </w:r>
    </w:p>
    <w:p w14:paraId="2667E40C" w14:textId="504B9C3B"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prcvta</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Precio de venta.</w:t>
      </w:r>
    </w:p>
    <w:p w14:paraId="6EFFC6E9" w14:textId="77777777" w:rsidR="003B5C65" w:rsidRDefault="003B5C65" w:rsidP="003B5C65">
      <w:pPr>
        <w:ind w:left="708"/>
        <w:rPr>
          <w:rFonts w:ascii="Calibri" w:hAnsi="Calibri" w:cs="Calibri"/>
        </w:rPr>
      </w:pPr>
      <w:r w:rsidRPr="00A21857">
        <w:rPr>
          <w:rFonts w:ascii="Calibri" w:hAnsi="Calibri" w:cs="Calibri"/>
          <w:b/>
          <w:bCs/>
        </w:rPr>
        <w:t>Lógica:</w:t>
      </w:r>
    </w:p>
    <w:p w14:paraId="6B81E439" w14:textId="6F8E5254" w:rsidR="00DA097D" w:rsidRPr="00F348B6" w:rsidRDefault="00DA097D" w:rsidP="00FC1A15">
      <w:pPr>
        <w:pStyle w:val="Prrafodelista"/>
        <w:numPr>
          <w:ilvl w:val="0"/>
          <w:numId w:val="148"/>
        </w:numPr>
        <w:rPr>
          <w:rFonts w:ascii="Calibri" w:hAnsi="Calibri" w:cs="Calibri"/>
        </w:rPr>
      </w:pPr>
      <w:r w:rsidRPr="00DA097D">
        <w:rPr>
          <w:rFonts w:ascii="Calibri" w:hAnsi="Calibri" w:cs="Calibri"/>
        </w:rPr>
        <w:t xml:space="preserve">Actualiza el servicio identificado con </w:t>
      </w:r>
      <w:r w:rsidRPr="00DA097D">
        <w:rPr>
          <w:rFonts w:ascii="Calibri" w:hAnsi="Calibri" w:cs="Calibri"/>
          <w:b/>
          <w:bCs/>
          <w:i/>
          <w:iCs/>
          <w:color w:val="171717" w:themeColor="background2" w:themeShade="1A"/>
          <w:lang w:eastAsia="ar-SA"/>
        </w:rPr>
        <w:t xml:space="preserve">id </w:t>
      </w:r>
      <w:r w:rsidRPr="00DA097D">
        <w:rPr>
          <w:rFonts w:ascii="Calibri" w:hAnsi="Calibri" w:cs="Calibri"/>
        </w:rPr>
        <w:t xml:space="preserve">en la tabla items si es de </w:t>
      </w:r>
      <w:r w:rsidRPr="00DA097D">
        <w:rPr>
          <w:rFonts w:ascii="Calibri" w:hAnsi="Calibri" w:cs="Calibri"/>
          <w:b/>
          <w:bCs/>
          <w:i/>
          <w:iCs/>
          <w:color w:val="171717" w:themeColor="background2" w:themeShade="1A"/>
          <w:lang w:eastAsia="ar-SA"/>
        </w:rPr>
        <w:t>tipo</w:t>
      </w:r>
      <w:r w:rsidRPr="00DA097D">
        <w:rPr>
          <w:rFonts w:ascii="Calibri" w:hAnsi="Calibri" w:cs="Calibri"/>
        </w:rPr>
        <w:t xml:space="preserve"> 1 (servicio).</w:t>
      </w:r>
    </w:p>
    <w:p w14:paraId="4A0A9FED" w14:textId="77777777" w:rsidR="003B5C65" w:rsidRDefault="003B5C65" w:rsidP="003B5C65">
      <w:pPr>
        <w:rPr>
          <w:rFonts w:ascii="Calibri" w:hAnsi="Calibri" w:cs="Calibri"/>
        </w:rPr>
      </w:pPr>
    </w:p>
    <w:p w14:paraId="14A62BA8" w14:textId="3F67D277" w:rsidR="003B5C65" w:rsidRPr="00A21857" w:rsidRDefault="003B5C65" w:rsidP="003B5C65">
      <w:pPr>
        <w:pStyle w:val="Ttulo3"/>
        <w:rPr>
          <w:rFonts w:ascii="Calibri" w:hAnsi="Calibri" w:cs="Calibri"/>
          <w:sz w:val="24"/>
          <w:szCs w:val="24"/>
        </w:rPr>
      </w:pPr>
      <w:bookmarkStart w:id="46" w:name="_Toc202967888"/>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FC1A15" w:rsidRPr="00FC1A15">
        <w:rPr>
          <w:rFonts w:ascii="Calibri" w:hAnsi="Calibri" w:cs="Calibri"/>
          <w:sz w:val="24"/>
          <w:szCs w:val="24"/>
        </w:rPr>
        <w:t xml:space="preserve"> </w:t>
      </w:r>
      <w:r w:rsidR="00FC1A15">
        <w:rPr>
          <w:rFonts w:ascii="Calibri" w:hAnsi="Calibri" w:cs="Calibri"/>
          <w:sz w:val="24"/>
          <w:szCs w:val="24"/>
        </w:rPr>
        <w:t>SERVICIO</w:t>
      </w:r>
      <w:bookmarkEnd w:id="46"/>
    </w:p>
    <w:p w14:paraId="45E5765E" w14:textId="7196B3D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815160">
        <w:rPr>
          <w:rFonts w:ascii="Calibri" w:hAnsi="Calibri" w:cs="Calibri"/>
        </w:rPr>
        <w:t>servicio</w:t>
      </w:r>
      <w:r w:rsidRPr="00B91098">
        <w:rPr>
          <w:rFonts w:ascii="Calibri" w:hAnsi="Calibri" w:cs="Calibri"/>
        </w:rPr>
        <w:t xml:space="preserve"> de la base de datos.</w:t>
      </w:r>
    </w:p>
    <w:p w14:paraId="0EFABFAE"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44982D49" w14:textId="5518295B" w:rsidR="003B5C65" w:rsidRPr="006B641A" w:rsidRDefault="003B5C65" w:rsidP="003B5C65">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w:t>
      </w:r>
      <w:r w:rsidR="002020D5">
        <w:rPr>
          <w:rFonts w:ascii="Calibri" w:hAnsi="Calibri" w:cs="Calibri"/>
        </w:rPr>
        <w:t>servicio</w:t>
      </w:r>
      <w:r w:rsidRPr="003F1063">
        <w:rPr>
          <w:rFonts w:ascii="Calibri" w:hAnsi="Calibri" w:cs="Calibri"/>
        </w:rPr>
        <w:t xml:space="preserve">. </w:t>
      </w:r>
    </w:p>
    <w:p w14:paraId="1D0E1067" w14:textId="77777777" w:rsidR="003B5C65" w:rsidRDefault="003B5C65" w:rsidP="003B5C65">
      <w:pPr>
        <w:ind w:left="708"/>
        <w:rPr>
          <w:rFonts w:ascii="Calibri" w:hAnsi="Calibri" w:cs="Calibri"/>
        </w:rPr>
      </w:pPr>
      <w:r w:rsidRPr="00A21857">
        <w:rPr>
          <w:rFonts w:ascii="Calibri" w:hAnsi="Calibri" w:cs="Calibri"/>
          <w:b/>
          <w:bCs/>
        </w:rPr>
        <w:t>Lógica:</w:t>
      </w:r>
    </w:p>
    <w:p w14:paraId="23D4EE25" w14:textId="1CBD2747" w:rsidR="003B5C65" w:rsidRDefault="003B5C65" w:rsidP="00FC1A15">
      <w:pPr>
        <w:pStyle w:val="Prrafodelista"/>
        <w:numPr>
          <w:ilvl w:val="0"/>
          <w:numId w:val="149"/>
        </w:numPr>
        <w:rPr>
          <w:rFonts w:ascii="Calibri" w:hAnsi="Calibri" w:cs="Calibri"/>
        </w:rPr>
      </w:pPr>
      <w:r w:rsidRPr="00FC1A15">
        <w:rPr>
          <w:rFonts w:ascii="Calibri" w:hAnsi="Calibri" w:cs="Calibri"/>
        </w:rPr>
        <w:t xml:space="preserve">Elimina el </w:t>
      </w:r>
      <w:r w:rsidR="002020D5">
        <w:rPr>
          <w:rFonts w:ascii="Calibri" w:hAnsi="Calibri" w:cs="Calibri"/>
        </w:rPr>
        <w:t>servicio</w:t>
      </w:r>
      <w:r w:rsidRPr="00FC1A15">
        <w:rPr>
          <w:rFonts w:ascii="Calibri" w:hAnsi="Calibri" w:cs="Calibri"/>
        </w:rPr>
        <w:t xml:space="preserve"> de la tabla items si su </w:t>
      </w:r>
      <w:r w:rsidRPr="00FC1A15">
        <w:rPr>
          <w:rFonts w:ascii="Calibri" w:hAnsi="Calibri" w:cs="Calibri"/>
          <w:b/>
          <w:bCs/>
          <w:i/>
          <w:iCs/>
          <w:color w:val="171717" w:themeColor="background2" w:themeShade="1A"/>
          <w:lang w:eastAsia="ar-SA"/>
        </w:rPr>
        <w:t xml:space="preserve">tipo </w:t>
      </w:r>
      <w:r w:rsidRPr="00FC1A15">
        <w:rPr>
          <w:rFonts w:ascii="Calibri" w:hAnsi="Calibri" w:cs="Calibri"/>
        </w:rPr>
        <w:t xml:space="preserve">es </w:t>
      </w:r>
      <w:r w:rsidR="002020D5">
        <w:rPr>
          <w:rFonts w:ascii="Calibri" w:hAnsi="Calibri" w:cs="Calibri"/>
        </w:rPr>
        <w:t>1</w:t>
      </w:r>
      <w:r w:rsidR="00AF4DC1">
        <w:rPr>
          <w:rFonts w:ascii="Calibri" w:hAnsi="Calibri" w:cs="Calibri"/>
        </w:rPr>
        <w:t>.</w:t>
      </w:r>
    </w:p>
    <w:p w14:paraId="0E36E461" w14:textId="77777777" w:rsidR="00E06AF3" w:rsidRDefault="00E06AF3" w:rsidP="00E06AF3">
      <w:pPr>
        <w:rPr>
          <w:rFonts w:ascii="Calibri" w:hAnsi="Calibri" w:cs="Calibri"/>
        </w:rPr>
      </w:pPr>
    </w:p>
    <w:p w14:paraId="59980CFE" w14:textId="0B43C10D" w:rsidR="00E06AF3" w:rsidRPr="00A21857" w:rsidRDefault="00E06AF3" w:rsidP="00E06AF3">
      <w:pPr>
        <w:pStyle w:val="Ttulo3"/>
        <w:rPr>
          <w:rFonts w:ascii="Calibri" w:hAnsi="Calibri" w:cs="Calibri"/>
          <w:sz w:val="24"/>
          <w:szCs w:val="24"/>
        </w:rPr>
      </w:pPr>
      <w:bookmarkStart w:id="47" w:name="_Toc202967889"/>
      <w:r w:rsidRPr="009204E6">
        <w:rPr>
          <w:rFonts w:ascii="Calibri" w:hAnsi="Calibri" w:cs="Calibri"/>
          <w:sz w:val="24"/>
          <w:szCs w:val="24"/>
        </w:rPr>
        <w:t>SP_CREA_</w:t>
      </w:r>
      <w:r w:rsidR="00C473D8">
        <w:rPr>
          <w:rFonts w:ascii="Calibri" w:hAnsi="Calibri" w:cs="Calibri"/>
          <w:sz w:val="24"/>
          <w:szCs w:val="24"/>
        </w:rPr>
        <w:t xml:space="preserve"> </w:t>
      </w:r>
      <w:r w:rsidR="00B36A43" w:rsidRPr="00B36A43">
        <w:rPr>
          <w:rFonts w:ascii="Calibri" w:hAnsi="Calibri" w:cs="Calibri"/>
          <w:sz w:val="24"/>
          <w:szCs w:val="24"/>
        </w:rPr>
        <w:t>TECNICO</w:t>
      </w:r>
      <w:bookmarkEnd w:id="47"/>
    </w:p>
    <w:p w14:paraId="393751A7" w14:textId="659E1841"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EF7CBB" w:rsidRPr="00EF7CBB">
        <w:rPr>
          <w:rFonts w:ascii="Calibri" w:hAnsi="Calibri" w:cs="Calibri"/>
        </w:rPr>
        <w:t>técnico</w:t>
      </w:r>
      <w:r w:rsidRPr="00B57831">
        <w:rPr>
          <w:rFonts w:ascii="Calibri" w:hAnsi="Calibri" w:cs="Calibri"/>
        </w:rPr>
        <w:t xml:space="preserve"> en la base de datos.</w:t>
      </w:r>
    </w:p>
    <w:p w14:paraId="1A44444B"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47F1FC61" w14:textId="77777777" w:rsidR="00C318EF" w:rsidRDefault="00C318EF" w:rsidP="00C318EF">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75B7A67" w14:textId="10A365AE" w:rsidR="00C8599F" w:rsidRDefault="00C8599F" w:rsidP="00C318EF">
      <w:pPr>
        <w:numPr>
          <w:ilvl w:val="0"/>
          <w:numId w:val="110"/>
        </w:numPr>
        <w:tabs>
          <w:tab w:val="clear" w:pos="720"/>
          <w:tab w:val="num" w:pos="1428"/>
        </w:tabs>
        <w:ind w:left="1428"/>
        <w:rPr>
          <w:rFonts w:ascii="Calibri" w:hAnsi="Calibri" w:cs="Calibri"/>
        </w:rPr>
      </w:pPr>
      <w:r w:rsidRPr="00C8599F">
        <w:rPr>
          <w:rFonts w:ascii="Calibri" w:hAnsi="Calibri" w:cs="Calibri"/>
          <w:b/>
          <w:bCs/>
          <w:i/>
          <w:iCs/>
          <w:color w:val="171717" w:themeColor="background2" w:themeShade="1A"/>
        </w:rPr>
        <w:t>cedula:</w:t>
      </w:r>
      <w:r w:rsidRPr="00C8599F">
        <w:rPr>
          <w:rFonts w:ascii="Calibri" w:hAnsi="Calibri" w:cs="Calibri"/>
        </w:rPr>
        <w:t xml:space="preserve"> Cédula.</w:t>
      </w:r>
    </w:p>
    <w:p w14:paraId="296BF200"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D2FBEE5"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283FD393" w14:textId="22381630" w:rsidR="00C318EF" w:rsidRPr="00E66C28" w:rsidRDefault="00C318EF" w:rsidP="00E66C2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lastRenderedPageBreak/>
        <w:t>direcc:</w:t>
      </w:r>
      <w:r w:rsidRPr="00CF4098">
        <w:rPr>
          <w:rFonts w:ascii="Calibri" w:hAnsi="Calibri" w:cs="Calibri"/>
        </w:rPr>
        <w:t xml:space="preserve"> Dirección.</w:t>
      </w:r>
    </w:p>
    <w:p w14:paraId="7F3F6971" w14:textId="77777777" w:rsidR="00E06AF3" w:rsidRDefault="00E06AF3" w:rsidP="00E06AF3">
      <w:pPr>
        <w:ind w:left="708"/>
        <w:rPr>
          <w:rFonts w:ascii="Calibri" w:hAnsi="Calibri" w:cs="Calibri"/>
        </w:rPr>
      </w:pPr>
      <w:r w:rsidRPr="00A21857">
        <w:rPr>
          <w:rFonts w:ascii="Calibri" w:hAnsi="Calibri" w:cs="Calibri"/>
          <w:b/>
          <w:bCs/>
        </w:rPr>
        <w:t>Lógica:</w:t>
      </w:r>
    </w:p>
    <w:p w14:paraId="17F07167" w14:textId="1CBF4ACC" w:rsidR="00E06AF3" w:rsidRDefault="00B15E83" w:rsidP="00E06AF3">
      <w:pPr>
        <w:pStyle w:val="Prrafodelista"/>
        <w:numPr>
          <w:ilvl w:val="0"/>
          <w:numId w:val="150"/>
        </w:numPr>
        <w:rPr>
          <w:rFonts w:ascii="Calibri" w:hAnsi="Calibri" w:cs="Calibri"/>
        </w:rPr>
      </w:pPr>
      <w:r w:rsidRPr="00B15E83">
        <w:rPr>
          <w:rFonts w:ascii="Calibri" w:hAnsi="Calibri" w:cs="Calibri"/>
        </w:rPr>
        <w:t xml:space="preserve">Inserta el técnico en la tabla tecnico con </w:t>
      </w:r>
      <w:r w:rsidRPr="00A83D01">
        <w:rPr>
          <w:rFonts w:ascii="Calibri" w:hAnsi="Calibri" w:cs="Calibri"/>
          <w:b/>
          <w:bCs/>
          <w:i/>
          <w:iCs/>
          <w:color w:val="171717" w:themeColor="background2" w:themeShade="1A"/>
          <w:lang w:eastAsia="ar-SA"/>
        </w:rPr>
        <w:t xml:space="preserve">estado </w:t>
      </w:r>
      <w:r w:rsidRPr="00B15E83">
        <w:rPr>
          <w:rFonts w:ascii="Calibri" w:hAnsi="Calibri" w:cs="Calibri"/>
        </w:rPr>
        <w:t xml:space="preserve">en 1 (activo) y </w:t>
      </w:r>
      <w:r w:rsidRPr="00A83D01">
        <w:rPr>
          <w:rFonts w:ascii="Calibri" w:hAnsi="Calibri" w:cs="Calibri"/>
          <w:b/>
          <w:bCs/>
          <w:i/>
          <w:iCs/>
          <w:color w:val="171717" w:themeColor="background2" w:themeShade="1A"/>
          <w:lang w:eastAsia="ar-SA"/>
        </w:rPr>
        <w:t>fecact</w:t>
      </w:r>
      <w:r w:rsidRPr="00B15E83">
        <w:rPr>
          <w:rFonts w:ascii="Calibri" w:hAnsi="Calibri" w:cs="Calibri"/>
        </w:rPr>
        <w:t xml:space="preserve"> en la fecha actual.</w:t>
      </w:r>
    </w:p>
    <w:p w14:paraId="38E49F7A" w14:textId="77777777" w:rsidR="00BD1B36" w:rsidRPr="00B15E83" w:rsidRDefault="00BD1B36" w:rsidP="00BD1B36">
      <w:pPr>
        <w:pStyle w:val="Prrafodelista"/>
        <w:ind w:left="1068"/>
        <w:rPr>
          <w:rFonts w:ascii="Calibri" w:hAnsi="Calibri" w:cs="Calibri"/>
        </w:rPr>
      </w:pPr>
    </w:p>
    <w:p w14:paraId="7E3B3416" w14:textId="6F437DF3" w:rsidR="00E06AF3" w:rsidRPr="00A21857" w:rsidRDefault="00E06AF3" w:rsidP="00E06AF3">
      <w:pPr>
        <w:pStyle w:val="Ttulo3"/>
        <w:rPr>
          <w:rFonts w:ascii="Calibri" w:hAnsi="Calibri" w:cs="Calibri"/>
          <w:sz w:val="24"/>
          <w:szCs w:val="24"/>
        </w:rPr>
      </w:pPr>
      <w:bookmarkStart w:id="48" w:name="_Toc202967890"/>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00C473D8">
        <w:rPr>
          <w:rFonts w:ascii="Calibri" w:hAnsi="Calibri" w:cs="Calibri"/>
          <w:sz w:val="24"/>
          <w:szCs w:val="24"/>
        </w:rPr>
        <w:t xml:space="preserve"> </w:t>
      </w:r>
      <w:r w:rsidR="00ED7CC8" w:rsidRPr="00B36A43">
        <w:rPr>
          <w:rFonts w:ascii="Calibri" w:hAnsi="Calibri" w:cs="Calibri"/>
          <w:sz w:val="24"/>
          <w:szCs w:val="24"/>
        </w:rPr>
        <w:t>TECNICO</w:t>
      </w:r>
      <w:bookmarkEnd w:id="48"/>
    </w:p>
    <w:p w14:paraId="404A2E9F" w14:textId="7EA3DB12"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EB172F">
        <w:rPr>
          <w:rFonts w:ascii="Calibri" w:hAnsi="Calibri" w:cs="Calibri"/>
        </w:rPr>
        <w:t>técnico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78EB62B3"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6D5628DE" w14:textId="77777777" w:rsidR="005608AC" w:rsidRDefault="005608AC" w:rsidP="00E06AF3">
      <w:pPr>
        <w:numPr>
          <w:ilvl w:val="0"/>
          <w:numId w:val="110"/>
        </w:numPr>
        <w:tabs>
          <w:tab w:val="clear" w:pos="720"/>
          <w:tab w:val="num" w:pos="1428"/>
        </w:tabs>
        <w:ind w:left="1428"/>
        <w:rPr>
          <w:rFonts w:ascii="Calibri" w:hAnsi="Calibri" w:cs="Calibri"/>
        </w:rPr>
      </w:pPr>
      <w:r w:rsidRPr="005608AC">
        <w:rPr>
          <w:rFonts w:ascii="Calibri" w:hAnsi="Calibri" w:cs="Calibri"/>
          <w:b/>
          <w:bCs/>
          <w:i/>
          <w:iCs/>
          <w:color w:val="171717" w:themeColor="background2" w:themeShade="1A"/>
        </w:rPr>
        <w:t>id:</w:t>
      </w:r>
      <w:r w:rsidRPr="005608AC">
        <w:rPr>
          <w:rFonts w:ascii="Calibri" w:hAnsi="Calibri" w:cs="Calibri"/>
        </w:rPr>
        <w:t xml:space="preserve"> ID actual.</w:t>
      </w:r>
    </w:p>
    <w:p w14:paraId="3BF5D445"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nombre:</w:t>
      </w:r>
      <w:r w:rsidRPr="005608AC">
        <w:rPr>
          <w:rFonts w:ascii="Calibri" w:hAnsi="Calibri" w:cs="Calibri"/>
        </w:rPr>
        <w:t xml:space="preserve"> Nombre completo.</w:t>
      </w:r>
    </w:p>
    <w:p w14:paraId="3B19B9DD"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cedula:</w:t>
      </w:r>
      <w:r w:rsidRPr="005608AC">
        <w:rPr>
          <w:rFonts w:ascii="Calibri" w:hAnsi="Calibri" w:cs="Calibri"/>
        </w:rPr>
        <w:t xml:space="preserve"> Nueva cédula.</w:t>
      </w:r>
    </w:p>
    <w:p w14:paraId="1A0A9C2C"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 xml:space="preserve">telefe: </w:t>
      </w:r>
      <w:r w:rsidRPr="00C47D71">
        <w:rPr>
          <w:rFonts w:ascii="Calibri" w:hAnsi="Calibri" w:cs="Calibri"/>
        </w:rPr>
        <w:t>Teléfono</w:t>
      </w:r>
      <w:r w:rsidRPr="005608AC">
        <w:rPr>
          <w:rFonts w:ascii="Calibri" w:hAnsi="Calibri" w:cs="Calibri"/>
        </w:rPr>
        <w:t>.</w:t>
      </w:r>
    </w:p>
    <w:p w14:paraId="241FA758"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correo:</w:t>
      </w:r>
      <w:r w:rsidRPr="005608AC">
        <w:rPr>
          <w:rFonts w:ascii="Calibri" w:hAnsi="Calibri" w:cs="Calibri"/>
        </w:rPr>
        <w:t xml:space="preserve"> Correo electrónico.</w:t>
      </w:r>
    </w:p>
    <w:p w14:paraId="6DA083D0" w14:textId="7C24A01E"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direcc:</w:t>
      </w:r>
      <w:r w:rsidRPr="005608AC">
        <w:rPr>
          <w:rFonts w:ascii="Calibri" w:hAnsi="Calibri" w:cs="Calibri"/>
        </w:rPr>
        <w:t xml:space="preserve"> Dirección.</w:t>
      </w:r>
    </w:p>
    <w:p w14:paraId="092C29FF" w14:textId="77777777" w:rsidR="00E06AF3" w:rsidRDefault="00E06AF3" w:rsidP="00E06AF3">
      <w:pPr>
        <w:ind w:left="708"/>
        <w:rPr>
          <w:rFonts w:ascii="Calibri" w:hAnsi="Calibri" w:cs="Calibri"/>
        </w:rPr>
      </w:pPr>
      <w:r w:rsidRPr="00A21857">
        <w:rPr>
          <w:rFonts w:ascii="Calibri" w:hAnsi="Calibri" w:cs="Calibri"/>
          <w:b/>
          <w:bCs/>
        </w:rPr>
        <w:t>Lógica:</w:t>
      </w:r>
    </w:p>
    <w:p w14:paraId="6428BCA3" w14:textId="77777777" w:rsidR="00757B55" w:rsidRDefault="00757B55" w:rsidP="008613BD">
      <w:pPr>
        <w:pStyle w:val="Prrafodelista"/>
        <w:numPr>
          <w:ilvl w:val="0"/>
          <w:numId w:val="151"/>
        </w:numPr>
        <w:rPr>
          <w:rFonts w:ascii="Calibri" w:hAnsi="Calibri" w:cs="Calibri"/>
        </w:rPr>
      </w:pPr>
      <w:r w:rsidRPr="00757B55">
        <w:rPr>
          <w:rFonts w:ascii="Calibri" w:hAnsi="Calibri" w:cs="Calibri"/>
        </w:rPr>
        <w:t xml:space="preserve">Actualiza el técnico identificado con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y asigna los nuevos valores recibidos. </w:t>
      </w:r>
    </w:p>
    <w:p w14:paraId="369D1262" w14:textId="35F070EB" w:rsidR="00757B55" w:rsidRPr="00F348B6" w:rsidRDefault="00757B55" w:rsidP="008613BD">
      <w:pPr>
        <w:pStyle w:val="Prrafodelista"/>
        <w:numPr>
          <w:ilvl w:val="0"/>
          <w:numId w:val="151"/>
        </w:numPr>
        <w:rPr>
          <w:rFonts w:ascii="Calibri" w:hAnsi="Calibri" w:cs="Calibri"/>
        </w:rPr>
      </w:pPr>
      <w:r w:rsidRPr="00757B55">
        <w:rPr>
          <w:rFonts w:ascii="Calibri" w:hAnsi="Calibri" w:cs="Calibri"/>
        </w:rPr>
        <w:t xml:space="preserve">Actualiza también el campo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a la nueva cédula y la fecha </w:t>
      </w:r>
      <w:r w:rsidRPr="00757B55">
        <w:rPr>
          <w:rFonts w:ascii="Calibri" w:hAnsi="Calibri" w:cs="Calibri"/>
          <w:b/>
          <w:bCs/>
          <w:i/>
          <w:iCs/>
          <w:color w:val="171717" w:themeColor="background2" w:themeShade="1A"/>
          <w:lang w:eastAsia="ar-SA"/>
        </w:rPr>
        <w:t>fecact</w:t>
      </w:r>
      <w:r w:rsidRPr="00757B55">
        <w:rPr>
          <w:rFonts w:ascii="Calibri" w:hAnsi="Calibri" w:cs="Calibri"/>
        </w:rPr>
        <w:t>.</w:t>
      </w:r>
    </w:p>
    <w:p w14:paraId="72AD2124" w14:textId="77777777" w:rsidR="00E06AF3" w:rsidRDefault="00E06AF3" w:rsidP="00E06AF3">
      <w:pPr>
        <w:rPr>
          <w:rFonts w:ascii="Calibri" w:hAnsi="Calibri" w:cs="Calibri"/>
        </w:rPr>
      </w:pPr>
    </w:p>
    <w:p w14:paraId="76DD55FD" w14:textId="1350C333" w:rsidR="00E06AF3" w:rsidRPr="00A21857" w:rsidRDefault="00E06AF3" w:rsidP="00E06AF3">
      <w:pPr>
        <w:pStyle w:val="Ttulo3"/>
        <w:rPr>
          <w:rFonts w:ascii="Calibri" w:hAnsi="Calibri" w:cs="Calibri"/>
          <w:sz w:val="24"/>
          <w:szCs w:val="24"/>
        </w:rPr>
      </w:pPr>
      <w:bookmarkStart w:id="49" w:name="_Toc202967891"/>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8613BD" w:rsidRPr="00B36A43">
        <w:rPr>
          <w:rFonts w:ascii="Calibri" w:hAnsi="Calibri" w:cs="Calibri"/>
          <w:sz w:val="24"/>
          <w:szCs w:val="24"/>
        </w:rPr>
        <w:t>TECNICO</w:t>
      </w:r>
      <w:bookmarkEnd w:id="49"/>
    </w:p>
    <w:p w14:paraId="2438CB1D" w14:textId="55C1A3CD"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EB172F">
        <w:rPr>
          <w:rFonts w:ascii="Calibri" w:hAnsi="Calibri" w:cs="Calibri"/>
        </w:rPr>
        <w:t>técnico</w:t>
      </w:r>
      <w:r w:rsidRPr="00B91098">
        <w:rPr>
          <w:rFonts w:ascii="Calibri" w:hAnsi="Calibri" w:cs="Calibri"/>
        </w:rPr>
        <w:t xml:space="preserve"> de la base de datos.</w:t>
      </w:r>
    </w:p>
    <w:p w14:paraId="31D4E948"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50064F83" w14:textId="46C1A4C7" w:rsidR="00E06AF3" w:rsidRPr="006B641A" w:rsidRDefault="00E06AF3" w:rsidP="00E06AF3">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w:t>
      </w:r>
      <w:r w:rsidR="00270621">
        <w:rPr>
          <w:rFonts w:ascii="Calibri" w:hAnsi="Calibri" w:cs="Calibri"/>
        </w:rPr>
        <w:t xml:space="preserve"> </w:t>
      </w:r>
      <w:r w:rsidR="00270621">
        <w:rPr>
          <w:rFonts w:ascii="Calibri" w:hAnsi="Calibri" w:cs="Calibri"/>
        </w:rPr>
        <w:t>técnico</w:t>
      </w:r>
      <w:r w:rsidRPr="003F1063">
        <w:rPr>
          <w:rFonts w:ascii="Calibri" w:hAnsi="Calibri" w:cs="Calibri"/>
        </w:rPr>
        <w:t xml:space="preserve">. </w:t>
      </w:r>
    </w:p>
    <w:p w14:paraId="1D25450F" w14:textId="77777777" w:rsidR="00E06AF3" w:rsidRDefault="00E06AF3" w:rsidP="00E06AF3">
      <w:pPr>
        <w:ind w:left="708"/>
        <w:rPr>
          <w:rFonts w:ascii="Calibri" w:hAnsi="Calibri" w:cs="Calibri"/>
        </w:rPr>
      </w:pPr>
      <w:r w:rsidRPr="00A21857">
        <w:rPr>
          <w:rFonts w:ascii="Calibri" w:hAnsi="Calibri" w:cs="Calibri"/>
          <w:b/>
          <w:bCs/>
        </w:rPr>
        <w:t>Lógica:</w:t>
      </w:r>
    </w:p>
    <w:p w14:paraId="2FED91CD" w14:textId="5F213A51" w:rsidR="00C25453" w:rsidRDefault="00C25453" w:rsidP="008613BD">
      <w:pPr>
        <w:pStyle w:val="Prrafodelista"/>
        <w:numPr>
          <w:ilvl w:val="0"/>
          <w:numId w:val="152"/>
        </w:numPr>
        <w:rPr>
          <w:rFonts w:ascii="Calibri" w:hAnsi="Calibri" w:cs="Calibri"/>
        </w:rPr>
      </w:pPr>
      <w:r w:rsidRPr="00C25453">
        <w:rPr>
          <w:rFonts w:ascii="Calibri" w:hAnsi="Calibri" w:cs="Calibri"/>
        </w:rPr>
        <w:t>Elimina el técnico de la tabla tecnico según su ID.</w:t>
      </w:r>
    </w:p>
    <w:p w14:paraId="1E06D2E1" w14:textId="77777777" w:rsidR="002F46EF" w:rsidRDefault="002F46EF" w:rsidP="002F46EF">
      <w:pPr>
        <w:rPr>
          <w:rFonts w:ascii="Calibri" w:hAnsi="Calibri" w:cs="Calibri"/>
        </w:rPr>
      </w:pPr>
    </w:p>
    <w:p w14:paraId="2661EDA3" w14:textId="38264B62" w:rsidR="002F46EF" w:rsidRPr="00A21857" w:rsidRDefault="002F46EF" w:rsidP="002F46EF">
      <w:pPr>
        <w:pStyle w:val="Ttulo3"/>
        <w:rPr>
          <w:rFonts w:ascii="Calibri" w:hAnsi="Calibri" w:cs="Calibri"/>
          <w:sz w:val="24"/>
          <w:szCs w:val="24"/>
        </w:rPr>
      </w:pPr>
      <w:bookmarkStart w:id="50" w:name="_Toc202967892"/>
      <w:r w:rsidRPr="009204E6">
        <w:rPr>
          <w:rFonts w:ascii="Calibri" w:hAnsi="Calibri" w:cs="Calibri"/>
          <w:sz w:val="24"/>
          <w:szCs w:val="24"/>
        </w:rPr>
        <w:t>SP_CREA_</w:t>
      </w:r>
      <w:r>
        <w:rPr>
          <w:rFonts w:ascii="Calibri" w:hAnsi="Calibri" w:cs="Calibri"/>
          <w:sz w:val="24"/>
          <w:szCs w:val="24"/>
        </w:rPr>
        <w:t xml:space="preserve"> </w:t>
      </w:r>
      <w:r w:rsidR="00F67760">
        <w:rPr>
          <w:rFonts w:ascii="Calibri" w:hAnsi="Calibri" w:cs="Calibri"/>
          <w:sz w:val="24"/>
          <w:szCs w:val="24"/>
        </w:rPr>
        <w:t>ORDEN</w:t>
      </w:r>
      <w:bookmarkEnd w:id="50"/>
    </w:p>
    <w:p w14:paraId="15E64C5A" w14:textId="1C26FC8E" w:rsidR="002F46EF" w:rsidRDefault="002F46EF" w:rsidP="002F46E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EE31B0" w:rsidRPr="00EE31B0">
        <w:rPr>
          <w:rFonts w:ascii="Calibri" w:hAnsi="Calibri" w:cs="Calibri"/>
        </w:rPr>
        <w:t>Registrar una nueva orden de servicio.</w:t>
      </w:r>
    </w:p>
    <w:p w14:paraId="3F0BCCC5" w14:textId="77777777" w:rsidR="002F46EF" w:rsidRPr="00A21857" w:rsidRDefault="002F46EF" w:rsidP="002F46EF">
      <w:pPr>
        <w:ind w:left="708"/>
        <w:rPr>
          <w:rFonts w:ascii="Calibri" w:hAnsi="Calibri" w:cs="Calibri"/>
        </w:rPr>
      </w:pPr>
      <w:r w:rsidRPr="00A21857">
        <w:rPr>
          <w:rFonts w:ascii="Calibri" w:hAnsi="Calibri" w:cs="Calibri"/>
          <w:b/>
          <w:bCs/>
        </w:rPr>
        <w:t>Parámetros de entrada:</w:t>
      </w:r>
    </w:p>
    <w:p w14:paraId="7BBFC14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0D51D2">
        <w:rPr>
          <w:rFonts w:ascii="Calibri" w:hAnsi="Calibri" w:cs="Calibri"/>
          <w:b/>
          <w:bCs/>
          <w:i/>
          <w:iCs/>
          <w:color w:val="171717" w:themeColor="background2" w:themeShade="1A"/>
        </w:rPr>
        <w:t>id_cli</w:t>
      </w:r>
      <w:proofErr w:type="spellEnd"/>
      <w:r w:rsidRPr="000D51D2">
        <w:rPr>
          <w:rFonts w:ascii="Calibri" w:hAnsi="Calibri" w:cs="Calibri"/>
          <w:b/>
          <w:bCs/>
          <w:i/>
          <w:iCs/>
          <w:color w:val="171717" w:themeColor="background2" w:themeShade="1A"/>
        </w:rPr>
        <w:t>:</w:t>
      </w:r>
      <w:r w:rsidRPr="000D51D2">
        <w:rPr>
          <w:rFonts w:ascii="Calibri" w:hAnsi="Calibri" w:cs="Calibri"/>
        </w:rPr>
        <w:t xml:space="preserve"> ID del cliente.</w:t>
      </w:r>
    </w:p>
    <w:p w14:paraId="1CEFD220"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id_tec</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ID del técnico asignado.</w:t>
      </w:r>
    </w:p>
    <w:p w14:paraId="2134C28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fecing</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Fecha de ingreso.</w:t>
      </w:r>
    </w:p>
    <w:p w14:paraId="1C38922E"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marca:</w:t>
      </w:r>
      <w:r w:rsidRPr="000D51D2">
        <w:rPr>
          <w:rFonts w:ascii="Calibri" w:hAnsi="Calibri" w:cs="Calibri"/>
        </w:rPr>
        <w:t xml:space="preserve"> Marca del dispositivo.</w:t>
      </w:r>
    </w:p>
    <w:p w14:paraId="18E6A666"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modelo:</w:t>
      </w:r>
      <w:r w:rsidRPr="000D51D2">
        <w:rPr>
          <w:rFonts w:ascii="Calibri" w:hAnsi="Calibri" w:cs="Calibri"/>
        </w:rPr>
        <w:t xml:space="preserve"> Modelo.</w:t>
      </w:r>
    </w:p>
    <w:p w14:paraId="7DBFCC54"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imei</w:t>
      </w:r>
      <w:proofErr w:type="spellEnd"/>
      <w:r w:rsidRPr="00417462">
        <w:rPr>
          <w:rFonts w:ascii="Calibri" w:hAnsi="Calibri" w:cs="Calibri"/>
          <w:b/>
          <w:bCs/>
          <w:i/>
          <w:iCs/>
          <w:color w:val="171717" w:themeColor="background2" w:themeShade="1A"/>
        </w:rPr>
        <w:t>:</w:t>
      </w:r>
      <w:r>
        <w:rPr>
          <w:rFonts w:ascii="Calibri" w:hAnsi="Calibri" w:cs="Calibri"/>
        </w:rPr>
        <w:t xml:space="preserve"> </w:t>
      </w:r>
      <w:r w:rsidRPr="000D51D2">
        <w:rPr>
          <w:rFonts w:ascii="Calibri" w:hAnsi="Calibri" w:cs="Calibri"/>
        </w:rPr>
        <w:t>IMEI.</w:t>
      </w:r>
    </w:p>
    <w:p w14:paraId="200EC36F"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observ</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Observaciones.</w:t>
      </w:r>
    </w:p>
    <w:p w14:paraId="043E146E" w14:textId="48E54ED9" w:rsidR="000D51D2" w:rsidRPr="000D51D2" w:rsidRDefault="000D51D2" w:rsidP="000D51D2">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estado:</w:t>
      </w:r>
      <w:r w:rsidRPr="000D51D2">
        <w:rPr>
          <w:rFonts w:ascii="Calibri" w:hAnsi="Calibri" w:cs="Calibri"/>
        </w:rPr>
        <w:t xml:space="preserve"> Estado (A = activo, otro = inactivo).</w:t>
      </w:r>
    </w:p>
    <w:p w14:paraId="655FB9C7" w14:textId="77777777" w:rsidR="002F46EF" w:rsidRDefault="002F46EF" w:rsidP="002F46EF">
      <w:pPr>
        <w:ind w:left="708"/>
        <w:rPr>
          <w:rFonts w:ascii="Calibri" w:hAnsi="Calibri" w:cs="Calibri"/>
        </w:rPr>
      </w:pPr>
      <w:r w:rsidRPr="00A21857">
        <w:rPr>
          <w:rFonts w:ascii="Calibri" w:hAnsi="Calibri" w:cs="Calibri"/>
          <w:b/>
          <w:bCs/>
        </w:rPr>
        <w:t>Lógica:</w:t>
      </w:r>
    </w:p>
    <w:p w14:paraId="712D7A87" w14:textId="77777777" w:rsidR="000E2554" w:rsidRDefault="000E2554" w:rsidP="000E2554">
      <w:pPr>
        <w:pStyle w:val="Prrafodelista"/>
        <w:numPr>
          <w:ilvl w:val="0"/>
          <w:numId w:val="153"/>
        </w:numPr>
        <w:rPr>
          <w:rFonts w:ascii="Calibri" w:hAnsi="Calibri" w:cs="Calibri"/>
        </w:rPr>
      </w:pPr>
      <w:r w:rsidRPr="000E2554">
        <w:rPr>
          <w:rFonts w:ascii="Calibri" w:hAnsi="Calibri" w:cs="Calibri"/>
        </w:rPr>
        <w:t>Inserta la orden en la tabla orden con los valores recibidos.</w:t>
      </w:r>
    </w:p>
    <w:p w14:paraId="2E3726FF" w14:textId="1EA66997" w:rsidR="000E2554" w:rsidRDefault="000E2554" w:rsidP="000E2554">
      <w:pPr>
        <w:pStyle w:val="Prrafodelista"/>
        <w:numPr>
          <w:ilvl w:val="0"/>
          <w:numId w:val="153"/>
        </w:numPr>
        <w:rPr>
          <w:rFonts w:ascii="Calibri" w:hAnsi="Calibri" w:cs="Calibri"/>
        </w:rPr>
      </w:pPr>
      <w:r w:rsidRPr="000E2554">
        <w:rPr>
          <w:rFonts w:ascii="Calibri" w:hAnsi="Calibri" w:cs="Calibri"/>
        </w:rPr>
        <w:t>Determina el</w:t>
      </w:r>
      <w:r w:rsidRPr="000E2554">
        <w:rPr>
          <w:rFonts w:ascii="Calibri" w:hAnsi="Calibri" w:cs="Calibri"/>
          <w:b/>
          <w:bCs/>
          <w:i/>
          <w:iCs/>
          <w:color w:val="171717" w:themeColor="background2" w:themeShade="1A"/>
          <w:lang w:eastAsia="ar-SA"/>
        </w:rPr>
        <w:t xml:space="preserve"> estado</w:t>
      </w:r>
      <w:r w:rsidRPr="000E2554">
        <w:rPr>
          <w:rFonts w:ascii="Calibri" w:hAnsi="Calibri" w:cs="Calibri"/>
        </w:rPr>
        <w:t xml:space="preserve"> en base al parámetro (A = 1, caso contrario = 0).</w:t>
      </w:r>
    </w:p>
    <w:p w14:paraId="2D941E7A" w14:textId="77777777" w:rsidR="002F46EF" w:rsidRPr="002F46EF" w:rsidRDefault="002F46EF" w:rsidP="002F46EF">
      <w:pPr>
        <w:rPr>
          <w:rFonts w:ascii="Calibri" w:hAnsi="Calibri" w:cs="Calibri"/>
        </w:rPr>
      </w:pPr>
    </w:p>
    <w:p w14:paraId="4E76771B" w14:textId="1EF52C0D" w:rsidR="003B6F50" w:rsidRPr="00A21857" w:rsidRDefault="003B6F50" w:rsidP="003B6F50">
      <w:pPr>
        <w:pStyle w:val="Ttulo3"/>
        <w:rPr>
          <w:rFonts w:ascii="Calibri" w:hAnsi="Calibri" w:cs="Calibri"/>
          <w:sz w:val="24"/>
          <w:szCs w:val="24"/>
        </w:rPr>
      </w:pPr>
      <w:bookmarkStart w:id="51" w:name="_Toc202967893"/>
      <w:r w:rsidRPr="009204E6">
        <w:rPr>
          <w:rFonts w:ascii="Calibri" w:hAnsi="Calibri" w:cs="Calibri"/>
          <w:sz w:val="24"/>
          <w:szCs w:val="24"/>
        </w:rPr>
        <w:t>SP_</w:t>
      </w:r>
      <w:r w:rsidR="00D27EFD">
        <w:rPr>
          <w:rFonts w:ascii="Calibri" w:hAnsi="Calibri" w:cs="Calibri"/>
          <w:sz w:val="24"/>
          <w:szCs w:val="24"/>
        </w:rPr>
        <w:t>GRABA</w:t>
      </w:r>
      <w:r w:rsidRPr="009204E6">
        <w:rPr>
          <w:rFonts w:ascii="Calibri" w:hAnsi="Calibri" w:cs="Calibri"/>
          <w:sz w:val="24"/>
          <w:szCs w:val="24"/>
        </w:rPr>
        <w:t>_</w:t>
      </w:r>
      <w:r>
        <w:rPr>
          <w:rFonts w:ascii="Calibri" w:hAnsi="Calibri" w:cs="Calibri"/>
          <w:sz w:val="24"/>
          <w:szCs w:val="24"/>
        </w:rPr>
        <w:t xml:space="preserve"> ORD</w:t>
      </w:r>
      <w:r w:rsidR="00D27EFD">
        <w:rPr>
          <w:rFonts w:ascii="Calibri" w:hAnsi="Calibri" w:cs="Calibri"/>
          <w:sz w:val="24"/>
          <w:szCs w:val="24"/>
        </w:rPr>
        <w:t>DET</w:t>
      </w:r>
      <w:bookmarkEnd w:id="51"/>
    </w:p>
    <w:p w14:paraId="31C42A2A" w14:textId="426C869A" w:rsidR="003B6F50" w:rsidRDefault="003B6F50" w:rsidP="003B6F50">
      <w:pPr>
        <w:ind w:left="708"/>
        <w:rPr>
          <w:rFonts w:ascii="Calibri" w:hAnsi="Calibri" w:cs="Calibri"/>
        </w:rPr>
      </w:pPr>
      <w:r w:rsidRPr="00A21857">
        <w:rPr>
          <w:rFonts w:ascii="Calibri" w:hAnsi="Calibri" w:cs="Calibri"/>
          <w:b/>
          <w:bCs/>
        </w:rPr>
        <w:t>Propósito:</w:t>
      </w:r>
      <w:r w:rsidR="006D1CC1">
        <w:rPr>
          <w:rFonts w:ascii="Calibri" w:hAnsi="Calibri" w:cs="Calibri"/>
        </w:rPr>
        <w:t xml:space="preserve"> </w:t>
      </w:r>
      <w:r w:rsidR="006D1CC1" w:rsidRPr="006D1CC1">
        <w:rPr>
          <w:rFonts w:ascii="Calibri" w:hAnsi="Calibri" w:cs="Calibri"/>
        </w:rPr>
        <w:t>Registrar un nuevo detalle para una orden (observación, repuesto, servicio).</w:t>
      </w:r>
    </w:p>
    <w:p w14:paraId="4D92618D" w14:textId="77777777" w:rsidR="003B6F50" w:rsidRPr="00A21857" w:rsidRDefault="003B6F50" w:rsidP="003B6F50">
      <w:pPr>
        <w:ind w:left="708"/>
        <w:rPr>
          <w:rFonts w:ascii="Calibri" w:hAnsi="Calibri" w:cs="Calibri"/>
        </w:rPr>
      </w:pPr>
      <w:r w:rsidRPr="00A21857">
        <w:rPr>
          <w:rFonts w:ascii="Calibri" w:hAnsi="Calibri" w:cs="Calibri"/>
          <w:b/>
          <w:bCs/>
        </w:rPr>
        <w:t>Parámetros de entrada:</w:t>
      </w:r>
    </w:p>
    <w:p w14:paraId="25DD072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D107BD">
        <w:rPr>
          <w:rFonts w:ascii="Calibri" w:hAnsi="Calibri" w:cs="Calibri"/>
          <w:b/>
          <w:bCs/>
          <w:i/>
          <w:iCs/>
          <w:color w:val="171717" w:themeColor="background2" w:themeShade="1A"/>
        </w:rPr>
        <w:t>id_ord</w:t>
      </w:r>
      <w:proofErr w:type="spellEnd"/>
      <w:r w:rsidRPr="00D107BD">
        <w:rPr>
          <w:rFonts w:ascii="Calibri" w:hAnsi="Calibri" w:cs="Calibri"/>
          <w:b/>
          <w:bCs/>
          <w:i/>
          <w:iCs/>
          <w:color w:val="171717" w:themeColor="background2" w:themeShade="1A"/>
        </w:rPr>
        <w:t>:</w:t>
      </w:r>
      <w:r w:rsidRPr="00D107BD">
        <w:rPr>
          <w:rFonts w:ascii="Calibri" w:hAnsi="Calibri" w:cs="Calibri"/>
        </w:rPr>
        <w:t xml:space="preserve"> ID de la orden.</w:t>
      </w:r>
    </w:p>
    <w:p w14:paraId="259CA958"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A16185">
        <w:rPr>
          <w:rFonts w:ascii="Calibri" w:hAnsi="Calibri" w:cs="Calibri"/>
          <w:b/>
          <w:bCs/>
          <w:i/>
          <w:iCs/>
          <w:color w:val="171717" w:themeColor="background2" w:themeShade="1A"/>
        </w:rPr>
        <w:lastRenderedPageBreak/>
        <w:t>id_ite</w:t>
      </w:r>
      <w:proofErr w:type="spellEnd"/>
      <w:r w:rsidRPr="00A16185">
        <w:rPr>
          <w:rFonts w:ascii="Calibri" w:hAnsi="Calibri" w:cs="Calibri"/>
          <w:b/>
          <w:bCs/>
          <w:i/>
          <w:iCs/>
          <w:color w:val="171717" w:themeColor="background2" w:themeShade="1A"/>
        </w:rPr>
        <w:t xml:space="preserve">: </w:t>
      </w:r>
      <w:r w:rsidRPr="00A16185">
        <w:rPr>
          <w:rFonts w:ascii="Calibri" w:hAnsi="Calibri" w:cs="Calibri"/>
        </w:rPr>
        <w:t>ID</w:t>
      </w:r>
      <w:r w:rsidRPr="00D107BD">
        <w:rPr>
          <w:rFonts w:ascii="Calibri" w:hAnsi="Calibri" w:cs="Calibri"/>
        </w:rPr>
        <w:t xml:space="preserve"> del </w:t>
      </w:r>
      <w:proofErr w:type="spellStart"/>
      <w:r w:rsidRPr="00D107BD">
        <w:rPr>
          <w:rFonts w:ascii="Calibri" w:hAnsi="Calibri" w:cs="Calibri"/>
        </w:rPr>
        <w:t>item</w:t>
      </w:r>
      <w:proofErr w:type="spellEnd"/>
      <w:r w:rsidRPr="00D107BD">
        <w:rPr>
          <w:rFonts w:ascii="Calibri" w:hAnsi="Calibri" w:cs="Calibri"/>
        </w:rPr>
        <w:t xml:space="preserve"> relacionado.</w:t>
      </w:r>
    </w:p>
    <w:p w14:paraId="08A41F46"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fecdet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Fecha del detalle.</w:t>
      </w:r>
    </w:p>
    <w:p w14:paraId="19A6035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tipdet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Tipo de detalle (0 </w:t>
      </w:r>
      <w:proofErr w:type="spellStart"/>
      <w:r w:rsidRPr="00D107BD">
        <w:rPr>
          <w:rFonts w:ascii="Calibri" w:hAnsi="Calibri" w:cs="Calibri"/>
        </w:rPr>
        <w:t>Observ</w:t>
      </w:r>
      <w:proofErr w:type="spellEnd"/>
      <w:r w:rsidRPr="00D107BD">
        <w:rPr>
          <w:rFonts w:ascii="Calibri" w:hAnsi="Calibri" w:cs="Calibri"/>
        </w:rPr>
        <w:t xml:space="preserve">, 1 Ingreso </w:t>
      </w:r>
      <w:proofErr w:type="spellStart"/>
      <w:r w:rsidRPr="00D107BD">
        <w:rPr>
          <w:rFonts w:ascii="Calibri" w:hAnsi="Calibri" w:cs="Calibri"/>
        </w:rPr>
        <w:t>Rep</w:t>
      </w:r>
      <w:proofErr w:type="spellEnd"/>
      <w:r w:rsidRPr="00D107BD">
        <w:rPr>
          <w:rFonts w:ascii="Calibri" w:hAnsi="Calibri" w:cs="Calibri"/>
        </w:rPr>
        <w:t xml:space="preserve">, 2 Ingreso </w:t>
      </w:r>
      <w:proofErr w:type="spellStart"/>
      <w:r w:rsidRPr="00D107BD">
        <w:rPr>
          <w:rFonts w:ascii="Calibri" w:hAnsi="Calibri" w:cs="Calibri"/>
        </w:rPr>
        <w:t>Serv</w:t>
      </w:r>
      <w:proofErr w:type="spellEnd"/>
      <w:r w:rsidRPr="00D107BD">
        <w:rPr>
          <w:rFonts w:ascii="Calibri" w:hAnsi="Calibri" w:cs="Calibri"/>
        </w:rPr>
        <w:t>).</w:t>
      </w:r>
    </w:p>
    <w:p w14:paraId="3BB1DBE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prcvta</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Precio de venta.</w:t>
      </w:r>
    </w:p>
    <w:p w14:paraId="6E7996E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cantid</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Cantidad.</w:t>
      </w:r>
    </w:p>
    <w:p w14:paraId="07A51419"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observ</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Observaciones.</w:t>
      </w:r>
    </w:p>
    <w:p w14:paraId="0CDB616A" w14:textId="1F75DCD1" w:rsidR="00D107BD" w:rsidRPr="000D51D2" w:rsidRDefault="00D107BD" w:rsidP="003B6F50">
      <w:pPr>
        <w:numPr>
          <w:ilvl w:val="0"/>
          <w:numId w:val="110"/>
        </w:numPr>
        <w:tabs>
          <w:tab w:val="clear" w:pos="720"/>
          <w:tab w:val="num" w:pos="1428"/>
        </w:tabs>
        <w:ind w:left="1428"/>
        <w:rPr>
          <w:rFonts w:ascii="Calibri" w:hAnsi="Calibri" w:cs="Calibri"/>
        </w:rPr>
      </w:pPr>
      <w:r w:rsidRPr="00E542A2">
        <w:rPr>
          <w:rFonts w:ascii="Calibri" w:hAnsi="Calibri" w:cs="Calibri"/>
          <w:b/>
          <w:bCs/>
          <w:i/>
          <w:iCs/>
          <w:color w:val="171717" w:themeColor="background2" w:themeShade="1A"/>
        </w:rPr>
        <w:t>estado:</w:t>
      </w:r>
      <w:r w:rsidRPr="00D107BD">
        <w:rPr>
          <w:rFonts w:ascii="Calibri" w:hAnsi="Calibri" w:cs="Calibri"/>
        </w:rPr>
        <w:t xml:space="preserve"> Estado (A = activo, otro = inactivo).</w:t>
      </w:r>
    </w:p>
    <w:p w14:paraId="76BC4012" w14:textId="77777777" w:rsidR="003B6F50" w:rsidRDefault="003B6F50" w:rsidP="003B6F50">
      <w:pPr>
        <w:ind w:left="708"/>
        <w:rPr>
          <w:rFonts w:ascii="Calibri" w:hAnsi="Calibri" w:cs="Calibri"/>
        </w:rPr>
      </w:pPr>
      <w:r w:rsidRPr="00A21857">
        <w:rPr>
          <w:rFonts w:ascii="Calibri" w:hAnsi="Calibri" w:cs="Calibri"/>
          <w:b/>
          <w:bCs/>
        </w:rPr>
        <w:t>Lógica:</w:t>
      </w:r>
    </w:p>
    <w:p w14:paraId="30646F7E" w14:textId="77777777"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Obtiene el siguiente ID disponible para </w:t>
      </w:r>
      <w:proofErr w:type="spellStart"/>
      <w:r w:rsidRPr="00CC60F8">
        <w:rPr>
          <w:rFonts w:ascii="Calibri" w:hAnsi="Calibri" w:cs="Calibri"/>
        </w:rPr>
        <w:t>orddet</w:t>
      </w:r>
      <w:proofErr w:type="spellEnd"/>
      <w:r w:rsidRPr="00CC60F8">
        <w:rPr>
          <w:rFonts w:ascii="Calibri" w:hAnsi="Calibri" w:cs="Calibri"/>
        </w:rPr>
        <w:t>.</w:t>
      </w:r>
    </w:p>
    <w:p w14:paraId="06855659" w14:textId="7AF1FC2E"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Inserta el </w:t>
      </w:r>
      <w:r w:rsidRPr="003840E6">
        <w:rPr>
          <w:rFonts w:ascii="Calibri" w:hAnsi="Calibri" w:cs="Calibri"/>
        </w:rPr>
        <w:t xml:space="preserve">detalle </w:t>
      </w:r>
      <w:r w:rsidRPr="00CC60F8">
        <w:rPr>
          <w:rFonts w:ascii="Calibri" w:hAnsi="Calibri" w:cs="Calibri"/>
        </w:rPr>
        <w:t xml:space="preserve">con los valores recibidos, calculando el </w:t>
      </w:r>
      <w:r w:rsidRPr="00CC60F8">
        <w:rPr>
          <w:rFonts w:ascii="Calibri" w:hAnsi="Calibri" w:cs="Calibri"/>
          <w:b/>
          <w:bCs/>
          <w:i/>
          <w:iCs/>
          <w:color w:val="171717" w:themeColor="background2" w:themeShade="1A"/>
          <w:lang w:eastAsia="ar-SA"/>
        </w:rPr>
        <w:t>estado</w:t>
      </w:r>
      <w:r w:rsidRPr="00CC60F8">
        <w:rPr>
          <w:rFonts w:ascii="Calibri" w:hAnsi="Calibri" w:cs="Calibri"/>
        </w:rPr>
        <w:t>.</w:t>
      </w:r>
    </w:p>
    <w:p w14:paraId="19A151F9" w14:textId="77777777" w:rsidR="001705A0" w:rsidRDefault="001705A0" w:rsidP="001705A0">
      <w:pPr>
        <w:rPr>
          <w:rFonts w:ascii="Calibri" w:hAnsi="Calibri" w:cs="Calibri"/>
        </w:rPr>
      </w:pPr>
    </w:p>
    <w:p w14:paraId="7533111F" w14:textId="767C64C9" w:rsidR="001705A0" w:rsidRPr="00A21857" w:rsidRDefault="001705A0" w:rsidP="001705A0">
      <w:pPr>
        <w:pStyle w:val="Ttulo3"/>
        <w:rPr>
          <w:rFonts w:ascii="Calibri" w:hAnsi="Calibri" w:cs="Calibri"/>
          <w:sz w:val="24"/>
          <w:szCs w:val="24"/>
        </w:rPr>
      </w:pPr>
      <w:bookmarkStart w:id="52" w:name="_Toc202967894"/>
      <w:r w:rsidRPr="009204E6">
        <w:rPr>
          <w:rFonts w:ascii="Calibri" w:hAnsi="Calibri" w:cs="Calibri"/>
          <w:sz w:val="24"/>
          <w:szCs w:val="24"/>
        </w:rPr>
        <w:t>SP_</w:t>
      </w:r>
      <w:r>
        <w:rPr>
          <w:rFonts w:ascii="Calibri" w:hAnsi="Calibri" w:cs="Calibri"/>
          <w:sz w:val="24"/>
          <w:szCs w:val="24"/>
        </w:rPr>
        <w:t>G</w:t>
      </w:r>
      <w:r w:rsidR="000C6E76">
        <w:rPr>
          <w:rFonts w:ascii="Calibri" w:hAnsi="Calibri" w:cs="Calibri"/>
          <w:sz w:val="24"/>
          <w:szCs w:val="24"/>
        </w:rPr>
        <w:t>ET</w:t>
      </w:r>
      <w:r w:rsidRPr="009204E6">
        <w:rPr>
          <w:rFonts w:ascii="Calibri" w:hAnsi="Calibri" w:cs="Calibri"/>
          <w:sz w:val="24"/>
          <w:szCs w:val="24"/>
        </w:rPr>
        <w:t>_</w:t>
      </w:r>
      <w:r>
        <w:rPr>
          <w:rFonts w:ascii="Calibri" w:hAnsi="Calibri" w:cs="Calibri"/>
          <w:sz w:val="24"/>
          <w:szCs w:val="24"/>
        </w:rPr>
        <w:t xml:space="preserve"> </w:t>
      </w:r>
      <w:r w:rsidR="000C6E76">
        <w:rPr>
          <w:rFonts w:ascii="Calibri" w:hAnsi="Calibri" w:cs="Calibri"/>
          <w:sz w:val="24"/>
          <w:szCs w:val="24"/>
        </w:rPr>
        <w:t>ALL</w:t>
      </w:r>
      <w:bookmarkEnd w:id="52"/>
    </w:p>
    <w:p w14:paraId="034586A7" w14:textId="77777777" w:rsidR="000724A9" w:rsidRDefault="001705A0" w:rsidP="001705A0">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0724A9" w:rsidRPr="000724A9">
        <w:rPr>
          <w:rFonts w:ascii="Calibri" w:hAnsi="Calibri" w:cs="Calibri"/>
        </w:rPr>
        <w:t>Consultar todos los registros de una tabla específica.</w:t>
      </w:r>
    </w:p>
    <w:p w14:paraId="776E682E" w14:textId="62AC33A1" w:rsidR="001705A0" w:rsidRPr="00A21857" w:rsidRDefault="001705A0" w:rsidP="001705A0">
      <w:pPr>
        <w:ind w:left="708"/>
        <w:rPr>
          <w:rFonts w:ascii="Calibri" w:hAnsi="Calibri" w:cs="Calibri"/>
        </w:rPr>
      </w:pPr>
      <w:r w:rsidRPr="00A21857">
        <w:rPr>
          <w:rFonts w:ascii="Calibri" w:hAnsi="Calibri" w:cs="Calibri"/>
          <w:b/>
          <w:bCs/>
        </w:rPr>
        <w:t>Parámetros de entrada:</w:t>
      </w:r>
    </w:p>
    <w:p w14:paraId="0B667E23" w14:textId="6E4E5BE1" w:rsidR="00E91B16" w:rsidRDefault="00E91B16" w:rsidP="001705A0">
      <w:pPr>
        <w:numPr>
          <w:ilvl w:val="0"/>
          <w:numId w:val="110"/>
        </w:numPr>
        <w:tabs>
          <w:tab w:val="clear" w:pos="720"/>
          <w:tab w:val="num" w:pos="1428"/>
        </w:tabs>
        <w:ind w:left="1428"/>
        <w:rPr>
          <w:rFonts w:ascii="Calibri" w:hAnsi="Calibri" w:cs="Calibri"/>
        </w:rPr>
      </w:pPr>
      <w:r w:rsidRPr="00E91B16">
        <w:rPr>
          <w:rFonts w:ascii="Calibri" w:hAnsi="Calibri" w:cs="Calibri"/>
          <w:b/>
          <w:bCs/>
          <w:i/>
          <w:iCs/>
          <w:color w:val="171717" w:themeColor="background2" w:themeShade="1A"/>
        </w:rPr>
        <w:t>nombre_tabla:</w:t>
      </w:r>
      <w:r w:rsidRPr="00E91B16">
        <w:rPr>
          <w:rFonts w:ascii="Calibri" w:hAnsi="Calibri" w:cs="Calibri"/>
        </w:rPr>
        <w:t xml:space="preserve"> Nombre de la tabla.</w:t>
      </w:r>
    </w:p>
    <w:p w14:paraId="05D11D21" w14:textId="77777777" w:rsidR="001705A0" w:rsidRDefault="001705A0" w:rsidP="001705A0">
      <w:pPr>
        <w:ind w:left="708"/>
        <w:rPr>
          <w:rFonts w:ascii="Calibri" w:hAnsi="Calibri" w:cs="Calibri"/>
        </w:rPr>
      </w:pPr>
      <w:r w:rsidRPr="00A21857">
        <w:rPr>
          <w:rFonts w:ascii="Calibri" w:hAnsi="Calibri" w:cs="Calibri"/>
          <w:b/>
          <w:bCs/>
        </w:rPr>
        <w:t>Lógica:</w:t>
      </w:r>
    </w:p>
    <w:p w14:paraId="4526BB62" w14:textId="77777777" w:rsidR="00BC6142" w:rsidRDefault="00BC6142" w:rsidP="00D97FE2">
      <w:pPr>
        <w:pStyle w:val="Prrafodelista"/>
        <w:numPr>
          <w:ilvl w:val="0"/>
          <w:numId w:val="155"/>
        </w:numPr>
        <w:rPr>
          <w:rFonts w:ascii="Calibri" w:hAnsi="Calibri" w:cs="Calibri"/>
        </w:rPr>
      </w:pPr>
      <w:r w:rsidRPr="00BC6142">
        <w:rPr>
          <w:rFonts w:ascii="Calibri" w:hAnsi="Calibri" w:cs="Calibri"/>
        </w:rPr>
        <w:t>Construye dinámicamente la consulta SQL.</w:t>
      </w:r>
    </w:p>
    <w:p w14:paraId="30F39B6A" w14:textId="773B9DEE" w:rsidR="00BC6142" w:rsidRDefault="00BC6142" w:rsidP="00D97FE2">
      <w:pPr>
        <w:pStyle w:val="Prrafodelista"/>
        <w:numPr>
          <w:ilvl w:val="0"/>
          <w:numId w:val="155"/>
        </w:numPr>
        <w:rPr>
          <w:rFonts w:ascii="Calibri" w:hAnsi="Calibri" w:cs="Calibri"/>
        </w:rPr>
      </w:pPr>
      <w:r w:rsidRPr="00BC6142">
        <w:rPr>
          <w:rFonts w:ascii="Calibri" w:hAnsi="Calibri" w:cs="Calibri"/>
        </w:rPr>
        <w:t>Devuelve todos los registros de la tabla especificada.</w:t>
      </w:r>
    </w:p>
    <w:p w14:paraId="56758318" w14:textId="77777777" w:rsidR="001705A0" w:rsidRPr="001705A0" w:rsidRDefault="001705A0" w:rsidP="001705A0">
      <w:pPr>
        <w:rPr>
          <w:rFonts w:ascii="Calibri" w:hAnsi="Calibri" w:cs="Calibri"/>
        </w:rPr>
      </w:pPr>
    </w:p>
    <w:p w14:paraId="7594FDF4" w14:textId="3B1F2C5B" w:rsidR="00062A64" w:rsidRPr="00A21857" w:rsidRDefault="00062A64" w:rsidP="00062A64">
      <w:pPr>
        <w:pStyle w:val="Ttulo3"/>
        <w:rPr>
          <w:rFonts w:ascii="Calibri" w:hAnsi="Calibri" w:cs="Calibri"/>
          <w:sz w:val="24"/>
          <w:szCs w:val="24"/>
        </w:rPr>
      </w:pPr>
      <w:bookmarkStart w:id="53" w:name="_Toc202967895"/>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w:t>
      </w:r>
      <w:r w:rsidR="00290E15">
        <w:rPr>
          <w:rFonts w:ascii="Calibri" w:hAnsi="Calibri" w:cs="Calibri"/>
          <w:sz w:val="24"/>
          <w:szCs w:val="24"/>
        </w:rPr>
        <w:t>_ ITEMS</w:t>
      </w:r>
      <w:bookmarkEnd w:id="53"/>
    </w:p>
    <w:p w14:paraId="6FDF8335" w14:textId="0D15C4B5" w:rsidR="00062A64" w:rsidRDefault="00062A64" w:rsidP="00062A6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C73B9" w:rsidRPr="00BC73B9">
        <w:rPr>
          <w:rFonts w:ascii="Calibri" w:hAnsi="Calibri" w:cs="Calibri"/>
        </w:rPr>
        <w:t>Consultar todos los productos registrados.</w:t>
      </w:r>
    </w:p>
    <w:p w14:paraId="4609661C" w14:textId="77777777" w:rsidR="00062A64" w:rsidRDefault="00062A64" w:rsidP="00062A64">
      <w:pPr>
        <w:ind w:left="708"/>
        <w:rPr>
          <w:rFonts w:ascii="Calibri" w:hAnsi="Calibri" w:cs="Calibri"/>
        </w:rPr>
      </w:pPr>
      <w:r w:rsidRPr="00A21857">
        <w:rPr>
          <w:rFonts w:ascii="Calibri" w:hAnsi="Calibri" w:cs="Calibri"/>
          <w:b/>
          <w:bCs/>
        </w:rPr>
        <w:t>Lógica:</w:t>
      </w:r>
    </w:p>
    <w:p w14:paraId="6C13CBDB" w14:textId="07142F14" w:rsidR="00B37C13" w:rsidRDefault="00B37C13" w:rsidP="00B37C13">
      <w:pPr>
        <w:pStyle w:val="Prrafodelista"/>
        <w:numPr>
          <w:ilvl w:val="0"/>
          <w:numId w:val="156"/>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0.</w:t>
      </w:r>
    </w:p>
    <w:p w14:paraId="10455264" w14:textId="77777777" w:rsidR="003B6F50" w:rsidRDefault="003B6F50" w:rsidP="00E06AF3">
      <w:pPr>
        <w:rPr>
          <w:rFonts w:ascii="Calibri" w:hAnsi="Calibri" w:cs="Calibri"/>
        </w:rPr>
      </w:pPr>
    </w:p>
    <w:p w14:paraId="1216BD66" w14:textId="25BB20D2" w:rsidR="00AA6C35" w:rsidRPr="00A21857" w:rsidRDefault="00AA6C35" w:rsidP="00AA6C35">
      <w:pPr>
        <w:pStyle w:val="Ttulo3"/>
        <w:rPr>
          <w:rFonts w:ascii="Calibri" w:hAnsi="Calibri" w:cs="Calibri"/>
          <w:sz w:val="24"/>
          <w:szCs w:val="24"/>
        </w:rPr>
      </w:pPr>
      <w:bookmarkStart w:id="54" w:name="_Toc202967896"/>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ALL_ </w:t>
      </w:r>
      <w:r w:rsidR="00780D1E">
        <w:rPr>
          <w:rFonts w:ascii="Calibri" w:hAnsi="Calibri" w:cs="Calibri"/>
          <w:sz w:val="24"/>
          <w:szCs w:val="24"/>
        </w:rPr>
        <w:t>SERV</w:t>
      </w:r>
      <w:bookmarkEnd w:id="54"/>
    </w:p>
    <w:p w14:paraId="0D6CB040" w14:textId="114D550E" w:rsidR="00AA6C35" w:rsidRDefault="00AA6C35" w:rsidP="00AA6C35">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Pr="00BC73B9">
        <w:rPr>
          <w:rFonts w:ascii="Calibri" w:hAnsi="Calibri" w:cs="Calibri"/>
        </w:rPr>
        <w:t xml:space="preserve">Consultar todos los </w:t>
      </w:r>
      <w:r w:rsidR="00B56231">
        <w:rPr>
          <w:rFonts w:ascii="Calibri" w:hAnsi="Calibri" w:cs="Calibri"/>
        </w:rPr>
        <w:t>servicios</w:t>
      </w:r>
      <w:r w:rsidRPr="00BC73B9">
        <w:rPr>
          <w:rFonts w:ascii="Calibri" w:hAnsi="Calibri" w:cs="Calibri"/>
        </w:rPr>
        <w:t xml:space="preserve"> registrados.</w:t>
      </w:r>
    </w:p>
    <w:p w14:paraId="1DB23196" w14:textId="77777777" w:rsidR="00AA6C35" w:rsidRDefault="00AA6C35" w:rsidP="00AA6C35">
      <w:pPr>
        <w:ind w:left="708"/>
        <w:rPr>
          <w:rFonts w:ascii="Calibri" w:hAnsi="Calibri" w:cs="Calibri"/>
        </w:rPr>
      </w:pPr>
      <w:r w:rsidRPr="00A21857">
        <w:rPr>
          <w:rFonts w:ascii="Calibri" w:hAnsi="Calibri" w:cs="Calibri"/>
          <w:b/>
          <w:bCs/>
        </w:rPr>
        <w:t>Lógica:</w:t>
      </w:r>
    </w:p>
    <w:p w14:paraId="58251305" w14:textId="1FE52ED1" w:rsidR="00AA6C35" w:rsidRDefault="00AA6C35" w:rsidP="00FB54EA">
      <w:pPr>
        <w:pStyle w:val="Prrafodelista"/>
        <w:numPr>
          <w:ilvl w:val="0"/>
          <w:numId w:val="157"/>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w:t>
      </w:r>
      <w:r w:rsidR="00703993">
        <w:rPr>
          <w:rFonts w:ascii="Calibri" w:hAnsi="Calibri" w:cs="Calibri"/>
        </w:rPr>
        <w:t>1</w:t>
      </w:r>
      <w:r w:rsidRPr="00B37C13">
        <w:rPr>
          <w:rFonts w:ascii="Calibri" w:hAnsi="Calibri" w:cs="Calibri"/>
        </w:rPr>
        <w:t>.</w:t>
      </w:r>
    </w:p>
    <w:p w14:paraId="370BBA9C" w14:textId="77777777" w:rsidR="00394266" w:rsidRDefault="00394266" w:rsidP="00394266">
      <w:pPr>
        <w:rPr>
          <w:rFonts w:ascii="Calibri" w:hAnsi="Calibri" w:cs="Calibri"/>
        </w:rPr>
      </w:pPr>
    </w:p>
    <w:p w14:paraId="7D9FDBDB" w14:textId="443A5D0B" w:rsidR="00394266" w:rsidRPr="00A21857" w:rsidRDefault="00394266" w:rsidP="00394266">
      <w:pPr>
        <w:pStyle w:val="Ttulo3"/>
        <w:rPr>
          <w:rFonts w:ascii="Calibri" w:hAnsi="Calibri" w:cs="Calibri"/>
          <w:sz w:val="24"/>
          <w:szCs w:val="24"/>
        </w:rPr>
      </w:pPr>
      <w:bookmarkStart w:id="55" w:name="_Toc202967897"/>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3967EC">
        <w:rPr>
          <w:rFonts w:ascii="Calibri" w:hAnsi="Calibri" w:cs="Calibri"/>
          <w:sz w:val="24"/>
          <w:szCs w:val="24"/>
        </w:rPr>
        <w:t>ORDENES</w:t>
      </w:r>
      <w:bookmarkEnd w:id="55"/>
    </w:p>
    <w:p w14:paraId="78C266FA" w14:textId="4003E869" w:rsidR="00394266" w:rsidRDefault="00394266" w:rsidP="0039426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6563C1" w:rsidRPr="006563C1">
        <w:rPr>
          <w:rFonts w:ascii="Calibri" w:hAnsi="Calibri" w:cs="Calibri"/>
        </w:rPr>
        <w:t>Consultar las órdenes registradas, filtradas por tipo.</w:t>
      </w:r>
    </w:p>
    <w:p w14:paraId="54F57FED" w14:textId="77777777" w:rsidR="00394266" w:rsidRPr="00A21857" w:rsidRDefault="00394266" w:rsidP="00394266">
      <w:pPr>
        <w:ind w:left="708"/>
        <w:rPr>
          <w:rFonts w:ascii="Calibri" w:hAnsi="Calibri" w:cs="Calibri"/>
        </w:rPr>
      </w:pPr>
      <w:r w:rsidRPr="00A21857">
        <w:rPr>
          <w:rFonts w:ascii="Calibri" w:hAnsi="Calibri" w:cs="Calibri"/>
          <w:b/>
          <w:bCs/>
        </w:rPr>
        <w:t>Parámetros de entrada:</w:t>
      </w:r>
    </w:p>
    <w:p w14:paraId="64A3B8C2" w14:textId="544C9E2F" w:rsidR="00FC5E0B" w:rsidRDefault="00FC5E0B" w:rsidP="00394266">
      <w:pPr>
        <w:numPr>
          <w:ilvl w:val="0"/>
          <w:numId w:val="110"/>
        </w:numPr>
        <w:tabs>
          <w:tab w:val="clear" w:pos="720"/>
          <w:tab w:val="num" w:pos="1428"/>
        </w:tabs>
        <w:ind w:left="1428"/>
        <w:rPr>
          <w:rFonts w:ascii="Calibri" w:hAnsi="Calibri" w:cs="Calibri"/>
        </w:rPr>
      </w:pPr>
      <w:r w:rsidRPr="00FC5E0B">
        <w:rPr>
          <w:rFonts w:ascii="Calibri" w:hAnsi="Calibri" w:cs="Calibri"/>
          <w:b/>
          <w:bCs/>
          <w:i/>
          <w:iCs/>
          <w:color w:val="171717" w:themeColor="background2" w:themeShade="1A"/>
        </w:rPr>
        <w:t>tipo:</w:t>
      </w:r>
      <w:r w:rsidRPr="00FC5E0B">
        <w:rPr>
          <w:rFonts w:ascii="Calibri" w:hAnsi="Calibri" w:cs="Calibri"/>
        </w:rPr>
        <w:t xml:space="preserve"> A (activas), I (inactivas) o T (todas).</w:t>
      </w:r>
    </w:p>
    <w:p w14:paraId="60982BE4" w14:textId="77777777" w:rsidR="00394266" w:rsidRDefault="00394266" w:rsidP="00394266">
      <w:pPr>
        <w:ind w:left="708"/>
        <w:rPr>
          <w:rFonts w:ascii="Calibri" w:hAnsi="Calibri" w:cs="Calibri"/>
        </w:rPr>
      </w:pPr>
      <w:r w:rsidRPr="00A21857">
        <w:rPr>
          <w:rFonts w:ascii="Calibri" w:hAnsi="Calibri" w:cs="Calibri"/>
          <w:b/>
          <w:bCs/>
        </w:rPr>
        <w:t>Lógica:</w:t>
      </w:r>
    </w:p>
    <w:p w14:paraId="59F01864" w14:textId="77777777" w:rsidR="00072DB6" w:rsidRDefault="00072DB6" w:rsidP="00072DB6">
      <w:pPr>
        <w:pStyle w:val="Prrafodelista"/>
        <w:numPr>
          <w:ilvl w:val="0"/>
          <w:numId w:val="158"/>
        </w:numPr>
        <w:rPr>
          <w:rFonts w:ascii="Calibri" w:hAnsi="Calibri" w:cs="Calibri"/>
        </w:rPr>
      </w:pPr>
      <w:r w:rsidRPr="00072DB6">
        <w:rPr>
          <w:rFonts w:ascii="Calibri" w:hAnsi="Calibri" w:cs="Calibri"/>
        </w:rPr>
        <w:t xml:space="preserve">Realiza un </w:t>
      </w:r>
      <w:proofErr w:type="spellStart"/>
      <w:r w:rsidRPr="00072DB6">
        <w:rPr>
          <w:rFonts w:ascii="Calibri" w:hAnsi="Calibri" w:cs="Calibri"/>
        </w:rPr>
        <w:t>join</w:t>
      </w:r>
      <w:proofErr w:type="spellEnd"/>
      <w:r w:rsidRPr="00072DB6">
        <w:rPr>
          <w:rFonts w:ascii="Calibri" w:hAnsi="Calibri" w:cs="Calibri"/>
        </w:rPr>
        <w:t xml:space="preserve"> entre orden, cliente y tecnico.</w:t>
      </w:r>
    </w:p>
    <w:p w14:paraId="2F7BB817" w14:textId="54A1B02A" w:rsidR="00072DB6" w:rsidRDefault="00072DB6" w:rsidP="00072DB6">
      <w:pPr>
        <w:pStyle w:val="Prrafodelista"/>
        <w:numPr>
          <w:ilvl w:val="0"/>
          <w:numId w:val="158"/>
        </w:numPr>
        <w:rPr>
          <w:rFonts w:ascii="Calibri" w:hAnsi="Calibri" w:cs="Calibri"/>
        </w:rPr>
      </w:pPr>
      <w:r w:rsidRPr="00072DB6">
        <w:rPr>
          <w:rFonts w:ascii="Calibri" w:hAnsi="Calibri" w:cs="Calibri"/>
        </w:rPr>
        <w:t>Filtra según el parámetro de tipo recibido.</w:t>
      </w:r>
    </w:p>
    <w:p w14:paraId="0448F306" w14:textId="77777777" w:rsidR="00394266" w:rsidRPr="00394266" w:rsidRDefault="00394266" w:rsidP="00394266">
      <w:pPr>
        <w:rPr>
          <w:rFonts w:ascii="Calibri" w:hAnsi="Calibri" w:cs="Calibri"/>
        </w:rPr>
      </w:pPr>
    </w:p>
    <w:p w14:paraId="351EAEC9" w14:textId="10E1A5BF" w:rsidR="00390814" w:rsidRPr="00A21857" w:rsidRDefault="00390814" w:rsidP="00390814">
      <w:pPr>
        <w:pStyle w:val="Ttulo3"/>
        <w:rPr>
          <w:rFonts w:ascii="Calibri" w:hAnsi="Calibri" w:cs="Calibri"/>
          <w:sz w:val="24"/>
          <w:szCs w:val="24"/>
        </w:rPr>
      </w:pPr>
      <w:bookmarkStart w:id="56" w:name="_Toc202967898"/>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ORD</w:t>
      </w:r>
      <w:r w:rsidR="00AF368F">
        <w:rPr>
          <w:rFonts w:ascii="Calibri" w:hAnsi="Calibri" w:cs="Calibri"/>
          <w:sz w:val="24"/>
          <w:szCs w:val="24"/>
        </w:rPr>
        <w:t>DET</w:t>
      </w:r>
      <w:bookmarkEnd w:id="56"/>
    </w:p>
    <w:p w14:paraId="75242E1B" w14:textId="597D786C" w:rsidR="00390814" w:rsidRDefault="00390814" w:rsidP="0039081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E6E91" w:rsidRPr="00BE6E91">
        <w:rPr>
          <w:rFonts w:ascii="Calibri" w:hAnsi="Calibri" w:cs="Calibri"/>
        </w:rPr>
        <w:t>Consultar los detalles de una orden específica.</w:t>
      </w:r>
    </w:p>
    <w:p w14:paraId="0809C0E4" w14:textId="77777777" w:rsidR="00390814" w:rsidRPr="00A21857" w:rsidRDefault="00390814" w:rsidP="00390814">
      <w:pPr>
        <w:ind w:left="708"/>
        <w:rPr>
          <w:rFonts w:ascii="Calibri" w:hAnsi="Calibri" w:cs="Calibri"/>
        </w:rPr>
      </w:pPr>
      <w:r w:rsidRPr="00A21857">
        <w:rPr>
          <w:rFonts w:ascii="Calibri" w:hAnsi="Calibri" w:cs="Calibri"/>
          <w:b/>
          <w:bCs/>
        </w:rPr>
        <w:t>Parámetros de entrada:</w:t>
      </w:r>
    </w:p>
    <w:p w14:paraId="7D01CF76" w14:textId="10BD0B58" w:rsidR="004E6BD5" w:rsidRDefault="004E6BD5" w:rsidP="00390814">
      <w:pPr>
        <w:numPr>
          <w:ilvl w:val="0"/>
          <w:numId w:val="110"/>
        </w:numPr>
        <w:tabs>
          <w:tab w:val="clear" w:pos="720"/>
          <w:tab w:val="num" w:pos="1428"/>
        </w:tabs>
        <w:ind w:left="1428"/>
        <w:rPr>
          <w:rFonts w:ascii="Calibri" w:hAnsi="Calibri" w:cs="Calibri"/>
        </w:rPr>
      </w:pPr>
      <w:proofErr w:type="spellStart"/>
      <w:r w:rsidRPr="004E6BD5">
        <w:rPr>
          <w:rFonts w:ascii="Calibri" w:hAnsi="Calibri" w:cs="Calibri"/>
          <w:b/>
          <w:bCs/>
          <w:i/>
          <w:iCs/>
          <w:color w:val="171717" w:themeColor="background2" w:themeShade="1A"/>
        </w:rPr>
        <w:t>idord</w:t>
      </w:r>
      <w:proofErr w:type="spellEnd"/>
      <w:r w:rsidRPr="004E6BD5">
        <w:rPr>
          <w:rFonts w:ascii="Calibri" w:hAnsi="Calibri" w:cs="Calibri"/>
          <w:b/>
          <w:bCs/>
          <w:i/>
          <w:iCs/>
          <w:color w:val="171717" w:themeColor="background2" w:themeShade="1A"/>
        </w:rPr>
        <w:t>:</w:t>
      </w:r>
      <w:r w:rsidRPr="004E6BD5">
        <w:rPr>
          <w:rFonts w:ascii="Calibri" w:hAnsi="Calibri" w:cs="Calibri"/>
        </w:rPr>
        <w:t xml:space="preserve"> ID de la orden.</w:t>
      </w:r>
    </w:p>
    <w:p w14:paraId="32D6E3DF" w14:textId="77777777" w:rsidR="00390814" w:rsidRDefault="00390814" w:rsidP="00390814">
      <w:pPr>
        <w:ind w:left="708"/>
        <w:rPr>
          <w:rFonts w:ascii="Calibri" w:hAnsi="Calibri" w:cs="Calibri"/>
        </w:rPr>
      </w:pPr>
      <w:r w:rsidRPr="00A21857">
        <w:rPr>
          <w:rFonts w:ascii="Calibri" w:hAnsi="Calibri" w:cs="Calibri"/>
          <w:b/>
          <w:bCs/>
        </w:rPr>
        <w:t>Lógica:</w:t>
      </w:r>
    </w:p>
    <w:p w14:paraId="758C8D8D" w14:textId="5BBFD754" w:rsidR="00F76851" w:rsidRDefault="00F76851" w:rsidP="00F76851">
      <w:pPr>
        <w:pStyle w:val="Prrafodelista"/>
        <w:numPr>
          <w:ilvl w:val="0"/>
          <w:numId w:val="159"/>
        </w:numPr>
        <w:rPr>
          <w:rFonts w:ascii="Calibri" w:hAnsi="Calibri" w:cs="Calibri"/>
        </w:rPr>
      </w:pPr>
      <w:r w:rsidRPr="00F76851">
        <w:rPr>
          <w:rFonts w:ascii="Calibri" w:hAnsi="Calibri" w:cs="Calibri"/>
        </w:rPr>
        <w:lastRenderedPageBreak/>
        <w:t xml:space="preserve">Realiza un </w:t>
      </w:r>
      <w:proofErr w:type="spellStart"/>
      <w:r w:rsidRPr="00F76851">
        <w:rPr>
          <w:rFonts w:ascii="Calibri" w:hAnsi="Calibri" w:cs="Calibri"/>
        </w:rPr>
        <w:t>join</w:t>
      </w:r>
      <w:proofErr w:type="spellEnd"/>
      <w:r w:rsidRPr="00F76851">
        <w:rPr>
          <w:rFonts w:ascii="Calibri" w:hAnsi="Calibri" w:cs="Calibri"/>
        </w:rPr>
        <w:t xml:space="preserve"> entre </w:t>
      </w:r>
      <w:proofErr w:type="spellStart"/>
      <w:r w:rsidRPr="00F76851">
        <w:rPr>
          <w:rFonts w:ascii="Calibri" w:hAnsi="Calibri" w:cs="Calibri"/>
        </w:rPr>
        <w:t>orddet</w:t>
      </w:r>
      <w:proofErr w:type="spellEnd"/>
      <w:r w:rsidRPr="00F76851">
        <w:rPr>
          <w:rFonts w:ascii="Calibri" w:hAnsi="Calibri" w:cs="Calibri"/>
        </w:rPr>
        <w:t xml:space="preserve"> e items para mostrar los detalles con nombre de </w:t>
      </w:r>
      <w:proofErr w:type="spellStart"/>
      <w:r w:rsidRPr="00F76851">
        <w:rPr>
          <w:rFonts w:ascii="Calibri" w:hAnsi="Calibri" w:cs="Calibri"/>
        </w:rPr>
        <w:t>item</w:t>
      </w:r>
      <w:proofErr w:type="spellEnd"/>
      <w:r w:rsidRPr="00F76851">
        <w:rPr>
          <w:rFonts w:ascii="Calibri" w:hAnsi="Calibri" w:cs="Calibri"/>
        </w:rPr>
        <w:t>.</w:t>
      </w:r>
    </w:p>
    <w:p w14:paraId="71B77795" w14:textId="77777777" w:rsidR="00491696" w:rsidRDefault="00491696" w:rsidP="00491696">
      <w:pPr>
        <w:rPr>
          <w:rFonts w:ascii="Calibri" w:hAnsi="Calibri" w:cs="Calibri"/>
        </w:rPr>
      </w:pPr>
    </w:p>
    <w:p w14:paraId="2FAC914B" w14:textId="4AE7E9DA" w:rsidR="00491696" w:rsidRPr="00A21857" w:rsidRDefault="00491696" w:rsidP="00491696">
      <w:pPr>
        <w:pStyle w:val="Ttulo3"/>
        <w:rPr>
          <w:rFonts w:ascii="Calibri" w:hAnsi="Calibri" w:cs="Calibri"/>
          <w:sz w:val="24"/>
          <w:szCs w:val="24"/>
        </w:rPr>
      </w:pPr>
      <w:bookmarkStart w:id="57" w:name="_Toc202967899"/>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1D1CFF">
        <w:rPr>
          <w:rFonts w:ascii="Calibri" w:hAnsi="Calibri" w:cs="Calibri"/>
          <w:sz w:val="24"/>
          <w:szCs w:val="24"/>
        </w:rPr>
        <w:t>RECORD</w:t>
      </w:r>
      <w:bookmarkEnd w:id="57"/>
    </w:p>
    <w:p w14:paraId="0A4EBA0C" w14:textId="37869FE9" w:rsidR="00491696" w:rsidRDefault="00491696" w:rsidP="0049169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F9313F" w:rsidRPr="00F9313F">
        <w:rPr>
          <w:rFonts w:ascii="Calibri" w:hAnsi="Calibri" w:cs="Calibri"/>
        </w:rPr>
        <w:t>Consultar un registro específico de una tabla.</w:t>
      </w:r>
    </w:p>
    <w:p w14:paraId="094422FF" w14:textId="77777777" w:rsidR="00491696" w:rsidRPr="00A21857" w:rsidRDefault="00491696" w:rsidP="00491696">
      <w:pPr>
        <w:ind w:left="708"/>
        <w:rPr>
          <w:rFonts w:ascii="Calibri" w:hAnsi="Calibri" w:cs="Calibri"/>
        </w:rPr>
      </w:pPr>
      <w:r w:rsidRPr="00A21857">
        <w:rPr>
          <w:rFonts w:ascii="Calibri" w:hAnsi="Calibri" w:cs="Calibri"/>
          <w:b/>
          <w:bCs/>
        </w:rPr>
        <w:t>Parámetros de entrada:</w:t>
      </w:r>
    </w:p>
    <w:p w14:paraId="52288508" w14:textId="77777777"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id:</w:t>
      </w:r>
      <w:r w:rsidRPr="005307E0">
        <w:rPr>
          <w:rFonts w:ascii="Calibri" w:hAnsi="Calibri" w:cs="Calibri"/>
        </w:rPr>
        <w:t xml:space="preserve"> ID del registro.</w:t>
      </w:r>
    </w:p>
    <w:p w14:paraId="2C8B67C7" w14:textId="54B8D74D"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nombre_tabla:</w:t>
      </w:r>
      <w:r w:rsidRPr="005307E0">
        <w:rPr>
          <w:rFonts w:ascii="Calibri" w:hAnsi="Calibri" w:cs="Calibri"/>
        </w:rPr>
        <w:t xml:space="preserve"> Nombre de la tabla.</w:t>
      </w:r>
    </w:p>
    <w:p w14:paraId="7F1844DB" w14:textId="77777777" w:rsidR="00491696" w:rsidRDefault="00491696" w:rsidP="00491696">
      <w:pPr>
        <w:ind w:left="708"/>
        <w:rPr>
          <w:rFonts w:ascii="Calibri" w:hAnsi="Calibri" w:cs="Calibri"/>
        </w:rPr>
      </w:pPr>
      <w:r w:rsidRPr="00A21857">
        <w:rPr>
          <w:rFonts w:ascii="Calibri" w:hAnsi="Calibri" w:cs="Calibri"/>
          <w:b/>
          <w:bCs/>
        </w:rPr>
        <w:t>Lógica:</w:t>
      </w:r>
    </w:p>
    <w:p w14:paraId="15478463" w14:textId="77777777" w:rsidR="00450FFA" w:rsidRDefault="00450FFA" w:rsidP="008C4A84">
      <w:pPr>
        <w:pStyle w:val="Prrafodelista"/>
        <w:numPr>
          <w:ilvl w:val="0"/>
          <w:numId w:val="160"/>
        </w:numPr>
        <w:rPr>
          <w:rFonts w:ascii="Calibri" w:hAnsi="Calibri" w:cs="Calibri"/>
        </w:rPr>
      </w:pPr>
      <w:r w:rsidRPr="00450FFA">
        <w:rPr>
          <w:rFonts w:ascii="Calibri" w:hAnsi="Calibri" w:cs="Calibri"/>
        </w:rPr>
        <w:t>Construye dinámicamente la consulta SQL.</w:t>
      </w:r>
    </w:p>
    <w:p w14:paraId="55354A43" w14:textId="1B7FEA2D" w:rsidR="00450FFA" w:rsidRDefault="00450FFA" w:rsidP="008C4A84">
      <w:pPr>
        <w:pStyle w:val="Prrafodelista"/>
        <w:numPr>
          <w:ilvl w:val="0"/>
          <w:numId w:val="160"/>
        </w:numPr>
        <w:rPr>
          <w:rFonts w:ascii="Calibri" w:hAnsi="Calibri" w:cs="Calibri"/>
        </w:rPr>
      </w:pPr>
      <w:r w:rsidRPr="00450FFA">
        <w:rPr>
          <w:rFonts w:ascii="Calibri" w:hAnsi="Calibri" w:cs="Calibri"/>
        </w:rPr>
        <w:t>Devuelve el registro de la tabla especificada filtrado por ID.</w:t>
      </w:r>
    </w:p>
    <w:p w14:paraId="1CFF8825" w14:textId="77777777" w:rsidR="00AA6C35" w:rsidRPr="00E06AF3" w:rsidRDefault="00AA6C35" w:rsidP="00E06AF3">
      <w:pPr>
        <w:rPr>
          <w:rFonts w:ascii="Calibri" w:hAnsi="Calibri" w:cs="Calibri"/>
        </w:rPr>
      </w:pPr>
    </w:p>
    <w:p w14:paraId="38100EC8" w14:textId="10BB2545" w:rsidR="00090922" w:rsidRDefault="00D019AD" w:rsidP="00D019AD">
      <w:pPr>
        <w:pStyle w:val="Ttulo2"/>
        <w:rPr>
          <w:rFonts w:ascii="Calibri" w:hAnsi="Calibri" w:cs="Calibri"/>
          <w:i w:val="0"/>
          <w:iCs w:val="0"/>
          <w:sz w:val="24"/>
          <w:szCs w:val="24"/>
        </w:rPr>
      </w:pPr>
      <w:bookmarkStart w:id="58" w:name="_Toc202967900"/>
      <w:r w:rsidRPr="009F0985">
        <w:rPr>
          <w:rFonts w:ascii="Calibri" w:hAnsi="Calibri" w:cs="Calibri"/>
          <w:i w:val="0"/>
          <w:iCs w:val="0"/>
          <w:sz w:val="24"/>
          <w:szCs w:val="24"/>
        </w:rPr>
        <w:t xml:space="preserve">Configuración </w:t>
      </w:r>
      <w:r w:rsidR="0000402D">
        <w:rPr>
          <w:rFonts w:ascii="Calibri" w:hAnsi="Calibri" w:cs="Calibri"/>
          <w:i w:val="0"/>
          <w:iCs w:val="0"/>
          <w:sz w:val="24"/>
          <w:szCs w:val="24"/>
        </w:rPr>
        <w:t>de</w:t>
      </w:r>
      <w:r w:rsidR="00090922">
        <w:rPr>
          <w:rFonts w:ascii="Calibri" w:hAnsi="Calibri" w:cs="Calibri"/>
          <w:i w:val="0"/>
          <w:iCs w:val="0"/>
          <w:sz w:val="24"/>
          <w:szCs w:val="24"/>
        </w:rPr>
        <w:t xml:space="preserve"> la cadena de Conexión de la Base de datos</w:t>
      </w:r>
      <w:bookmarkEnd w:id="58"/>
    </w:p>
    <w:p w14:paraId="11236657" w14:textId="5D1621F3" w:rsidR="00D019AD" w:rsidRPr="007B2090" w:rsidRDefault="00D019AD" w:rsidP="007B2090">
      <w:pPr>
        <w:pStyle w:val="Ttulo3"/>
        <w:rPr>
          <w:rFonts w:ascii="Calibri" w:hAnsi="Calibri" w:cs="Calibri"/>
          <w:sz w:val="24"/>
          <w:szCs w:val="24"/>
        </w:rPr>
      </w:pPr>
      <w:bookmarkStart w:id="59" w:name="_Toc202967901"/>
      <w:r w:rsidRPr="007B2090">
        <w:rPr>
          <w:rFonts w:ascii="Calibri" w:hAnsi="Calibri" w:cs="Calibri"/>
          <w:sz w:val="24"/>
          <w:szCs w:val="24"/>
        </w:rPr>
        <w:t xml:space="preserve">Conexión </w:t>
      </w:r>
      <w:r w:rsidR="00732575" w:rsidRPr="007B2090">
        <w:rPr>
          <w:rFonts w:ascii="Calibri" w:hAnsi="Calibri" w:cs="Calibri"/>
          <w:sz w:val="24"/>
          <w:szCs w:val="24"/>
        </w:rPr>
        <w:t>en el</w:t>
      </w:r>
      <w:r w:rsidRPr="007B2090">
        <w:rPr>
          <w:rFonts w:ascii="Calibri" w:hAnsi="Calibri" w:cs="Calibri"/>
          <w:sz w:val="24"/>
          <w:szCs w:val="24"/>
        </w:rPr>
        <w:t xml:space="preserve"> </w:t>
      </w:r>
      <w:proofErr w:type="spellStart"/>
      <w:r w:rsidRPr="007B2090">
        <w:rPr>
          <w:rFonts w:ascii="Calibri" w:hAnsi="Calibri" w:cs="Calibri"/>
          <w:sz w:val="24"/>
          <w:szCs w:val="24"/>
        </w:rPr>
        <w:t>app.config</w:t>
      </w:r>
      <w:bookmarkEnd w:id="59"/>
      <w:proofErr w:type="spellEnd"/>
    </w:p>
    <w:p w14:paraId="1619D413" w14:textId="77777777" w:rsidR="00D019AD" w:rsidRPr="007B2090" w:rsidRDefault="00D019AD" w:rsidP="00D019AD">
      <w:pPr>
        <w:rPr>
          <w:rFonts w:ascii="Calibri" w:hAnsi="Calibri" w:cs="Calibri"/>
        </w:rPr>
      </w:pPr>
      <w:r w:rsidRPr="007B2090">
        <w:rPr>
          <w:rFonts w:ascii="Calibri" w:hAnsi="Calibri" w:cs="Calibri"/>
        </w:rPr>
        <w:t>En el archivo </w:t>
      </w:r>
      <w:proofErr w:type="spellStart"/>
      <w:r w:rsidRPr="007B2090">
        <w:rPr>
          <w:rFonts w:ascii="Calibri" w:hAnsi="Calibri" w:cs="Calibri"/>
        </w:rPr>
        <w:t>app.config</w:t>
      </w:r>
      <w:proofErr w:type="spellEnd"/>
      <w:r w:rsidRPr="007B2090">
        <w:rPr>
          <w:rFonts w:ascii="Calibri" w:hAnsi="Calibri" w:cs="Calibri"/>
        </w:rPr>
        <w:t> del proyecto, se ha agregado una sección específica para configurar la conexión a la base de datos. Esta sección se llama &lt;</w:t>
      </w:r>
      <w:proofErr w:type="spellStart"/>
      <w:r w:rsidRPr="007B2090">
        <w:rPr>
          <w:rFonts w:ascii="Calibri" w:hAnsi="Calibri" w:cs="Calibri"/>
        </w:rPr>
        <w:t>connectionStrings</w:t>
      </w:r>
      <w:proofErr w:type="spellEnd"/>
      <w:r w:rsidRPr="007B2090">
        <w:rPr>
          <w:rFonts w:ascii="Calibri" w:hAnsi="Calibri" w:cs="Calibri"/>
        </w:rPr>
        <w:t>&gt; y contiene la información necesaria para establecer la conexión con la base de datos.</w:t>
      </w:r>
    </w:p>
    <w:p w14:paraId="77E9A6C7" w14:textId="77777777" w:rsidR="00D019AD" w:rsidRPr="007B2090" w:rsidRDefault="00D019AD" w:rsidP="00D019AD">
      <w:pPr>
        <w:rPr>
          <w:rFonts w:ascii="Calibri" w:hAnsi="Calibri" w:cs="Calibri"/>
        </w:rPr>
      </w:pPr>
    </w:p>
    <w:p w14:paraId="59B0243E" w14:textId="77777777" w:rsidR="00D019AD" w:rsidRPr="007B2090" w:rsidRDefault="00D019AD" w:rsidP="00D019AD">
      <w:pPr>
        <w:rPr>
          <w:rFonts w:ascii="Calibri" w:hAnsi="Calibri" w:cs="Calibri"/>
        </w:rPr>
      </w:pPr>
      <w:r w:rsidRPr="007B2090">
        <w:rPr>
          <w:rFonts w:ascii="Calibri" w:hAnsi="Calibri" w:cs="Calibri"/>
        </w:rPr>
        <w:t>Esta configuración incluye:</w:t>
      </w:r>
    </w:p>
    <w:p w14:paraId="556B336B" w14:textId="77777777" w:rsidR="00D019AD" w:rsidRPr="007B2090" w:rsidRDefault="00D019AD">
      <w:pPr>
        <w:numPr>
          <w:ilvl w:val="0"/>
          <w:numId w:val="9"/>
        </w:numPr>
        <w:rPr>
          <w:rFonts w:ascii="Calibri" w:hAnsi="Calibri" w:cs="Calibri"/>
        </w:rPr>
      </w:pPr>
      <w:proofErr w:type="spellStart"/>
      <w:r w:rsidRPr="007B2090">
        <w:rPr>
          <w:rFonts w:ascii="Calibri" w:hAnsi="Calibri" w:cs="Calibri"/>
        </w:rPr>
        <w:t>name</w:t>
      </w:r>
      <w:proofErr w:type="spellEnd"/>
      <w:r w:rsidRPr="007B2090">
        <w:rPr>
          <w:rFonts w:ascii="Calibri" w:hAnsi="Calibri" w:cs="Calibri"/>
        </w:rPr>
        <w:t>: El nombre identificador de la cadena de conexión ("</w:t>
      </w:r>
      <w:proofErr w:type="spellStart"/>
      <w:r w:rsidRPr="007B2090">
        <w:rPr>
          <w:rFonts w:ascii="Calibri" w:hAnsi="Calibri" w:cs="Calibri"/>
        </w:rPr>
        <w:t>ConexionBD</w:t>
      </w:r>
      <w:proofErr w:type="spellEnd"/>
      <w:r w:rsidRPr="007B2090">
        <w:rPr>
          <w:rFonts w:ascii="Calibri" w:hAnsi="Calibri" w:cs="Calibri"/>
        </w:rPr>
        <w:t>").</w:t>
      </w:r>
    </w:p>
    <w:p w14:paraId="0CA061FF" w14:textId="77777777" w:rsidR="00D019AD" w:rsidRPr="007B2090" w:rsidRDefault="00D019AD">
      <w:pPr>
        <w:numPr>
          <w:ilvl w:val="0"/>
          <w:numId w:val="9"/>
        </w:numPr>
        <w:rPr>
          <w:rFonts w:ascii="Calibri" w:hAnsi="Calibri" w:cs="Calibri"/>
        </w:rPr>
      </w:pPr>
      <w:proofErr w:type="spellStart"/>
      <w:r w:rsidRPr="007B2090">
        <w:rPr>
          <w:rFonts w:ascii="Calibri" w:hAnsi="Calibri" w:cs="Calibri"/>
        </w:rPr>
        <w:t>connectionString</w:t>
      </w:r>
      <w:proofErr w:type="spellEnd"/>
      <w:r w:rsidRPr="007B2090">
        <w:rPr>
          <w:rFonts w:ascii="Calibri" w:hAnsi="Calibri" w:cs="Calibri"/>
        </w:rPr>
        <w:t>: La cadena que especifica los detalles de la conexión, como el servidor, la base de datos y el método de autenticación.</w:t>
      </w:r>
    </w:p>
    <w:p w14:paraId="7FDC2A1B" w14:textId="77777777" w:rsidR="00D019AD" w:rsidRPr="007B2090" w:rsidRDefault="00D019AD">
      <w:pPr>
        <w:numPr>
          <w:ilvl w:val="0"/>
          <w:numId w:val="9"/>
        </w:numPr>
        <w:rPr>
          <w:rFonts w:ascii="Calibri" w:hAnsi="Calibri" w:cs="Calibri"/>
        </w:rPr>
      </w:pPr>
      <w:proofErr w:type="spellStart"/>
      <w:r w:rsidRPr="007B2090">
        <w:rPr>
          <w:rFonts w:ascii="Calibri" w:hAnsi="Calibri" w:cs="Calibri"/>
        </w:rPr>
        <w:t>providerName</w:t>
      </w:r>
      <w:proofErr w:type="spellEnd"/>
      <w:r w:rsidRPr="007B2090">
        <w:rPr>
          <w:rFonts w:ascii="Calibri" w:hAnsi="Calibri" w:cs="Calibri"/>
        </w:rPr>
        <w:t>: El proveedor utilizado para la conexión (en este caso, SQL Server).</w:t>
      </w:r>
    </w:p>
    <w:p w14:paraId="686B7C39" w14:textId="77777777" w:rsidR="00D019AD" w:rsidRPr="007B2090" w:rsidRDefault="00D019AD" w:rsidP="00D019AD">
      <w:pPr>
        <w:rPr>
          <w:rFonts w:ascii="Calibri" w:hAnsi="Calibri" w:cs="Calibri"/>
        </w:rPr>
      </w:pPr>
    </w:p>
    <w:p w14:paraId="4F51197E" w14:textId="77777777" w:rsidR="00D019AD" w:rsidRPr="007B2090" w:rsidRDefault="00D019AD" w:rsidP="00130258">
      <w:pPr>
        <w:pStyle w:val="Ttulo3"/>
        <w:rPr>
          <w:rFonts w:ascii="Calibri" w:hAnsi="Calibri" w:cs="Calibri"/>
          <w:i/>
          <w:iCs/>
          <w:sz w:val="24"/>
          <w:szCs w:val="24"/>
        </w:rPr>
      </w:pPr>
      <w:bookmarkStart w:id="60" w:name="_Toc202967902"/>
      <w:r w:rsidRPr="007B2090">
        <w:rPr>
          <w:rFonts w:ascii="Calibri" w:hAnsi="Calibri" w:cs="Calibri"/>
          <w:sz w:val="24"/>
          <w:szCs w:val="24"/>
        </w:rPr>
        <w:t>Implementación en el Código</w:t>
      </w:r>
      <w:bookmarkEnd w:id="60"/>
    </w:p>
    <w:p w14:paraId="5D9F3474" w14:textId="77777777" w:rsidR="00455533" w:rsidRPr="00455533" w:rsidRDefault="00455533" w:rsidP="00455533">
      <w:pPr>
        <w:rPr>
          <w:rFonts w:ascii="Calibri" w:hAnsi="Calibri" w:cs="Calibri"/>
        </w:rPr>
      </w:pPr>
      <w:r w:rsidRPr="00455533">
        <w:rPr>
          <w:rFonts w:ascii="Calibri" w:hAnsi="Calibri" w:cs="Calibri"/>
        </w:rPr>
        <w:t xml:space="preserve">Se ha creado una clase llamada </w:t>
      </w:r>
      <w:proofErr w:type="spellStart"/>
      <w:r w:rsidRPr="00455533">
        <w:rPr>
          <w:rFonts w:ascii="Calibri" w:hAnsi="Calibri" w:cs="Calibri"/>
        </w:rPr>
        <w:t>Conexion</w:t>
      </w:r>
      <w:proofErr w:type="spellEnd"/>
      <w:r w:rsidRPr="00455533">
        <w:rPr>
          <w:rFonts w:ascii="Calibri" w:hAnsi="Calibri" w:cs="Calibri"/>
        </w:rPr>
        <w:t xml:space="preserve"> dentro del </w:t>
      </w:r>
      <w:proofErr w:type="spellStart"/>
      <w:r w:rsidRPr="00455533">
        <w:rPr>
          <w:rFonts w:ascii="Calibri" w:hAnsi="Calibri" w:cs="Calibri"/>
        </w:rPr>
        <w:t>namespace</w:t>
      </w:r>
      <w:proofErr w:type="spellEnd"/>
      <w:r w:rsidRPr="00455533">
        <w:rPr>
          <w:rFonts w:ascii="Calibri" w:hAnsi="Calibri" w:cs="Calibri"/>
        </w:rPr>
        <w:t xml:space="preserve"> Datos, que contiene un método llamado </w:t>
      </w:r>
      <w:proofErr w:type="spellStart"/>
      <w:r w:rsidRPr="00455533">
        <w:rPr>
          <w:rFonts w:ascii="Calibri" w:hAnsi="Calibri" w:cs="Calibri"/>
        </w:rPr>
        <w:t>ConexionBD</w:t>
      </w:r>
      <w:proofErr w:type="spellEnd"/>
      <w:r w:rsidRPr="00455533">
        <w:rPr>
          <w:rFonts w:ascii="Calibri" w:hAnsi="Calibri" w:cs="Calibri"/>
        </w:rPr>
        <w:t>() encargado de establecer la conexión con la base de datos. Este método permite dos configuraciones según las necesidades del desarrollador:</w:t>
      </w:r>
    </w:p>
    <w:p w14:paraId="3FAC2646" w14:textId="77777777" w:rsidR="00455533" w:rsidRPr="00455533" w:rsidRDefault="00455533">
      <w:pPr>
        <w:numPr>
          <w:ilvl w:val="0"/>
          <w:numId w:val="133"/>
        </w:numPr>
        <w:rPr>
          <w:rFonts w:ascii="Calibri" w:hAnsi="Calibri" w:cs="Calibri"/>
        </w:rPr>
      </w:pPr>
      <w:r w:rsidRPr="00455533">
        <w:rPr>
          <w:rFonts w:ascii="Calibri" w:hAnsi="Calibri" w:cs="Calibri"/>
          <w:b/>
          <w:bCs/>
        </w:rPr>
        <w:t>Conexión para Entornos de Producción (</w:t>
      </w:r>
      <w:proofErr w:type="spellStart"/>
      <w:r w:rsidRPr="00455533">
        <w:rPr>
          <w:rFonts w:ascii="Calibri" w:hAnsi="Calibri" w:cs="Calibri"/>
          <w:b/>
          <w:bCs/>
        </w:rPr>
        <w:t>app.config</w:t>
      </w:r>
      <w:proofErr w:type="spellEnd"/>
      <w:r w:rsidRPr="00455533">
        <w:rPr>
          <w:rFonts w:ascii="Calibri" w:hAnsi="Calibri" w:cs="Calibri"/>
          <w:b/>
          <w:bCs/>
        </w:rPr>
        <w:t>):</w:t>
      </w:r>
    </w:p>
    <w:p w14:paraId="4A4526FE" w14:textId="77777777" w:rsidR="00455533" w:rsidRPr="00455533" w:rsidRDefault="00455533">
      <w:pPr>
        <w:numPr>
          <w:ilvl w:val="1"/>
          <w:numId w:val="135"/>
        </w:numPr>
        <w:rPr>
          <w:rFonts w:ascii="Calibri" w:hAnsi="Calibri" w:cs="Calibri"/>
        </w:rPr>
      </w:pPr>
      <w:r w:rsidRPr="00455533">
        <w:rPr>
          <w:rFonts w:ascii="Calibri" w:hAnsi="Calibri" w:cs="Calibri"/>
        </w:rPr>
        <w:t xml:space="preserve">El método lee la cadena de conexión configurada en el archivo </w:t>
      </w:r>
      <w:proofErr w:type="spellStart"/>
      <w:r w:rsidRPr="00455533">
        <w:rPr>
          <w:rFonts w:ascii="Calibri" w:hAnsi="Calibri" w:cs="Calibri"/>
        </w:rPr>
        <w:t>app.config</w:t>
      </w:r>
      <w:proofErr w:type="spellEnd"/>
      <w:r w:rsidRPr="00455533">
        <w:rPr>
          <w:rFonts w:ascii="Calibri" w:hAnsi="Calibri" w:cs="Calibri"/>
        </w:rPr>
        <w:t>.</w:t>
      </w:r>
    </w:p>
    <w:p w14:paraId="59F5B6C3" w14:textId="77777777" w:rsidR="00455533" w:rsidRDefault="00455533">
      <w:pPr>
        <w:numPr>
          <w:ilvl w:val="1"/>
          <w:numId w:val="135"/>
        </w:numPr>
        <w:rPr>
          <w:rFonts w:ascii="Calibri" w:hAnsi="Calibri" w:cs="Calibri"/>
        </w:rPr>
      </w:pPr>
      <w:r w:rsidRPr="00455533">
        <w:rPr>
          <w:rFonts w:ascii="Calibri" w:hAnsi="Calibri" w:cs="Calibri"/>
        </w:rPr>
        <w:t>Esta configuración es ideal para entornos de producción o desarrollo cuando no se realizan pruebas unitarias.</w:t>
      </w:r>
    </w:p>
    <w:p w14:paraId="44CABA07" w14:textId="77777777" w:rsidR="00455533" w:rsidRPr="00455533" w:rsidRDefault="00455533" w:rsidP="00455533">
      <w:pPr>
        <w:ind w:left="1440"/>
        <w:rPr>
          <w:rFonts w:ascii="Calibri" w:hAnsi="Calibri" w:cs="Calibri"/>
        </w:rPr>
      </w:pPr>
    </w:p>
    <w:p w14:paraId="42714489" w14:textId="77777777" w:rsidR="00455533" w:rsidRPr="00455533" w:rsidRDefault="00455533">
      <w:pPr>
        <w:numPr>
          <w:ilvl w:val="0"/>
          <w:numId w:val="133"/>
        </w:numPr>
        <w:rPr>
          <w:rFonts w:ascii="Calibri" w:hAnsi="Calibri" w:cs="Calibri"/>
        </w:rPr>
      </w:pPr>
      <w:r w:rsidRPr="00455533">
        <w:rPr>
          <w:rFonts w:ascii="Calibri" w:hAnsi="Calibri" w:cs="Calibri"/>
          <w:b/>
          <w:bCs/>
        </w:rPr>
        <w:t>Conexión para Pruebas Unitarias (Manual):</w:t>
      </w:r>
    </w:p>
    <w:p w14:paraId="0E5F129D" w14:textId="77777777" w:rsidR="00455533" w:rsidRDefault="00455533">
      <w:pPr>
        <w:numPr>
          <w:ilvl w:val="1"/>
          <w:numId w:val="136"/>
        </w:numPr>
        <w:rPr>
          <w:rFonts w:ascii="Calibri" w:hAnsi="Calibri" w:cs="Calibri"/>
        </w:rPr>
      </w:pPr>
      <w:r w:rsidRPr="00455533">
        <w:rPr>
          <w:rFonts w:ascii="Calibri" w:hAnsi="Calibri" w:cs="Calibri"/>
        </w:rPr>
        <w:t>Para los casos de pruebas unitarias o escenarios específicos, el método permite usar una cadena de conexión manual definida directamente en el código.</w:t>
      </w:r>
    </w:p>
    <w:p w14:paraId="03D7FE1B" w14:textId="77777777" w:rsidR="00455533" w:rsidRPr="00455533" w:rsidRDefault="00455533" w:rsidP="00455533">
      <w:pPr>
        <w:ind w:left="1440"/>
        <w:rPr>
          <w:rFonts w:ascii="Calibri" w:hAnsi="Calibri" w:cs="Calibri"/>
        </w:rPr>
      </w:pPr>
    </w:p>
    <w:p w14:paraId="7059D884" w14:textId="77777777" w:rsidR="00455533" w:rsidRPr="00455533" w:rsidRDefault="00455533" w:rsidP="00455533">
      <w:pPr>
        <w:rPr>
          <w:rFonts w:ascii="Calibri" w:hAnsi="Calibri" w:cs="Calibri"/>
        </w:rPr>
      </w:pPr>
      <w:r w:rsidRPr="00455533">
        <w:rPr>
          <w:rFonts w:ascii="Calibri" w:hAnsi="Calibri" w:cs="Calibri"/>
        </w:rPr>
        <w:t>El método realiza las siguientes acciones:</w:t>
      </w:r>
    </w:p>
    <w:p w14:paraId="41D424BB" w14:textId="77777777" w:rsidR="00455533" w:rsidRPr="00455533" w:rsidRDefault="00455533">
      <w:pPr>
        <w:numPr>
          <w:ilvl w:val="0"/>
          <w:numId w:val="134"/>
        </w:numPr>
        <w:rPr>
          <w:rFonts w:ascii="Calibri" w:hAnsi="Calibri" w:cs="Calibri"/>
        </w:rPr>
      </w:pPr>
      <w:r w:rsidRPr="00455533">
        <w:rPr>
          <w:rFonts w:ascii="Calibri" w:hAnsi="Calibri" w:cs="Calibri"/>
        </w:rPr>
        <w:t>Si el usuario indica que desea realizar pruebas, usa una cadena de conexión manual.</w:t>
      </w:r>
    </w:p>
    <w:p w14:paraId="0291FF9E" w14:textId="77777777" w:rsidR="00455533" w:rsidRPr="00455533" w:rsidRDefault="00455533">
      <w:pPr>
        <w:numPr>
          <w:ilvl w:val="0"/>
          <w:numId w:val="134"/>
        </w:numPr>
        <w:rPr>
          <w:rFonts w:ascii="Calibri" w:hAnsi="Calibri" w:cs="Calibri"/>
        </w:rPr>
      </w:pPr>
      <w:r w:rsidRPr="00455533">
        <w:rPr>
          <w:rFonts w:ascii="Calibri" w:hAnsi="Calibri" w:cs="Calibri"/>
        </w:rPr>
        <w:t xml:space="preserve">Si no, utiliza la cadena configurada en el archivo </w:t>
      </w:r>
      <w:proofErr w:type="spellStart"/>
      <w:r w:rsidRPr="00455533">
        <w:rPr>
          <w:rFonts w:ascii="Calibri" w:hAnsi="Calibri" w:cs="Calibri"/>
        </w:rPr>
        <w:t>app.config</w:t>
      </w:r>
      <w:proofErr w:type="spellEnd"/>
      <w:r w:rsidRPr="00455533">
        <w:rPr>
          <w:rFonts w:ascii="Calibri" w:hAnsi="Calibri" w:cs="Calibri"/>
        </w:rPr>
        <w:t>.</w:t>
      </w:r>
    </w:p>
    <w:p w14:paraId="3607F02B" w14:textId="77777777" w:rsidR="00455533" w:rsidRPr="00455533" w:rsidRDefault="00455533">
      <w:pPr>
        <w:numPr>
          <w:ilvl w:val="0"/>
          <w:numId w:val="134"/>
        </w:numPr>
        <w:rPr>
          <w:rFonts w:ascii="Calibri" w:hAnsi="Calibri" w:cs="Calibri"/>
        </w:rPr>
      </w:pPr>
      <w:r w:rsidRPr="00455533">
        <w:rPr>
          <w:rFonts w:ascii="Calibri" w:hAnsi="Calibri" w:cs="Calibri"/>
        </w:rPr>
        <w:t xml:space="preserve">Crea una nueva instancia de </w:t>
      </w:r>
      <w:proofErr w:type="spellStart"/>
      <w:r w:rsidRPr="00455533">
        <w:rPr>
          <w:rFonts w:ascii="Calibri" w:hAnsi="Calibri" w:cs="Calibri"/>
        </w:rPr>
        <w:t>SqlConnection</w:t>
      </w:r>
      <w:proofErr w:type="spellEnd"/>
      <w:r w:rsidRPr="00455533">
        <w:rPr>
          <w:rFonts w:ascii="Calibri" w:hAnsi="Calibri" w:cs="Calibri"/>
        </w:rPr>
        <w:t xml:space="preserve"> con la cadena correspondiente.</w:t>
      </w:r>
    </w:p>
    <w:p w14:paraId="69957C0F" w14:textId="77777777" w:rsidR="00455533" w:rsidRPr="00455533" w:rsidRDefault="00455533">
      <w:pPr>
        <w:numPr>
          <w:ilvl w:val="0"/>
          <w:numId w:val="134"/>
        </w:numPr>
        <w:rPr>
          <w:rFonts w:ascii="Calibri" w:hAnsi="Calibri" w:cs="Calibri"/>
        </w:rPr>
      </w:pPr>
      <w:r w:rsidRPr="00455533">
        <w:rPr>
          <w:rFonts w:ascii="Calibri" w:hAnsi="Calibri" w:cs="Calibri"/>
        </w:rPr>
        <w:t>Intenta abrir la conexión.</w:t>
      </w:r>
    </w:p>
    <w:p w14:paraId="26C54582" w14:textId="77777777" w:rsidR="00455533" w:rsidRPr="00455533" w:rsidRDefault="00455533">
      <w:pPr>
        <w:numPr>
          <w:ilvl w:val="0"/>
          <w:numId w:val="134"/>
        </w:numPr>
        <w:rPr>
          <w:rFonts w:ascii="Calibri" w:hAnsi="Calibri" w:cs="Calibri"/>
        </w:rPr>
      </w:pPr>
      <w:r w:rsidRPr="00455533">
        <w:rPr>
          <w:rFonts w:ascii="Calibri" w:hAnsi="Calibri" w:cs="Calibri"/>
        </w:rPr>
        <w:t>Si ocurre algún error, captura la excepción, la registra y la lanza nuevamente.</w:t>
      </w:r>
    </w:p>
    <w:p w14:paraId="790861F1" w14:textId="77777777" w:rsidR="00455533" w:rsidRPr="00455533" w:rsidRDefault="00455533">
      <w:pPr>
        <w:numPr>
          <w:ilvl w:val="0"/>
          <w:numId w:val="134"/>
        </w:numPr>
        <w:rPr>
          <w:rFonts w:ascii="Calibri" w:hAnsi="Calibri" w:cs="Calibri"/>
        </w:rPr>
      </w:pPr>
      <w:r w:rsidRPr="00455533">
        <w:rPr>
          <w:rFonts w:ascii="Calibri" w:hAnsi="Calibri" w:cs="Calibri"/>
        </w:rPr>
        <w:t>Devuelve la conexión abierta.</w:t>
      </w:r>
    </w:p>
    <w:p w14:paraId="7AD1CF77" w14:textId="77777777" w:rsidR="00D019AD" w:rsidRPr="007B2090" w:rsidRDefault="00D019AD" w:rsidP="00D019AD">
      <w:pPr>
        <w:rPr>
          <w:rFonts w:ascii="Calibri" w:hAnsi="Calibri" w:cs="Calibri"/>
        </w:rPr>
      </w:pPr>
    </w:p>
    <w:p w14:paraId="0213C0C2" w14:textId="77777777" w:rsidR="00370808" w:rsidRPr="007B2090" w:rsidRDefault="00370808" w:rsidP="00271548">
      <w:pPr>
        <w:rPr>
          <w:rFonts w:ascii="Calibri" w:hAnsi="Calibri" w:cs="Calibri"/>
        </w:rPr>
      </w:pPr>
    </w:p>
    <w:p w14:paraId="7240832A" w14:textId="04E78290" w:rsidR="00D019AD" w:rsidRPr="007B2090" w:rsidRDefault="00D019AD" w:rsidP="00D019AD">
      <w:pPr>
        <w:rPr>
          <w:rFonts w:ascii="Calibri" w:hAnsi="Calibri" w:cs="Calibri"/>
        </w:rPr>
      </w:pPr>
      <w:r w:rsidRPr="007B2090">
        <w:rPr>
          <w:rFonts w:ascii="Calibri" w:hAnsi="Calibri" w:cs="Calibri"/>
        </w:rPr>
        <w:t>Además, para conocer las herramientas utilizadas y la instalación del programa, por favor, lee los siguientes documentos:</w:t>
      </w:r>
    </w:p>
    <w:p w14:paraId="2FF4DD71" w14:textId="73710F1D" w:rsidR="00D019AD" w:rsidRPr="007B2090" w:rsidRDefault="00D019AD">
      <w:pPr>
        <w:numPr>
          <w:ilvl w:val="0"/>
          <w:numId w:val="10"/>
        </w:numPr>
        <w:rPr>
          <w:rFonts w:ascii="Calibri" w:hAnsi="Calibri" w:cs="Calibri"/>
        </w:rPr>
      </w:pPr>
      <w:hyperlink r:id="rId22" w:history="1">
        <w:r w:rsidRPr="00D20A24">
          <w:rPr>
            <w:rStyle w:val="Hipervnculo"/>
            <w:rFonts w:ascii="Calibri" w:hAnsi="Calibri" w:cs="Calibri"/>
          </w:rPr>
          <w:t xml:space="preserve">DOCUMENTO DE </w:t>
        </w:r>
        <w:r w:rsidR="00D20A24" w:rsidRPr="00D20A24">
          <w:rPr>
            <w:rStyle w:val="Hipervnculo"/>
            <w:rFonts w:ascii="Calibri" w:hAnsi="Calibri" w:cs="Calibri"/>
          </w:rPr>
          <w:t>INSTALACIÓN DEL SOFTWARE</w:t>
        </w:r>
      </w:hyperlink>
    </w:p>
    <w:p w14:paraId="79C09901" w14:textId="2F9A08A1" w:rsidR="00370808" w:rsidRPr="007B2090" w:rsidRDefault="00D019AD">
      <w:pPr>
        <w:numPr>
          <w:ilvl w:val="0"/>
          <w:numId w:val="10"/>
        </w:numPr>
        <w:rPr>
          <w:rFonts w:ascii="Calibri" w:hAnsi="Calibri" w:cs="Calibri"/>
        </w:rPr>
      </w:pPr>
      <w:hyperlink r:id="rId23" w:history="1">
        <w:r w:rsidRPr="00D20A24">
          <w:rPr>
            <w:rStyle w:val="Hipervnculo"/>
            <w:rFonts w:ascii="Calibri" w:hAnsi="Calibri" w:cs="Calibri"/>
          </w:rPr>
          <w:t>DOCUMENTO DE ALCANCE</w:t>
        </w:r>
      </w:hyperlink>
    </w:p>
    <w:p w14:paraId="36792CC2" w14:textId="77777777" w:rsidR="00370808" w:rsidRDefault="00370808" w:rsidP="00271548">
      <w:pPr>
        <w:pStyle w:val="Ttulo2"/>
        <w:rPr>
          <w:rFonts w:asciiTheme="minorHAnsi" w:hAnsiTheme="minorHAnsi" w:cstheme="minorHAnsi"/>
          <w:i w:val="0"/>
          <w:iCs w:val="0"/>
          <w:sz w:val="24"/>
          <w:szCs w:val="24"/>
        </w:rPr>
      </w:pPr>
    </w:p>
    <w:p w14:paraId="38CFC060" w14:textId="77777777" w:rsidR="002A5178" w:rsidRDefault="002A5178" w:rsidP="002A5178"/>
    <w:p w14:paraId="384087C5" w14:textId="77777777" w:rsidR="002A5178" w:rsidRDefault="002A5178" w:rsidP="002A5178"/>
    <w:p w14:paraId="489164BE" w14:textId="77777777" w:rsidR="002A5178" w:rsidRDefault="002A5178" w:rsidP="002A5178"/>
    <w:p w14:paraId="065B74DA" w14:textId="77777777" w:rsidR="002A5178" w:rsidRDefault="002A5178" w:rsidP="002A5178"/>
    <w:p w14:paraId="450AB207" w14:textId="77777777" w:rsidR="002A5178" w:rsidRDefault="002A5178" w:rsidP="002A5178"/>
    <w:p w14:paraId="676F5908" w14:textId="77777777" w:rsidR="002A5178" w:rsidRDefault="002A5178" w:rsidP="002A5178"/>
    <w:p w14:paraId="59ABD159" w14:textId="77777777" w:rsidR="002A5178" w:rsidRDefault="002A5178" w:rsidP="002A5178"/>
    <w:p w14:paraId="07B9E959" w14:textId="77777777" w:rsidR="002A5178" w:rsidRDefault="002A5178" w:rsidP="002A5178"/>
    <w:p w14:paraId="7B69BC0E" w14:textId="77777777" w:rsidR="002A5178" w:rsidRDefault="002A5178" w:rsidP="002A5178"/>
    <w:p w14:paraId="03DE694E" w14:textId="77777777" w:rsidR="002A5178" w:rsidRDefault="002A5178" w:rsidP="002A5178"/>
    <w:p w14:paraId="5FF6C98B" w14:textId="77777777" w:rsidR="002A5178" w:rsidRDefault="002A5178" w:rsidP="002A5178"/>
    <w:p w14:paraId="799D4D0A" w14:textId="77777777" w:rsidR="002A5178" w:rsidRDefault="002A5178" w:rsidP="002A5178"/>
    <w:p w14:paraId="258BF39A" w14:textId="77777777" w:rsidR="002A5178" w:rsidRDefault="002A5178" w:rsidP="002A5178"/>
    <w:p w14:paraId="615F31DC" w14:textId="77777777" w:rsidR="002A5178" w:rsidRDefault="002A5178" w:rsidP="002A5178"/>
    <w:p w14:paraId="16571B9F" w14:textId="77777777" w:rsidR="002A5178" w:rsidRDefault="002A5178" w:rsidP="002A5178"/>
    <w:p w14:paraId="6205D057" w14:textId="77777777" w:rsidR="002A5178" w:rsidRDefault="002A5178" w:rsidP="002A5178"/>
    <w:p w14:paraId="3CD90844" w14:textId="77777777" w:rsidR="002A5178" w:rsidRDefault="002A5178" w:rsidP="002A5178"/>
    <w:p w14:paraId="582EA5F3" w14:textId="77777777" w:rsidR="002A5178" w:rsidRDefault="002A5178" w:rsidP="002A5178"/>
    <w:p w14:paraId="16653035" w14:textId="77777777" w:rsidR="002A5178" w:rsidRDefault="002A5178" w:rsidP="002A5178"/>
    <w:p w14:paraId="1D758981" w14:textId="77777777" w:rsidR="002A5178" w:rsidRDefault="002A5178" w:rsidP="002A5178"/>
    <w:p w14:paraId="550F97A4" w14:textId="77777777" w:rsidR="002A5178" w:rsidRDefault="002A5178" w:rsidP="002A5178"/>
    <w:p w14:paraId="795A1106" w14:textId="77777777" w:rsidR="002A5178" w:rsidRDefault="002A5178" w:rsidP="002A5178"/>
    <w:p w14:paraId="74AD270D" w14:textId="77777777" w:rsidR="002A5178" w:rsidRDefault="002A5178" w:rsidP="002A5178"/>
    <w:p w14:paraId="32D5B86F" w14:textId="77777777" w:rsidR="002A5178" w:rsidRDefault="002A5178" w:rsidP="002A5178"/>
    <w:p w14:paraId="4E41532A" w14:textId="77777777" w:rsidR="002A5178" w:rsidRDefault="002A5178" w:rsidP="002A5178"/>
    <w:p w14:paraId="61DA83D4" w14:textId="77777777" w:rsidR="002A5178" w:rsidRDefault="002A5178" w:rsidP="002A5178"/>
    <w:p w14:paraId="016EDE15" w14:textId="77777777" w:rsidR="002A5178" w:rsidRDefault="002A5178" w:rsidP="002A5178"/>
    <w:p w14:paraId="67B2CCB1" w14:textId="77777777" w:rsidR="002A5178" w:rsidRDefault="002A5178" w:rsidP="002A5178"/>
    <w:p w14:paraId="7584FA42" w14:textId="77777777" w:rsidR="002A5178" w:rsidRDefault="002A5178" w:rsidP="002A5178"/>
    <w:p w14:paraId="504253F1" w14:textId="0E815CEF" w:rsidR="002A5178" w:rsidRDefault="002A5178" w:rsidP="002A5178"/>
    <w:p w14:paraId="276B6534" w14:textId="77777777" w:rsidR="002A5178" w:rsidRDefault="002A5178" w:rsidP="002A5178"/>
    <w:p w14:paraId="15B94897" w14:textId="77777777" w:rsidR="002A5178" w:rsidRDefault="002A5178" w:rsidP="002A5178"/>
    <w:p w14:paraId="451FC507" w14:textId="77777777" w:rsidR="002A5178" w:rsidRDefault="002A5178" w:rsidP="002A5178"/>
    <w:p w14:paraId="32E5BF39" w14:textId="77777777" w:rsidR="002A5178" w:rsidRDefault="002A5178" w:rsidP="002A5178"/>
    <w:p w14:paraId="33D49B27" w14:textId="77777777" w:rsidR="002A5178" w:rsidRDefault="002A5178" w:rsidP="002A5178"/>
    <w:p w14:paraId="049ABBA9" w14:textId="77777777" w:rsidR="002A5178" w:rsidRDefault="002A5178" w:rsidP="002A5178"/>
    <w:p w14:paraId="7C99303B" w14:textId="77777777" w:rsidR="002A5178" w:rsidRDefault="002A5178" w:rsidP="002A5178"/>
    <w:p w14:paraId="6BA6D61E" w14:textId="42DE0082" w:rsidR="002A5178" w:rsidRDefault="002A5178" w:rsidP="002A5178"/>
    <w:p w14:paraId="610BF09D" w14:textId="77777777" w:rsidR="002A5178" w:rsidRDefault="002A5178" w:rsidP="002A5178"/>
    <w:p w14:paraId="71C720F0" w14:textId="77777777" w:rsidR="002A5178" w:rsidRDefault="002A5178" w:rsidP="002A5178"/>
    <w:p w14:paraId="74F57BAB" w14:textId="77777777" w:rsidR="002A5178" w:rsidRDefault="002A5178" w:rsidP="002A5178"/>
    <w:p w14:paraId="44638B2C" w14:textId="151FFEF6" w:rsidR="005B15A6" w:rsidRDefault="002A5178" w:rsidP="00C407C1">
      <w:pPr>
        <w:pStyle w:val="Ttulo2"/>
        <w:rPr>
          <w:rFonts w:asciiTheme="minorHAnsi" w:hAnsiTheme="minorHAnsi" w:cstheme="minorHAnsi"/>
        </w:rPr>
      </w:pPr>
      <w:bookmarkStart w:id="61" w:name="_Toc202967903"/>
      <w:r w:rsidRPr="00C407C1">
        <w:rPr>
          <w:rFonts w:ascii="Calibri" w:hAnsi="Calibri" w:cs="Calibri"/>
          <w:i w:val="0"/>
          <w:iCs w:val="0"/>
          <w:sz w:val="24"/>
          <w:szCs w:val="24"/>
        </w:rPr>
        <w:lastRenderedPageBreak/>
        <w:t>Diagrama modelo relaciona</w:t>
      </w:r>
      <w:r w:rsidR="00C407C1">
        <w:rPr>
          <w:rFonts w:ascii="Calibri" w:hAnsi="Calibri" w:cs="Calibri"/>
          <w:i w:val="0"/>
          <w:iCs w:val="0"/>
          <w:sz w:val="24"/>
          <w:szCs w:val="24"/>
        </w:rPr>
        <w:t>l</w:t>
      </w:r>
      <w:bookmarkEnd w:id="61"/>
    </w:p>
    <w:p w14:paraId="39989703" w14:textId="49E3B854" w:rsidR="005B15A6" w:rsidRDefault="005B15A6" w:rsidP="002A5178">
      <w:pPr>
        <w:rPr>
          <w:rFonts w:asciiTheme="minorHAnsi" w:hAnsiTheme="minorHAnsi" w:cstheme="minorHAnsi"/>
        </w:rPr>
      </w:pPr>
      <w:r>
        <w:rPr>
          <w:noProof/>
        </w:rPr>
        <w:drawing>
          <wp:anchor distT="0" distB="0" distL="114300" distR="114300" simplePos="0" relativeHeight="251744256" behindDoc="0" locked="0" layoutInCell="1" allowOverlap="1" wp14:anchorId="79D62B8C" wp14:editId="1C3277CF">
            <wp:simplePos x="0" y="0"/>
            <wp:positionH relativeFrom="margin">
              <wp:align>center</wp:align>
            </wp:positionH>
            <wp:positionV relativeFrom="paragraph">
              <wp:posOffset>228268</wp:posOffset>
            </wp:positionV>
            <wp:extent cx="7043420" cy="5650230"/>
            <wp:effectExtent l="0" t="0" r="5080" b="7620"/>
            <wp:wrapSquare wrapText="bothSides"/>
            <wp:docPr id="1760527178"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7178" name="Imagen 3"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7043420" cy="5650230"/>
                    </a:xfrm>
                    <a:prstGeom prst="rect">
                      <a:avLst/>
                    </a:prstGeom>
                  </pic:spPr>
                </pic:pic>
              </a:graphicData>
            </a:graphic>
            <wp14:sizeRelH relativeFrom="margin">
              <wp14:pctWidth>0</wp14:pctWidth>
            </wp14:sizeRelH>
            <wp14:sizeRelV relativeFrom="margin">
              <wp14:pctHeight>0</wp14:pctHeight>
            </wp14:sizeRelV>
          </wp:anchor>
        </w:drawing>
      </w:r>
    </w:p>
    <w:p w14:paraId="730C5651" w14:textId="618F7286" w:rsidR="005B15A6" w:rsidRDefault="005B15A6" w:rsidP="002A5178">
      <w:pPr>
        <w:rPr>
          <w:rFonts w:asciiTheme="minorHAnsi" w:hAnsiTheme="minorHAnsi" w:cstheme="minorHAnsi"/>
        </w:rPr>
      </w:pPr>
    </w:p>
    <w:p w14:paraId="48C8ADAF" w14:textId="17797BF6" w:rsidR="005B15A6" w:rsidRDefault="005B15A6" w:rsidP="002A5178">
      <w:pPr>
        <w:rPr>
          <w:rFonts w:asciiTheme="minorHAnsi" w:hAnsiTheme="minorHAnsi" w:cstheme="minorHAnsi"/>
        </w:rPr>
      </w:pPr>
    </w:p>
    <w:p w14:paraId="24BA1812" w14:textId="55449F4D" w:rsidR="005B15A6" w:rsidRDefault="005B15A6" w:rsidP="002A5178">
      <w:pPr>
        <w:rPr>
          <w:rFonts w:asciiTheme="minorHAnsi" w:hAnsiTheme="minorHAnsi" w:cstheme="minorHAnsi"/>
        </w:rPr>
      </w:pPr>
    </w:p>
    <w:p w14:paraId="5DBA8D4D" w14:textId="3F663951" w:rsidR="005B15A6" w:rsidRDefault="005B15A6" w:rsidP="002A5178">
      <w:pPr>
        <w:rPr>
          <w:rFonts w:asciiTheme="minorHAnsi" w:hAnsiTheme="minorHAnsi" w:cstheme="minorHAnsi"/>
        </w:rPr>
      </w:pPr>
    </w:p>
    <w:p w14:paraId="17A1B9D9" w14:textId="445534BB" w:rsidR="005B15A6" w:rsidRDefault="005B15A6" w:rsidP="002A5178">
      <w:pPr>
        <w:rPr>
          <w:rFonts w:asciiTheme="minorHAnsi" w:hAnsiTheme="minorHAnsi" w:cstheme="minorHAnsi"/>
        </w:rPr>
      </w:pPr>
    </w:p>
    <w:p w14:paraId="2C9313CB" w14:textId="5A5A00F6" w:rsidR="005B15A6" w:rsidRDefault="005B15A6" w:rsidP="002A5178">
      <w:pPr>
        <w:rPr>
          <w:rFonts w:asciiTheme="minorHAnsi" w:hAnsiTheme="minorHAnsi" w:cstheme="minorHAnsi"/>
        </w:rPr>
      </w:pPr>
    </w:p>
    <w:p w14:paraId="25EDFB6F" w14:textId="77777777" w:rsidR="005B15A6" w:rsidRDefault="005B15A6" w:rsidP="002A5178">
      <w:pPr>
        <w:rPr>
          <w:rFonts w:asciiTheme="minorHAnsi" w:hAnsiTheme="minorHAnsi" w:cstheme="minorHAnsi"/>
        </w:rPr>
      </w:pPr>
    </w:p>
    <w:p w14:paraId="14519C52" w14:textId="77777777" w:rsidR="005B15A6" w:rsidRDefault="005B15A6" w:rsidP="002A5178">
      <w:pPr>
        <w:rPr>
          <w:rFonts w:asciiTheme="minorHAnsi" w:hAnsiTheme="minorHAnsi" w:cstheme="minorHAnsi"/>
        </w:rPr>
      </w:pPr>
    </w:p>
    <w:p w14:paraId="42C172D0" w14:textId="77777777" w:rsidR="005B15A6" w:rsidRDefault="005B15A6" w:rsidP="002A5178">
      <w:pPr>
        <w:rPr>
          <w:rFonts w:asciiTheme="minorHAnsi" w:hAnsiTheme="minorHAnsi" w:cstheme="minorHAnsi"/>
        </w:rPr>
      </w:pPr>
    </w:p>
    <w:p w14:paraId="4B5D7A2B" w14:textId="77777777" w:rsidR="005B15A6" w:rsidRDefault="005B15A6" w:rsidP="002A5178">
      <w:pPr>
        <w:rPr>
          <w:rFonts w:asciiTheme="minorHAnsi" w:hAnsiTheme="minorHAnsi" w:cstheme="minorHAnsi"/>
        </w:rPr>
      </w:pPr>
    </w:p>
    <w:p w14:paraId="03F02716" w14:textId="77777777" w:rsidR="005B15A6" w:rsidRDefault="005B15A6" w:rsidP="002A5178">
      <w:pPr>
        <w:rPr>
          <w:rFonts w:asciiTheme="minorHAnsi" w:hAnsiTheme="minorHAnsi" w:cstheme="minorHAnsi"/>
        </w:rPr>
      </w:pPr>
    </w:p>
    <w:p w14:paraId="4CD472C2" w14:textId="77777777" w:rsidR="005B15A6" w:rsidRDefault="005B15A6" w:rsidP="002A5178">
      <w:pPr>
        <w:rPr>
          <w:rFonts w:asciiTheme="minorHAnsi" w:hAnsiTheme="minorHAnsi" w:cstheme="minorHAnsi"/>
        </w:rPr>
      </w:pPr>
    </w:p>
    <w:p w14:paraId="6AAF5A78" w14:textId="77777777" w:rsidR="005B15A6" w:rsidRDefault="005B15A6" w:rsidP="002A5178">
      <w:pPr>
        <w:rPr>
          <w:rFonts w:asciiTheme="minorHAnsi" w:hAnsiTheme="minorHAnsi" w:cstheme="minorHAnsi"/>
        </w:rPr>
      </w:pPr>
    </w:p>
    <w:p w14:paraId="68B2579F" w14:textId="77777777" w:rsidR="005B15A6" w:rsidRDefault="005B15A6" w:rsidP="002A5178">
      <w:pPr>
        <w:rPr>
          <w:rFonts w:asciiTheme="minorHAnsi" w:hAnsiTheme="minorHAnsi" w:cstheme="minorHAnsi"/>
        </w:rPr>
      </w:pPr>
    </w:p>
    <w:p w14:paraId="0F776933" w14:textId="64115B16" w:rsidR="004271AF" w:rsidRPr="004271AF" w:rsidRDefault="00425548" w:rsidP="004271AF">
      <w:pPr>
        <w:pStyle w:val="Ttulo2"/>
        <w:rPr>
          <w:rFonts w:ascii="Calibri" w:hAnsi="Calibri" w:cs="Calibri"/>
          <w:i w:val="0"/>
          <w:iCs w:val="0"/>
          <w:sz w:val="24"/>
          <w:szCs w:val="24"/>
        </w:rPr>
      </w:pPr>
      <w:bookmarkStart w:id="62" w:name="_Toc202967904"/>
      <w:r w:rsidRPr="003235D1">
        <w:rPr>
          <w:rFonts w:ascii="Calibri" w:hAnsi="Calibri" w:cs="Calibri"/>
          <w:i w:val="0"/>
          <w:iCs w:val="0"/>
          <w:sz w:val="24"/>
          <w:szCs w:val="24"/>
        </w:rPr>
        <w:lastRenderedPageBreak/>
        <w:t>Diseño de pantallas</w:t>
      </w:r>
      <w:bookmarkEnd w:id="62"/>
    </w:p>
    <w:p w14:paraId="21AD1AA0" w14:textId="77777777" w:rsidR="004271AF" w:rsidRDefault="004271AF" w:rsidP="00425548">
      <w:pPr>
        <w:rPr>
          <w:rFonts w:ascii="Calibri" w:hAnsi="Calibri" w:cs="Calibri"/>
        </w:rPr>
      </w:pPr>
      <w:r w:rsidRPr="004271AF">
        <w:rPr>
          <w:rFonts w:ascii="Calibri" w:hAnsi="Calibri" w:cs="Calibri"/>
        </w:rPr>
        <w:t xml:space="preserve">El sistema SmartFix cuenta con varias pantallas principales que facilitan la interacción del usuario con la aplicación. Estas pantallas están diseñadas para ser intuitivas y eficientes, permitiendo al usuario realizar diversas tareas relacionadas con la gestión de un servicio técnico de reparación, que incluye la gestión de clientes, productos, servicios, técnicos, y el ciclo completo de órdenes de trabajo y facturación. </w:t>
      </w:r>
    </w:p>
    <w:p w14:paraId="106D7883" w14:textId="77777777" w:rsidR="004271AF" w:rsidRDefault="004271AF" w:rsidP="00425548">
      <w:pPr>
        <w:rPr>
          <w:rFonts w:ascii="Calibri" w:hAnsi="Calibri" w:cs="Calibri"/>
        </w:rPr>
      </w:pPr>
    </w:p>
    <w:p w14:paraId="1ADB8022" w14:textId="7B2E4BC0" w:rsidR="004271AF" w:rsidRDefault="004271AF" w:rsidP="00425548">
      <w:pPr>
        <w:rPr>
          <w:rFonts w:ascii="Calibri" w:hAnsi="Calibri" w:cs="Calibri"/>
        </w:rPr>
      </w:pPr>
      <w:r w:rsidRPr="004271AF">
        <w:rPr>
          <w:rFonts w:ascii="Calibri" w:hAnsi="Calibri" w:cs="Calibri"/>
        </w:rPr>
        <w:t xml:space="preserve">Para el sistema </w:t>
      </w:r>
      <w:r w:rsidR="00AD2005" w:rsidRPr="004271AF">
        <w:rPr>
          <w:rFonts w:ascii="Calibri" w:hAnsi="Calibri" w:cs="Calibri"/>
        </w:rPr>
        <w:t>SmartFix</w:t>
      </w:r>
      <w:r w:rsidRPr="004271AF">
        <w:rPr>
          <w:rFonts w:ascii="Calibri" w:hAnsi="Calibri" w:cs="Calibri"/>
        </w:rPr>
        <w:t>, hemos clasificado las pantallas de la siguiente manera:</w:t>
      </w:r>
    </w:p>
    <w:p w14:paraId="05A30D4F" w14:textId="77777777" w:rsidR="00425548" w:rsidRDefault="00425548" w:rsidP="00425548">
      <w:pPr>
        <w:rPr>
          <w:rFonts w:ascii="Calibri" w:hAnsi="Calibri" w:cs="Calibri"/>
        </w:rPr>
      </w:pPr>
    </w:p>
    <w:p w14:paraId="558C167A" w14:textId="77777777" w:rsidR="00DD497A" w:rsidRPr="00943041" w:rsidRDefault="00DD497A" w:rsidP="00DD497A">
      <w:pPr>
        <w:pStyle w:val="Prrafodelista"/>
        <w:numPr>
          <w:ilvl w:val="0"/>
          <w:numId w:val="161"/>
        </w:numPr>
        <w:rPr>
          <w:rFonts w:ascii="Calibri" w:hAnsi="Calibri" w:cs="Calibri"/>
          <w:b/>
          <w:bCs/>
          <w:noProof/>
        </w:rPr>
      </w:pPr>
      <w:r w:rsidRPr="00943041">
        <w:rPr>
          <w:rFonts w:ascii="Calibri" w:hAnsi="Calibri" w:cs="Calibri"/>
          <w:b/>
          <w:bCs/>
          <w:noProof/>
        </w:rPr>
        <w:t>Pantallas de Autenticación</w:t>
      </w:r>
    </w:p>
    <w:p w14:paraId="7DB41937" w14:textId="0974812B" w:rsidR="00F804FA" w:rsidRPr="00DD497A" w:rsidRDefault="00DD497A" w:rsidP="00DD497A">
      <w:pPr>
        <w:pStyle w:val="Prrafodelista"/>
        <w:numPr>
          <w:ilvl w:val="1"/>
          <w:numId w:val="161"/>
        </w:numPr>
        <w:rPr>
          <w:rFonts w:ascii="Calibri" w:hAnsi="Calibri" w:cs="Calibri"/>
          <w:noProof/>
        </w:rPr>
      </w:pPr>
      <w:r w:rsidRPr="00DD497A">
        <w:rPr>
          <w:rFonts w:ascii="Calibri" w:hAnsi="Calibri" w:cs="Calibri"/>
          <w:noProof/>
        </w:rPr>
        <w:t>Pantalla de Login</w:t>
      </w:r>
    </w:p>
    <w:p w14:paraId="0316A59A" w14:textId="584F45D0" w:rsidR="00F804FA" w:rsidRPr="00943041" w:rsidRDefault="00FA3766" w:rsidP="00F804FA">
      <w:pPr>
        <w:pStyle w:val="Prrafodelista"/>
        <w:numPr>
          <w:ilvl w:val="0"/>
          <w:numId w:val="161"/>
        </w:numPr>
        <w:rPr>
          <w:rFonts w:ascii="Calibri" w:hAnsi="Calibri" w:cs="Calibri"/>
          <w:b/>
          <w:bCs/>
          <w:noProof/>
        </w:rPr>
      </w:pPr>
      <w:r w:rsidRPr="00943041">
        <w:rPr>
          <w:rFonts w:ascii="Calibri" w:hAnsi="Calibri" w:cs="Calibri"/>
          <w:b/>
          <w:bCs/>
          <w:noProof/>
        </w:rPr>
        <w:t>Pantallas de Inicio</w:t>
      </w:r>
    </w:p>
    <w:p w14:paraId="7251AFF2" w14:textId="244C55E8" w:rsidR="00FA3766" w:rsidRPr="00FA3766" w:rsidRDefault="004919FB" w:rsidP="00FA3766">
      <w:pPr>
        <w:pStyle w:val="Prrafodelista"/>
        <w:numPr>
          <w:ilvl w:val="1"/>
          <w:numId w:val="161"/>
        </w:numPr>
        <w:rPr>
          <w:rFonts w:ascii="Calibri" w:hAnsi="Calibri" w:cs="Calibri"/>
          <w:noProof/>
        </w:rPr>
      </w:pPr>
      <w:r w:rsidRPr="004919FB">
        <w:rPr>
          <w:rFonts w:ascii="Calibri" w:hAnsi="Calibri" w:cs="Calibri"/>
          <w:noProof/>
        </w:rPr>
        <w:t>Dashboard</w:t>
      </w:r>
    </w:p>
    <w:p w14:paraId="4DFCA58A" w14:textId="4FCF3F27" w:rsidR="00F804FA" w:rsidRPr="00943041" w:rsidRDefault="00487148" w:rsidP="00F804FA">
      <w:pPr>
        <w:pStyle w:val="Prrafodelista"/>
        <w:numPr>
          <w:ilvl w:val="0"/>
          <w:numId w:val="161"/>
        </w:numPr>
        <w:rPr>
          <w:rFonts w:ascii="Calibri" w:hAnsi="Calibri" w:cs="Calibri"/>
          <w:b/>
          <w:bCs/>
          <w:noProof/>
        </w:rPr>
      </w:pPr>
      <w:r w:rsidRPr="00943041">
        <w:rPr>
          <w:rFonts w:ascii="Calibri" w:hAnsi="Calibri" w:cs="Calibri"/>
          <w:b/>
          <w:bCs/>
          <w:noProof/>
        </w:rPr>
        <w:t>Pantallas de Gestión</w:t>
      </w:r>
    </w:p>
    <w:p w14:paraId="48667592" w14:textId="77777777"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Gestión de Clientes</w:t>
      </w:r>
    </w:p>
    <w:p w14:paraId="2474839B" w14:textId="77777777"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Gestión de Productos</w:t>
      </w:r>
    </w:p>
    <w:p w14:paraId="54C0CA8C" w14:textId="77777777"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Gestión de Servicios</w:t>
      </w:r>
    </w:p>
    <w:p w14:paraId="4F8F8A54" w14:textId="01BB20F4" w:rsidR="00F9595C" w:rsidRPr="00FF1919" w:rsidRDefault="00FF1919" w:rsidP="00FF1919">
      <w:pPr>
        <w:pStyle w:val="Prrafodelista"/>
        <w:numPr>
          <w:ilvl w:val="1"/>
          <w:numId w:val="161"/>
        </w:numPr>
        <w:rPr>
          <w:rFonts w:ascii="Calibri" w:hAnsi="Calibri" w:cs="Calibri"/>
          <w:noProof/>
        </w:rPr>
      </w:pPr>
      <w:r w:rsidRPr="00FF1919">
        <w:rPr>
          <w:rFonts w:ascii="Calibri" w:hAnsi="Calibri" w:cs="Calibri"/>
          <w:noProof/>
        </w:rPr>
        <w:t>Gestión de Técnicos</w:t>
      </w:r>
    </w:p>
    <w:p w14:paraId="7C4E39FD" w14:textId="55571344" w:rsidR="00F804FA" w:rsidRPr="00943041" w:rsidRDefault="009F685A" w:rsidP="00F804FA">
      <w:pPr>
        <w:pStyle w:val="Prrafodelista"/>
        <w:numPr>
          <w:ilvl w:val="0"/>
          <w:numId w:val="161"/>
        </w:numPr>
        <w:rPr>
          <w:rFonts w:ascii="Calibri" w:hAnsi="Calibri" w:cs="Calibri"/>
          <w:b/>
          <w:bCs/>
          <w:noProof/>
        </w:rPr>
      </w:pPr>
      <w:r w:rsidRPr="00943041">
        <w:rPr>
          <w:rFonts w:ascii="Calibri" w:hAnsi="Calibri" w:cs="Calibri"/>
          <w:b/>
          <w:bCs/>
          <w:noProof/>
        </w:rPr>
        <w:t>Pantallas Modales</w:t>
      </w:r>
    </w:p>
    <w:p w14:paraId="386A5560"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Clientes</w:t>
      </w:r>
    </w:p>
    <w:p w14:paraId="0695931D"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Productos</w:t>
      </w:r>
    </w:p>
    <w:p w14:paraId="133BBB23"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Servicios</w:t>
      </w:r>
    </w:p>
    <w:p w14:paraId="218F94CF"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Técnico</w:t>
      </w:r>
      <w:r>
        <w:rPr>
          <w:rFonts w:ascii="Calibri" w:hAnsi="Calibri" w:cs="Calibri"/>
          <w:noProof/>
        </w:rPr>
        <w:t>s</w:t>
      </w:r>
    </w:p>
    <w:p w14:paraId="4823B3F9" w14:textId="669A7AD7" w:rsidR="00B43E19" w:rsidRPr="00BE6B03" w:rsidRDefault="00B43E19" w:rsidP="00BE6B03">
      <w:pPr>
        <w:pStyle w:val="Prrafodelista"/>
        <w:numPr>
          <w:ilvl w:val="1"/>
          <w:numId w:val="161"/>
        </w:numPr>
        <w:rPr>
          <w:rFonts w:ascii="Calibri" w:hAnsi="Calibri" w:cs="Calibri"/>
          <w:b/>
          <w:bCs/>
          <w:noProof/>
        </w:rPr>
      </w:pPr>
      <w:r w:rsidRPr="00B43E19">
        <w:rPr>
          <w:rFonts w:ascii="Calibri" w:hAnsi="Calibri" w:cs="Calibri"/>
          <w:noProof/>
        </w:rPr>
        <w:t>Modal de Registrar Acciones (Proceso Orden)</w:t>
      </w:r>
    </w:p>
    <w:p w14:paraId="07D607B4" w14:textId="57E72CCA" w:rsidR="00F804FA" w:rsidRPr="00BE6B03" w:rsidRDefault="00B84F80" w:rsidP="00BE6B03">
      <w:pPr>
        <w:pStyle w:val="Prrafodelista"/>
        <w:numPr>
          <w:ilvl w:val="0"/>
          <w:numId w:val="161"/>
        </w:numPr>
        <w:rPr>
          <w:rFonts w:ascii="Calibri" w:hAnsi="Calibri" w:cs="Calibri"/>
          <w:b/>
          <w:bCs/>
          <w:noProof/>
        </w:rPr>
      </w:pPr>
      <w:r w:rsidRPr="00943041">
        <w:rPr>
          <w:rFonts w:ascii="Calibri" w:hAnsi="Calibri" w:cs="Calibri"/>
          <w:b/>
          <w:bCs/>
          <w:noProof/>
        </w:rPr>
        <w:t>P</w:t>
      </w:r>
      <w:r w:rsidRPr="00943041">
        <w:rPr>
          <w:rFonts w:ascii="Calibri" w:hAnsi="Calibri" w:cs="Calibri"/>
          <w:b/>
          <w:bCs/>
          <w:noProof/>
        </w:rPr>
        <w:t>antallas de Gestión de Operaciones</w:t>
      </w:r>
    </w:p>
    <w:p w14:paraId="0449436D" w14:textId="5F307659"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Crea Orden</w:t>
      </w:r>
    </w:p>
    <w:p w14:paraId="541FA39C" w14:textId="09EA8050"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Proceso Orden</w:t>
      </w:r>
    </w:p>
    <w:p w14:paraId="228A0B21" w14:textId="0FA43130" w:rsidR="005B15A6" w:rsidRPr="00BE6B03" w:rsidRDefault="00124C13" w:rsidP="002A5178">
      <w:pPr>
        <w:pStyle w:val="Prrafodelista"/>
        <w:numPr>
          <w:ilvl w:val="1"/>
          <w:numId w:val="161"/>
        </w:numPr>
        <w:rPr>
          <w:rFonts w:ascii="Calibri" w:hAnsi="Calibri" w:cs="Calibri"/>
          <w:b/>
          <w:bCs/>
          <w:noProof/>
        </w:rPr>
      </w:pPr>
      <w:r w:rsidRPr="00124C13">
        <w:rPr>
          <w:rFonts w:ascii="Calibri" w:hAnsi="Calibri" w:cs="Calibri"/>
          <w:noProof/>
        </w:rPr>
        <w:t>Facturación</w:t>
      </w:r>
    </w:p>
    <w:p w14:paraId="78080542" w14:textId="1A0085A4" w:rsidR="00BE6B03" w:rsidRDefault="00BE6B03" w:rsidP="00BE6B03">
      <w:pPr>
        <w:pStyle w:val="Prrafodelista"/>
        <w:numPr>
          <w:ilvl w:val="0"/>
          <w:numId w:val="161"/>
        </w:numPr>
        <w:rPr>
          <w:rFonts w:ascii="Calibri" w:hAnsi="Calibri" w:cs="Calibri"/>
          <w:b/>
          <w:bCs/>
          <w:noProof/>
        </w:rPr>
      </w:pPr>
      <w:r w:rsidRPr="00BE6B03">
        <w:rPr>
          <w:rFonts w:ascii="Calibri" w:hAnsi="Calibri" w:cs="Calibri"/>
          <w:b/>
          <w:bCs/>
          <w:noProof/>
        </w:rPr>
        <w:t>Pantallas de Información del Sistema</w:t>
      </w:r>
    </w:p>
    <w:p w14:paraId="78DD71C6" w14:textId="5672FA1E" w:rsidR="008537FD" w:rsidRDefault="00A962DF" w:rsidP="008537FD">
      <w:pPr>
        <w:pStyle w:val="Prrafodelista"/>
        <w:numPr>
          <w:ilvl w:val="1"/>
          <w:numId w:val="161"/>
        </w:numPr>
        <w:rPr>
          <w:rFonts w:ascii="Calibri" w:hAnsi="Calibri" w:cs="Calibri"/>
          <w:noProof/>
        </w:rPr>
      </w:pPr>
      <w:r>
        <w:rPr>
          <w:rFonts w:ascii="Calibri" w:hAnsi="Calibri" w:cs="Calibri"/>
          <w:noProof/>
        </w:rPr>
        <w:t>Integrantes</w:t>
      </w:r>
    </w:p>
    <w:p w14:paraId="2A9D8AAA" w14:textId="12DC4FDA" w:rsidR="008537FD" w:rsidRPr="008537FD" w:rsidRDefault="00A962DF" w:rsidP="008537FD">
      <w:pPr>
        <w:pStyle w:val="Prrafodelista"/>
        <w:numPr>
          <w:ilvl w:val="1"/>
          <w:numId w:val="161"/>
        </w:numPr>
        <w:rPr>
          <w:rFonts w:ascii="Calibri" w:hAnsi="Calibri" w:cs="Calibri"/>
          <w:noProof/>
        </w:rPr>
      </w:pPr>
      <w:r>
        <w:rPr>
          <w:rFonts w:ascii="Calibri" w:hAnsi="Calibri" w:cs="Calibri"/>
          <w:noProof/>
        </w:rPr>
        <w:t>Tutor</w:t>
      </w:r>
    </w:p>
    <w:p w14:paraId="4E5D0846" w14:textId="77777777" w:rsidR="009D4662" w:rsidRDefault="009D4662" w:rsidP="002A5178"/>
    <w:p w14:paraId="0B408652" w14:textId="77777777" w:rsidR="0046223A" w:rsidRDefault="0046223A" w:rsidP="002A5178"/>
    <w:p w14:paraId="1C24D7CF" w14:textId="77777777" w:rsidR="0046223A" w:rsidRDefault="0046223A" w:rsidP="002A5178"/>
    <w:p w14:paraId="02D07010" w14:textId="77777777" w:rsidR="0046223A" w:rsidRDefault="0046223A" w:rsidP="002A5178"/>
    <w:p w14:paraId="19D8C78D" w14:textId="77777777" w:rsidR="0046223A" w:rsidRDefault="0046223A" w:rsidP="002A5178"/>
    <w:p w14:paraId="6F223067" w14:textId="77777777" w:rsidR="0046223A" w:rsidRDefault="0046223A" w:rsidP="002A5178"/>
    <w:p w14:paraId="287E71A7" w14:textId="77777777" w:rsidR="0046223A" w:rsidRDefault="0046223A" w:rsidP="002A5178"/>
    <w:p w14:paraId="62FBF7AD" w14:textId="77777777" w:rsidR="0046223A" w:rsidRDefault="0046223A" w:rsidP="002A5178"/>
    <w:p w14:paraId="094B71EA" w14:textId="77777777" w:rsidR="0046223A" w:rsidRDefault="0046223A" w:rsidP="002A5178"/>
    <w:p w14:paraId="2A2DAA6D" w14:textId="77777777" w:rsidR="0046223A" w:rsidRDefault="0046223A" w:rsidP="002A5178"/>
    <w:p w14:paraId="7539991D" w14:textId="77777777" w:rsidR="0046223A" w:rsidRDefault="0046223A" w:rsidP="002A5178"/>
    <w:p w14:paraId="1F708DD5" w14:textId="77777777" w:rsidR="0046223A" w:rsidRDefault="0046223A" w:rsidP="002A5178"/>
    <w:p w14:paraId="08B153B2" w14:textId="77777777" w:rsidR="0046223A" w:rsidRDefault="0046223A" w:rsidP="002A5178"/>
    <w:p w14:paraId="599A5DEF" w14:textId="77777777" w:rsidR="0046223A" w:rsidRDefault="0046223A" w:rsidP="002A5178"/>
    <w:p w14:paraId="319E0722" w14:textId="77777777" w:rsidR="0046223A" w:rsidRDefault="0046223A" w:rsidP="002A5178"/>
    <w:p w14:paraId="7F863C79" w14:textId="77777777" w:rsidR="0046223A" w:rsidRDefault="0046223A" w:rsidP="002A5178"/>
    <w:p w14:paraId="76184EAF" w14:textId="77777777" w:rsidR="0046223A" w:rsidRDefault="0046223A" w:rsidP="002A5178"/>
    <w:p w14:paraId="36F98258" w14:textId="34B455C6" w:rsidR="00CC649D" w:rsidRPr="00863E1C" w:rsidRDefault="009D4662" w:rsidP="00863E1C">
      <w:pPr>
        <w:pStyle w:val="Ttulo3"/>
        <w:rPr>
          <w:rFonts w:ascii="Calibri" w:hAnsi="Calibri" w:cs="Calibri"/>
          <w:sz w:val="24"/>
          <w:szCs w:val="24"/>
        </w:rPr>
      </w:pPr>
      <w:bookmarkStart w:id="63" w:name="_Toc202967905"/>
      <w:r w:rsidRPr="00A6464C">
        <w:rPr>
          <w:rFonts w:ascii="Calibri" w:hAnsi="Calibri" w:cs="Calibri"/>
          <w:sz w:val="24"/>
          <w:szCs w:val="24"/>
        </w:rPr>
        <w:lastRenderedPageBreak/>
        <w:t>Pantalla</w:t>
      </w:r>
      <w:r w:rsidR="007A6194">
        <w:rPr>
          <w:rFonts w:ascii="Calibri" w:hAnsi="Calibri" w:cs="Calibri"/>
          <w:sz w:val="24"/>
          <w:szCs w:val="24"/>
        </w:rPr>
        <w:t>s</w:t>
      </w:r>
      <w:r w:rsidRPr="00A6464C">
        <w:rPr>
          <w:rFonts w:ascii="Calibri" w:hAnsi="Calibri" w:cs="Calibri"/>
          <w:sz w:val="24"/>
          <w:szCs w:val="24"/>
        </w:rPr>
        <w:t xml:space="preserve"> de </w:t>
      </w:r>
      <w:r w:rsidR="00E7799B">
        <w:rPr>
          <w:rFonts w:ascii="Calibri" w:hAnsi="Calibri" w:cs="Calibri"/>
          <w:sz w:val="24"/>
          <w:szCs w:val="24"/>
        </w:rPr>
        <w:t>Autenticación</w:t>
      </w:r>
      <w:bookmarkEnd w:id="63"/>
    </w:p>
    <w:p w14:paraId="69757FD7" w14:textId="07C25301" w:rsidR="008C4D3E" w:rsidRPr="008C4D3E" w:rsidRDefault="008C4D3E" w:rsidP="008C4D3E">
      <w:pPr>
        <w:pStyle w:val="Ttulo4"/>
        <w:jc w:val="center"/>
        <w:rPr>
          <w:rFonts w:ascii="Calibri" w:hAnsi="Calibri" w:cs="Calibri"/>
        </w:rPr>
      </w:pPr>
      <w:bookmarkStart w:id="64" w:name="_Toc202967906"/>
      <w:r>
        <w:rPr>
          <w:noProof/>
        </w:rPr>
        <w:drawing>
          <wp:anchor distT="0" distB="0" distL="114300" distR="114300" simplePos="0" relativeHeight="251748352" behindDoc="0" locked="0" layoutInCell="1" allowOverlap="1" wp14:anchorId="28497623" wp14:editId="149100C8">
            <wp:simplePos x="0" y="0"/>
            <wp:positionH relativeFrom="margin">
              <wp:align>left</wp:align>
            </wp:positionH>
            <wp:positionV relativeFrom="paragraph">
              <wp:posOffset>347980</wp:posOffset>
            </wp:positionV>
            <wp:extent cx="6120130" cy="3472815"/>
            <wp:effectExtent l="0" t="0" r="0" b="0"/>
            <wp:wrapTopAndBottom/>
            <wp:docPr id="1607598049" name="Imagen 8"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98049" name="Imagen 8" descr="Interfaz de usuario gráfica, Sitio web&#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6120130" cy="3472815"/>
                    </a:xfrm>
                    <a:prstGeom prst="rect">
                      <a:avLst/>
                    </a:prstGeom>
                  </pic:spPr>
                </pic:pic>
              </a:graphicData>
            </a:graphic>
          </wp:anchor>
        </w:drawing>
      </w:r>
      <w:r w:rsidR="00CC649D" w:rsidRPr="00F26727">
        <w:rPr>
          <w:rFonts w:ascii="Calibri" w:hAnsi="Calibri" w:cs="Calibri"/>
        </w:rPr>
        <w:t xml:space="preserve">Diseño de la </w:t>
      </w:r>
      <w:r w:rsidR="00D7649F">
        <w:rPr>
          <w:rFonts w:ascii="Calibri" w:hAnsi="Calibri" w:cs="Calibri"/>
        </w:rPr>
        <w:t>pantalla</w:t>
      </w:r>
      <w:r w:rsidR="00CC649D" w:rsidRPr="00F26727">
        <w:rPr>
          <w:rFonts w:ascii="Calibri" w:hAnsi="Calibri" w:cs="Calibri"/>
        </w:rPr>
        <w:t xml:space="preserve"> Login</w:t>
      </w:r>
      <w:bookmarkEnd w:id="64"/>
    </w:p>
    <w:p w14:paraId="7C50722B" w14:textId="77777777" w:rsidR="00CC649D" w:rsidRDefault="00CC649D" w:rsidP="00CC649D"/>
    <w:p w14:paraId="3538E09F" w14:textId="1C780FB4" w:rsidR="00CC649D" w:rsidRPr="0039362C" w:rsidRDefault="00CC649D" w:rsidP="00CC649D">
      <w:pPr>
        <w:jc w:val="both"/>
        <w:rPr>
          <w:rFonts w:ascii="Calibri" w:hAnsi="Calibri" w:cs="Calibri"/>
          <w:b/>
          <w:bCs/>
        </w:rPr>
      </w:pPr>
      <w:r w:rsidRPr="00B25521">
        <w:rPr>
          <w:rFonts w:ascii="Calibri" w:hAnsi="Calibri" w:cs="Calibri"/>
          <w:b/>
          <w:bCs/>
        </w:rPr>
        <w:t>Descripción General:</w:t>
      </w:r>
      <w:r>
        <w:rPr>
          <w:rFonts w:ascii="Calibri" w:hAnsi="Calibri" w:cs="Calibri"/>
          <w:b/>
          <w:bCs/>
        </w:rPr>
        <w:t xml:space="preserve"> </w:t>
      </w:r>
      <w:r w:rsidR="004E2A9F" w:rsidRPr="004E2A9F">
        <w:rPr>
          <w:rFonts w:ascii="Calibri" w:hAnsi="Calibri" w:cs="Calibri"/>
        </w:rPr>
        <w:t>Esta pantalla es el punto de entrada principal para los usuarios del sistema SmartFix. Permite la autenticación de los empleados o administradores antes de acceder a las funcionalidades principales. Presenta un diseño visual atractivo con el logo "SmartFix" y una ilustración de un personaje.</w:t>
      </w:r>
    </w:p>
    <w:p w14:paraId="620DF71F" w14:textId="77777777" w:rsidR="00CC649D" w:rsidRPr="00B25521" w:rsidRDefault="00CC649D" w:rsidP="00CC649D">
      <w:pPr>
        <w:jc w:val="both"/>
        <w:rPr>
          <w:rFonts w:ascii="Calibri" w:hAnsi="Calibri" w:cs="Calibri"/>
        </w:rPr>
      </w:pPr>
    </w:p>
    <w:p w14:paraId="4CCE456A" w14:textId="77777777" w:rsidR="00CC649D" w:rsidRPr="00B25521" w:rsidRDefault="00CC649D" w:rsidP="00CC649D">
      <w:pPr>
        <w:jc w:val="both"/>
        <w:rPr>
          <w:rFonts w:ascii="Calibri" w:hAnsi="Calibri" w:cs="Calibri"/>
          <w:b/>
          <w:bCs/>
        </w:rPr>
      </w:pPr>
      <w:r w:rsidRPr="00B25521">
        <w:rPr>
          <w:rFonts w:ascii="Calibri" w:hAnsi="Calibri" w:cs="Calibri"/>
          <w:b/>
          <w:bCs/>
        </w:rPr>
        <w:t>Elementos Clave:</w:t>
      </w:r>
    </w:p>
    <w:p w14:paraId="05350207" w14:textId="3E3FE205"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el </w:t>
      </w:r>
      <w:r w:rsidR="001B68B7">
        <w:rPr>
          <w:rFonts w:ascii="Calibri" w:hAnsi="Calibri" w:cs="Calibri"/>
        </w:rPr>
        <w:t>nombre de usuario.</w:t>
      </w:r>
    </w:p>
    <w:p w14:paraId="565E8724" w14:textId="50850F74"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la </w:t>
      </w:r>
      <w:r w:rsidR="001B68B7">
        <w:rPr>
          <w:rFonts w:ascii="Calibri" w:hAnsi="Calibri" w:cs="Calibri"/>
        </w:rPr>
        <w:t>c</w:t>
      </w:r>
      <w:r w:rsidRPr="00603EF3">
        <w:rPr>
          <w:rFonts w:ascii="Calibri" w:hAnsi="Calibri" w:cs="Calibri"/>
        </w:rPr>
        <w:t>ontraseña.</w:t>
      </w:r>
    </w:p>
    <w:p w14:paraId="1AB32913" w14:textId="77777777" w:rsidR="00603EF3" w:rsidRDefault="00603EF3" w:rsidP="00CC649D">
      <w:pPr>
        <w:numPr>
          <w:ilvl w:val="0"/>
          <w:numId w:val="11"/>
        </w:numPr>
        <w:jc w:val="both"/>
        <w:rPr>
          <w:rFonts w:ascii="Calibri" w:hAnsi="Calibri" w:cs="Calibri"/>
        </w:rPr>
      </w:pPr>
      <w:r w:rsidRPr="00603EF3">
        <w:rPr>
          <w:rFonts w:ascii="Calibri" w:hAnsi="Calibri" w:cs="Calibri"/>
        </w:rPr>
        <w:t>Botón "Ingresar" para iniciar sesión.</w:t>
      </w:r>
    </w:p>
    <w:p w14:paraId="12462B2C" w14:textId="6FC53BBD" w:rsidR="006B44BD" w:rsidRDefault="006B44BD" w:rsidP="00CC649D">
      <w:pPr>
        <w:numPr>
          <w:ilvl w:val="0"/>
          <w:numId w:val="11"/>
        </w:numPr>
        <w:jc w:val="both"/>
        <w:rPr>
          <w:rFonts w:ascii="Calibri" w:hAnsi="Calibri" w:cs="Calibri"/>
        </w:rPr>
      </w:pPr>
      <w:r w:rsidRPr="006B44BD">
        <w:rPr>
          <w:rFonts w:ascii="Calibri" w:hAnsi="Calibri" w:cs="Calibri"/>
        </w:rPr>
        <w:t>Botón para mostrar/ocultar la contraseña</w:t>
      </w:r>
      <w:r>
        <w:rPr>
          <w:rFonts w:ascii="Calibri" w:hAnsi="Calibri" w:cs="Calibri"/>
        </w:rPr>
        <w:t>.</w:t>
      </w:r>
    </w:p>
    <w:p w14:paraId="5C1D70A1" w14:textId="7D3FFBFE" w:rsidR="00603EF3" w:rsidRPr="00395E10" w:rsidRDefault="00603EF3" w:rsidP="00CC649D">
      <w:pPr>
        <w:numPr>
          <w:ilvl w:val="0"/>
          <w:numId w:val="11"/>
        </w:numPr>
        <w:jc w:val="both"/>
        <w:rPr>
          <w:rFonts w:ascii="Calibri" w:hAnsi="Calibri" w:cs="Calibri"/>
        </w:rPr>
      </w:pPr>
      <w:r w:rsidRPr="00603EF3">
        <w:rPr>
          <w:rFonts w:ascii="Calibri" w:hAnsi="Calibri" w:cs="Calibri"/>
        </w:rPr>
        <w:t>Logo "SmartFix" visible en la parte superior central.</w:t>
      </w:r>
    </w:p>
    <w:p w14:paraId="393AE74D" w14:textId="77777777" w:rsidR="00CC649D" w:rsidRPr="00B25521" w:rsidRDefault="00CC649D" w:rsidP="00CC649D">
      <w:pPr>
        <w:ind w:left="720"/>
        <w:jc w:val="both"/>
        <w:rPr>
          <w:rFonts w:ascii="Calibri" w:hAnsi="Calibri" w:cs="Calibri"/>
        </w:rPr>
      </w:pPr>
    </w:p>
    <w:p w14:paraId="23C84E97" w14:textId="77777777" w:rsidR="00CC649D" w:rsidRPr="00B25521" w:rsidRDefault="00CC649D" w:rsidP="00CC649D">
      <w:pPr>
        <w:jc w:val="both"/>
        <w:rPr>
          <w:rFonts w:ascii="Calibri" w:hAnsi="Calibri" w:cs="Calibri"/>
          <w:b/>
          <w:bCs/>
        </w:rPr>
      </w:pPr>
      <w:r w:rsidRPr="00B25521">
        <w:rPr>
          <w:rFonts w:ascii="Calibri" w:hAnsi="Calibri" w:cs="Calibri"/>
          <w:b/>
          <w:bCs/>
        </w:rPr>
        <w:t>Funcionalidades:</w:t>
      </w:r>
    </w:p>
    <w:p w14:paraId="57FCDECE" w14:textId="16089BA2" w:rsidR="00FA37DB" w:rsidRDefault="00FA37DB" w:rsidP="00CC649D">
      <w:pPr>
        <w:numPr>
          <w:ilvl w:val="0"/>
          <w:numId w:val="12"/>
        </w:numPr>
        <w:jc w:val="both"/>
        <w:rPr>
          <w:rFonts w:ascii="Calibri" w:hAnsi="Calibri" w:cs="Calibri"/>
        </w:rPr>
      </w:pPr>
      <w:r w:rsidRPr="00FA37DB">
        <w:rPr>
          <w:rFonts w:ascii="Calibri" w:hAnsi="Calibri" w:cs="Calibri"/>
        </w:rPr>
        <w:t>Permite la autenticación de usuarios mediante un</w:t>
      </w:r>
      <w:r w:rsidR="001B68B7">
        <w:rPr>
          <w:rFonts w:ascii="Calibri" w:hAnsi="Calibri" w:cs="Calibri"/>
        </w:rPr>
        <w:t xml:space="preserve"> nombre </w:t>
      </w:r>
      <w:r w:rsidRPr="00FA37DB">
        <w:rPr>
          <w:rFonts w:ascii="Calibri" w:hAnsi="Calibri" w:cs="Calibri"/>
        </w:rPr>
        <w:t>y contraseña.</w:t>
      </w:r>
    </w:p>
    <w:p w14:paraId="1EB38109" w14:textId="5B28649D" w:rsidR="00F41550" w:rsidRPr="00F41550" w:rsidRDefault="00F41550" w:rsidP="00F41550">
      <w:pPr>
        <w:numPr>
          <w:ilvl w:val="0"/>
          <w:numId w:val="12"/>
        </w:numPr>
        <w:jc w:val="both"/>
        <w:rPr>
          <w:rFonts w:ascii="Calibri" w:hAnsi="Calibri" w:cs="Calibri"/>
        </w:rPr>
      </w:pPr>
      <w:r>
        <w:rPr>
          <w:rFonts w:ascii="Calibri" w:hAnsi="Calibri" w:cs="Calibri"/>
        </w:rPr>
        <w:t>Da la posibilidad de</w:t>
      </w:r>
      <w:r w:rsidRPr="00E7498C">
        <w:rPr>
          <w:rFonts w:ascii="Calibri" w:hAnsi="Calibri" w:cs="Calibri"/>
        </w:rPr>
        <w:t xml:space="preserve"> mostrar/ocultar la contraseña durante el ingreso</w:t>
      </w:r>
      <w:r>
        <w:rPr>
          <w:rFonts w:ascii="Calibri" w:hAnsi="Calibri" w:cs="Calibri"/>
        </w:rPr>
        <w:t>.</w:t>
      </w:r>
    </w:p>
    <w:p w14:paraId="2CFB07FC" w14:textId="482BEBAB" w:rsidR="00FA37DB" w:rsidRDefault="00FA37DB" w:rsidP="00CC649D">
      <w:pPr>
        <w:numPr>
          <w:ilvl w:val="0"/>
          <w:numId w:val="12"/>
        </w:numPr>
        <w:jc w:val="both"/>
        <w:rPr>
          <w:rFonts w:ascii="Calibri" w:hAnsi="Calibri" w:cs="Calibri"/>
        </w:rPr>
      </w:pPr>
      <w:r w:rsidRPr="00FA37DB">
        <w:rPr>
          <w:rFonts w:ascii="Calibri" w:hAnsi="Calibri" w:cs="Calibri"/>
        </w:rPr>
        <w:t>Ofrece una interfaz clara para el proceso de inicio de sesión.</w:t>
      </w:r>
    </w:p>
    <w:p w14:paraId="2B3D7A19" w14:textId="77777777" w:rsidR="00CC649D" w:rsidRPr="00B25521" w:rsidRDefault="00CC649D" w:rsidP="00CC649D">
      <w:pPr>
        <w:ind w:left="720"/>
        <w:jc w:val="both"/>
        <w:rPr>
          <w:rFonts w:ascii="Calibri" w:hAnsi="Calibri" w:cs="Calibri"/>
        </w:rPr>
      </w:pPr>
    </w:p>
    <w:p w14:paraId="7081CDB2" w14:textId="77777777" w:rsidR="00CC649D" w:rsidRPr="00B25521" w:rsidRDefault="00CC649D" w:rsidP="00CC649D">
      <w:pPr>
        <w:jc w:val="both"/>
        <w:rPr>
          <w:rFonts w:ascii="Calibri" w:hAnsi="Calibri" w:cs="Calibri"/>
          <w:b/>
          <w:bCs/>
        </w:rPr>
      </w:pPr>
      <w:r w:rsidRPr="00B25521">
        <w:rPr>
          <w:rFonts w:ascii="Calibri" w:hAnsi="Calibri" w:cs="Calibri"/>
          <w:b/>
          <w:bCs/>
        </w:rPr>
        <w:t>Consideraciones de Diseño:</w:t>
      </w:r>
    </w:p>
    <w:p w14:paraId="43B66565" w14:textId="77777777" w:rsidR="003C257D" w:rsidRDefault="003C257D" w:rsidP="00CC649D">
      <w:pPr>
        <w:numPr>
          <w:ilvl w:val="0"/>
          <w:numId w:val="13"/>
        </w:numPr>
        <w:jc w:val="both"/>
        <w:rPr>
          <w:rFonts w:ascii="Calibri" w:hAnsi="Calibri" w:cs="Calibri"/>
        </w:rPr>
      </w:pPr>
      <w:r w:rsidRPr="003C257D">
        <w:rPr>
          <w:rFonts w:ascii="Calibri" w:hAnsi="Calibri" w:cs="Calibri"/>
        </w:rPr>
        <w:t>La pantalla sigue un diseño minimalista y centrado, enfocado en la tarea principal de autenticación.</w:t>
      </w:r>
    </w:p>
    <w:p w14:paraId="32FB7128" w14:textId="77777777" w:rsidR="003C257D" w:rsidRDefault="003C257D" w:rsidP="00CC649D">
      <w:pPr>
        <w:numPr>
          <w:ilvl w:val="0"/>
          <w:numId w:val="13"/>
        </w:numPr>
        <w:jc w:val="both"/>
        <w:rPr>
          <w:rFonts w:ascii="Calibri" w:hAnsi="Calibri" w:cs="Calibri"/>
        </w:rPr>
      </w:pPr>
      <w:r w:rsidRPr="003C257D">
        <w:rPr>
          <w:rFonts w:ascii="Calibri" w:hAnsi="Calibri" w:cs="Calibri"/>
        </w:rPr>
        <w:t>Se utiliza una paleta de colores azul oscuro y amarillo que resalta el área de login.</w:t>
      </w:r>
    </w:p>
    <w:p w14:paraId="009733B1" w14:textId="77777777" w:rsidR="00CC649D" w:rsidRDefault="003C257D" w:rsidP="00FB2E66">
      <w:pPr>
        <w:numPr>
          <w:ilvl w:val="0"/>
          <w:numId w:val="13"/>
        </w:numPr>
        <w:jc w:val="both"/>
        <w:rPr>
          <w:rFonts w:ascii="Calibri" w:hAnsi="Calibri" w:cs="Calibri"/>
        </w:rPr>
      </w:pPr>
      <w:r w:rsidRPr="003C257D">
        <w:rPr>
          <w:rFonts w:ascii="Calibri" w:hAnsi="Calibri" w:cs="Calibri"/>
        </w:rPr>
        <w:t>Los campos de entrada son claros y el botón d</w:t>
      </w:r>
      <w:r w:rsidR="00FB2E66">
        <w:rPr>
          <w:rFonts w:ascii="Calibri" w:hAnsi="Calibri" w:cs="Calibri"/>
        </w:rPr>
        <w:t>e</w:t>
      </w:r>
      <w:r w:rsidRPr="003C257D">
        <w:rPr>
          <w:rFonts w:ascii="Calibri" w:hAnsi="Calibri" w:cs="Calibri"/>
        </w:rPr>
        <w:t xml:space="preserve"> acción es prominente.</w:t>
      </w:r>
    </w:p>
    <w:p w14:paraId="3BB19601" w14:textId="77777777" w:rsidR="006D1CF6" w:rsidRDefault="006D1CF6" w:rsidP="006D1CF6">
      <w:pPr>
        <w:jc w:val="both"/>
        <w:rPr>
          <w:rFonts w:ascii="Calibri" w:hAnsi="Calibri" w:cs="Calibri"/>
        </w:rPr>
      </w:pPr>
    </w:p>
    <w:p w14:paraId="0E87E2CE" w14:textId="77777777" w:rsidR="006D1CF6" w:rsidRDefault="006D1CF6" w:rsidP="006D1CF6">
      <w:pPr>
        <w:jc w:val="both"/>
        <w:rPr>
          <w:rFonts w:ascii="Calibri" w:hAnsi="Calibri" w:cs="Calibri"/>
        </w:rPr>
      </w:pPr>
    </w:p>
    <w:p w14:paraId="58ADA327" w14:textId="77E4C6EA" w:rsidR="000A5547" w:rsidRPr="00863E1C" w:rsidRDefault="000A5547" w:rsidP="000A5547">
      <w:pPr>
        <w:pStyle w:val="Ttulo3"/>
        <w:rPr>
          <w:rFonts w:ascii="Calibri" w:hAnsi="Calibri" w:cs="Calibri"/>
          <w:sz w:val="24"/>
          <w:szCs w:val="24"/>
        </w:rPr>
      </w:pPr>
      <w:bookmarkStart w:id="65" w:name="_Toc202967907"/>
      <w:bookmarkEnd w:id="1"/>
      <w:r w:rsidRPr="00A6464C">
        <w:rPr>
          <w:rFonts w:ascii="Calibri" w:hAnsi="Calibri" w:cs="Calibri"/>
          <w:sz w:val="24"/>
          <w:szCs w:val="24"/>
        </w:rPr>
        <w:lastRenderedPageBreak/>
        <w:t>Pantalla</w:t>
      </w:r>
      <w:r w:rsidR="00636D4C">
        <w:rPr>
          <w:rFonts w:ascii="Calibri" w:hAnsi="Calibri" w:cs="Calibri"/>
          <w:sz w:val="24"/>
          <w:szCs w:val="24"/>
        </w:rPr>
        <w:t>s</w:t>
      </w:r>
      <w:r w:rsidRPr="00A6464C">
        <w:rPr>
          <w:rFonts w:ascii="Calibri" w:hAnsi="Calibri" w:cs="Calibri"/>
          <w:sz w:val="24"/>
          <w:szCs w:val="24"/>
        </w:rPr>
        <w:t xml:space="preserve"> de </w:t>
      </w:r>
      <w:r w:rsidR="00636D4C">
        <w:rPr>
          <w:rFonts w:ascii="Calibri" w:hAnsi="Calibri" w:cs="Calibri"/>
          <w:sz w:val="24"/>
          <w:szCs w:val="24"/>
        </w:rPr>
        <w:t>Inicio</w:t>
      </w:r>
      <w:bookmarkEnd w:id="65"/>
    </w:p>
    <w:p w14:paraId="09F19945" w14:textId="3D864859" w:rsidR="0052234E" w:rsidRPr="00385343" w:rsidRDefault="00385343" w:rsidP="0052234E">
      <w:pPr>
        <w:pStyle w:val="Ttulo4"/>
        <w:jc w:val="center"/>
        <w:rPr>
          <w:rFonts w:ascii="Calibri" w:hAnsi="Calibri" w:cs="Calibri"/>
        </w:rPr>
      </w:pPr>
      <w:bookmarkStart w:id="66" w:name="_Toc202967908"/>
      <w:r>
        <w:rPr>
          <w:noProof/>
        </w:rPr>
        <w:drawing>
          <wp:anchor distT="0" distB="0" distL="114300" distR="114300" simplePos="0" relativeHeight="251749376" behindDoc="0" locked="0" layoutInCell="1" allowOverlap="1" wp14:anchorId="310436F8" wp14:editId="331B8A43">
            <wp:simplePos x="0" y="0"/>
            <wp:positionH relativeFrom="margin">
              <wp:align>right</wp:align>
            </wp:positionH>
            <wp:positionV relativeFrom="paragraph">
              <wp:posOffset>357717</wp:posOffset>
            </wp:positionV>
            <wp:extent cx="6120130" cy="1708150"/>
            <wp:effectExtent l="0" t="0" r="0" b="6350"/>
            <wp:wrapTopAndBottom/>
            <wp:docPr id="1618661911"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1911" name="Imagen 9"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120130" cy="1708150"/>
                    </a:xfrm>
                    <a:prstGeom prst="rect">
                      <a:avLst/>
                    </a:prstGeom>
                  </pic:spPr>
                </pic:pic>
              </a:graphicData>
            </a:graphic>
          </wp:anchor>
        </w:drawing>
      </w:r>
      <w:r w:rsidR="000A5547" w:rsidRPr="00F26727">
        <w:rPr>
          <w:rFonts w:ascii="Calibri" w:hAnsi="Calibri" w:cs="Calibri"/>
        </w:rPr>
        <w:t xml:space="preserve">Diseño de la </w:t>
      </w:r>
      <w:r w:rsidR="00BD79CD">
        <w:rPr>
          <w:rFonts w:ascii="Calibri" w:hAnsi="Calibri" w:cs="Calibri"/>
        </w:rPr>
        <w:t>pantalla</w:t>
      </w:r>
      <w:r w:rsidR="0052234E">
        <w:rPr>
          <w:rFonts w:ascii="Calibri" w:hAnsi="Calibri" w:cs="Calibri"/>
        </w:rPr>
        <w:t xml:space="preserve"> Dashboard</w:t>
      </w:r>
      <w:bookmarkEnd w:id="66"/>
    </w:p>
    <w:p w14:paraId="26CA3992" w14:textId="5C339E58" w:rsidR="000A5547" w:rsidRDefault="000A5547" w:rsidP="000A5547"/>
    <w:p w14:paraId="6541280C" w14:textId="12539AF5" w:rsidR="000A5547" w:rsidRDefault="000A5547" w:rsidP="000A5547">
      <w:pPr>
        <w:jc w:val="both"/>
        <w:rPr>
          <w:rFonts w:ascii="Calibri" w:hAnsi="Calibri" w:cs="Calibri"/>
        </w:rPr>
      </w:pPr>
      <w:r w:rsidRPr="00B25521">
        <w:rPr>
          <w:rFonts w:ascii="Calibri" w:hAnsi="Calibri" w:cs="Calibri"/>
          <w:b/>
          <w:bCs/>
        </w:rPr>
        <w:t>Descripción General:</w:t>
      </w:r>
      <w:r w:rsidR="00C17089" w:rsidRPr="00C17089">
        <w:t xml:space="preserve"> </w:t>
      </w:r>
      <w:r w:rsidR="00C17089" w:rsidRPr="00C17089">
        <w:rPr>
          <w:rFonts w:ascii="Calibri" w:hAnsi="Calibri" w:cs="Calibri"/>
        </w:rPr>
        <w:t>Esta pantalla es la vista principal que recibe al usuario después de un inicio de sesión exitoso en el sistema SmartFix. Su propósito es proporcionar un resumen ejecutivo y de fácil digestión de las métricas más importantes del negocio. Actúa como un centro de información y un punto de partida para la navegación a otras secciones de la aplicación.</w:t>
      </w:r>
    </w:p>
    <w:p w14:paraId="51338396" w14:textId="77777777" w:rsidR="002E66F1" w:rsidRPr="00B25521" w:rsidRDefault="002E66F1" w:rsidP="000A5547">
      <w:pPr>
        <w:jc w:val="both"/>
        <w:rPr>
          <w:rFonts w:ascii="Calibri" w:hAnsi="Calibri" w:cs="Calibri"/>
        </w:rPr>
      </w:pPr>
    </w:p>
    <w:p w14:paraId="0FAA4761" w14:textId="77777777" w:rsidR="000A5547" w:rsidRPr="00B25521" w:rsidRDefault="000A5547" w:rsidP="000A5547">
      <w:pPr>
        <w:jc w:val="both"/>
        <w:rPr>
          <w:rFonts w:ascii="Calibri" w:hAnsi="Calibri" w:cs="Calibri"/>
          <w:b/>
          <w:bCs/>
        </w:rPr>
      </w:pPr>
      <w:r w:rsidRPr="00B25521">
        <w:rPr>
          <w:rFonts w:ascii="Calibri" w:hAnsi="Calibri" w:cs="Calibri"/>
          <w:b/>
          <w:bCs/>
        </w:rPr>
        <w:t>Elementos Clave:</w:t>
      </w:r>
    </w:p>
    <w:p w14:paraId="4A16D0A9" w14:textId="32CBCA0F" w:rsidR="00D56FA4" w:rsidRDefault="00D56FA4" w:rsidP="00D56FA4">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"Dashboard"</w:t>
      </w:r>
      <w:r w:rsidR="00A00D24">
        <w:rPr>
          <w:rFonts w:ascii="Calibri" w:hAnsi="Calibri" w:cs="Calibri"/>
        </w:rPr>
        <w:t>.</w:t>
      </w:r>
    </w:p>
    <w:p w14:paraId="12065A4F" w14:textId="419C74E0" w:rsidR="00D56FA4" w:rsidRDefault="00D56FA4" w:rsidP="00D56FA4">
      <w:pPr>
        <w:numPr>
          <w:ilvl w:val="0"/>
          <w:numId w:val="11"/>
        </w:numPr>
        <w:jc w:val="both"/>
        <w:rPr>
          <w:rFonts w:ascii="Calibri" w:hAnsi="Calibri" w:cs="Calibri"/>
        </w:rPr>
      </w:pPr>
      <w:r w:rsidRPr="00D56FA4">
        <w:rPr>
          <w:rFonts w:ascii="Calibri" w:hAnsi="Calibri" w:cs="Calibri"/>
        </w:rPr>
        <w:t>Miga de Pan (Breadcrumb)</w:t>
      </w:r>
      <w:r w:rsidR="00A00D24">
        <w:rPr>
          <w:rFonts w:ascii="Calibri" w:hAnsi="Calibri" w:cs="Calibri"/>
        </w:rPr>
        <w:t>.</w:t>
      </w:r>
    </w:p>
    <w:p w14:paraId="5A65FAB9" w14:textId="70737010" w:rsidR="00D56FA4" w:rsidRDefault="00D56FA4" w:rsidP="00D56FA4">
      <w:pPr>
        <w:numPr>
          <w:ilvl w:val="0"/>
          <w:numId w:val="11"/>
        </w:numPr>
        <w:jc w:val="both"/>
        <w:rPr>
          <w:rFonts w:ascii="Calibri" w:hAnsi="Calibri" w:cs="Calibri"/>
        </w:rPr>
      </w:pPr>
      <w:r w:rsidRPr="00D56FA4">
        <w:rPr>
          <w:rFonts w:ascii="Calibri" w:hAnsi="Calibri" w:cs="Calibri"/>
        </w:rPr>
        <w:t>Tarjeta "Clientes registrados"</w:t>
      </w:r>
      <w:r w:rsidR="00A00D24">
        <w:rPr>
          <w:rFonts w:ascii="Calibri" w:hAnsi="Calibri" w:cs="Calibri"/>
        </w:rPr>
        <w:t>.</w:t>
      </w:r>
    </w:p>
    <w:p w14:paraId="16426DD5" w14:textId="08D5E246" w:rsidR="00D56FA4" w:rsidRDefault="00D56FA4" w:rsidP="00D56FA4">
      <w:pPr>
        <w:numPr>
          <w:ilvl w:val="0"/>
          <w:numId w:val="11"/>
        </w:numPr>
        <w:jc w:val="both"/>
        <w:rPr>
          <w:rFonts w:ascii="Calibri" w:hAnsi="Calibri" w:cs="Calibri"/>
        </w:rPr>
      </w:pPr>
      <w:r w:rsidRPr="00D56FA4">
        <w:rPr>
          <w:rFonts w:ascii="Calibri" w:hAnsi="Calibri" w:cs="Calibri"/>
        </w:rPr>
        <w:t>Tarjeta "Técnicos registrados"</w:t>
      </w:r>
      <w:r w:rsidR="00A00D24">
        <w:rPr>
          <w:rFonts w:ascii="Calibri" w:hAnsi="Calibri" w:cs="Calibri"/>
        </w:rPr>
        <w:t>.</w:t>
      </w:r>
    </w:p>
    <w:p w14:paraId="2C102E24" w14:textId="4715FA69" w:rsidR="00D56FA4" w:rsidRDefault="00D56FA4" w:rsidP="00D56FA4">
      <w:pPr>
        <w:numPr>
          <w:ilvl w:val="0"/>
          <w:numId w:val="11"/>
        </w:numPr>
        <w:jc w:val="both"/>
        <w:rPr>
          <w:rFonts w:ascii="Calibri" w:hAnsi="Calibri" w:cs="Calibri"/>
        </w:rPr>
      </w:pPr>
      <w:r w:rsidRPr="00D56FA4">
        <w:rPr>
          <w:rFonts w:ascii="Calibri" w:hAnsi="Calibri" w:cs="Calibri"/>
        </w:rPr>
        <w:t>Tarjeta "Órdenes Ingresadas"</w:t>
      </w:r>
      <w:r w:rsidR="00A00D24">
        <w:rPr>
          <w:rFonts w:ascii="Calibri" w:hAnsi="Calibri" w:cs="Calibri"/>
        </w:rPr>
        <w:t>.</w:t>
      </w:r>
    </w:p>
    <w:p w14:paraId="7EE85FC1" w14:textId="21F47211" w:rsidR="00D56FA4" w:rsidRDefault="00D56FA4" w:rsidP="00D56FA4">
      <w:pPr>
        <w:numPr>
          <w:ilvl w:val="0"/>
          <w:numId w:val="11"/>
        </w:numPr>
        <w:jc w:val="both"/>
        <w:rPr>
          <w:rFonts w:ascii="Calibri" w:hAnsi="Calibri" w:cs="Calibri"/>
        </w:rPr>
      </w:pPr>
      <w:r>
        <w:rPr>
          <w:rFonts w:ascii="Calibri" w:hAnsi="Calibri" w:cs="Calibri"/>
        </w:rPr>
        <w:t>T</w:t>
      </w:r>
      <w:r w:rsidRPr="00D56FA4">
        <w:rPr>
          <w:rFonts w:ascii="Calibri" w:hAnsi="Calibri" w:cs="Calibri"/>
        </w:rPr>
        <w:t>arjeta "Ítems registrados"</w:t>
      </w:r>
      <w:r w:rsidR="00A00D24">
        <w:rPr>
          <w:rFonts w:ascii="Calibri" w:hAnsi="Calibri" w:cs="Calibri"/>
        </w:rPr>
        <w:t>.</w:t>
      </w:r>
    </w:p>
    <w:p w14:paraId="669C29BD" w14:textId="77777777" w:rsidR="00A00D24" w:rsidRPr="00B25521" w:rsidRDefault="00A00D24" w:rsidP="00A00D24">
      <w:pPr>
        <w:ind w:left="720"/>
        <w:jc w:val="both"/>
        <w:rPr>
          <w:rFonts w:ascii="Calibri" w:hAnsi="Calibri" w:cs="Calibri"/>
        </w:rPr>
      </w:pPr>
    </w:p>
    <w:p w14:paraId="703AAAC0" w14:textId="77777777" w:rsidR="000A5547" w:rsidRPr="00B25521" w:rsidRDefault="000A5547" w:rsidP="000A5547">
      <w:pPr>
        <w:jc w:val="both"/>
        <w:rPr>
          <w:rFonts w:ascii="Calibri" w:hAnsi="Calibri" w:cs="Calibri"/>
          <w:b/>
          <w:bCs/>
        </w:rPr>
      </w:pPr>
      <w:r w:rsidRPr="00B25521">
        <w:rPr>
          <w:rFonts w:ascii="Calibri" w:hAnsi="Calibri" w:cs="Calibri"/>
          <w:b/>
          <w:bCs/>
        </w:rPr>
        <w:t>Funcionalidades:</w:t>
      </w:r>
    </w:p>
    <w:p w14:paraId="7D5B55E7" w14:textId="4FEA1100" w:rsidR="00B26210" w:rsidRPr="00123D88" w:rsidRDefault="00B26210" w:rsidP="00123D88">
      <w:pPr>
        <w:numPr>
          <w:ilvl w:val="0"/>
          <w:numId w:val="12"/>
        </w:numPr>
        <w:jc w:val="both"/>
        <w:rPr>
          <w:rFonts w:ascii="Calibri" w:hAnsi="Calibri" w:cs="Calibri"/>
        </w:rPr>
      </w:pPr>
      <w:r w:rsidRPr="00B26210">
        <w:rPr>
          <w:rFonts w:ascii="Calibri" w:hAnsi="Calibri" w:cs="Calibri"/>
        </w:rPr>
        <w:t>Permite a los usuarios obtener una visión instantánea y de alto nivel sobre el volumen de clientes, técnicos, órdenes y productos en el sistema.</w:t>
      </w:r>
    </w:p>
    <w:p w14:paraId="04293E5E" w14:textId="77777777" w:rsidR="000A5547" w:rsidRPr="00B25521" w:rsidRDefault="000A5547" w:rsidP="000A5547">
      <w:pPr>
        <w:ind w:left="720"/>
        <w:jc w:val="both"/>
        <w:rPr>
          <w:rFonts w:ascii="Calibri" w:hAnsi="Calibri" w:cs="Calibri"/>
        </w:rPr>
      </w:pPr>
    </w:p>
    <w:p w14:paraId="3D4A5B3D" w14:textId="77777777" w:rsidR="000A5547" w:rsidRPr="00B25521" w:rsidRDefault="000A5547" w:rsidP="000A5547">
      <w:pPr>
        <w:jc w:val="both"/>
        <w:rPr>
          <w:rFonts w:ascii="Calibri" w:hAnsi="Calibri" w:cs="Calibri"/>
          <w:b/>
          <w:bCs/>
        </w:rPr>
      </w:pPr>
      <w:r w:rsidRPr="00B25521">
        <w:rPr>
          <w:rFonts w:ascii="Calibri" w:hAnsi="Calibri" w:cs="Calibri"/>
          <w:b/>
          <w:bCs/>
        </w:rPr>
        <w:t>Consideraciones de Diseño:</w:t>
      </w:r>
    </w:p>
    <w:p w14:paraId="79669E20" w14:textId="77777777" w:rsidR="005C6B39" w:rsidRDefault="005C6B39" w:rsidP="00547505">
      <w:pPr>
        <w:numPr>
          <w:ilvl w:val="0"/>
          <w:numId w:val="13"/>
        </w:numPr>
        <w:jc w:val="both"/>
        <w:rPr>
          <w:rFonts w:ascii="Calibri" w:hAnsi="Calibri" w:cs="Calibri"/>
        </w:rPr>
      </w:pPr>
      <w:r w:rsidRPr="005C6B39">
        <w:rPr>
          <w:rFonts w:ascii="Calibri" w:hAnsi="Calibri" w:cs="Calibri"/>
        </w:rPr>
        <w:t>La información se presenta en tarjetas discretas y bien definidas, utilizando colores diferenciados (azul, verde, turquesa, amarillo) para una rápida identificación y lectura.</w:t>
      </w:r>
    </w:p>
    <w:p w14:paraId="60572952" w14:textId="77777777" w:rsidR="005C6B39" w:rsidRDefault="005C6B39" w:rsidP="00547505">
      <w:pPr>
        <w:numPr>
          <w:ilvl w:val="0"/>
          <w:numId w:val="13"/>
        </w:numPr>
        <w:jc w:val="both"/>
        <w:rPr>
          <w:rFonts w:ascii="Calibri" w:hAnsi="Calibri" w:cs="Calibri"/>
        </w:rPr>
      </w:pPr>
      <w:r w:rsidRPr="005C6B39">
        <w:rPr>
          <w:rFonts w:ascii="Calibri" w:hAnsi="Calibri" w:cs="Calibri"/>
        </w:rPr>
        <w:t>Los números grandes y los iconos representativos hacen que las métricas sean fácilmente digeribles de un vistazo, sin sobrecargar al usuario con demasiada información.</w:t>
      </w:r>
    </w:p>
    <w:p w14:paraId="5B9602BE" w14:textId="324A1D6A" w:rsidR="00547505" w:rsidRDefault="005C6B39" w:rsidP="00547505">
      <w:pPr>
        <w:numPr>
          <w:ilvl w:val="0"/>
          <w:numId w:val="13"/>
        </w:numPr>
        <w:jc w:val="both"/>
        <w:rPr>
          <w:rFonts w:ascii="Calibri" w:hAnsi="Calibri" w:cs="Calibri"/>
        </w:rPr>
      </w:pPr>
      <w:r w:rsidRPr="005C6B39">
        <w:rPr>
          <w:rFonts w:ascii="Calibri" w:hAnsi="Calibri" w:cs="Calibri"/>
        </w:rPr>
        <w:t>Se integra perfectamente con el diseño general del sistema SmartFix, utilizando el mismo estilo de cabecera y potencialmente un panel lateral para la navegación principal (como se observa en otras pantallas del sistema).</w:t>
      </w:r>
    </w:p>
    <w:p w14:paraId="7CEB8604" w14:textId="77777777" w:rsidR="00DE1167" w:rsidRDefault="00DE1167" w:rsidP="00DE1167">
      <w:pPr>
        <w:jc w:val="both"/>
        <w:rPr>
          <w:rFonts w:ascii="Calibri" w:hAnsi="Calibri" w:cs="Calibri"/>
        </w:rPr>
      </w:pPr>
    </w:p>
    <w:p w14:paraId="5F6151D1" w14:textId="77777777" w:rsidR="00DE1167" w:rsidRDefault="00DE1167" w:rsidP="00DE1167">
      <w:pPr>
        <w:jc w:val="both"/>
        <w:rPr>
          <w:rFonts w:ascii="Calibri" w:hAnsi="Calibri" w:cs="Calibri"/>
        </w:rPr>
      </w:pPr>
    </w:p>
    <w:p w14:paraId="34320459" w14:textId="77777777" w:rsidR="00DE1167" w:rsidRDefault="00DE1167" w:rsidP="00DE1167">
      <w:pPr>
        <w:jc w:val="both"/>
        <w:rPr>
          <w:rFonts w:ascii="Calibri" w:hAnsi="Calibri" w:cs="Calibri"/>
        </w:rPr>
      </w:pPr>
    </w:p>
    <w:p w14:paraId="3C404E87" w14:textId="77777777" w:rsidR="00DE1167" w:rsidRDefault="00DE1167" w:rsidP="00DE1167">
      <w:pPr>
        <w:jc w:val="both"/>
        <w:rPr>
          <w:rFonts w:ascii="Calibri" w:hAnsi="Calibri" w:cs="Calibri"/>
        </w:rPr>
      </w:pPr>
    </w:p>
    <w:p w14:paraId="55EB580E" w14:textId="77777777" w:rsidR="00DE1167" w:rsidRDefault="00DE1167" w:rsidP="00DE1167">
      <w:pPr>
        <w:jc w:val="both"/>
        <w:rPr>
          <w:rFonts w:ascii="Calibri" w:hAnsi="Calibri" w:cs="Calibri"/>
        </w:rPr>
      </w:pPr>
    </w:p>
    <w:p w14:paraId="040E2600" w14:textId="77777777" w:rsidR="00DE1167" w:rsidRDefault="00DE1167" w:rsidP="00DE1167">
      <w:pPr>
        <w:jc w:val="both"/>
        <w:rPr>
          <w:rFonts w:ascii="Calibri" w:hAnsi="Calibri" w:cs="Calibri"/>
        </w:rPr>
      </w:pPr>
    </w:p>
    <w:p w14:paraId="4B5883ED" w14:textId="77777777" w:rsidR="00DE1167" w:rsidRDefault="00DE1167" w:rsidP="00DE1167">
      <w:pPr>
        <w:jc w:val="both"/>
        <w:rPr>
          <w:rFonts w:ascii="Calibri" w:hAnsi="Calibri" w:cs="Calibri"/>
        </w:rPr>
      </w:pPr>
    </w:p>
    <w:p w14:paraId="6639BEB4" w14:textId="77777777" w:rsidR="00DE1167" w:rsidRDefault="00DE1167" w:rsidP="00DE1167">
      <w:pPr>
        <w:jc w:val="both"/>
        <w:rPr>
          <w:rFonts w:ascii="Calibri" w:hAnsi="Calibri" w:cs="Calibri"/>
        </w:rPr>
      </w:pPr>
    </w:p>
    <w:p w14:paraId="0D27484F" w14:textId="77777777" w:rsidR="00DE1167" w:rsidRDefault="00DE1167" w:rsidP="00DE1167">
      <w:pPr>
        <w:jc w:val="both"/>
        <w:rPr>
          <w:rFonts w:ascii="Calibri" w:hAnsi="Calibri" w:cs="Calibri"/>
        </w:rPr>
      </w:pPr>
    </w:p>
    <w:p w14:paraId="530F5E5E" w14:textId="1370F54D" w:rsidR="00DE1167" w:rsidRDefault="00EC7818" w:rsidP="00DE1167">
      <w:pPr>
        <w:pStyle w:val="Ttulo4"/>
        <w:jc w:val="center"/>
        <w:rPr>
          <w:rFonts w:ascii="Calibri" w:hAnsi="Calibri" w:cs="Calibri"/>
        </w:rPr>
      </w:pPr>
      <w:bookmarkStart w:id="67" w:name="_Toc202967909"/>
      <w:r>
        <w:rPr>
          <w:noProof/>
        </w:rPr>
        <w:lastRenderedPageBreak/>
        <w:drawing>
          <wp:anchor distT="0" distB="0" distL="114300" distR="114300" simplePos="0" relativeHeight="251750400" behindDoc="0" locked="0" layoutInCell="1" allowOverlap="1" wp14:anchorId="4D2B1ADF" wp14:editId="16EEB306">
            <wp:simplePos x="0" y="0"/>
            <wp:positionH relativeFrom="margin">
              <wp:align>center</wp:align>
            </wp:positionH>
            <wp:positionV relativeFrom="paragraph">
              <wp:posOffset>343606</wp:posOffset>
            </wp:positionV>
            <wp:extent cx="3181350" cy="5705475"/>
            <wp:effectExtent l="0" t="0" r="0" b="9525"/>
            <wp:wrapTopAndBottom/>
            <wp:docPr id="3148337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3775" name="Imagen 314833775"/>
                    <pic:cNvPicPr/>
                  </pic:nvPicPr>
                  <pic:blipFill>
                    <a:blip r:embed="rId27">
                      <a:extLst>
                        <a:ext uri="{28A0092B-C50C-407E-A947-70E740481C1C}">
                          <a14:useLocalDpi xmlns:a14="http://schemas.microsoft.com/office/drawing/2010/main" val="0"/>
                        </a:ext>
                      </a:extLst>
                    </a:blip>
                    <a:stretch>
                      <a:fillRect/>
                    </a:stretch>
                  </pic:blipFill>
                  <pic:spPr>
                    <a:xfrm>
                      <a:off x="0" y="0"/>
                      <a:ext cx="3181350" cy="5705475"/>
                    </a:xfrm>
                    <a:prstGeom prst="rect">
                      <a:avLst/>
                    </a:prstGeom>
                  </pic:spPr>
                </pic:pic>
              </a:graphicData>
            </a:graphic>
          </wp:anchor>
        </w:drawing>
      </w:r>
      <w:r w:rsidR="00DE1167" w:rsidRPr="00F26727">
        <w:rPr>
          <w:rFonts w:ascii="Calibri" w:hAnsi="Calibri" w:cs="Calibri"/>
        </w:rPr>
        <w:t>Diseño de</w:t>
      </w:r>
      <w:r w:rsidR="00DE1167">
        <w:rPr>
          <w:rFonts w:ascii="Calibri" w:hAnsi="Calibri" w:cs="Calibri"/>
        </w:rPr>
        <w:t>l Sidebar</w:t>
      </w:r>
      <w:bookmarkEnd w:id="67"/>
    </w:p>
    <w:p w14:paraId="0FA41DB5" w14:textId="4AC21A1F" w:rsidR="00DE1167" w:rsidRDefault="00DE1167" w:rsidP="00DE1167"/>
    <w:p w14:paraId="78FD3441" w14:textId="24C7974D" w:rsidR="00DE1167" w:rsidRDefault="00DE1167" w:rsidP="00DE1167">
      <w:pPr>
        <w:jc w:val="both"/>
        <w:rPr>
          <w:rFonts w:ascii="Calibri" w:hAnsi="Calibri" w:cs="Calibri"/>
        </w:rPr>
      </w:pPr>
      <w:r w:rsidRPr="00B25521">
        <w:rPr>
          <w:rFonts w:ascii="Calibri" w:hAnsi="Calibri" w:cs="Calibri"/>
          <w:b/>
          <w:bCs/>
        </w:rPr>
        <w:t>Descripción General:</w:t>
      </w:r>
      <w:r w:rsidRPr="00C17089">
        <w:t xml:space="preserve"> </w:t>
      </w:r>
      <w:r w:rsidR="00880C2A" w:rsidRPr="00880C2A">
        <w:rPr>
          <w:rFonts w:ascii="Calibri" w:hAnsi="Calibri" w:cs="Calibri"/>
        </w:rPr>
        <w:t>El Panel de Navegación Lateral, o Sidebar, es un componente fundamental en la interfaz de usuario del sistema SmartFix. Permanece constantemente visible a la izquierda de la pantalla, proporcionando acceso rápido y organizado a todas las funcionalidades principales del sistema. Su diseño está pensado para la eficiencia y la claridad en la navegación, siendo el principal medio para que el usuario se desplace entre los diferentes módulos.</w:t>
      </w:r>
    </w:p>
    <w:p w14:paraId="59AD0CFC" w14:textId="77777777" w:rsidR="00880C2A" w:rsidRPr="00B25521" w:rsidRDefault="00880C2A" w:rsidP="00DE1167">
      <w:pPr>
        <w:jc w:val="both"/>
        <w:rPr>
          <w:rFonts w:ascii="Calibri" w:hAnsi="Calibri" w:cs="Calibri"/>
        </w:rPr>
      </w:pPr>
    </w:p>
    <w:p w14:paraId="24CA966E" w14:textId="77777777" w:rsidR="00DE1167" w:rsidRPr="00B25521" w:rsidRDefault="00DE1167" w:rsidP="00DE1167">
      <w:pPr>
        <w:jc w:val="both"/>
        <w:rPr>
          <w:rFonts w:ascii="Calibri" w:hAnsi="Calibri" w:cs="Calibri"/>
          <w:b/>
          <w:bCs/>
        </w:rPr>
      </w:pPr>
      <w:r w:rsidRPr="00B25521">
        <w:rPr>
          <w:rFonts w:ascii="Calibri" w:hAnsi="Calibri" w:cs="Calibri"/>
          <w:b/>
          <w:bCs/>
        </w:rPr>
        <w:t>Elementos Clave:</w:t>
      </w:r>
    </w:p>
    <w:p w14:paraId="0B195FF2" w14:textId="62E7A122" w:rsidR="00B7309B" w:rsidRDefault="00A9195B" w:rsidP="00851042">
      <w:pPr>
        <w:numPr>
          <w:ilvl w:val="0"/>
          <w:numId w:val="11"/>
        </w:numPr>
        <w:jc w:val="both"/>
        <w:rPr>
          <w:rFonts w:ascii="Calibri" w:hAnsi="Calibri" w:cs="Calibri"/>
        </w:rPr>
      </w:pPr>
      <w:r>
        <w:rPr>
          <w:rFonts w:ascii="Calibri" w:hAnsi="Calibri" w:cs="Calibri"/>
        </w:rPr>
        <w:t>Logo</w:t>
      </w:r>
      <w:r w:rsidR="00B7309B">
        <w:rPr>
          <w:rFonts w:ascii="Calibri" w:hAnsi="Calibri" w:cs="Calibri"/>
        </w:rPr>
        <w:t xml:space="preserve"> (UG)</w:t>
      </w:r>
      <w:r w:rsidR="005749A3">
        <w:rPr>
          <w:rFonts w:ascii="Calibri" w:hAnsi="Calibri" w:cs="Calibri"/>
        </w:rPr>
        <w:t>.</w:t>
      </w:r>
    </w:p>
    <w:p w14:paraId="508F71C3" w14:textId="036284CB" w:rsidR="005749A3" w:rsidRPr="005749A3" w:rsidRDefault="005749A3" w:rsidP="005749A3">
      <w:pPr>
        <w:numPr>
          <w:ilvl w:val="0"/>
          <w:numId w:val="11"/>
        </w:numPr>
        <w:jc w:val="both"/>
        <w:rPr>
          <w:rFonts w:ascii="Calibri" w:hAnsi="Calibri" w:cs="Calibri"/>
        </w:rPr>
      </w:pPr>
      <w:r w:rsidRPr="00851042">
        <w:rPr>
          <w:rFonts w:ascii="Calibri" w:hAnsi="Calibri" w:cs="Calibri"/>
        </w:rPr>
        <w:t xml:space="preserve">Identificador de </w:t>
      </w:r>
      <w:r w:rsidR="005147BD">
        <w:rPr>
          <w:rFonts w:ascii="Calibri" w:hAnsi="Calibri" w:cs="Calibri"/>
        </w:rPr>
        <w:t>r</w:t>
      </w:r>
      <w:r w:rsidR="00FF3FF5">
        <w:rPr>
          <w:rFonts w:ascii="Calibri" w:hAnsi="Calibri" w:cs="Calibri"/>
        </w:rPr>
        <w:t>ol</w:t>
      </w:r>
    </w:p>
    <w:p w14:paraId="36D51378" w14:textId="552A74EA" w:rsidR="00755118" w:rsidRDefault="00755118"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"Inicio"</w:t>
      </w:r>
      <w:r>
        <w:rPr>
          <w:rFonts w:ascii="Calibri" w:hAnsi="Calibri" w:cs="Calibri"/>
        </w:rPr>
        <w:t>.</w:t>
      </w:r>
    </w:p>
    <w:p w14:paraId="34781D71" w14:textId="3B0441A7"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"Clientes"</w:t>
      </w:r>
      <w:r w:rsidR="00755118">
        <w:rPr>
          <w:rFonts w:ascii="Calibri" w:hAnsi="Calibri" w:cs="Calibri"/>
        </w:rPr>
        <w:t>.</w:t>
      </w:r>
    </w:p>
    <w:p w14:paraId="1A81F72A" w14:textId="49DB98B9" w:rsidR="00755118" w:rsidRDefault="00BF1D3C" w:rsidP="00851042">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00851042" w:rsidRPr="00851042">
        <w:rPr>
          <w:rFonts w:ascii="Calibri" w:hAnsi="Calibri" w:cs="Calibri"/>
        </w:rPr>
        <w:t>"Productos"</w:t>
      </w:r>
      <w:r w:rsidR="00755118">
        <w:rPr>
          <w:rFonts w:ascii="Calibri" w:hAnsi="Calibri" w:cs="Calibri"/>
        </w:rPr>
        <w:t>.</w:t>
      </w:r>
    </w:p>
    <w:p w14:paraId="4648E069" w14:textId="4443F4E5" w:rsidR="00755118" w:rsidRDefault="00BF1D3C" w:rsidP="00BF1D3C">
      <w:pPr>
        <w:numPr>
          <w:ilvl w:val="0"/>
          <w:numId w:val="11"/>
        </w:numPr>
        <w:ind w:left="1416" w:hanging="1056"/>
        <w:jc w:val="both"/>
        <w:rPr>
          <w:rFonts w:ascii="Calibri" w:hAnsi="Calibri" w:cs="Calibri"/>
        </w:rPr>
      </w:pPr>
      <w:r>
        <w:rPr>
          <w:rFonts w:ascii="Calibri" w:hAnsi="Calibri" w:cs="Calibri"/>
        </w:rPr>
        <w:t>Botón</w:t>
      </w:r>
      <w:r w:rsidR="00851042" w:rsidRPr="00851042">
        <w:rPr>
          <w:rFonts w:ascii="Calibri" w:hAnsi="Calibri" w:cs="Calibri"/>
        </w:rPr>
        <w:t xml:space="preserve"> "Servicios"</w:t>
      </w:r>
      <w:r w:rsidR="00755118">
        <w:rPr>
          <w:rFonts w:ascii="Calibri" w:hAnsi="Calibri" w:cs="Calibri"/>
        </w:rPr>
        <w:t>.</w:t>
      </w:r>
    </w:p>
    <w:p w14:paraId="4E0073B3" w14:textId="53559E38" w:rsidR="00755118" w:rsidRDefault="00BF1D3C" w:rsidP="00851042">
      <w:pPr>
        <w:numPr>
          <w:ilvl w:val="0"/>
          <w:numId w:val="11"/>
        </w:numPr>
        <w:jc w:val="both"/>
        <w:rPr>
          <w:rFonts w:ascii="Calibri" w:hAnsi="Calibri" w:cs="Calibri"/>
        </w:rPr>
      </w:pPr>
      <w:r>
        <w:rPr>
          <w:rFonts w:ascii="Calibri" w:hAnsi="Calibri" w:cs="Calibri"/>
        </w:rPr>
        <w:lastRenderedPageBreak/>
        <w:t>Botón</w:t>
      </w:r>
      <w:r w:rsidR="00851042" w:rsidRPr="00851042">
        <w:rPr>
          <w:rFonts w:ascii="Calibri" w:hAnsi="Calibri" w:cs="Calibri"/>
        </w:rPr>
        <w:t xml:space="preserve"> "Técnicos"</w:t>
      </w:r>
      <w:r w:rsidR="00755118">
        <w:rPr>
          <w:rFonts w:ascii="Calibri" w:hAnsi="Calibri" w:cs="Calibri"/>
        </w:rPr>
        <w:t>.</w:t>
      </w:r>
    </w:p>
    <w:p w14:paraId="2CB3EFAA" w14:textId="350D56F4"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"Crea Orden"</w:t>
      </w:r>
      <w:r w:rsidR="00755118">
        <w:rPr>
          <w:rFonts w:ascii="Calibri" w:hAnsi="Calibri" w:cs="Calibri"/>
        </w:rPr>
        <w:t>.</w:t>
      </w:r>
    </w:p>
    <w:p w14:paraId="1E5036A8" w14:textId="610D2352"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"Proceso Orden"</w:t>
      </w:r>
      <w:r w:rsidR="00755118">
        <w:rPr>
          <w:rFonts w:ascii="Calibri" w:hAnsi="Calibri" w:cs="Calibri"/>
        </w:rPr>
        <w:t>.</w:t>
      </w:r>
    </w:p>
    <w:p w14:paraId="35660A8A" w14:textId="15DCA045"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"Facturación"</w:t>
      </w:r>
      <w:r w:rsidR="00755118">
        <w:rPr>
          <w:rFonts w:ascii="Calibri" w:hAnsi="Calibri" w:cs="Calibri"/>
        </w:rPr>
        <w:t>.</w:t>
      </w:r>
    </w:p>
    <w:p w14:paraId="4EA3032B" w14:textId="49DC10BD" w:rsidR="00755118"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"Integrantes</w:t>
      </w:r>
      <w:r w:rsidR="00755118">
        <w:rPr>
          <w:rFonts w:ascii="Calibri" w:hAnsi="Calibri" w:cs="Calibri"/>
        </w:rPr>
        <w:t>”.</w:t>
      </w:r>
    </w:p>
    <w:p w14:paraId="33829259" w14:textId="4C2F6F96" w:rsidR="00DE1167" w:rsidRDefault="00BF1D3C" w:rsidP="00851042">
      <w:pPr>
        <w:numPr>
          <w:ilvl w:val="0"/>
          <w:numId w:val="11"/>
        </w:numPr>
        <w:jc w:val="both"/>
        <w:rPr>
          <w:rFonts w:ascii="Calibri" w:hAnsi="Calibri" w:cs="Calibri"/>
        </w:rPr>
      </w:pPr>
      <w:r>
        <w:rPr>
          <w:rFonts w:ascii="Calibri" w:hAnsi="Calibri" w:cs="Calibri"/>
        </w:rPr>
        <w:t>Botón</w:t>
      </w:r>
      <w:r w:rsidR="00851042" w:rsidRPr="00851042">
        <w:rPr>
          <w:rFonts w:ascii="Calibri" w:hAnsi="Calibri" w:cs="Calibri"/>
        </w:rPr>
        <w:t xml:space="preserve"> "Tutor"</w:t>
      </w:r>
      <w:r w:rsidR="00755118">
        <w:rPr>
          <w:rFonts w:ascii="Calibri" w:hAnsi="Calibri" w:cs="Calibri"/>
        </w:rPr>
        <w:t>.</w:t>
      </w:r>
    </w:p>
    <w:p w14:paraId="4DCA3D8B" w14:textId="77777777" w:rsidR="00851042" w:rsidRPr="00851042" w:rsidRDefault="00851042" w:rsidP="00851042">
      <w:pPr>
        <w:ind w:left="720"/>
        <w:jc w:val="both"/>
        <w:rPr>
          <w:rFonts w:ascii="Calibri" w:hAnsi="Calibri" w:cs="Calibri"/>
        </w:rPr>
      </w:pPr>
    </w:p>
    <w:p w14:paraId="33353993" w14:textId="77777777" w:rsidR="00DE1167" w:rsidRPr="00B25521" w:rsidRDefault="00DE1167" w:rsidP="00DE1167">
      <w:pPr>
        <w:jc w:val="both"/>
        <w:rPr>
          <w:rFonts w:ascii="Calibri" w:hAnsi="Calibri" w:cs="Calibri"/>
          <w:b/>
          <w:bCs/>
        </w:rPr>
      </w:pPr>
      <w:r w:rsidRPr="00B25521">
        <w:rPr>
          <w:rFonts w:ascii="Calibri" w:hAnsi="Calibri" w:cs="Calibri"/>
          <w:b/>
          <w:bCs/>
        </w:rPr>
        <w:t>Funcionalidades:</w:t>
      </w:r>
    </w:p>
    <w:p w14:paraId="59F9438B" w14:textId="77777777" w:rsidR="009E488B" w:rsidRDefault="004B0982" w:rsidP="009E488B">
      <w:pPr>
        <w:numPr>
          <w:ilvl w:val="0"/>
          <w:numId w:val="12"/>
        </w:numPr>
        <w:jc w:val="both"/>
        <w:rPr>
          <w:rFonts w:ascii="Calibri" w:hAnsi="Calibri" w:cs="Calibri"/>
        </w:rPr>
      </w:pPr>
      <w:r w:rsidRPr="004B0982">
        <w:rPr>
          <w:rFonts w:ascii="Calibri" w:hAnsi="Calibri" w:cs="Calibri"/>
        </w:rPr>
        <w:t>Proporciona un método consistente y rápido para acceder a cualquier sección principal del sistema desde cualquier punto de la aplicación.</w:t>
      </w:r>
    </w:p>
    <w:p w14:paraId="1174E7F9" w14:textId="1143329C" w:rsidR="004B0982" w:rsidRPr="009E488B" w:rsidRDefault="009E488B" w:rsidP="009E488B">
      <w:pPr>
        <w:numPr>
          <w:ilvl w:val="0"/>
          <w:numId w:val="12"/>
        </w:numPr>
        <w:jc w:val="both"/>
        <w:rPr>
          <w:rFonts w:ascii="Calibri" w:hAnsi="Calibri" w:cs="Calibri"/>
        </w:rPr>
      </w:pPr>
      <w:r w:rsidRPr="009E488B">
        <w:rPr>
          <w:rFonts w:ascii="Calibri" w:hAnsi="Calibri" w:cs="Calibri"/>
        </w:rPr>
        <w:t>Muestra el rol del usuario logueado, lo cual es útil en sistemas con diferentes niveles de acceso.</w:t>
      </w:r>
    </w:p>
    <w:p w14:paraId="5162B602" w14:textId="7D2F0F8F" w:rsidR="004B0982" w:rsidRPr="00123D88" w:rsidRDefault="004B0982" w:rsidP="00DE1167">
      <w:pPr>
        <w:numPr>
          <w:ilvl w:val="0"/>
          <w:numId w:val="12"/>
        </w:numPr>
        <w:jc w:val="both"/>
        <w:rPr>
          <w:rFonts w:ascii="Calibri" w:hAnsi="Calibri" w:cs="Calibri"/>
        </w:rPr>
      </w:pPr>
      <w:r w:rsidRPr="004B0982">
        <w:rPr>
          <w:rFonts w:ascii="Calibri" w:hAnsi="Calibri" w:cs="Calibri"/>
        </w:rPr>
        <w:t>Agrupa las funcionalidades de manera lógica, facilitando la localización de cada módulo.</w:t>
      </w:r>
    </w:p>
    <w:p w14:paraId="2732664C" w14:textId="77777777" w:rsidR="00DE1167" w:rsidRPr="00B25521" w:rsidRDefault="00DE1167" w:rsidP="00DE1167">
      <w:pPr>
        <w:ind w:left="720"/>
        <w:jc w:val="both"/>
        <w:rPr>
          <w:rFonts w:ascii="Calibri" w:hAnsi="Calibri" w:cs="Calibri"/>
        </w:rPr>
      </w:pPr>
    </w:p>
    <w:p w14:paraId="538B3CD6" w14:textId="77777777" w:rsidR="00DE1167" w:rsidRPr="00B25521" w:rsidRDefault="00DE1167" w:rsidP="00DE1167">
      <w:pPr>
        <w:jc w:val="both"/>
        <w:rPr>
          <w:rFonts w:ascii="Calibri" w:hAnsi="Calibri" w:cs="Calibri"/>
          <w:b/>
          <w:bCs/>
        </w:rPr>
      </w:pPr>
      <w:r w:rsidRPr="00B25521">
        <w:rPr>
          <w:rFonts w:ascii="Calibri" w:hAnsi="Calibri" w:cs="Calibri"/>
          <w:b/>
          <w:bCs/>
        </w:rPr>
        <w:t>Consideraciones de Diseño:</w:t>
      </w:r>
    </w:p>
    <w:p w14:paraId="15B609DE" w14:textId="77777777" w:rsidR="00C5268A" w:rsidRDefault="00C5268A" w:rsidP="00DE1167">
      <w:pPr>
        <w:numPr>
          <w:ilvl w:val="0"/>
          <w:numId w:val="13"/>
        </w:numPr>
        <w:jc w:val="both"/>
        <w:rPr>
          <w:rFonts w:ascii="Calibri" w:hAnsi="Calibri" w:cs="Calibri"/>
        </w:rPr>
      </w:pPr>
      <w:r w:rsidRPr="00C5268A">
        <w:rPr>
          <w:rFonts w:ascii="Calibri" w:hAnsi="Calibri" w:cs="Calibri"/>
        </w:rPr>
        <w:t>El sidebar permanece visible en todas las pantallas principales, asegurando que el usuario nunca se sienta perdido y siempre tenga acceso a la navegación.</w:t>
      </w:r>
    </w:p>
    <w:p w14:paraId="618BAD78" w14:textId="77777777" w:rsidR="00C5268A" w:rsidRDefault="00C5268A" w:rsidP="00DE1167">
      <w:pPr>
        <w:numPr>
          <w:ilvl w:val="0"/>
          <w:numId w:val="13"/>
        </w:numPr>
        <w:jc w:val="both"/>
        <w:rPr>
          <w:rFonts w:ascii="Calibri" w:hAnsi="Calibri" w:cs="Calibri"/>
        </w:rPr>
      </w:pPr>
      <w:r w:rsidRPr="00C5268A">
        <w:rPr>
          <w:rFonts w:ascii="Calibri" w:hAnsi="Calibri" w:cs="Calibri"/>
        </w:rPr>
        <w:t>Utiliza iconos intuitivos y nombres de texto claros para cada opción de menú, evitando la ambigüedad.</w:t>
      </w:r>
    </w:p>
    <w:p w14:paraId="2533E61B" w14:textId="087C2E09" w:rsidR="00DE1167" w:rsidRDefault="00C5268A" w:rsidP="00C5268A">
      <w:pPr>
        <w:numPr>
          <w:ilvl w:val="0"/>
          <w:numId w:val="13"/>
        </w:numPr>
        <w:jc w:val="both"/>
        <w:rPr>
          <w:rFonts w:ascii="Calibri" w:hAnsi="Calibri" w:cs="Calibri"/>
        </w:rPr>
      </w:pPr>
      <w:r w:rsidRPr="00C5268A">
        <w:rPr>
          <w:rFonts w:ascii="Calibri" w:hAnsi="Calibri" w:cs="Calibri"/>
        </w:rPr>
        <w:t>El diseño y los colores del sidebar (azul oscuro con texto e iconos blancos/grises claros) son coherentes con la identidad visual general de SmartFix, contribuyendo a una experiencia de usuario unificada.</w:t>
      </w:r>
    </w:p>
    <w:p w14:paraId="225108D9" w14:textId="77777777" w:rsidR="004C68E9" w:rsidRDefault="004C68E9" w:rsidP="004C68E9">
      <w:pPr>
        <w:jc w:val="both"/>
        <w:rPr>
          <w:rFonts w:ascii="Calibri" w:hAnsi="Calibri" w:cs="Calibri"/>
        </w:rPr>
      </w:pPr>
    </w:p>
    <w:p w14:paraId="6FE6EBFA" w14:textId="77777777" w:rsidR="004C68E9" w:rsidRDefault="004C68E9" w:rsidP="004C68E9">
      <w:pPr>
        <w:jc w:val="both"/>
        <w:rPr>
          <w:rFonts w:ascii="Calibri" w:hAnsi="Calibri" w:cs="Calibri"/>
        </w:rPr>
      </w:pPr>
    </w:p>
    <w:p w14:paraId="25D201D4" w14:textId="77777777" w:rsidR="004C68E9" w:rsidRDefault="004C68E9" w:rsidP="004C68E9">
      <w:pPr>
        <w:jc w:val="both"/>
        <w:rPr>
          <w:rFonts w:ascii="Calibri" w:hAnsi="Calibri" w:cs="Calibri"/>
        </w:rPr>
      </w:pPr>
    </w:p>
    <w:p w14:paraId="1004B0F5" w14:textId="77777777" w:rsidR="004C68E9" w:rsidRDefault="004C68E9" w:rsidP="004C68E9">
      <w:pPr>
        <w:jc w:val="both"/>
        <w:rPr>
          <w:rFonts w:ascii="Calibri" w:hAnsi="Calibri" w:cs="Calibri"/>
        </w:rPr>
      </w:pPr>
    </w:p>
    <w:p w14:paraId="2BEE4C8A" w14:textId="77777777" w:rsidR="004C68E9" w:rsidRDefault="004C68E9" w:rsidP="004C68E9">
      <w:pPr>
        <w:jc w:val="both"/>
        <w:rPr>
          <w:rFonts w:ascii="Calibri" w:hAnsi="Calibri" w:cs="Calibri"/>
        </w:rPr>
      </w:pPr>
    </w:p>
    <w:p w14:paraId="0BC33121" w14:textId="77777777" w:rsidR="004C68E9" w:rsidRDefault="004C68E9" w:rsidP="004C68E9">
      <w:pPr>
        <w:jc w:val="both"/>
        <w:rPr>
          <w:rFonts w:ascii="Calibri" w:hAnsi="Calibri" w:cs="Calibri"/>
        </w:rPr>
      </w:pPr>
    </w:p>
    <w:p w14:paraId="7859AF88" w14:textId="77777777" w:rsidR="004C68E9" w:rsidRDefault="004C68E9" w:rsidP="004C68E9">
      <w:pPr>
        <w:jc w:val="both"/>
        <w:rPr>
          <w:rFonts w:ascii="Calibri" w:hAnsi="Calibri" w:cs="Calibri"/>
        </w:rPr>
      </w:pPr>
    </w:p>
    <w:p w14:paraId="31DA4450" w14:textId="77777777" w:rsidR="004C68E9" w:rsidRDefault="004C68E9" w:rsidP="004C68E9">
      <w:pPr>
        <w:jc w:val="both"/>
        <w:rPr>
          <w:rFonts w:ascii="Calibri" w:hAnsi="Calibri" w:cs="Calibri"/>
        </w:rPr>
      </w:pPr>
    </w:p>
    <w:p w14:paraId="284D28ED" w14:textId="77777777" w:rsidR="004C68E9" w:rsidRDefault="004C68E9" w:rsidP="004C68E9">
      <w:pPr>
        <w:jc w:val="both"/>
        <w:rPr>
          <w:rFonts w:ascii="Calibri" w:hAnsi="Calibri" w:cs="Calibri"/>
        </w:rPr>
      </w:pPr>
    </w:p>
    <w:p w14:paraId="1B7967B3" w14:textId="77777777" w:rsidR="004C68E9" w:rsidRDefault="004C68E9" w:rsidP="004C68E9">
      <w:pPr>
        <w:jc w:val="both"/>
        <w:rPr>
          <w:rFonts w:ascii="Calibri" w:hAnsi="Calibri" w:cs="Calibri"/>
        </w:rPr>
      </w:pPr>
    </w:p>
    <w:p w14:paraId="6582B397" w14:textId="77777777" w:rsidR="004C68E9" w:rsidRDefault="004C68E9" w:rsidP="004C68E9">
      <w:pPr>
        <w:jc w:val="both"/>
        <w:rPr>
          <w:rFonts w:ascii="Calibri" w:hAnsi="Calibri" w:cs="Calibri"/>
        </w:rPr>
      </w:pPr>
    </w:p>
    <w:p w14:paraId="7C8A1D33" w14:textId="77777777" w:rsidR="004C68E9" w:rsidRDefault="004C68E9" w:rsidP="004C68E9">
      <w:pPr>
        <w:jc w:val="both"/>
        <w:rPr>
          <w:rFonts w:ascii="Calibri" w:hAnsi="Calibri" w:cs="Calibri"/>
        </w:rPr>
      </w:pPr>
    </w:p>
    <w:p w14:paraId="649DD378" w14:textId="77777777" w:rsidR="004C68E9" w:rsidRDefault="004C68E9" w:rsidP="004C68E9">
      <w:pPr>
        <w:jc w:val="both"/>
        <w:rPr>
          <w:rFonts w:ascii="Calibri" w:hAnsi="Calibri" w:cs="Calibri"/>
        </w:rPr>
      </w:pPr>
    </w:p>
    <w:p w14:paraId="7E1E77C6" w14:textId="77777777" w:rsidR="004C68E9" w:rsidRDefault="004C68E9" w:rsidP="004C68E9">
      <w:pPr>
        <w:jc w:val="both"/>
        <w:rPr>
          <w:rFonts w:ascii="Calibri" w:hAnsi="Calibri" w:cs="Calibri"/>
        </w:rPr>
      </w:pPr>
    </w:p>
    <w:p w14:paraId="1976D0D5" w14:textId="77777777" w:rsidR="004C68E9" w:rsidRDefault="004C68E9" w:rsidP="004C68E9">
      <w:pPr>
        <w:jc w:val="both"/>
        <w:rPr>
          <w:rFonts w:ascii="Calibri" w:hAnsi="Calibri" w:cs="Calibri"/>
        </w:rPr>
      </w:pPr>
    </w:p>
    <w:p w14:paraId="002ED38B" w14:textId="77777777" w:rsidR="004C68E9" w:rsidRDefault="004C68E9" w:rsidP="004C68E9">
      <w:pPr>
        <w:jc w:val="both"/>
        <w:rPr>
          <w:rFonts w:ascii="Calibri" w:hAnsi="Calibri" w:cs="Calibri"/>
        </w:rPr>
      </w:pPr>
    </w:p>
    <w:p w14:paraId="157BC68C" w14:textId="77777777" w:rsidR="004C68E9" w:rsidRDefault="004C68E9" w:rsidP="004C68E9">
      <w:pPr>
        <w:jc w:val="both"/>
        <w:rPr>
          <w:rFonts w:ascii="Calibri" w:hAnsi="Calibri" w:cs="Calibri"/>
        </w:rPr>
      </w:pPr>
    </w:p>
    <w:p w14:paraId="6E1C3135" w14:textId="77777777" w:rsidR="004C68E9" w:rsidRDefault="004C68E9" w:rsidP="004C68E9">
      <w:pPr>
        <w:jc w:val="both"/>
        <w:rPr>
          <w:rFonts w:ascii="Calibri" w:hAnsi="Calibri" w:cs="Calibri"/>
        </w:rPr>
      </w:pPr>
    </w:p>
    <w:p w14:paraId="5E11FFCE" w14:textId="77777777" w:rsidR="004C68E9" w:rsidRDefault="004C68E9" w:rsidP="004C68E9">
      <w:pPr>
        <w:jc w:val="both"/>
        <w:rPr>
          <w:rFonts w:ascii="Calibri" w:hAnsi="Calibri" w:cs="Calibri"/>
        </w:rPr>
      </w:pPr>
    </w:p>
    <w:p w14:paraId="5FED544D" w14:textId="77777777" w:rsidR="004C68E9" w:rsidRDefault="004C68E9" w:rsidP="004C68E9">
      <w:pPr>
        <w:jc w:val="both"/>
        <w:rPr>
          <w:rFonts w:ascii="Calibri" w:hAnsi="Calibri" w:cs="Calibri"/>
        </w:rPr>
      </w:pPr>
    </w:p>
    <w:p w14:paraId="46542564" w14:textId="77777777" w:rsidR="004C68E9" w:rsidRDefault="004C68E9" w:rsidP="004C68E9">
      <w:pPr>
        <w:jc w:val="both"/>
        <w:rPr>
          <w:rFonts w:ascii="Calibri" w:hAnsi="Calibri" w:cs="Calibri"/>
        </w:rPr>
      </w:pPr>
    </w:p>
    <w:p w14:paraId="062E2721" w14:textId="77777777" w:rsidR="004C68E9" w:rsidRDefault="004C68E9" w:rsidP="004C68E9">
      <w:pPr>
        <w:jc w:val="both"/>
        <w:rPr>
          <w:rFonts w:ascii="Calibri" w:hAnsi="Calibri" w:cs="Calibri"/>
        </w:rPr>
      </w:pPr>
    </w:p>
    <w:p w14:paraId="12D41083" w14:textId="77777777" w:rsidR="004C68E9" w:rsidRDefault="004C68E9" w:rsidP="004C68E9">
      <w:pPr>
        <w:jc w:val="both"/>
        <w:rPr>
          <w:rFonts w:ascii="Calibri" w:hAnsi="Calibri" w:cs="Calibri"/>
        </w:rPr>
      </w:pPr>
    </w:p>
    <w:p w14:paraId="0C383DC8" w14:textId="77777777" w:rsidR="004C68E9" w:rsidRDefault="004C68E9" w:rsidP="004C68E9">
      <w:pPr>
        <w:jc w:val="both"/>
        <w:rPr>
          <w:rFonts w:ascii="Calibri" w:hAnsi="Calibri" w:cs="Calibri"/>
        </w:rPr>
      </w:pPr>
    </w:p>
    <w:p w14:paraId="6E375770" w14:textId="77777777" w:rsidR="004C68E9" w:rsidRDefault="004C68E9" w:rsidP="004C68E9">
      <w:pPr>
        <w:jc w:val="both"/>
        <w:rPr>
          <w:rFonts w:ascii="Calibri" w:hAnsi="Calibri" w:cs="Calibri"/>
        </w:rPr>
      </w:pPr>
    </w:p>
    <w:p w14:paraId="1C60ABF8" w14:textId="7EF8043B" w:rsidR="00EB6364" w:rsidRPr="00EB6364" w:rsidRDefault="00EB6364" w:rsidP="00EB6364">
      <w:pPr>
        <w:pStyle w:val="Ttulo4"/>
        <w:jc w:val="center"/>
        <w:rPr>
          <w:rFonts w:ascii="Calibri" w:hAnsi="Calibri" w:cs="Calibri"/>
        </w:rPr>
      </w:pPr>
      <w:bookmarkStart w:id="68" w:name="_Toc202967910"/>
      <w:r>
        <w:rPr>
          <w:noProof/>
        </w:rPr>
        <w:lastRenderedPageBreak/>
        <w:drawing>
          <wp:anchor distT="0" distB="0" distL="114300" distR="114300" simplePos="0" relativeHeight="251751424" behindDoc="0" locked="0" layoutInCell="1" allowOverlap="1" wp14:anchorId="24DB9FA8" wp14:editId="3A911F0C">
            <wp:simplePos x="0" y="0"/>
            <wp:positionH relativeFrom="margin">
              <wp:align>right</wp:align>
            </wp:positionH>
            <wp:positionV relativeFrom="paragraph">
              <wp:posOffset>344593</wp:posOffset>
            </wp:positionV>
            <wp:extent cx="6120130" cy="926465"/>
            <wp:effectExtent l="0" t="0" r="0" b="6985"/>
            <wp:wrapTopAndBottom/>
            <wp:docPr id="72019368" name="Imagen 1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9368" name="Imagen 14" descr="Gráfico, Gráfico de líne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6120130" cy="926465"/>
                    </a:xfrm>
                    <a:prstGeom prst="rect">
                      <a:avLst/>
                    </a:prstGeom>
                  </pic:spPr>
                </pic:pic>
              </a:graphicData>
            </a:graphic>
          </wp:anchor>
        </w:drawing>
      </w:r>
      <w:r w:rsidR="004C68E9" w:rsidRPr="00F26727">
        <w:rPr>
          <w:rFonts w:ascii="Calibri" w:hAnsi="Calibri" w:cs="Calibri"/>
        </w:rPr>
        <w:t xml:space="preserve">Diseño </w:t>
      </w:r>
      <w:r w:rsidR="00E70C46">
        <w:rPr>
          <w:rFonts w:ascii="Calibri" w:hAnsi="Calibri" w:cs="Calibri"/>
        </w:rPr>
        <w:t>de la Barra de Navegación Superior</w:t>
      </w:r>
      <w:bookmarkEnd w:id="68"/>
    </w:p>
    <w:p w14:paraId="7EBEA8CA" w14:textId="77777777" w:rsidR="004C68E9" w:rsidRDefault="004C68E9" w:rsidP="004C68E9"/>
    <w:p w14:paraId="735E481D" w14:textId="46EEB2CF" w:rsidR="004C68E9" w:rsidRDefault="004C68E9" w:rsidP="004C68E9">
      <w:pPr>
        <w:jc w:val="both"/>
        <w:rPr>
          <w:rFonts w:ascii="Calibri" w:hAnsi="Calibri" w:cs="Calibri"/>
        </w:rPr>
      </w:pPr>
      <w:r w:rsidRPr="00B25521">
        <w:rPr>
          <w:rFonts w:ascii="Calibri" w:hAnsi="Calibri" w:cs="Calibri"/>
          <w:b/>
          <w:bCs/>
        </w:rPr>
        <w:t>Descripción General:</w:t>
      </w:r>
      <w:r w:rsidR="00356628">
        <w:rPr>
          <w:rFonts w:ascii="Calibri" w:hAnsi="Calibri" w:cs="Calibri"/>
        </w:rPr>
        <w:t xml:space="preserve"> </w:t>
      </w:r>
      <w:r w:rsidR="00356628" w:rsidRPr="00356628">
        <w:rPr>
          <w:rFonts w:ascii="Calibri" w:hAnsi="Calibri" w:cs="Calibri"/>
        </w:rPr>
        <w:t>La Barra de Navegación</w:t>
      </w:r>
      <w:r w:rsidR="00E70C46">
        <w:rPr>
          <w:rFonts w:ascii="Calibri" w:hAnsi="Calibri" w:cs="Calibri"/>
        </w:rPr>
        <w:t xml:space="preserve"> Superior</w:t>
      </w:r>
      <w:r w:rsidR="00356628" w:rsidRPr="00356628">
        <w:rPr>
          <w:rFonts w:ascii="Calibri" w:hAnsi="Calibri" w:cs="Calibri"/>
        </w:rPr>
        <w:t>, también conocida como Navbar o Header, es un componente esencial y persistente que se extiende a lo largo de la parte superior de todas las pantallas principales del sistema SmartFix. Su función es proporcionar información clave del sistema y opciones de acción rápida, manteniendo una interfaz consistente y fácilmente reconocible para el usuario en cualquier módulo.</w:t>
      </w:r>
    </w:p>
    <w:p w14:paraId="03016EC2" w14:textId="77777777" w:rsidR="004C68E9" w:rsidRPr="00B25521" w:rsidRDefault="004C68E9" w:rsidP="004C68E9">
      <w:pPr>
        <w:jc w:val="both"/>
        <w:rPr>
          <w:rFonts w:ascii="Calibri" w:hAnsi="Calibri" w:cs="Calibri"/>
        </w:rPr>
      </w:pPr>
    </w:p>
    <w:p w14:paraId="6902C371" w14:textId="77777777" w:rsidR="004C68E9" w:rsidRPr="00B25521" w:rsidRDefault="004C68E9" w:rsidP="004C68E9">
      <w:pPr>
        <w:jc w:val="both"/>
        <w:rPr>
          <w:rFonts w:ascii="Calibri" w:hAnsi="Calibri" w:cs="Calibri"/>
          <w:b/>
          <w:bCs/>
        </w:rPr>
      </w:pPr>
      <w:r w:rsidRPr="00B25521">
        <w:rPr>
          <w:rFonts w:ascii="Calibri" w:hAnsi="Calibri" w:cs="Calibri"/>
          <w:b/>
          <w:bCs/>
        </w:rPr>
        <w:t>Elementos Clave:</w:t>
      </w:r>
    </w:p>
    <w:p w14:paraId="49B2A10F" w14:textId="64D99CE1" w:rsidR="00787450" w:rsidRDefault="00787450" w:rsidP="004C68E9">
      <w:pPr>
        <w:numPr>
          <w:ilvl w:val="0"/>
          <w:numId w:val="11"/>
        </w:numPr>
        <w:jc w:val="both"/>
        <w:rPr>
          <w:rFonts w:ascii="Calibri" w:hAnsi="Calibri" w:cs="Calibri"/>
        </w:rPr>
      </w:pPr>
      <w:r w:rsidRPr="00787450">
        <w:rPr>
          <w:rFonts w:ascii="Calibri" w:hAnsi="Calibri" w:cs="Calibri"/>
        </w:rPr>
        <w:t>Menú Hamburguesa</w:t>
      </w:r>
      <w:r>
        <w:rPr>
          <w:rFonts w:ascii="Calibri" w:hAnsi="Calibri" w:cs="Calibri"/>
        </w:rPr>
        <w:t>.</w:t>
      </w:r>
    </w:p>
    <w:p w14:paraId="59962AB4" w14:textId="77777777" w:rsidR="00CE4A5E" w:rsidRDefault="00787450" w:rsidP="004C68E9">
      <w:pPr>
        <w:numPr>
          <w:ilvl w:val="0"/>
          <w:numId w:val="11"/>
        </w:numPr>
        <w:jc w:val="both"/>
        <w:rPr>
          <w:rFonts w:ascii="Calibri" w:hAnsi="Calibri" w:cs="Calibri"/>
        </w:rPr>
      </w:pPr>
      <w:r w:rsidRPr="00787450">
        <w:rPr>
          <w:rFonts w:ascii="Calibri" w:hAnsi="Calibri" w:cs="Calibri"/>
        </w:rPr>
        <w:t>Logo "SmartFix"</w:t>
      </w:r>
      <w:r w:rsidR="00CE4A5E">
        <w:rPr>
          <w:rFonts w:ascii="Calibri" w:hAnsi="Calibri" w:cs="Calibri"/>
        </w:rPr>
        <w:t>.</w:t>
      </w:r>
    </w:p>
    <w:p w14:paraId="36281268" w14:textId="77777777" w:rsidR="00CE4A5E" w:rsidRDefault="00787450" w:rsidP="004C68E9">
      <w:pPr>
        <w:numPr>
          <w:ilvl w:val="0"/>
          <w:numId w:val="11"/>
        </w:numPr>
        <w:jc w:val="both"/>
        <w:rPr>
          <w:rFonts w:ascii="Calibri" w:hAnsi="Calibri" w:cs="Calibri"/>
        </w:rPr>
      </w:pPr>
      <w:r w:rsidRPr="00787450">
        <w:rPr>
          <w:rFonts w:ascii="Calibri" w:hAnsi="Calibri" w:cs="Calibri"/>
        </w:rPr>
        <w:t>Fecha y Hora Actual</w:t>
      </w:r>
      <w:r w:rsidR="00CE4A5E">
        <w:rPr>
          <w:rFonts w:ascii="Calibri" w:hAnsi="Calibri" w:cs="Calibri"/>
        </w:rPr>
        <w:t>.</w:t>
      </w:r>
    </w:p>
    <w:p w14:paraId="7998AF35" w14:textId="1C81D2B4" w:rsidR="00787450" w:rsidRDefault="00787450" w:rsidP="004C68E9">
      <w:pPr>
        <w:numPr>
          <w:ilvl w:val="0"/>
          <w:numId w:val="11"/>
        </w:numPr>
        <w:jc w:val="both"/>
        <w:rPr>
          <w:rFonts w:ascii="Calibri" w:hAnsi="Calibri" w:cs="Calibri"/>
        </w:rPr>
      </w:pPr>
      <w:r w:rsidRPr="00787450">
        <w:rPr>
          <w:rFonts w:ascii="Calibri" w:hAnsi="Calibri" w:cs="Calibri"/>
        </w:rPr>
        <w:t>Opción "Cerrar Sesión"</w:t>
      </w:r>
      <w:r w:rsidR="00CE4A5E">
        <w:rPr>
          <w:rFonts w:ascii="Calibri" w:hAnsi="Calibri" w:cs="Calibri"/>
        </w:rPr>
        <w:t>.</w:t>
      </w:r>
    </w:p>
    <w:p w14:paraId="437D47C2" w14:textId="77777777" w:rsidR="004C68E9" w:rsidRPr="00851042" w:rsidRDefault="004C68E9" w:rsidP="004C68E9">
      <w:pPr>
        <w:ind w:left="720"/>
        <w:jc w:val="both"/>
        <w:rPr>
          <w:rFonts w:ascii="Calibri" w:hAnsi="Calibri" w:cs="Calibri"/>
        </w:rPr>
      </w:pPr>
    </w:p>
    <w:p w14:paraId="3836BDAF" w14:textId="77777777" w:rsidR="004C68E9" w:rsidRPr="00B25521" w:rsidRDefault="004C68E9" w:rsidP="004C68E9">
      <w:pPr>
        <w:jc w:val="both"/>
        <w:rPr>
          <w:rFonts w:ascii="Calibri" w:hAnsi="Calibri" w:cs="Calibri"/>
          <w:b/>
          <w:bCs/>
        </w:rPr>
      </w:pPr>
      <w:r w:rsidRPr="00B25521">
        <w:rPr>
          <w:rFonts w:ascii="Calibri" w:hAnsi="Calibri" w:cs="Calibri"/>
          <w:b/>
          <w:bCs/>
        </w:rPr>
        <w:t>Funcionalidades:</w:t>
      </w:r>
    </w:p>
    <w:p w14:paraId="1E21FA67" w14:textId="77777777" w:rsidR="00D2714D" w:rsidRDefault="00D2714D" w:rsidP="004C68E9">
      <w:pPr>
        <w:numPr>
          <w:ilvl w:val="0"/>
          <w:numId w:val="12"/>
        </w:numPr>
        <w:jc w:val="both"/>
        <w:rPr>
          <w:rFonts w:ascii="Calibri" w:hAnsi="Calibri" w:cs="Calibri"/>
        </w:rPr>
      </w:pPr>
      <w:r w:rsidRPr="00D2714D">
        <w:rPr>
          <w:rFonts w:ascii="Calibri" w:hAnsi="Calibri" w:cs="Calibri"/>
        </w:rPr>
        <w:t>Asegura que el nombre de la aplicación sea visible en todo momento, manteniendo la conciencia de la marca.</w:t>
      </w:r>
    </w:p>
    <w:p w14:paraId="771AFC5E" w14:textId="2062D5A3" w:rsidR="00D2714D" w:rsidRDefault="00D2714D" w:rsidP="004C68E9">
      <w:pPr>
        <w:numPr>
          <w:ilvl w:val="0"/>
          <w:numId w:val="12"/>
        </w:numPr>
        <w:jc w:val="both"/>
        <w:rPr>
          <w:rFonts w:ascii="Calibri" w:hAnsi="Calibri" w:cs="Calibri"/>
        </w:rPr>
      </w:pPr>
      <w:r w:rsidRPr="00D2714D">
        <w:rPr>
          <w:rFonts w:ascii="Calibri" w:hAnsi="Calibri" w:cs="Calibri"/>
        </w:rPr>
        <w:t>A través del menú hamburguesa, facilita la gestión de la visibilidad del sidebar</w:t>
      </w:r>
      <w:r w:rsidR="00942242">
        <w:rPr>
          <w:rFonts w:ascii="Calibri" w:hAnsi="Calibri" w:cs="Calibri"/>
        </w:rPr>
        <w:t>.</w:t>
      </w:r>
    </w:p>
    <w:p w14:paraId="7457D6A1" w14:textId="77777777" w:rsidR="00D2714D" w:rsidRDefault="00D2714D" w:rsidP="004C68E9">
      <w:pPr>
        <w:numPr>
          <w:ilvl w:val="0"/>
          <w:numId w:val="12"/>
        </w:numPr>
        <w:jc w:val="both"/>
        <w:rPr>
          <w:rFonts w:ascii="Calibri" w:hAnsi="Calibri" w:cs="Calibri"/>
        </w:rPr>
      </w:pPr>
      <w:r w:rsidRPr="00D2714D">
        <w:rPr>
          <w:rFonts w:ascii="Calibri" w:hAnsi="Calibri" w:cs="Calibri"/>
        </w:rPr>
        <w:t>Muestra la fecha y hora actual, proporcionando datos temporales relevantes al usuario.</w:t>
      </w:r>
    </w:p>
    <w:p w14:paraId="2096DDF2" w14:textId="23F11FA6" w:rsidR="00D2714D" w:rsidRPr="00123D88" w:rsidRDefault="00D2714D" w:rsidP="004C68E9">
      <w:pPr>
        <w:numPr>
          <w:ilvl w:val="0"/>
          <w:numId w:val="12"/>
        </w:numPr>
        <w:jc w:val="both"/>
        <w:rPr>
          <w:rFonts w:ascii="Calibri" w:hAnsi="Calibri" w:cs="Calibri"/>
        </w:rPr>
      </w:pPr>
      <w:r w:rsidRPr="00D2714D">
        <w:rPr>
          <w:rFonts w:ascii="Calibri" w:hAnsi="Calibri" w:cs="Calibri"/>
        </w:rPr>
        <w:t>Permite a los usuarios cerrar su sesión de manera controlada, garantizando la seguridad.</w:t>
      </w:r>
    </w:p>
    <w:p w14:paraId="66C91130" w14:textId="77777777" w:rsidR="004C68E9" w:rsidRPr="00B25521" w:rsidRDefault="004C68E9" w:rsidP="004C68E9">
      <w:pPr>
        <w:ind w:left="720"/>
        <w:jc w:val="both"/>
        <w:rPr>
          <w:rFonts w:ascii="Calibri" w:hAnsi="Calibri" w:cs="Calibri"/>
        </w:rPr>
      </w:pPr>
    </w:p>
    <w:p w14:paraId="4AA55E0A" w14:textId="77777777" w:rsidR="004C68E9" w:rsidRPr="00B25521" w:rsidRDefault="004C68E9" w:rsidP="004C68E9">
      <w:pPr>
        <w:jc w:val="both"/>
        <w:rPr>
          <w:rFonts w:ascii="Calibri" w:hAnsi="Calibri" w:cs="Calibri"/>
          <w:b/>
          <w:bCs/>
        </w:rPr>
      </w:pPr>
      <w:r w:rsidRPr="00B25521">
        <w:rPr>
          <w:rFonts w:ascii="Calibri" w:hAnsi="Calibri" w:cs="Calibri"/>
          <w:b/>
          <w:bCs/>
        </w:rPr>
        <w:t>Consideraciones de Diseño:</w:t>
      </w:r>
    </w:p>
    <w:p w14:paraId="2A39D723" w14:textId="77777777" w:rsidR="00E7725D" w:rsidRDefault="00E7725D" w:rsidP="004C68E9">
      <w:pPr>
        <w:numPr>
          <w:ilvl w:val="0"/>
          <w:numId w:val="13"/>
        </w:numPr>
        <w:jc w:val="both"/>
        <w:rPr>
          <w:rFonts w:ascii="Calibri" w:hAnsi="Calibri" w:cs="Calibri"/>
        </w:rPr>
      </w:pPr>
      <w:r w:rsidRPr="00E7725D">
        <w:rPr>
          <w:rFonts w:ascii="Calibri" w:hAnsi="Calibri" w:cs="Calibri"/>
        </w:rPr>
        <w:t xml:space="preserve">La Navbar mantiene un diseño y posición idénticos en todas las pantallas principales del sistema, lo que proporciona una experiencia de usuario coherente y familiar. </w:t>
      </w:r>
    </w:p>
    <w:p w14:paraId="00FF21D6" w14:textId="77777777" w:rsidR="00E7725D" w:rsidRDefault="00E7725D" w:rsidP="004C68E9">
      <w:pPr>
        <w:numPr>
          <w:ilvl w:val="0"/>
          <w:numId w:val="13"/>
        </w:numPr>
        <w:jc w:val="both"/>
        <w:rPr>
          <w:rFonts w:ascii="Calibri" w:hAnsi="Calibri" w:cs="Calibri"/>
        </w:rPr>
      </w:pPr>
      <w:r w:rsidRPr="00E7725D">
        <w:rPr>
          <w:rFonts w:ascii="Calibri" w:hAnsi="Calibri" w:cs="Calibri"/>
        </w:rPr>
        <w:t>Los elementos visuales y el texto dentro de la Navbar tienen un tamaño adecuado y un contraste óptimo (texto claro sobre fondo azul) para garantizar una lectura fácil.</w:t>
      </w:r>
    </w:p>
    <w:p w14:paraId="7B2525F1" w14:textId="1C07E7DA" w:rsidR="004C68E9" w:rsidRDefault="00E7725D" w:rsidP="004C68E9">
      <w:pPr>
        <w:numPr>
          <w:ilvl w:val="0"/>
          <w:numId w:val="13"/>
        </w:numPr>
        <w:jc w:val="both"/>
        <w:rPr>
          <w:rFonts w:ascii="Calibri" w:hAnsi="Calibri" w:cs="Calibri"/>
        </w:rPr>
      </w:pPr>
      <w:r w:rsidRPr="00E7725D">
        <w:rPr>
          <w:rFonts w:ascii="Calibri" w:hAnsi="Calibri" w:cs="Calibri"/>
        </w:rPr>
        <w:t>La barra utiliza el espacio horizontal superior de la pantalla de manera eficiente para presentar información y acciones clave sin saturar la interfaz.</w:t>
      </w:r>
    </w:p>
    <w:p w14:paraId="58F1C947" w14:textId="77777777" w:rsidR="005A46A0" w:rsidRDefault="005A46A0" w:rsidP="005A46A0">
      <w:pPr>
        <w:jc w:val="both"/>
        <w:rPr>
          <w:rFonts w:ascii="Calibri" w:hAnsi="Calibri" w:cs="Calibri"/>
        </w:rPr>
      </w:pPr>
    </w:p>
    <w:p w14:paraId="7EDE9736" w14:textId="77777777" w:rsidR="005A46A0" w:rsidRDefault="005A46A0" w:rsidP="005A46A0">
      <w:pPr>
        <w:jc w:val="both"/>
        <w:rPr>
          <w:rFonts w:ascii="Calibri" w:hAnsi="Calibri" w:cs="Calibri"/>
        </w:rPr>
      </w:pPr>
    </w:p>
    <w:p w14:paraId="2FB5A612" w14:textId="77777777" w:rsidR="005A46A0" w:rsidRDefault="005A46A0" w:rsidP="005A46A0">
      <w:pPr>
        <w:jc w:val="both"/>
        <w:rPr>
          <w:rFonts w:ascii="Calibri" w:hAnsi="Calibri" w:cs="Calibri"/>
        </w:rPr>
      </w:pPr>
    </w:p>
    <w:p w14:paraId="273B497E" w14:textId="77777777" w:rsidR="005A46A0" w:rsidRDefault="005A46A0" w:rsidP="005A46A0">
      <w:pPr>
        <w:jc w:val="both"/>
        <w:rPr>
          <w:rFonts w:ascii="Calibri" w:hAnsi="Calibri" w:cs="Calibri"/>
        </w:rPr>
      </w:pPr>
    </w:p>
    <w:p w14:paraId="334F0AAF" w14:textId="77777777" w:rsidR="005A46A0" w:rsidRDefault="005A46A0" w:rsidP="005A46A0">
      <w:pPr>
        <w:jc w:val="both"/>
        <w:rPr>
          <w:rFonts w:ascii="Calibri" w:hAnsi="Calibri" w:cs="Calibri"/>
        </w:rPr>
      </w:pPr>
    </w:p>
    <w:p w14:paraId="5E1B9A7B" w14:textId="77777777" w:rsidR="005A46A0" w:rsidRDefault="005A46A0" w:rsidP="005A46A0">
      <w:pPr>
        <w:jc w:val="both"/>
        <w:rPr>
          <w:rFonts w:ascii="Calibri" w:hAnsi="Calibri" w:cs="Calibri"/>
        </w:rPr>
      </w:pPr>
    </w:p>
    <w:p w14:paraId="46D09E3A" w14:textId="77777777" w:rsidR="005A46A0" w:rsidRDefault="005A46A0" w:rsidP="005A46A0">
      <w:pPr>
        <w:jc w:val="both"/>
        <w:rPr>
          <w:rFonts w:ascii="Calibri" w:hAnsi="Calibri" w:cs="Calibri"/>
        </w:rPr>
      </w:pPr>
    </w:p>
    <w:p w14:paraId="269A592E" w14:textId="77777777" w:rsidR="005A46A0" w:rsidRDefault="005A46A0" w:rsidP="005A46A0">
      <w:pPr>
        <w:jc w:val="both"/>
        <w:rPr>
          <w:rFonts w:ascii="Calibri" w:hAnsi="Calibri" w:cs="Calibri"/>
        </w:rPr>
      </w:pPr>
    </w:p>
    <w:p w14:paraId="042B562A" w14:textId="77777777" w:rsidR="005A46A0" w:rsidRDefault="005A46A0" w:rsidP="005A46A0">
      <w:pPr>
        <w:jc w:val="both"/>
        <w:rPr>
          <w:rFonts w:ascii="Calibri" w:hAnsi="Calibri" w:cs="Calibri"/>
        </w:rPr>
      </w:pPr>
    </w:p>
    <w:p w14:paraId="318CC6DE" w14:textId="77777777" w:rsidR="005A46A0" w:rsidRDefault="005A46A0" w:rsidP="005A46A0">
      <w:pPr>
        <w:jc w:val="both"/>
        <w:rPr>
          <w:rFonts w:ascii="Calibri" w:hAnsi="Calibri" w:cs="Calibri"/>
        </w:rPr>
      </w:pPr>
    </w:p>
    <w:p w14:paraId="5FA5D023" w14:textId="77777777" w:rsidR="005A46A0" w:rsidRDefault="005A46A0" w:rsidP="005A46A0">
      <w:pPr>
        <w:jc w:val="both"/>
        <w:rPr>
          <w:rFonts w:ascii="Calibri" w:hAnsi="Calibri" w:cs="Calibri"/>
        </w:rPr>
      </w:pPr>
    </w:p>
    <w:p w14:paraId="567D9045" w14:textId="77777777" w:rsidR="005A46A0" w:rsidRDefault="005A46A0" w:rsidP="005A46A0">
      <w:pPr>
        <w:jc w:val="both"/>
        <w:rPr>
          <w:rFonts w:ascii="Calibri" w:hAnsi="Calibri" w:cs="Calibri"/>
        </w:rPr>
      </w:pPr>
    </w:p>
    <w:p w14:paraId="4728CF9E" w14:textId="77777777" w:rsidR="005A46A0" w:rsidRDefault="005A46A0" w:rsidP="005A46A0">
      <w:pPr>
        <w:jc w:val="both"/>
        <w:rPr>
          <w:rFonts w:ascii="Calibri" w:hAnsi="Calibri" w:cs="Calibri"/>
        </w:rPr>
      </w:pPr>
    </w:p>
    <w:p w14:paraId="44D3E4BC" w14:textId="5950A827" w:rsidR="005A46A0" w:rsidRPr="00863E1C" w:rsidRDefault="005A46A0" w:rsidP="005A46A0">
      <w:pPr>
        <w:pStyle w:val="Ttulo3"/>
        <w:rPr>
          <w:rFonts w:ascii="Calibri" w:hAnsi="Calibri" w:cs="Calibri"/>
          <w:sz w:val="24"/>
          <w:szCs w:val="24"/>
        </w:rPr>
      </w:pPr>
      <w:bookmarkStart w:id="69" w:name="_Toc202967911"/>
      <w:r w:rsidRPr="00A6464C">
        <w:rPr>
          <w:rFonts w:ascii="Calibri" w:hAnsi="Calibri" w:cs="Calibri"/>
          <w:sz w:val="24"/>
          <w:szCs w:val="24"/>
        </w:rPr>
        <w:lastRenderedPageBreak/>
        <w:t>Pantalla</w:t>
      </w:r>
      <w:r>
        <w:rPr>
          <w:rFonts w:ascii="Calibri" w:hAnsi="Calibri" w:cs="Calibri"/>
          <w:sz w:val="24"/>
          <w:szCs w:val="24"/>
        </w:rPr>
        <w:t>s</w:t>
      </w:r>
      <w:r w:rsidRPr="00A6464C">
        <w:rPr>
          <w:rFonts w:ascii="Calibri" w:hAnsi="Calibri" w:cs="Calibri"/>
          <w:sz w:val="24"/>
          <w:szCs w:val="24"/>
        </w:rPr>
        <w:t xml:space="preserve"> de </w:t>
      </w:r>
      <w:r w:rsidR="00B25DA0">
        <w:rPr>
          <w:rFonts w:ascii="Calibri" w:hAnsi="Calibri" w:cs="Calibri"/>
          <w:sz w:val="24"/>
          <w:szCs w:val="24"/>
        </w:rPr>
        <w:t>Gestión</w:t>
      </w:r>
      <w:bookmarkEnd w:id="69"/>
    </w:p>
    <w:p w14:paraId="0FFAD62B" w14:textId="3265BAE2" w:rsidR="005A46A0" w:rsidRPr="008C4D3E" w:rsidRDefault="004D314F" w:rsidP="005A46A0">
      <w:pPr>
        <w:pStyle w:val="Ttulo4"/>
        <w:jc w:val="center"/>
        <w:rPr>
          <w:rFonts w:ascii="Calibri" w:hAnsi="Calibri" w:cs="Calibri"/>
        </w:rPr>
      </w:pPr>
      <w:bookmarkStart w:id="70" w:name="_Toc202967912"/>
      <w:r>
        <w:rPr>
          <w:noProof/>
        </w:rPr>
        <w:drawing>
          <wp:anchor distT="0" distB="0" distL="114300" distR="114300" simplePos="0" relativeHeight="251752448" behindDoc="0" locked="0" layoutInCell="1" allowOverlap="1" wp14:anchorId="2947ED97" wp14:editId="03BF4E4A">
            <wp:simplePos x="0" y="0"/>
            <wp:positionH relativeFrom="margin">
              <wp:align>right</wp:align>
            </wp:positionH>
            <wp:positionV relativeFrom="paragraph">
              <wp:posOffset>380365</wp:posOffset>
            </wp:positionV>
            <wp:extent cx="6120130" cy="2452370"/>
            <wp:effectExtent l="0" t="0" r="0" b="5080"/>
            <wp:wrapTopAndBottom/>
            <wp:docPr id="12613014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1461" name="Imagen 1261301461"/>
                    <pic:cNvPicPr/>
                  </pic:nvPicPr>
                  <pic:blipFill>
                    <a:blip r:embed="rId29">
                      <a:extLst>
                        <a:ext uri="{28A0092B-C50C-407E-A947-70E740481C1C}">
                          <a14:useLocalDpi xmlns:a14="http://schemas.microsoft.com/office/drawing/2010/main" val="0"/>
                        </a:ext>
                      </a:extLst>
                    </a:blip>
                    <a:stretch>
                      <a:fillRect/>
                    </a:stretch>
                  </pic:blipFill>
                  <pic:spPr>
                    <a:xfrm>
                      <a:off x="0" y="0"/>
                      <a:ext cx="6120130" cy="2452370"/>
                    </a:xfrm>
                    <a:prstGeom prst="rect">
                      <a:avLst/>
                    </a:prstGeom>
                  </pic:spPr>
                </pic:pic>
              </a:graphicData>
            </a:graphic>
          </wp:anchor>
        </w:drawing>
      </w:r>
      <w:r w:rsidR="005A46A0" w:rsidRPr="00F26727">
        <w:rPr>
          <w:rFonts w:ascii="Calibri" w:hAnsi="Calibri" w:cs="Calibri"/>
        </w:rPr>
        <w:t xml:space="preserve">Diseño de la </w:t>
      </w:r>
      <w:r w:rsidR="005A46A0">
        <w:rPr>
          <w:rFonts w:ascii="Calibri" w:hAnsi="Calibri" w:cs="Calibri"/>
        </w:rPr>
        <w:t>pantalla</w:t>
      </w:r>
      <w:r w:rsidR="005A46A0" w:rsidRPr="00F26727">
        <w:rPr>
          <w:rFonts w:ascii="Calibri" w:hAnsi="Calibri" w:cs="Calibri"/>
        </w:rPr>
        <w:t xml:space="preserve"> </w:t>
      </w:r>
      <w:r w:rsidR="00B25DA0">
        <w:rPr>
          <w:rFonts w:ascii="Calibri" w:hAnsi="Calibri" w:cs="Calibri"/>
        </w:rPr>
        <w:t>Clientes</w:t>
      </w:r>
      <w:bookmarkEnd w:id="70"/>
    </w:p>
    <w:p w14:paraId="24F6E93E" w14:textId="5E5D0A6C" w:rsidR="005A46A0" w:rsidRDefault="005A46A0" w:rsidP="005A46A0"/>
    <w:p w14:paraId="19A80337" w14:textId="177D75FA" w:rsidR="009B34E1" w:rsidRPr="009B34E1" w:rsidRDefault="005A46A0" w:rsidP="005A46A0">
      <w:pPr>
        <w:jc w:val="both"/>
        <w:rPr>
          <w:rFonts w:ascii="Calibri" w:hAnsi="Calibri" w:cs="Calibri"/>
        </w:rPr>
      </w:pPr>
      <w:r w:rsidRPr="00B25521">
        <w:rPr>
          <w:rFonts w:ascii="Calibri" w:hAnsi="Calibri" w:cs="Calibri"/>
          <w:b/>
          <w:bCs/>
        </w:rPr>
        <w:t>Descripción General:</w:t>
      </w:r>
      <w:r>
        <w:rPr>
          <w:rFonts w:ascii="Calibri" w:hAnsi="Calibri" w:cs="Calibri"/>
          <w:b/>
          <w:bCs/>
        </w:rPr>
        <w:t xml:space="preserve"> </w:t>
      </w:r>
      <w:r w:rsidR="009B34E1" w:rsidRPr="009B34E1">
        <w:rPr>
          <w:rFonts w:ascii="Calibri" w:hAnsi="Calibri" w:cs="Calibri"/>
        </w:rPr>
        <w:t>Esta pantalla es una de las principales secciones de gestión del sistema SmartFix. Su propósito es presentar una vista organizada y tabular de todos los clientes registrados, facilitando la revisión de su información de contacto y la ejecución de acciones básicas de administración. Permite una gestión eficiente de la cartera de clientes del servicio técnico.</w:t>
      </w:r>
    </w:p>
    <w:p w14:paraId="608B3B89" w14:textId="77777777" w:rsidR="005A46A0" w:rsidRPr="00B25521" w:rsidRDefault="005A46A0" w:rsidP="005A46A0">
      <w:pPr>
        <w:jc w:val="both"/>
        <w:rPr>
          <w:rFonts w:ascii="Calibri" w:hAnsi="Calibri" w:cs="Calibri"/>
        </w:rPr>
      </w:pPr>
    </w:p>
    <w:p w14:paraId="455F4A92" w14:textId="2F3DD9D7" w:rsidR="005A46A0" w:rsidRPr="004C30F0" w:rsidRDefault="005A46A0" w:rsidP="004C30F0">
      <w:pPr>
        <w:jc w:val="both"/>
        <w:rPr>
          <w:rFonts w:ascii="Calibri" w:hAnsi="Calibri" w:cs="Calibri"/>
          <w:b/>
          <w:bCs/>
        </w:rPr>
      </w:pPr>
      <w:r w:rsidRPr="00B25521">
        <w:rPr>
          <w:rFonts w:ascii="Calibri" w:hAnsi="Calibri" w:cs="Calibri"/>
          <w:b/>
          <w:bCs/>
        </w:rPr>
        <w:t>Elementos Clave:</w:t>
      </w:r>
    </w:p>
    <w:p w14:paraId="5F94ABA2" w14:textId="074D2F9D" w:rsidR="004C30F0" w:rsidRDefault="004C30F0" w:rsidP="004C30F0">
      <w:pPr>
        <w:numPr>
          <w:ilvl w:val="0"/>
          <w:numId w:val="11"/>
        </w:numPr>
        <w:jc w:val="both"/>
        <w:rPr>
          <w:rFonts w:ascii="Calibri" w:hAnsi="Calibri" w:cs="Calibri"/>
        </w:rPr>
      </w:pPr>
      <w:r w:rsidRPr="00733886">
        <w:rPr>
          <w:rFonts w:ascii="Calibri" w:hAnsi="Calibri" w:cs="Calibri"/>
        </w:rPr>
        <w:t>Título de la Sección</w:t>
      </w:r>
      <w:r w:rsidRPr="00D56FA4">
        <w:rPr>
          <w:rFonts w:ascii="Calibri" w:hAnsi="Calibri" w:cs="Calibri"/>
        </w:rPr>
        <w:t xml:space="preserve"> "</w:t>
      </w:r>
      <w:r>
        <w:rPr>
          <w:rFonts w:ascii="Calibri" w:hAnsi="Calibri" w:cs="Calibri"/>
        </w:rPr>
        <w:t>Clientes</w:t>
      </w:r>
      <w:r w:rsidRPr="00D56FA4">
        <w:rPr>
          <w:rFonts w:ascii="Calibri" w:hAnsi="Calibri" w:cs="Calibri"/>
        </w:rPr>
        <w:t>"</w:t>
      </w:r>
      <w:r>
        <w:rPr>
          <w:rFonts w:ascii="Calibri" w:hAnsi="Calibri" w:cs="Calibri"/>
        </w:rPr>
        <w:t>.</w:t>
      </w:r>
    </w:p>
    <w:p w14:paraId="6589515F" w14:textId="77777777" w:rsidR="004C30F0" w:rsidRDefault="004C30F0" w:rsidP="004C30F0">
      <w:pPr>
        <w:numPr>
          <w:ilvl w:val="0"/>
          <w:numId w:val="11"/>
        </w:numPr>
        <w:jc w:val="both"/>
        <w:rPr>
          <w:rFonts w:ascii="Calibri" w:hAnsi="Calibri" w:cs="Calibri"/>
        </w:rPr>
      </w:pPr>
      <w:r w:rsidRPr="00D56FA4">
        <w:rPr>
          <w:rFonts w:ascii="Calibri" w:hAnsi="Calibri" w:cs="Calibri"/>
        </w:rPr>
        <w:t>Miga de Pan (Breadcrumb)</w:t>
      </w:r>
      <w:r>
        <w:rPr>
          <w:rFonts w:ascii="Calibri" w:hAnsi="Calibri" w:cs="Calibri"/>
        </w:rPr>
        <w:t>.</w:t>
      </w:r>
    </w:p>
    <w:p w14:paraId="60039C73" w14:textId="154EE42E" w:rsidR="004C30F0" w:rsidRDefault="003220A7" w:rsidP="004C30F0">
      <w:pPr>
        <w:numPr>
          <w:ilvl w:val="0"/>
          <w:numId w:val="11"/>
        </w:numPr>
        <w:jc w:val="both"/>
        <w:rPr>
          <w:rFonts w:ascii="Calibri" w:hAnsi="Calibri" w:cs="Calibri"/>
        </w:rPr>
      </w:pPr>
      <w:r>
        <w:rPr>
          <w:rFonts w:ascii="Calibri" w:hAnsi="Calibri" w:cs="Calibri"/>
        </w:rPr>
        <w:t xml:space="preserve">Título de la </w:t>
      </w:r>
      <w:r w:rsidR="00E53101">
        <w:rPr>
          <w:rFonts w:ascii="Calibri" w:hAnsi="Calibri" w:cs="Calibri"/>
        </w:rPr>
        <w:t>T</w:t>
      </w:r>
      <w:r>
        <w:rPr>
          <w:rFonts w:ascii="Calibri" w:hAnsi="Calibri" w:cs="Calibri"/>
        </w:rPr>
        <w:t>abla.</w:t>
      </w:r>
    </w:p>
    <w:p w14:paraId="73BC8EDD" w14:textId="52670AD7" w:rsidR="005A46A0" w:rsidRDefault="00703ADB" w:rsidP="00B95C79">
      <w:pPr>
        <w:numPr>
          <w:ilvl w:val="0"/>
          <w:numId w:val="11"/>
        </w:numPr>
        <w:jc w:val="both"/>
        <w:rPr>
          <w:rFonts w:ascii="Calibri" w:hAnsi="Calibri" w:cs="Calibri"/>
        </w:rPr>
      </w:pPr>
      <w:r>
        <w:rPr>
          <w:rFonts w:ascii="Calibri" w:hAnsi="Calibri" w:cs="Calibri"/>
        </w:rPr>
        <w:t>Tabla de Clientes.</w:t>
      </w:r>
    </w:p>
    <w:p w14:paraId="6056637B" w14:textId="6829231F" w:rsidR="00D62853" w:rsidRPr="00D62853" w:rsidRDefault="00D62853" w:rsidP="00D62853">
      <w:pPr>
        <w:numPr>
          <w:ilvl w:val="0"/>
          <w:numId w:val="11"/>
        </w:numPr>
        <w:jc w:val="both"/>
        <w:rPr>
          <w:rFonts w:ascii="Calibri" w:hAnsi="Calibri" w:cs="Calibri"/>
        </w:rPr>
      </w:pPr>
      <w:r w:rsidRPr="007C6E29">
        <w:rPr>
          <w:rFonts w:ascii="Calibri" w:hAnsi="Calibri" w:cs="Calibri"/>
        </w:rPr>
        <w:t xml:space="preserve">Botón </w:t>
      </w:r>
      <w:r w:rsidRPr="00851042">
        <w:rPr>
          <w:rFonts w:ascii="Calibri" w:hAnsi="Calibri" w:cs="Calibri"/>
        </w:rPr>
        <w:t>"</w:t>
      </w:r>
      <w:r>
        <w:rPr>
          <w:rFonts w:ascii="Calibri" w:hAnsi="Calibri" w:cs="Calibri"/>
        </w:rPr>
        <w:t>Retraer</w:t>
      </w:r>
      <w:r w:rsidRPr="00851042">
        <w:rPr>
          <w:rFonts w:ascii="Calibri" w:hAnsi="Calibri" w:cs="Calibri"/>
        </w:rPr>
        <w:t>"</w:t>
      </w:r>
      <w:r>
        <w:rPr>
          <w:rFonts w:ascii="Calibri" w:hAnsi="Calibri" w:cs="Calibri"/>
        </w:rPr>
        <w:t>.</w:t>
      </w:r>
    </w:p>
    <w:p w14:paraId="6B620C9F" w14:textId="62D2A691" w:rsidR="00B95C79" w:rsidRDefault="00B95C79" w:rsidP="00B95C79">
      <w:pPr>
        <w:numPr>
          <w:ilvl w:val="0"/>
          <w:numId w:val="11"/>
        </w:numPr>
        <w:jc w:val="both"/>
        <w:rPr>
          <w:rFonts w:ascii="Calibri" w:hAnsi="Calibri" w:cs="Calibri"/>
        </w:rPr>
      </w:pPr>
      <w:r>
        <w:rPr>
          <w:rFonts w:ascii="Calibri" w:hAnsi="Calibri" w:cs="Calibri"/>
        </w:rPr>
        <w:t>Botón</w:t>
      </w:r>
      <w:r w:rsidRPr="00851042">
        <w:rPr>
          <w:rFonts w:ascii="Calibri" w:hAnsi="Calibri" w:cs="Calibri"/>
        </w:rPr>
        <w:t xml:space="preserve"> "</w:t>
      </w:r>
      <w:r w:rsidR="00C91761" w:rsidRPr="00C91761">
        <w:rPr>
          <w:rFonts w:ascii="Calibri" w:hAnsi="Calibri" w:cs="Calibri"/>
        </w:rPr>
        <w:t>Añadir Cliente</w:t>
      </w:r>
      <w:r w:rsidRPr="00851042">
        <w:rPr>
          <w:rFonts w:ascii="Calibri" w:hAnsi="Calibri" w:cs="Calibri"/>
        </w:rPr>
        <w:t>"</w:t>
      </w:r>
      <w:r>
        <w:rPr>
          <w:rFonts w:ascii="Calibri" w:hAnsi="Calibri" w:cs="Calibri"/>
        </w:rPr>
        <w:t>.</w:t>
      </w:r>
    </w:p>
    <w:p w14:paraId="12A58512" w14:textId="2C6B27CE" w:rsidR="00C91761" w:rsidRDefault="007C6E29" w:rsidP="00C91761">
      <w:pPr>
        <w:numPr>
          <w:ilvl w:val="0"/>
          <w:numId w:val="11"/>
        </w:numPr>
        <w:jc w:val="both"/>
        <w:rPr>
          <w:rFonts w:ascii="Calibri" w:hAnsi="Calibri" w:cs="Calibri"/>
        </w:rPr>
      </w:pPr>
      <w:r w:rsidRPr="007C6E29">
        <w:rPr>
          <w:rFonts w:ascii="Calibri" w:hAnsi="Calibri" w:cs="Calibri"/>
        </w:rPr>
        <w:t xml:space="preserve">Botón </w:t>
      </w:r>
      <w:r w:rsidR="00D420C5" w:rsidRPr="00851042">
        <w:rPr>
          <w:rFonts w:ascii="Calibri" w:hAnsi="Calibri" w:cs="Calibri"/>
        </w:rPr>
        <w:t>"</w:t>
      </w:r>
      <w:r w:rsidR="00D420C5">
        <w:rPr>
          <w:rFonts w:ascii="Calibri" w:hAnsi="Calibri" w:cs="Calibri"/>
        </w:rPr>
        <w:t>Eliminar</w:t>
      </w:r>
      <w:r w:rsidR="00D420C5" w:rsidRPr="00C91761">
        <w:rPr>
          <w:rFonts w:ascii="Calibri" w:hAnsi="Calibri" w:cs="Calibri"/>
        </w:rPr>
        <w:t xml:space="preserve"> Cliente</w:t>
      </w:r>
      <w:r w:rsidR="00D420C5" w:rsidRPr="00851042">
        <w:rPr>
          <w:rFonts w:ascii="Calibri" w:hAnsi="Calibri" w:cs="Calibri"/>
        </w:rPr>
        <w:t>"</w:t>
      </w:r>
      <w:r w:rsidR="00D420C5">
        <w:rPr>
          <w:rFonts w:ascii="Calibri" w:hAnsi="Calibri" w:cs="Calibri"/>
        </w:rPr>
        <w:t>.</w:t>
      </w:r>
    </w:p>
    <w:p w14:paraId="68F71EB6" w14:textId="77777777" w:rsidR="00B95C79" w:rsidRPr="00B95C79" w:rsidRDefault="00B95C79" w:rsidP="00B95C79">
      <w:pPr>
        <w:ind w:left="720"/>
        <w:jc w:val="both"/>
        <w:rPr>
          <w:rFonts w:ascii="Calibri" w:hAnsi="Calibri" w:cs="Calibri"/>
        </w:rPr>
      </w:pPr>
    </w:p>
    <w:p w14:paraId="23C1AD99" w14:textId="77777777" w:rsidR="005A46A0" w:rsidRPr="00B25521" w:rsidRDefault="005A46A0" w:rsidP="005A46A0">
      <w:pPr>
        <w:jc w:val="both"/>
        <w:rPr>
          <w:rFonts w:ascii="Calibri" w:hAnsi="Calibri" w:cs="Calibri"/>
          <w:b/>
          <w:bCs/>
        </w:rPr>
      </w:pPr>
      <w:r w:rsidRPr="00B25521">
        <w:rPr>
          <w:rFonts w:ascii="Calibri" w:hAnsi="Calibri" w:cs="Calibri"/>
          <w:b/>
          <w:bCs/>
        </w:rPr>
        <w:t>Funcionalidades:</w:t>
      </w:r>
    </w:p>
    <w:p w14:paraId="4F5BBCCD" w14:textId="77777777" w:rsidR="000652B4" w:rsidRDefault="000652B4" w:rsidP="005A46A0">
      <w:pPr>
        <w:numPr>
          <w:ilvl w:val="0"/>
          <w:numId w:val="12"/>
        </w:numPr>
        <w:jc w:val="both"/>
        <w:rPr>
          <w:rFonts w:ascii="Calibri" w:hAnsi="Calibri" w:cs="Calibri"/>
        </w:rPr>
      </w:pPr>
      <w:r w:rsidRPr="000652B4">
        <w:rPr>
          <w:rFonts w:ascii="Calibri" w:hAnsi="Calibri" w:cs="Calibri"/>
        </w:rPr>
        <w:t>Muestra de forma estructurada la información esencial de todos los clientes.</w:t>
      </w:r>
    </w:p>
    <w:p w14:paraId="3268E678" w14:textId="2F697C9B" w:rsidR="009732E3" w:rsidRDefault="009732E3" w:rsidP="005A46A0">
      <w:pPr>
        <w:numPr>
          <w:ilvl w:val="0"/>
          <w:numId w:val="12"/>
        </w:numPr>
        <w:jc w:val="both"/>
        <w:rPr>
          <w:rFonts w:ascii="Calibri" w:hAnsi="Calibri" w:cs="Calibri"/>
        </w:rPr>
      </w:pPr>
      <w:r w:rsidRPr="009732E3">
        <w:rPr>
          <w:rFonts w:ascii="Calibri" w:hAnsi="Calibri" w:cs="Calibri"/>
        </w:rPr>
        <w:t>Permite contraer o expandir la visualización de la tabla de clientes para optimizar el espacio</w:t>
      </w:r>
      <w:r w:rsidR="00936D19">
        <w:rPr>
          <w:rFonts w:ascii="Calibri" w:hAnsi="Calibri" w:cs="Calibri"/>
        </w:rPr>
        <w:t>.</w:t>
      </w:r>
    </w:p>
    <w:p w14:paraId="38963CF3" w14:textId="52ED5D05" w:rsidR="009732E3" w:rsidRPr="009732E3" w:rsidRDefault="000652B4" w:rsidP="009732E3">
      <w:pPr>
        <w:numPr>
          <w:ilvl w:val="0"/>
          <w:numId w:val="12"/>
        </w:numPr>
        <w:jc w:val="both"/>
        <w:rPr>
          <w:rFonts w:ascii="Calibri" w:hAnsi="Calibri" w:cs="Calibri"/>
        </w:rPr>
      </w:pPr>
      <w:r w:rsidRPr="000652B4">
        <w:rPr>
          <w:rFonts w:ascii="Calibri" w:hAnsi="Calibri" w:cs="Calibri"/>
        </w:rPr>
        <w:t>Permite abrir el formulario modal para añadir nuevos clientes al sistema.</w:t>
      </w:r>
    </w:p>
    <w:p w14:paraId="7E800C02" w14:textId="6CE0E122" w:rsidR="000652B4" w:rsidRDefault="000652B4" w:rsidP="005A46A0">
      <w:pPr>
        <w:numPr>
          <w:ilvl w:val="0"/>
          <w:numId w:val="12"/>
        </w:numPr>
        <w:jc w:val="both"/>
        <w:rPr>
          <w:rFonts w:ascii="Calibri" w:hAnsi="Calibri" w:cs="Calibri"/>
        </w:rPr>
      </w:pPr>
      <w:r w:rsidRPr="000652B4">
        <w:rPr>
          <w:rFonts w:ascii="Calibri" w:hAnsi="Calibri" w:cs="Calibri"/>
        </w:rPr>
        <w:t>Ofrece la posibilidad de remover registros de clientes de la base de datos.</w:t>
      </w:r>
    </w:p>
    <w:p w14:paraId="68B5DE00" w14:textId="77777777" w:rsidR="005A46A0" w:rsidRPr="00B25521" w:rsidRDefault="005A46A0" w:rsidP="005A46A0">
      <w:pPr>
        <w:ind w:left="720"/>
        <w:jc w:val="both"/>
        <w:rPr>
          <w:rFonts w:ascii="Calibri" w:hAnsi="Calibri" w:cs="Calibri"/>
        </w:rPr>
      </w:pPr>
    </w:p>
    <w:p w14:paraId="2412A4B5" w14:textId="77777777" w:rsidR="005A46A0" w:rsidRPr="00B25521" w:rsidRDefault="005A46A0" w:rsidP="005A46A0">
      <w:pPr>
        <w:jc w:val="both"/>
        <w:rPr>
          <w:rFonts w:ascii="Calibri" w:hAnsi="Calibri" w:cs="Calibri"/>
          <w:b/>
          <w:bCs/>
        </w:rPr>
      </w:pPr>
      <w:r w:rsidRPr="00B25521">
        <w:rPr>
          <w:rFonts w:ascii="Calibri" w:hAnsi="Calibri" w:cs="Calibri"/>
          <w:b/>
          <w:bCs/>
        </w:rPr>
        <w:t>Consideraciones de Diseño:</w:t>
      </w:r>
    </w:p>
    <w:p w14:paraId="3B021A57" w14:textId="77777777" w:rsidR="0082519F" w:rsidRDefault="0082519F" w:rsidP="005A46A0">
      <w:pPr>
        <w:numPr>
          <w:ilvl w:val="0"/>
          <w:numId w:val="13"/>
        </w:numPr>
        <w:jc w:val="both"/>
        <w:rPr>
          <w:rFonts w:ascii="Calibri" w:hAnsi="Calibri" w:cs="Calibri"/>
        </w:rPr>
      </w:pPr>
      <w:r w:rsidRPr="0082519F">
        <w:rPr>
          <w:rFonts w:ascii="Calibri" w:hAnsi="Calibri" w:cs="Calibri"/>
        </w:rPr>
        <w:t>La información se presenta en un formato de tabla limpio y legible, con encabezados claros y datos bien alineados, facilitando la revisión.</w:t>
      </w:r>
    </w:p>
    <w:p w14:paraId="29CD87C5" w14:textId="77777777" w:rsidR="0082519F" w:rsidRDefault="0082519F" w:rsidP="005A46A0">
      <w:pPr>
        <w:numPr>
          <w:ilvl w:val="0"/>
          <w:numId w:val="13"/>
        </w:numPr>
        <w:jc w:val="both"/>
        <w:rPr>
          <w:rFonts w:ascii="Calibri" w:hAnsi="Calibri" w:cs="Calibri"/>
        </w:rPr>
      </w:pPr>
      <w:r w:rsidRPr="0082519F">
        <w:rPr>
          <w:rFonts w:ascii="Calibri" w:hAnsi="Calibri" w:cs="Calibri"/>
        </w:rPr>
        <w:t>El botón para añadir un nuevo cliente es prominente y fácilmente identificable, mientras que el icono de papelera para eliminar es intuitivo.</w:t>
      </w:r>
    </w:p>
    <w:p w14:paraId="752D9665" w14:textId="63BB04CF" w:rsidR="00786477" w:rsidRDefault="00786477" w:rsidP="005A46A0">
      <w:pPr>
        <w:numPr>
          <w:ilvl w:val="0"/>
          <w:numId w:val="13"/>
        </w:numPr>
        <w:jc w:val="both"/>
        <w:rPr>
          <w:rFonts w:ascii="Calibri" w:hAnsi="Calibri" w:cs="Calibri"/>
        </w:rPr>
      </w:pPr>
      <w:r w:rsidRPr="00786477">
        <w:rPr>
          <w:rFonts w:ascii="Calibri" w:hAnsi="Calibri" w:cs="Calibri"/>
        </w:rPr>
        <w:t>La inclusión del botón "Retraer" mejora la usabilidad al permitir a los usuarios gestionar el espacio en pantalla y el enfoque.</w:t>
      </w:r>
    </w:p>
    <w:p w14:paraId="5356D270" w14:textId="39A4269B" w:rsidR="005A46A0" w:rsidRPr="00F46292" w:rsidRDefault="0082519F" w:rsidP="005A46A0">
      <w:pPr>
        <w:numPr>
          <w:ilvl w:val="0"/>
          <w:numId w:val="13"/>
        </w:numPr>
        <w:jc w:val="both"/>
        <w:rPr>
          <w:rFonts w:ascii="Calibri" w:hAnsi="Calibri" w:cs="Calibri"/>
        </w:rPr>
      </w:pPr>
      <w:r w:rsidRPr="0082519F">
        <w:rPr>
          <w:rFonts w:ascii="Calibri" w:hAnsi="Calibri" w:cs="Calibri"/>
        </w:rPr>
        <w:t>Mantiene la misma estructura de navegación lateral (sidebar) y barra de navegación superior (Navbar) que el resto del sistema, garantizando una experiencia de usuario coherente.</w:t>
      </w:r>
    </w:p>
    <w:sectPr w:rsidR="005A46A0" w:rsidRPr="00F46292" w:rsidSect="00547505">
      <w:headerReference w:type="default" r:id="rId30"/>
      <w:footerReference w:type="default" r:id="rId31"/>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DB65E" w14:textId="77777777" w:rsidR="00CE723C" w:rsidRDefault="00CE723C">
      <w:r>
        <w:separator/>
      </w:r>
    </w:p>
  </w:endnote>
  <w:endnote w:type="continuationSeparator" w:id="0">
    <w:p w14:paraId="0A925695" w14:textId="77777777" w:rsidR="00CE723C" w:rsidRDefault="00CE7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79482" w14:textId="02999A86" w:rsidR="00A3332F" w:rsidRDefault="002127D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33900DBE" wp14:editId="4F54C86B">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857482"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2C8FB65" w14:textId="1AAF08AF"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6361260F" w14:textId="71A67A4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E265B" w14:textId="77777777" w:rsidR="00CE723C" w:rsidRDefault="00CE723C">
      <w:r>
        <w:separator/>
      </w:r>
    </w:p>
  </w:footnote>
  <w:footnote w:type="continuationSeparator" w:id="0">
    <w:p w14:paraId="40EF9E4B" w14:textId="77777777" w:rsidR="00CE723C" w:rsidRDefault="00CE7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FDA9" w14:textId="1C936880" w:rsidR="00A3332F" w:rsidRDefault="002127D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16A7675" wp14:editId="5071EEA4">
          <wp:simplePos x="0" y="0"/>
          <wp:positionH relativeFrom="column">
            <wp:posOffset>-434340</wp:posOffset>
          </wp:positionH>
          <wp:positionV relativeFrom="paragraph">
            <wp:posOffset>-171450</wp:posOffset>
          </wp:positionV>
          <wp:extent cx="2524125" cy="647700"/>
          <wp:effectExtent l="0" t="0" r="0" b="0"/>
          <wp:wrapNone/>
          <wp:docPr id="1519518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F41852" w:rsidRPr="00F41852">
      <w:rPr>
        <w:rFonts w:ascii="Calibri" w:hAnsi="Calibri"/>
        <w:sz w:val="20"/>
        <w:szCs w:val="20"/>
      </w:rPr>
      <w:t>SmartFix</w:t>
    </w:r>
    <w:r w:rsidR="00A3332F">
      <w:rPr>
        <w:rFonts w:ascii="Calibri" w:hAnsi="Calibri"/>
        <w:sz w:val="20"/>
        <w:szCs w:val="20"/>
      </w:rPr>
      <w:t xml:space="preserve">     </w:t>
    </w:r>
  </w:p>
  <w:p w14:paraId="234819D5" w14:textId="4DDEF990"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B709FB">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sidR="00F41852">
      <w:rPr>
        <w:rFonts w:ascii="Calibri" w:hAnsi="Calibri"/>
        <w:sz w:val="20"/>
        <w:szCs w:val="20"/>
      </w:rPr>
      <w:t>xxxxx</w:t>
    </w:r>
    <w:proofErr w:type="spellEnd"/>
  </w:p>
  <w:p w14:paraId="2013C743" w14:textId="6FCD2943" w:rsidR="00A3332F" w:rsidRDefault="002127D8">
    <w:pPr>
      <w:pStyle w:val="Encabezado"/>
    </w:pPr>
    <w:r>
      <w:rPr>
        <w:noProof/>
        <w:lang w:eastAsia="es-ES"/>
      </w:rPr>
      <mc:AlternateContent>
        <mc:Choice Requires="wps">
          <w:drawing>
            <wp:anchor distT="0" distB="0" distL="114300" distR="114300" simplePos="0" relativeHeight="251657728" behindDoc="0" locked="0" layoutInCell="1" allowOverlap="1" wp14:anchorId="6C4F26CA" wp14:editId="4241C270">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E5DFF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1E31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012B70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01A132EF"/>
    <w:multiLevelType w:val="multilevel"/>
    <w:tmpl w:val="5014A4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1B4DE3"/>
    <w:multiLevelType w:val="multilevel"/>
    <w:tmpl w:val="A414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840364"/>
    <w:multiLevelType w:val="multilevel"/>
    <w:tmpl w:val="853252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1A78A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05345686"/>
    <w:multiLevelType w:val="multilevel"/>
    <w:tmpl w:val="4572B7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7044EC"/>
    <w:multiLevelType w:val="multilevel"/>
    <w:tmpl w:val="C04A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C14FFE"/>
    <w:multiLevelType w:val="multilevel"/>
    <w:tmpl w:val="1D8E4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C078AA"/>
    <w:multiLevelType w:val="multilevel"/>
    <w:tmpl w:val="CFF8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065AFA"/>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151510"/>
    <w:multiLevelType w:val="multilevel"/>
    <w:tmpl w:val="92FA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003691"/>
    <w:multiLevelType w:val="hybridMultilevel"/>
    <w:tmpl w:val="19763AF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0C4D11B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159F1"/>
    <w:multiLevelType w:val="multilevel"/>
    <w:tmpl w:val="94005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D39A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0FD22237"/>
    <w:multiLevelType w:val="multilevel"/>
    <w:tmpl w:val="C6BE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EC7608"/>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A0278"/>
    <w:multiLevelType w:val="multilevel"/>
    <w:tmpl w:val="64D0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592E5D"/>
    <w:multiLevelType w:val="multilevel"/>
    <w:tmpl w:val="E84C54C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8B206C"/>
    <w:multiLevelType w:val="multilevel"/>
    <w:tmpl w:val="2CFAC9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153A4D"/>
    <w:multiLevelType w:val="multilevel"/>
    <w:tmpl w:val="9A50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931711"/>
    <w:multiLevelType w:val="multilevel"/>
    <w:tmpl w:val="2DAE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E71C3F"/>
    <w:multiLevelType w:val="multilevel"/>
    <w:tmpl w:val="BCCA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FE111D"/>
    <w:multiLevelType w:val="multilevel"/>
    <w:tmpl w:val="4CACDAB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A382E"/>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2A33C8"/>
    <w:multiLevelType w:val="multilevel"/>
    <w:tmpl w:val="CE623104"/>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9A3B0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5" w15:restartNumberingAfterBreak="0">
    <w:nsid w:val="1FB05AEF"/>
    <w:multiLevelType w:val="multilevel"/>
    <w:tmpl w:val="845E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2F3AEC"/>
    <w:multiLevelType w:val="multilevel"/>
    <w:tmpl w:val="848E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446B3E"/>
    <w:multiLevelType w:val="multilevel"/>
    <w:tmpl w:val="FF92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B54136"/>
    <w:multiLevelType w:val="multilevel"/>
    <w:tmpl w:val="EEEEBF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CD61F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F31012"/>
    <w:multiLevelType w:val="multilevel"/>
    <w:tmpl w:val="575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8D25DB"/>
    <w:multiLevelType w:val="multilevel"/>
    <w:tmpl w:val="0EFEA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094514"/>
    <w:multiLevelType w:val="multilevel"/>
    <w:tmpl w:val="9AEE3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C13446"/>
    <w:multiLevelType w:val="multilevel"/>
    <w:tmpl w:val="5A56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206616"/>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5" w15:restartNumberingAfterBreak="0">
    <w:nsid w:val="2AC7408C"/>
    <w:multiLevelType w:val="multilevel"/>
    <w:tmpl w:val="DE04E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CF00E1"/>
    <w:multiLevelType w:val="multilevel"/>
    <w:tmpl w:val="C7D84DD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F2396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2DF722E2"/>
    <w:multiLevelType w:val="multilevel"/>
    <w:tmpl w:val="DA22F8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F336242"/>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FBA2945"/>
    <w:multiLevelType w:val="multilevel"/>
    <w:tmpl w:val="D4D6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417566"/>
    <w:multiLevelType w:val="multilevel"/>
    <w:tmpl w:val="4A12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781EFE"/>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805DFB"/>
    <w:multiLevelType w:val="multilevel"/>
    <w:tmpl w:val="7E4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0F3B5D"/>
    <w:multiLevelType w:val="hybridMultilevel"/>
    <w:tmpl w:val="36E0B53E"/>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55" w15:restartNumberingAfterBreak="0">
    <w:nsid w:val="32547173"/>
    <w:multiLevelType w:val="multilevel"/>
    <w:tmpl w:val="6CD82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B67AC6"/>
    <w:multiLevelType w:val="multilevel"/>
    <w:tmpl w:val="B2B8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4D5AD8"/>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A240B5"/>
    <w:multiLevelType w:val="multilevel"/>
    <w:tmpl w:val="62E6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A82502"/>
    <w:multiLevelType w:val="multilevel"/>
    <w:tmpl w:val="0CA6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9B098A"/>
    <w:multiLevelType w:val="multilevel"/>
    <w:tmpl w:val="3182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EC1EB1"/>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DC0E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3" w15:restartNumberingAfterBreak="0">
    <w:nsid w:val="3D4129A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5F1384"/>
    <w:multiLevelType w:val="multilevel"/>
    <w:tmpl w:val="D9D66A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9E1BB2"/>
    <w:multiLevelType w:val="hybridMultilevel"/>
    <w:tmpl w:val="72000D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6" w15:restartNumberingAfterBreak="0">
    <w:nsid w:val="3F0028FE"/>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7" w15:restartNumberingAfterBreak="0">
    <w:nsid w:val="3F101BA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8" w15:restartNumberingAfterBreak="0">
    <w:nsid w:val="3F986DDF"/>
    <w:multiLevelType w:val="multilevel"/>
    <w:tmpl w:val="BA747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C058C4"/>
    <w:multiLevelType w:val="multilevel"/>
    <w:tmpl w:val="3214A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504B59"/>
    <w:multiLevelType w:val="hybridMultilevel"/>
    <w:tmpl w:val="6D5258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416448A7"/>
    <w:multiLevelType w:val="multilevel"/>
    <w:tmpl w:val="C87E0C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243279"/>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451744"/>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537AD3"/>
    <w:multiLevelType w:val="multilevel"/>
    <w:tmpl w:val="7C2885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595F0C"/>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6" w15:restartNumberingAfterBreak="0">
    <w:nsid w:val="43FB250D"/>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FE1EA1"/>
    <w:multiLevelType w:val="hybridMultilevel"/>
    <w:tmpl w:val="21A89DA4"/>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4B935B3"/>
    <w:multiLevelType w:val="multilevel"/>
    <w:tmpl w:val="978C41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D07E6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0" w15:restartNumberingAfterBreak="0">
    <w:nsid w:val="463F1CEF"/>
    <w:multiLevelType w:val="hybridMultilevel"/>
    <w:tmpl w:val="63542178"/>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69513F6"/>
    <w:multiLevelType w:val="hybridMultilevel"/>
    <w:tmpl w:val="032E4278"/>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2" w15:restartNumberingAfterBreak="0">
    <w:nsid w:val="46FF62D5"/>
    <w:multiLevelType w:val="multilevel"/>
    <w:tmpl w:val="ACDAC8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C74378"/>
    <w:multiLevelType w:val="multilevel"/>
    <w:tmpl w:val="3178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49146A"/>
    <w:multiLevelType w:val="multilevel"/>
    <w:tmpl w:val="8594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A902AC3"/>
    <w:multiLevelType w:val="multilevel"/>
    <w:tmpl w:val="545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1B09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7" w15:restartNumberingAfterBreak="0">
    <w:nsid w:val="4B5E0D1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76223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A37704"/>
    <w:multiLevelType w:val="multilevel"/>
    <w:tmpl w:val="640A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0D1EDF"/>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E892E8B"/>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F11925"/>
    <w:multiLevelType w:val="multilevel"/>
    <w:tmpl w:val="B780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D546F8"/>
    <w:multiLevelType w:val="multilevel"/>
    <w:tmpl w:val="C58A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0D2A24"/>
    <w:multiLevelType w:val="multilevel"/>
    <w:tmpl w:val="B830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6E1FE2"/>
    <w:multiLevelType w:val="multilevel"/>
    <w:tmpl w:val="B7D4E5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1724A49"/>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7" w15:restartNumberingAfterBreak="0">
    <w:nsid w:val="52A66614"/>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8" w15:restartNumberingAfterBreak="0">
    <w:nsid w:val="52F7026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4B2248"/>
    <w:multiLevelType w:val="multilevel"/>
    <w:tmpl w:val="CCD8208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437EC5"/>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7220782"/>
    <w:multiLevelType w:val="multilevel"/>
    <w:tmpl w:val="65F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B969FF"/>
    <w:multiLevelType w:val="multilevel"/>
    <w:tmpl w:val="5E72A69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92A7213"/>
    <w:multiLevelType w:val="multilevel"/>
    <w:tmpl w:val="4646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A3910A7"/>
    <w:multiLevelType w:val="multilevel"/>
    <w:tmpl w:val="2DA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5700C0"/>
    <w:multiLevelType w:val="multilevel"/>
    <w:tmpl w:val="0802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4E55C2"/>
    <w:multiLevelType w:val="multilevel"/>
    <w:tmpl w:val="A8C07A3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7C3A4A"/>
    <w:multiLevelType w:val="multilevel"/>
    <w:tmpl w:val="B6B827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D47925"/>
    <w:multiLevelType w:val="multilevel"/>
    <w:tmpl w:val="A06249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E47180"/>
    <w:multiLevelType w:val="multilevel"/>
    <w:tmpl w:val="789E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4C6600"/>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D76507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DA7162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E146193"/>
    <w:multiLevelType w:val="multilevel"/>
    <w:tmpl w:val="3B521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B76341"/>
    <w:multiLevelType w:val="multilevel"/>
    <w:tmpl w:val="FA56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ECF7F6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EE9556B"/>
    <w:multiLevelType w:val="multilevel"/>
    <w:tmpl w:val="539E4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0A1466E"/>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11B19C9"/>
    <w:multiLevelType w:val="multilevel"/>
    <w:tmpl w:val="CD666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984623"/>
    <w:multiLevelType w:val="multilevel"/>
    <w:tmpl w:val="C464BE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214A1D"/>
    <w:multiLevelType w:val="multilevel"/>
    <w:tmpl w:val="E252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31C6306"/>
    <w:multiLevelType w:val="multilevel"/>
    <w:tmpl w:val="51E054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3A5E88"/>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4A612D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4" w15:restartNumberingAfterBreak="0">
    <w:nsid w:val="64C81AF9"/>
    <w:multiLevelType w:val="multilevel"/>
    <w:tmpl w:val="021E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57D466C"/>
    <w:multiLevelType w:val="multilevel"/>
    <w:tmpl w:val="E33CF3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5EF5F16"/>
    <w:multiLevelType w:val="multilevel"/>
    <w:tmpl w:val="30CC90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69360F2"/>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82409F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9" w15:restartNumberingAfterBreak="0">
    <w:nsid w:val="688B74DA"/>
    <w:multiLevelType w:val="multilevel"/>
    <w:tmpl w:val="234EE5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945534B"/>
    <w:multiLevelType w:val="multilevel"/>
    <w:tmpl w:val="3586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9A1152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2" w15:restartNumberingAfterBreak="0">
    <w:nsid w:val="6A4C45E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A6874EC"/>
    <w:multiLevelType w:val="multilevel"/>
    <w:tmpl w:val="7434646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AF16079"/>
    <w:multiLevelType w:val="multilevel"/>
    <w:tmpl w:val="8A4C1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044CEC"/>
    <w:multiLevelType w:val="multilevel"/>
    <w:tmpl w:val="8D0CAC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B86473C"/>
    <w:multiLevelType w:val="multilevel"/>
    <w:tmpl w:val="156E76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D65095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8" w15:restartNumberingAfterBreak="0">
    <w:nsid w:val="6E184B6D"/>
    <w:multiLevelType w:val="multilevel"/>
    <w:tmpl w:val="8F624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F960D6B"/>
    <w:multiLevelType w:val="multilevel"/>
    <w:tmpl w:val="E10E55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EB631F"/>
    <w:multiLevelType w:val="multilevel"/>
    <w:tmpl w:val="E11A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F339D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26E317E"/>
    <w:multiLevelType w:val="multilevel"/>
    <w:tmpl w:val="CE68E2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3A7134A"/>
    <w:multiLevelType w:val="multilevel"/>
    <w:tmpl w:val="5C8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3E15D66"/>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F13C5B"/>
    <w:multiLevelType w:val="multilevel"/>
    <w:tmpl w:val="567EA0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4566B79"/>
    <w:multiLevelType w:val="multilevel"/>
    <w:tmpl w:val="9954CB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48018B2"/>
    <w:multiLevelType w:val="multilevel"/>
    <w:tmpl w:val="46241E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4CE60D1"/>
    <w:multiLevelType w:val="multilevel"/>
    <w:tmpl w:val="1F1A9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52975B4"/>
    <w:multiLevelType w:val="multilevel"/>
    <w:tmpl w:val="96DC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54D4C89"/>
    <w:multiLevelType w:val="multilevel"/>
    <w:tmpl w:val="BC54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5ED63E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2" w15:restartNumberingAfterBreak="0">
    <w:nsid w:val="76445659"/>
    <w:multiLevelType w:val="multilevel"/>
    <w:tmpl w:val="A016FC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7B36AF4"/>
    <w:multiLevelType w:val="multilevel"/>
    <w:tmpl w:val="A6AE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82A33E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5" w15:restartNumberingAfterBreak="0">
    <w:nsid w:val="789429B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6" w15:restartNumberingAfterBreak="0">
    <w:nsid w:val="78B63E1E"/>
    <w:multiLevelType w:val="hybridMultilevel"/>
    <w:tmpl w:val="AA448CB4"/>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57" w15:restartNumberingAfterBreak="0">
    <w:nsid w:val="79AE612B"/>
    <w:multiLevelType w:val="multilevel"/>
    <w:tmpl w:val="CFEE8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9E81AE6"/>
    <w:multiLevelType w:val="multilevel"/>
    <w:tmpl w:val="F14A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D3318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0" w15:restartNumberingAfterBreak="0">
    <w:nsid w:val="7BF94099"/>
    <w:multiLevelType w:val="multilevel"/>
    <w:tmpl w:val="8D84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C2E4024"/>
    <w:multiLevelType w:val="multilevel"/>
    <w:tmpl w:val="C826D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38328D"/>
    <w:multiLevelType w:val="multilevel"/>
    <w:tmpl w:val="2D989D7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C66358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4" w15:restartNumberingAfterBreak="0">
    <w:nsid w:val="7C8D723F"/>
    <w:multiLevelType w:val="multilevel"/>
    <w:tmpl w:val="7CBCC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EDB5F4A"/>
    <w:multiLevelType w:val="multilevel"/>
    <w:tmpl w:val="C00638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EF5638B"/>
    <w:multiLevelType w:val="multilevel"/>
    <w:tmpl w:val="19A0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4856601">
    <w:abstractNumId w:val="0"/>
  </w:num>
  <w:num w:numId="2" w16cid:durableId="1072393698">
    <w:abstractNumId w:val="70"/>
  </w:num>
  <w:num w:numId="3" w16cid:durableId="902832826">
    <w:abstractNumId w:val="149"/>
  </w:num>
  <w:num w:numId="4" w16cid:durableId="1426152682">
    <w:abstractNumId w:val="55"/>
  </w:num>
  <w:num w:numId="5" w16cid:durableId="981815254">
    <w:abstractNumId w:val="156"/>
  </w:num>
  <w:num w:numId="6" w16cid:durableId="1196697503">
    <w:abstractNumId w:val="81"/>
  </w:num>
  <w:num w:numId="7" w16cid:durableId="198402369">
    <w:abstractNumId w:val="37"/>
  </w:num>
  <w:num w:numId="8" w16cid:durableId="2000310188">
    <w:abstractNumId w:val="143"/>
  </w:num>
  <w:num w:numId="9" w16cid:durableId="583682272">
    <w:abstractNumId w:val="105"/>
  </w:num>
  <w:num w:numId="10" w16cid:durableId="134568955">
    <w:abstractNumId w:val="50"/>
  </w:num>
  <w:num w:numId="11" w16cid:durableId="849639622">
    <w:abstractNumId w:val="161"/>
  </w:num>
  <w:num w:numId="12" w16cid:durableId="1737969930">
    <w:abstractNumId w:val="29"/>
  </w:num>
  <w:num w:numId="13" w16cid:durableId="1873608885">
    <w:abstractNumId w:val="120"/>
  </w:num>
  <w:num w:numId="14" w16cid:durableId="159202970">
    <w:abstractNumId w:val="140"/>
  </w:num>
  <w:num w:numId="15" w16cid:durableId="372388638">
    <w:abstractNumId w:val="166"/>
  </w:num>
  <w:num w:numId="16" w16cid:durableId="760102090">
    <w:abstractNumId w:val="58"/>
  </w:num>
  <w:num w:numId="17" w16cid:durableId="2124417708">
    <w:abstractNumId w:val="68"/>
  </w:num>
  <w:num w:numId="18" w16cid:durableId="1171486205">
    <w:abstractNumId w:val="102"/>
  </w:num>
  <w:num w:numId="19" w16cid:durableId="518079662">
    <w:abstractNumId w:val="26"/>
  </w:num>
  <w:num w:numId="20" w16cid:durableId="81419870">
    <w:abstractNumId w:val="162"/>
  </w:num>
  <w:num w:numId="21" w16cid:durableId="837113374">
    <w:abstractNumId w:val="99"/>
  </w:num>
  <w:num w:numId="22" w16cid:durableId="92819540">
    <w:abstractNumId w:val="31"/>
  </w:num>
  <w:num w:numId="23" w16cid:durableId="854226013">
    <w:abstractNumId w:val="16"/>
  </w:num>
  <w:num w:numId="24" w16cid:durableId="112988111">
    <w:abstractNumId w:val="59"/>
  </w:num>
  <w:num w:numId="25" w16cid:durableId="76555586">
    <w:abstractNumId w:val="85"/>
  </w:num>
  <w:num w:numId="26" w16cid:durableId="1407341028">
    <w:abstractNumId w:val="15"/>
  </w:num>
  <w:num w:numId="27" w16cid:durableId="1094474978">
    <w:abstractNumId w:val="107"/>
  </w:num>
  <w:num w:numId="28" w16cid:durableId="885871827">
    <w:abstractNumId w:val="64"/>
  </w:num>
  <w:num w:numId="29" w16cid:durableId="1058045103">
    <w:abstractNumId w:val="142"/>
  </w:num>
  <w:num w:numId="30" w16cid:durableId="1927768668">
    <w:abstractNumId w:val="48"/>
  </w:num>
  <w:num w:numId="31" w16cid:durableId="1511871283">
    <w:abstractNumId w:val="165"/>
  </w:num>
  <w:num w:numId="32" w16cid:durableId="341511383">
    <w:abstractNumId w:val="104"/>
  </w:num>
  <w:num w:numId="33" w16cid:durableId="1574125300">
    <w:abstractNumId w:val="103"/>
  </w:num>
  <w:num w:numId="34" w16cid:durableId="451870795">
    <w:abstractNumId w:val="98"/>
  </w:num>
  <w:num w:numId="35" w16cid:durableId="1496144373">
    <w:abstractNumId w:val="113"/>
  </w:num>
  <w:num w:numId="36" w16cid:durableId="7487958">
    <w:abstractNumId w:val="11"/>
  </w:num>
  <w:num w:numId="37" w16cid:durableId="343215027">
    <w:abstractNumId w:val="42"/>
  </w:num>
  <w:num w:numId="38" w16cid:durableId="924606347">
    <w:abstractNumId w:val="21"/>
  </w:num>
  <w:num w:numId="39" w16cid:durableId="1696729108">
    <w:abstractNumId w:val="136"/>
  </w:num>
  <w:num w:numId="40" w16cid:durableId="1278832802">
    <w:abstractNumId w:val="78"/>
  </w:num>
  <w:num w:numId="41" w16cid:durableId="1481385308">
    <w:abstractNumId w:val="125"/>
  </w:num>
  <w:num w:numId="42" w16cid:durableId="1077938944">
    <w:abstractNumId w:val="46"/>
  </w:num>
  <w:num w:numId="43" w16cid:durableId="1621566575">
    <w:abstractNumId w:val="89"/>
  </w:num>
  <w:num w:numId="44" w16cid:durableId="886255826">
    <w:abstractNumId w:val="153"/>
  </w:num>
  <w:num w:numId="45" w16cid:durableId="2083991195">
    <w:abstractNumId w:val="35"/>
  </w:num>
  <w:num w:numId="46" w16cid:durableId="200480885">
    <w:abstractNumId w:val="69"/>
  </w:num>
  <w:num w:numId="47" w16cid:durableId="1711228441">
    <w:abstractNumId w:val="121"/>
  </w:num>
  <w:num w:numId="48" w16cid:durableId="955940406">
    <w:abstractNumId w:val="134"/>
  </w:num>
  <w:num w:numId="49" w16cid:durableId="600650766">
    <w:abstractNumId w:val="135"/>
  </w:num>
  <w:num w:numId="50" w16cid:durableId="714811860">
    <w:abstractNumId w:val="147"/>
  </w:num>
  <w:num w:numId="51" w16cid:durableId="1315836633">
    <w:abstractNumId w:val="129"/>
  </w:num>
  <w:num w:numId="52" w16cid:durableId="150565890">
    <w:abstractNumId w:val="71"/>
  </w:num>
  <w:num w:numId="53" w16cid:durableId="1887402796">
    <w:abstractNumId w:val="101"/>
  </w:num>
  <w:num w:numId="54" w16cid:durableId="1195579739">
    <w:abstractNumId w:val="150"/>
  </w:num>
  <w:num w:numId="55" w16cid:durableId="1909655053">
    <w:abstractNumId w:val="93"/>
  </w:num>
  <w:num w:numId="56" w16cid:durableId="1373117290">
    <w:abstractNumId w:val="119"/>
  </w:num>
  <w:num w:numId="57" w16cid:durableId="1940864841">
    <w:abstractNumId w:val="116"/>
  </w:num>
  <w:num w:numId="58" w16cid:durableId="197859876">
    <w:abstractNumId w:val="146"/>
  </w:num>
  <w:num w:numId="59" w16cid:durableId="715201237">
    <w:abstractNumId w:val="9"/>
  </w:num>
  <w:num w:numId="60" w16cid:durableId="121113974">
    <w:abstractNumId w:val="145"/>
  </w:num>
  <w:num w:numId="61" w16cid:durableId="1147864684">
    <w:abstractNumId w:val="74"/>
  </w:num>
  <w:num w:numId="62" w16cid:durableId="1762337412">
    <w:abstractNumId w:val="126"/>
  </w:num>
  <w:num w:numId="63" w16cid:durableId="1505127113">
    <w:abstractNumId w:val="18"/>
  </w:num>
  <w:num w:numId="64" w16cid:durableId="842821194">
    <w:abstractNumId w:val="130"/>
  </w:num>
  <w:num w:numId="65" w16cid:durableId="1759251963">
    <w:abstractNumId w:val="60"/>
  </w:num>
  <w:num w:numId="66" w16cid:durableId="1506482297">
    <w:abstractNumId w:val="164"/>
  </w:num>
  <w:num w:numId="67" w16cid:durableId="1535464948">
    <w:abstractNumId w:val="27"/>
  </w:num>
  <w:num w:numId="68" w16cid:durableId="946425154">
    <w:abstractNumId w:val="95"/>
  </w:num>
  <w:num w:numId="69" w16cid:durableId="958343053">
    <w:abstractNumId w:val="82"/>
  </w:num>
  <w:num w:numId="70" w16cid:durableId="86661300">
    <w:abstractNumId w:val="152"/>
  </w:num>
  <w:num w:numId="71" w16cid:durableId="1929996273">
    <w:abstractNumId w:val="118"/>
  </w:num>
  <w:num w:numId="72" w16cid:durableId="1776631393">
    <w:abstractNumId w:val="13"/>
  </w:num>
  <w:num w:numId="73" w16cid:durableId="1401056509">
    <w:abstractNumId w:val="108"/>
  </w:num>
  <w:num w:numId="74" w16cid:durableId="1853908152">
    <w:abstractNumId w:val="139"/>
  </w:num>
  <w:num w:numId="75" w16cid:durableId="841317822">
    <w:abstractNumId w:val="10"/>
  </w:num>
  <w:num w:numId="76" w16cid:durableId="2113351691">
    <w:abstractNumId w:val="114"/>
  </w:num>
  <w:num w:numId="77" w16cid:durableId="1469277094">
    <w:abstractNumId w:val="122"/>
  </w:num>
  <w:num w:numId="78" w16cid:durableId="1938294872">
    <w:abstractNumId w:val="73"/>
  </w:num>
  <w:num w:numId="79" w16cid:durableId="2124378672">
    <w:abstractNumId w:val="144"/>
  </w:num>
  <w:num w:numId="80" w16cid:durableId="1860385327">
    <w:abstractNumId w:val="100"/>
  </w:num>
  <w:num w:numId="81" w16cid:durableId="1405955994">
    <w:abstractNumId w:val="110"/>
  </w:num>
  <w:num w:numId="82" w16cid:durableId="1392339752">
    <w:abstractNumId w:val="61"/>
  </w:num>
  <w:num w:numId="83" w16cid:durableId="1018198145">
    <w:abstractNumId w:val="76"/>
  </w:num>
  <w:num w:numId="84" w16cid:durableId="424615801">
    <w:abstractNumId w:val="32"/>
  </w:num>
  <w:num w:numId="85" w16cid:durableId="1957904307">
    <w:abstractNumId w:val="127"/>
  </w:num>
  <w:num w:numId="86" w16cid:durableId="1307856949">
    <w:abstractNumId w:val="63"/>
  </w:num>
  <w:num w:numId="87" w16cid:durableId="905261410">
    <w:abstractNumId w:val="111"/>
  </w:num>
  <w:num w:numId="88" w16cid:durableId="2023625660">
    <w:abstractNumId w:val="115"/>
  </w:num>
  <w:num w:numId="89" w16cid:durableId="230121358">
    <w:abstractNumId w:val="17"/>
  </w:num>
  <w:num w:numId="90" w16cid:durableId="292711497">
    <w:abstractNumId w:val="132"/>
  </w:num>
  <w:num w:numId="91" w16cid:durableId="1025210944">
    <w:abstractNumId w:val="88"/>
  </w:num>
  <w:num w:numId="92" w16cid:durableId="638533395">
    <w:abstractNumId w:val="20"/>
  </w:num>
  <w:num w:numId="93" w16cid:durableId="1826626798">
    <w:abstractNumId w:val="24"/>
  </w:num>
  <w:num w:numId="94" w16cid:durableId="1835103331">
    <w:abstractNumId w:val="87"/>
  </w:num>
  <w:num w:numId="95" w16cid:durableId="1840266832">
    <w:abstractNumId w:val="91"/>
  </w:num>
  <w:num w:numId="96" w16cid:durableId="378669865">
    <w:abstractNumId w:val="112"/>
  </w:num>
  <w:num w:numId="97" w16cid:durableId="435951507">
    <w:abstractNumId w:val="72"/>
  </w:num>
  <w:num w:numId="98" w16cid:durableId="184250783">
    <w:abstractNumId w:val="39"/>
  </w:num>
  <w:num w:numId="99" w16cid:durableId="1624269822">
    <w:abstractNumId w:val="138"/>
  </w:num>
  <w:num w:numId="100" w16cid:durableId="1015573599">
    <w:abstractNumId w:val="117"/>
  </w:num>
  <w:num w:numId="101" w16cid:durableId="54477820">
    <w:abstractNumId w:val="90"/>
  </w:num>
  <w:num w:numId="102" w16cid:durableId="1057121895">
    <w:abstractNumId w:val="141"/>
  </w:num>
  <w:num w:numId="103" w16cid:durableId="1640961326">
    <w:abstractNumId w:val="14"/>
  </w:num>
  <w:num w:numId="104" w16cid:durableId="1067416981">
    <w:abstractNumId w:val="36"/>
  </w:num>
  <w:num w:numId="105" w16cid:durableId="1861964370">
    <w:abstractNumId w:val="157"/>
  </w:num>
  <w:num w:numId="106" w16cid:durableId="1987972955">
    <w:abstractNumId w:val="160"/>
  </w:num>
  <w:num w:numId="107" w16cid:durableId="1547987360">
    <w:abstractNumId w:val="57"/>
  </w:num>
  <w:num w:numId="108" w16cid:durableId="1014116726">
    <w:abstractNumId w:val="52"/>
  </w:num>
  <w:num w:numId="109" w16cid:durableId="1123423741">
    <w:abstractNumId w:val="49"/>
  </w:num>
  <w:num w:numId="110" w16cid:durableId="1384401990">
    <w:abstractNumId w:val="40"/>
  </w:num>
  <w:num w:numId="111" w16cid:durableId="1211458321">
    <w:abstractNumId w:val="94"/>
  </w:num>
  <w:num w:numId="112" w16cid:durableId="154614956">
    <w:abstractNumId w:val="96"/>
  </w:num>
  <w:num w:numId="113" w16cid:durableId="1941454126">
    <w:abstractNumId w:val="56"/>
  </w:num>
  <w:num w:numId="114" w16cid:durableId="1839542283">
    <w:abstractNumId w:val="23"/>
  </w:num>
  <w:num w:numId="115" w16cid:durableId="52775064">
    <w:abstractNumId w:val="28"/>
  </w:num>
  <w:num w:numId="116" w16cid:durableId="451629177">
    <w:abstractNumId w:val="38"/>
  </w:num>
  <w:num w:numId="117" w16cid:durableId="217857839">
    <w:abstractNumId w:val="148"/>
  </w:num>
  <w:num w:numId="118" w16cid:durableId="2079666620">
    <w:abstractNumId w:val="109"/>
  </w:num>
  <w:num w:numId="119" w16cid:durableId="542325581">
    <w:abstractNumId w:val="43"/>
  </w:num>
  <w:num w:numId="120" w16cid:durableId="2024164760">
    <w:abstractNumId w:val="41"/>
  </w:num>
  <w:num w:numId="121" w16cid:durableId="766733663">
    <w:abstractNumId w:val="51"/>
  </w:num>
  <w:num w:numId="122" w16cid:durableId="146483642">
    <w:abstractNumId w:val="19"/>
  </w:num>
  <w:num w:numId="123" w16cid:durableId="1807510359">
    <w:abstractNumId w:val="65"/>
  </w:num>
  <w:num w:numId="124" w16cid:durableId="100729038">
    <w:abstractNumId w:val="124"/>
  </w:num>
  <w:num w:numId="125" w16cid:durableId="1665475717">
    <w:abstractNumId w:val="84"/>
  </w:num>
  <w:num w:numId="126" w16cid:durableId="874729951">
    <w:abstractNumId w:val="80"/>
  </w:num>
  <w:num w:numId="127" w16cid:durableId="1116413928">
    <w:abstractNumId w:val="53"/>
  </w:num>
  <w:num w:numId="128" w16cid:durableId="387799579">
    <w:abstractNumId w:val="158"/>
  </w:num>
  <w:num w:numId="129" w16cid:durableId="949701280">
    <w:abstractNumId w:val="77"/>
  </w:num>
  <w:num w:numId="130" w16cid:durableId="798259343">
    <w:abstractNumId w:val="83"/>
  </w:num>
  <w:num w:numId="131" w16cid:durableId="1973247350">
    <w:abstractNumId w:val="30"/>
  </w:num>
  <w:num w:numId="132" w16cid:durableId="1990163735">
    <w:abstractNumId w:val="25"/>
  </w:num>
  <w:num w:numId="133" w16cid:durableId="471793865">
    <w:abstractNumId w:val="45"/>
  </w:num>
  <w:num w:numId="134" w16cid:durableId="1799103790">
    <w:abstractNumId w:val="92"/>
  </w:num>
  <w:num w:numId="135" w16cid:durableId="776604551">
    <w:abstractNumId w:val="33"/>
  </w:num>
  <w:num w:numId="136" w16cid:durableId="884754758">
    <w:abstractNumId w:val="106"/>
  </w:num>
  <w:num w:numId="137" w16cid:durableId="232131358">
    <w:abstractNumId w:val="54"/>
  </w:num>
  <w:num w:numId="138" w16cid:durableId="2041468138">
    <w:abstractNumId w:val="67"/>
  </w:num>
  <w:num w:numId="139" w16cid:durableId="986858593">
    <w:abstractNumId w:val="155"/>
  </w:num>
  <w:num w:numId="140" w16cid:durableId="1540894008">
    <w:abstractNumId w:val="34"/>
  </w:num>
  <w:num w:numId="141" w16cid:durableId="1013336889">
    <w:abstractNumId w:val="159"/>
  </w:num>
  <w:num w:numId="142" w16cid:durableId="370542458">
    <w:abstractNumId w:val="151"/>
  </w:num>
  <w:num w:numId="143" w16cid:durableId="1191331996">
    <w:abstractNumId w:val="97"/>
  </w:num>
  <w:num w:numId="144" w16cid:durableId="148713907">
    <w:abstractNumId w:val="62"/>
  </w:num>
  <w:num w:numId="145" w16cid:durableId="1913661990">
    <w:abstractNumId w:val="137"/>
  </w:num>
  <w:num w:numId="146" w16cid:durableId="1406493351">
    <w:abstractNumId w:val="47"/>
  </w:num>
  <w:num w:numId="147" w16cid:durableId="2068450705">
    <w:abstractNumId w:val="7"/>
  </w:num>
  <w:num w:numId="148" w16cid:durableId="688070910">
    <w:abstractNumId w:val="44"/>
  </w:num>
  <w:num w:numId="149" w16cid:durableId="31275810">
    <w:abstractNumId w:val="128"/>
  </w:num>
  <w:num w:numId="150" w16cid:durableId="1539390763">
    <w:abstractNumId w:val="86"/>
  </w:num>
  <w:num w:numId="151" w16cid:durableId="784468881">
    <w:abstractNumId w:val="163"/>
  </w:num>
  <w:num w:numId="152" w16cid:durableId="728381420">
    <w:abstractNumId w:val="75"/>
  </w:num>
  <w:num w:numId="153" w16cid:durableId="1473980214">
    <w:abstractNumId w:val="123"/>
  </w:num>
  <w:num w:numId="154" w16cid:durableId="688413038">
    <w:abstractNumId w:val="12"/>
  </w:num>
  <w:num w:numId="155" w16cid:durableId="1718429849">
    <w:abstractNumId w:val="154"/>
  </w:num>
  <w:num w:numId="156" w16cid:durableId="1301879778">
    <w:abstractNumId w:val="8"/>
  </w:num>
  <w:num w:numId="157" w16cid:durableId="260915382">
    <w:abstractNumId w:val="22"/>
  </w:num>
  <w:num w:numId="158" w16cid:durableId="1692146788">
    <w:abstractNumId w:val="66"/>
  </w:num>
  <w:num w:numId="159" w16cid:durableId="5183137">
    <w:abstractNumId w:val="131"/>
  </w:num>
  <w:num w:numId="160" w16cid:durableId="1932809531">
    <w:abstractNumId w:val="79"/>
  </w:num>
  <w:num w:numId="161" w16cid:durableId="963584004">
    <w:abstractNumId w:val="133"/>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isplayBackgroundShape/>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0228"/>
    <w:rsid w:val="0000192F"/>
    <w:rsid w:val="0000402D"/>
    <w:rsid w:val="0000526C"/>
    <w:rsid w:val="000057DE"/>
    <w:rsid w:val="0001033E"/>
    <w:rsid w:val="000113A2"/>
    <w:rsid w:val="0001749A"/>
    <w:rsid w:val="00020410"/>
    <w:rsid w:val="00020850"/>
    <w:rsid w:val="00021766"/>
    <w:rsid w:val="000238CF"/>
    <w:rsid w:val="00023CA9"/>
    <w:rsid w:val="000253DD"/>
    <w:rsid w:val="000267A5"/>
    <w:rsid w:val="00030173"/>
    <w:rsid w:val="00034F4F"/>
    <w:rsid w:val="000428C8"/>
    <w:rsid w:val="00042945"/>
    <w:rsid w:val="00044498"/>
    <w:rsid w:val="000501CB"/>
    <w:rsid w:val="00050239"/>
    <w:rsid w:val="00052581"/>
    <w:rsid w:val="00052C4B"/>
    <w:rsid w:val="0005518A"/>
    <w:rsid w:val="00055449"/>
    <w:rsid w:val="000556AF"/>
    <w:rsid w:val="00056F13"/>
    <w:rsid w:val="00061194"/>
    <w:rsid w:val="00062A64"/>
    <w:rsid w:val="0006308C"/>
    <w:rsid w:val="000646C3"/>
    <w:rsid w:val="000652B4"/>
    <w:rsid w:val="00065C0B"/>
    <w:rsid w:val="000724A9"/>
    <w:rsid w:val="00072DB6"/>
    <w:rsid w:val="00075630"/>
    <w:rsid w:val="00077E84"/>
    <w:rsid w:val="00083C1B"/>
    <w:rsid w:val="000851D3"/>
    <w:rsid w:val="00090922"/>
    <w:rsid w:val="000948B5"/>
    <w:rsid w:val="0009681F"/>
    <w:rsid w:val="000A2611"/>
    <w:rsid w:val="000A3930"/>
    <w:rsid w:val="000A3E59"/>
    <w:rsid w:val="000A3FAC"/>
    <w:rsid w:val="000A5547"/>
    <w:rsid w:val="000A702B"/>
    <w:rsid w:val="000B39DA"/>
    <w:rsid w:val="000B68D5"/>
    <w:rsid w:val="000B69A4"/>
    <w:rsid w:val="000C1570"/>
    <w:rsid w:val="000C527A"/>
    <w:rsid w:val="000C5729"/>
    <w:rsid w:val="000C57C4"/>
    <w:rsid w:val="000C6E76"/>
    <w:rsid w:val="000D0354"/>
    <w:rsid w:val="000D0B34"/>
    <w:rsid w:val="000D4E97"/>
    <w:rsid w:val="000D51D2"/>
    <w:rsid w:val="000D7EBD"/>
    <w:rsid w:val="000E2322"/>
    <w:rsid w:val="000E2554"/>
    <w:rsid w:val="000E47A0"/>
    <w:rsid w:val="000E723A"/>
    <w:rsid w:val="000E7B36"/>
    <w:rsid w:val="000F0A7A"/>
    <w:rsid w:val="000F0D32"/>
    <w:rsid w:val="000F2051"/>
    <w:rsid w:val="000F448D"/>
    <w:rsid w:val="000F5D74"/>
    <w:rsid w:val="000F7384"/>
    <w:rsid w:val="000F7C17"/>
    <w:rsid w:val="00100CDA"/>
    <w:rsid w:val="001049FD"/>
    <w:rsid w:val="00105308"/>
    <w:rsid w:val="0011024D"/>
    <w:rsid w:val="00114578"/>
    <w:rsid w:val="0011637A"/>
    <w:rsid w:val="00121053"/>
    <w:rsid w:val="0012205D"/>
    <w:rsid w:val="00123D88"/>
    <w:rsid w:val="00124C13"/>
    <w:rsid w:val="00124F27"/>
    <w:rsid w:val="00125D5B"/>
    <w:rsid w:val="00130258"/>
    <w:rsid w:val="0013471B"/>
    <w:rsid w:val="00134726"/>
    <w:rsid w:val="001356E5"/>
    <w:rsid w:val="00137C0C"/>
    <w:rsid w:val="001420FE"/>
    <w:rsid w:val="00143563"/>
    <w:rsid w:val="001446B7"/>
    <w:rsid w:val="001460E2"/>
    <w:rsid w:val="00152668"/>
    <w:rsid w:val="001576B0"/>
    <w:rsid w:val="00157E70"/>
    <w:rsid w:val="00161C02"/>
    <w:rsid w:val="00170296"/>
    <w:rsid w:val="001705A0"/>
    <w:rsid w:val="00170AE3"/>
    <w:rsid w:val="0017116A"/>
    <w:rsid w:val="00172086"/>
    <w:rsid w:val="001728CD"/>
    <w:rsid w:val="00172DCB"/>
    <w:rsid w:val="00175312"/>
    <w:rsid w:val="00175AD8"/>
    <w:rsid w:val="0018219D"/>
    <w:rsid w:val="0018484F"/>
    <w:rsid w:val="00184C1E"/>
    <w:rsid w:val="00185FB0"/>
    <w:rsid w:val="001905F6"/>
    <w:rsid w:val="00190649"/>
    <w:rsid w:val="001909AC"/>
    <w:rsid w:val="00191CB8"/>
    <w:rsid w:val="00193BB3"/>
    <w:rsid w:val="00193D75"/>
    <w:rsid w:val="0019436D"/>
    <w:rsid w:val="00194399"/>
    <w:rsid w:val="00194FF2"/>
    <w:rsid w:val="00195EFA"/>
    <w:rsid w:val="0019768D"/>
    <w:rsid w:val="00197749"/>
    <w:rsid w:val="001A236C"/>
    <w:rsid w:val="001A76E4"/>
    <w:rsid w:val="001A785C"/>
    <w:rsid w:val="001A7AEF"/>
    <w:rsid w:val="001B00B3"/>
    <w:rsid w:val="001B0EDE"/>
    <w:rsid w:val="001B17F5"/>
    <w:rsid w:val="001B32B6"/>
    <w:rsid w:val="001B6865"/>
    <w:rsid w:val="001B68B7"/>
    <w:rsid w:val="001C023A"/>
    <w:rsid w:val="001C20F7"/>
    <w:rsid w:val="001C3482"/>
    <w:rsid w:val="001C59F5"/>
    <w:rsid w:val="001C7D22"/>
    <w:rsid w:val="001C7FE5"/>
    <w:rsid w:val="001D1CFF"/>
    <w:rsid w:val="001D2FF2"/>
    <w:rsid w:val="001D4D2D"/>
    <w:rsid w:val="001E2593"/>
    <w:rsid w:val="001E2914"/>
    <w:rsid w:val="001E2C92"/>
    <w:rsid w:val="001E3D0F"/>
    <w:rsid w:val="001E64B0"/>
    <w:rsid w:val="001E687E"/>
    <w:rsid w:val="001F0307"/>
    <w:rsid w:val="001F5FAC"/>
    <w:rsid w:val="00200BC1"/>
    <w:rsid w:val="002020D5"/>
    <w:rsid w:val="0020452E"/>
    <w:rsid w:val="002120EE"/>
    <w:rsid w:val="002127D8"/>
    <w:rsid w:val="00212839"/>
    <w:rsid w:val="00212D6F"/>
    <w:rsid w:val="002170A2"/>
    <w:rsid w:val="002172FD"/>
    <w:rsid w:val="00221020"/>
    <w:rsid w:val="00221D72"/>
    <w:rsid w:val="00232F6E"/>
    <w:rsid w:val="00235003"/>
    <w:rsid w:val="00241806"/>
    <w:rsid w:val="002433EF"/>
    <w:rsid w:val="0024396E"/>
    <w:rsid w:val="002463F9"/>
    <w:rsid w:val="0025531C"/>
    <w:rsid w:val="00260C9E"/>
    <w:rsid w:val="0026246C"/>
    <w:rsid w:val="00263FB0"/>
    <w:rsid w:val="0026673C"/>
    <w:rsid w:val="00270621"/>
    <w:rsid w:val="00271548"/>
    <w:rsid w:val="0027290C"/>
    <w:rsid w:val="00274158"/>
    <w:rsid w:val="0027667A"/>
    <w:rsid w:val="0027712B"/>
    <w:rsid w:val="00281AB7"/>
    <w:rsid w:val="00281EA3"/>
    <w:rsid w:val="00285943"/>
    <w:rsid w:val="00287FDD"/>
    <w:rsid w:val="00290E15"/>
    <w:rsid w:val="002A000D"/>
    <w:rsid w:val="002A15D9"/>
    <w:rsid w:val="002A5178"/>
    <w:rsid w:val="002A76D8"/>
    <w:rsid w:val="002B0148"/>
    <w:rsid w:val="002B27F7"/>
    <w:rsid w:val="002B57FD"/>
    <w:rsid w:val="002B5A0D"/>
    <w:rsid w:val="002B5F41"/>
    <w:rsid w:val="002B6256"/>
    <w:rsid w:val="002C3B0C"/>
    <w:rsid w:val="002C3DDA"/>
    <w:rsid w:val="002D2000"/>
    <w:rsid w:val="002D24C2"/>
    <w:rsid w:val="002D331E"/>
    <w:rsid w:val="002D4328"/>
    <w:rsid w:val="002D5D0C"/>
    <w:rsid w:val="002D7282"/>
    <w:rsid w:val="002E0582"/>
    <w:rsid w:val="002E1210"/>
    <w:rsid w:val="002E1875"/>
    <w:rsid w:val="002E1B54"/>
    <w:rsid w:val="002E33CE"/>
    <w:rsid w:val="002E42BE"/>
    <w:rsid w:val="002E5685"/>
    <w:rsid w:val="002E66F1"/>
    <w:rsid w:val="002E7E86"/>
    <w:rsid w:val="002F1412"/>
    <w:rsid w:val="002F46EF"/>
    <w:rsid w:val="0030023B"/>
    <w:rsid w:val="00301052"/>
    <w:rsid w:val="003021F3"/>
    <w:rsid w:val="0030360A"/>
    <w:rsid w:val="00307246"/>
    <w:rsid w:val="0030737E"/>
    <w:rsid w:val="003100C1"/>
    <w:rsid w:val="003117CA"/>
    <w:rsid w:val="00313315"/>
    <w:rsid w:val="003148CA"/>
    <w:rsid w:val="003220A7"/>
    <w:rsid w:val="00322918"/>
    <w:rsid w:val="00322D2C"/>
    <w:rsid w:val="003235D1"/>
    <w:rsid w:val="00325137"/>
    <w:rsid w:val="00325A04"/>
    <w:rsid w:val="00327632"/>
    <w:rsid w:val="00331130"/>
    <w:rsid w:val="00331FF3"/>
    <w:rsid w:val="003345B0"/>
    <w:rsid w:val="00340FB0"/>
    <w:rsid w:val="003431F0"/>
    <w:rsid w:val="00343B7C"/>
    <w:rsid w:val="00346F50"/>
    <w:rsid w:val="00350BBB"/>
    <w:rsid w:val="003511AC"/>
    <w:rsid w:val="00351BA8"/>
    <w:rsid w:val="00352481"/>
    <w:rsid w:val="00355B31"/>
    <w:rsid w:val="0035600F"/>
    <w:rsid w:val="0035607F"/>
    <w:rsid w:val="00356628"/>
    <w:rsid w:val="003568E9"/>
    <w:rsid w:val="00363885"/>
    <w:rsid w:val="00367B03"/>
    <w:rsid w:val="003703B4"/>
    <w:rsid w:val="00370808"/>
    <w:rsid w:val="00370B1F"/>
    <w:rsid w:val="00372876"/>
    <w:rsid w:val="003729BB"/>
    <w:rsid w:val="00375BFE"/>
    <w:rsid w:val="0037640B"/>
    <w:rsid w:val="003840E6"/>
    <w:rsid w:val="00385343"/>
    <w:rsid w:val="003859FA"/>
    <w:rsid w:val="00390147"/>
    <w:rsid w:val="00390814"/>
    <w:rsid w:val="0039362C"/>
    <w:rsid w:val="00394113"/>
    <w:rsid w:val="00394266"/>
    <w:rsid w:val="00395E10"/>
    <w:rsid w:val="003967EC"/>
    <w:rsid w:val="0039736F"/>
    <w:rsid w:val="003A065F"/>
    <w:rsid w:val="003A0ED6"/>
    <w:rsid w:val="003A197A"/>
    <w:rsid w:val="003A294D"/>
    <w:rsid w:val="003A5321"/>
    <w:rsid w:val="003A680B"/>
    <w:rsid w:val="003B5C65"/>
    <w:rsid w:val="003B6F50"/>
    <w:rsid w:val="003C1D2A"/>
    <w:rsid w:val="003C257D"/>
    <w:rsid w:val="003C3025"/>
    <w:rsid w:val="003C35B2"/>
    <w:rsid w:val="003C470A"/>
    <w:rsid w:val="003C67BD"/>
    <w:rsid w:val="003D373E"/>
    <w:rsid w:val="003D4D44"/>
    <w:rsid w:val="003E1F66"/>
    <w:rsid w:val="003E259E"/>
    <w:rsid w:val="003E3A30"/>
    <w:rsid w:val="003E48A7"/>
    <w:rsid w:val="003E6EEC"/>
    <w:rsid w:val="003E79CC"/>
    <w:rsid w:val="003E7DB8"/>
    <w:rsid w:val="003F1063"/>
    <w:rsid w:val="003F3B18"/>
    <w:rsid w:val="003F49B4"/>
    <w:rsid w:val="003F531D"/>
    <w:rsid w:val="00401646"/>
    <w:rsid w:val="00403223"/>
    <w:rsid w:val="00407E50"/>
    <w:rsid w:val="00410125"/>
    <w:rsid w:val="0041079E"/>
    <w:rsid w:val="00413241"/>
    <w:rsid w:val="0041711B"/>
    <w:rsid w:val="00417462"/>
    <w:rsid w:val="0042260A"/>
    <w:rsid w:val="00424FEA"/>
    <w:rsid w:val="004254E7"/>
    <w:rsid w:val="00425548"/>
    <w:rsid w:val="004271AF"/>
    <w:rsid w:val="00430350"/>
    <w:rsid w:val="00432D10"/>
    <w:rsid w:val="00434905"/>
    <w:rsid w:val="00435167"/>
    <w:rsid w:val="0043682C"/>
    <w:rsid w:val="00436B50"/>
    <w:rsid w:val="00442AED"/>
    <w:rsid w:val="0044596B"/>
    <w:rsid w:val="004462F0"/>
    <w:rsid w:val="00446771"/>
    <w:rsid w:val="00450FFA"/>
    <w:rsid w:val="00453783"/>
    <w:rsid w:val="00455533"/>
    <w:rsid w:val="0045761B"/>
    <w:rsid w:val="00457B07"/>
    <w:rsid w:val="00461920"/>
    <w:rsid w:val="0046223A"/>
    <w:rsid w:val="0046318A"/>
    <w:rsid w:val="00464D05"/>
    <w:rsid w:val="00467234"/>
    <w:rsid w:val="004726A0"/>
    <w:rsid w:val="00472C32"/>
    <w:rsid w:val="00472D78"/>
    <w:rsid w:val="00472F8F"/>
    <w:rsid w:val="004751A9"/>
    <w:rsid w:val="004808C7"/>
    <w:rsid w:val="0048180C"/>
    <w:rsid w:val="00481B4B"/>
    <w:rsid w:val="0048219B"/>
    <w:rsid w:val="00485A71"/>
    <w:rsid w:val="00485FB2"/>
    <w:rsid w:val="00486514"/>
    <w:rsid w:val="00486EDD"/>
    <w:rsid w:val="00487148"/>
    <w:rsid w:val="00490EFD"/>
    <w:rsid w:val="00491696"/>
    <w:rsid w:val="004919FB"/>
    <w:rsid w:val="004920F9"/>
    <w:rsid w:val="004925C4"/>
    <w:rsid w:val="00492D5D"/>
    <w:rsid w:val="00492E20"/>
    <w:rsid w:val="0049351B"/>
    <w:rsid w:val="0049363C"/>
    <w:rsid w:val="004A0265"/>
    <w:rsid w:val="004A0765"/>
    <w:rsid w:val="004A3DFC"/>
    <w:rsid w:val="004A48E3"/>
    <w:rsid w:val="004A4A0C"/>
    <w:rsid w:val="004A558D"/>
    <w:rsid w:val="004A6234"/>
    <w:rsid w:val="004A6334"/>
    <w:rsid w:val="004A6B2C"/>
    <w:rsid w:val="004B0982"/>
    <w:rsid w:val="004B1C17"/>
    <w:rsid w:val="004B5F01"/>
    <w:rsid w:val="004B6E42"/>
    <w:rsid w:val="004C30F0"/>
    <w:rsid w:val="004C68E9"/>
    <w:rsid w:val="004D314F"/>
    <w:rsid w:val="004D4FB5"/>
    <w:rsid w:val="004D6588"/>
    <w:rsid w:val="004E28BB"/>
    <w:rsid w:val="004E2A9F"/>
    <w:rsid w:val="004E4133"/>
    <w:rsid w:val="004E696B"/>
    <w:rsid w:val="004E6BD5"/>
    <w:rsid w:val="004F103B"/>
    <w:rsid w:val="004F2E1D"/>
    <w:rsid w:val="004F3147"/>
    <w:rsid w:val="004F6238"/>
    <w:rsid w:val="00501F9C"/>
    <w:rsid w:val="005072CF"/>
    <w:rsid w:val="005109F6"/>
    <w:rsid w:val="00512A06"/>
    <w:rsid w:val="005147BD"/>
    <w:rsid w:val="00514C7B"/>
    <w:rsid w:val="005167DF"/>
    <w:rsid w:val="00517D91"/>
    <w:rsid w:val="00521ED9"/>
    <w:rsid w:val="0052234E"/>
    <w:rsid w:val="00522DA5"/>
    <w:rsid w:val="00524AD6"/>
    <w:rsid w:val="00524CE3"/>
    <w:rsid w:val="0052545F"/>
    <w:rsid w:val="005307E0"/>
    <w:rsid w:val="0053466E"/>
    <w:rsid w:val="0053687C"/>
    <w:rsid w:val="00547505"/>
    <w:rsid w:val="00547DD9"/>
    <w:rsid w:val="00550C11"/>
    <w:rsid w:val="00551DD7"/>
    <w:rsid w:val="005521FC"/>
    <w:rsid w:val="00553AA5"/>
    <w:rsid w:val="0055490C"/>
    <w:rsid w:val="00555887"/>
    <w:rsid w:val="00555B52"/>
    <w:rsid w:val="005605B9"/>
    <w:rsid w:val="005608AC"/>
    <w:rsid w:val="00562302"/>
    <w:rsid w:val="00564123"/>
    <w:rsid w:val="00566A6C"/>
    <w:rsid w:val="00572A8E"/>
    <w:rsid w:val="005749A3"/>
    <w:rsid w:val="00574EC1"/>
    <w:rsid w:val="005752FD"/>
    <w:rsid w:val="00575530"/>
    <w:rsid w:val="0058383C"/>
    <w:rsid w:val="005841EE"/>
    <w:rsid w:val="00592842"/>
    <w:rsid w:val="00595934"/>
    <w:rsid w:val="00596FDD"/>
    <w:rsid w:val="00597881"/>
    <w:rsid w:val="005A2936"/>
    <w:rsid w:val="005A3F91"/>
    <w:rsid w:val="005A41F0"/>
    <w:rsid w:val="005A46A0"/>
    <w:rsid w:val="005A4CCC"/>
    <w:rsid w:val="005A5998"/>
    <w:rsid w:val="005A6EC3"/>
    <w:rsid w:val="005A7760"/>
    <w:rsid w:val="005B10F9"/>
    <w:rsid w:val="005B15A6"/>
    <w:rsid w:val="005B1D30"/>
    <w:rsid w:val="005B248F"/>
    <w:rsid w:val="005B3889"/>
    <w:rsid w:val="005B40CE"/>
    <w:rsid w:val="005B4394"/>
    <w:rsid w:val="005B780C"/>
    <w:rsid w:val="005C1208"/>
    <w:rsid w:val="005C1B44"/>
    <w:rsid w:val="005C42C2"/>
    <w:rsid w:val="005C6B39"/>
    <w:rsid w:val="005D0AF2"/>
    <w:rsid w:val="005D237E"/>
    <w:rsid w:val="005D457F"/>
    <w:rsid w:val="005D6382"/>
    <w:rsid w:val="005D654B"/>
    <w:rsid w:val="005D7A49"/>
    <w:rsid w:val="005E5027"/>
    <w:rsid w:val="005E515A"/>
    <w:rsid w:val="005E5E2C"/>
    <w:rsid w:val="005F247E"/>
    <w:rsid w:val="005F51E8"/>
    <w:rsid w:val="0060186C"/>
    <w:rsid w:val="00603B74"/>
    <w:rsid w:val="00603EF3"/>
    <w:rsid w:val="00605082"/>
    <w:rsid w:val="00607DE9"/>
    <w:rsid w:val="00610529"/>
    <w:rsid w:val="00611B85"/>
    <w:rsid w:val="00615203"/>
    <w:rsid w:val="0061541A"/>
    <w:rsid w:val="00615CAE"/>
    <w:rsid w:val="006204B5"/>
    <w:rsid w:val="00623B1F"/>
    <w:rsid w:val="006240CC"/>
    <w:rsid w:val="00625EA6"/>
    <w:rsid w:val="00627607"/>
    <w:rsid w:val="00627B57"/>
    <w:rsid w:val="006315CD"/>
    <w:rsid w:val="0063352F"/>
    <w:rsid w:val="00633C05"/>
    <w:rsid w:val="00634A05"/>
    <w:rsid w:val="00636B0E"/>
    <w:rsid w:val="00636D4C"/>
    <w:rsid w:val="00641AE6"/>
    <w:rsid w:val="006474CE"/>
    <w:rsid w:val="0065565D"/>
    <w:rsid w:val="00656379"/>
    <w:rsid w:val="006563C1"/>
    <w:rsid w:val="00657EE0"/>
    <w:rsid w:val="006600CB"/>
    <w:rsid w:val="006614E6"/>
    <w:rsid w:val="00663A4B"/>
    <w:rsid w:val="00665BE7"/>
    <w:rsid w:val="00670299"/>
    <w:rsid w:val="006733FB"/>
    <w:rsid w:val="00674BD1"/>
    <w:rsid w:val="00675ACA"/>
    <w:rsid w:val="006766B7"/>
    <w:rsid w:val="0068191E"/>
    <w:rsid w:val="00681C7B"/>
    <w:rsid w:val="00684184"/>
    <w:rsid w:val="00685BC7"/>
    <w:rsid w:val="00690CF7"/>
    <w:rsid w:val="00692386"/>
    <w:rsid w:val="00694BCA"/>
    <w:rsid w:val="006972FC"/>
    <w:rsid w:val="006A178A"/>
    <w:rsid w:val="006A1C9B"/>
    <w:rsid w:val="006A4051"/>
    <w:rsid w:val="006A48D9"/>
    <w:rsid w:val="006B0D3D"/>
    <w:rsid w:val="006B44BD"/>
    <w:rsid w:val="006B4F9F"/>
    <w:rsid w:val="006B57D0"/>
    <w:rsid w:val="006B5898"/>
    <w:rsid w:val="006B5D3F"/>
    <w:rsid w:val="006B641A"/>
    <w:rsid w:val="006C4368"/>
    <w:rsid w:val="006C50A0"/>
    <w:rsid w:val="006C7562"/>
    <w:rsid w:val="006D0E2F"/>
    <w:rsid w:val="006D1814"/>
    <w:rsid w:val="006D1CC1"/>
    <w:rsid w:val="006D1CF6"/>
    <w:rsid w:val="006D2D2A"/>
    <w:rsid w:val="006D5CA0"/>
    <w:rsid w:val="006D7FCE"/>
    <w:rsid w:val="006E0D3B"/>
    <w:rsid w:val="006E24AA"/>
    <w:rsid w:val="006E75C9"/>
    <w:rsid w:val="006F0EF3"/>
    <w:rsid w:val="006F12BE"/>
    <w:rsid w:val="006F1534"/>
    <w:rsid w:val="006F647B"/>
    <w:rsid w:val="00700432"/>
    <w:rsid w:val="007007D2"/>
    <w:rsid w:val="00700CAE"/>
    <w:rsid w:val="00703993"/>
    <w:rsid w:val="00703ADB"/>
    <w:rsid w:val="00706E30"/>
    <w:rsid w:val="007074F8"/>
    <w:rsid w:val="00707A6A"/>
    <w:rsid w:val="00711681"/>
    <w:rsid w:val="0071297A"/>
    <w:rsid w:val="007137E1"/>
    <w:rsid w:val="00716272"/>
    <w:rsid w:val="0072293E"/>
    <w:rsid w:val="00724916"/>
    <w:rsid w:val="00724AB8"/>
    <w:rsid w:val="00726D8C"/>
    <w:rsid w:val="00732575"/>
    <w:rsid w:val="00733886"/>
    <w:rsid w:val="007370DD"/>
    <w:rsid w:val="00737F47"/>
    <w:rsid w:val="00740193"/>
    <w:rsid w:val="00742146"/>
    <w:rsid w:val="00744B5A"/>
    <w:rsid w:val="007458D9"/>
    <w:rsid w:val="00745B8C"/>
    <w:rsid w:val="007466D8"/>
    <w:rsid w:val="00752BF6"/>
    <w:rsid w:val="00755118"/>
    <w:rsid w:val="0075551F"/>
    <w:rsid w:val="00757B55"/>
    <w:rsid w:val="00760031"/>
    <w:rsid w:val="00760BC3"/>
    <w:rsid w:val="00760F75"/>
    <w:rsid w:val="00761756"/>
    <w:rsid w:val="00762058"/>
    <w:rsid w:val="007639DF"/>
    <w:rsid w:val="00765133"/>
    <w:rsid w:val="0077149F"/>
    <w:rsid w:val="00772747"/>
    <w:rsid w:val="00772D0A"/>
    <w:rsid w:val="00773389"/>
    <w:rsid w:val="00774165"/>
    <w:rsid w:val="007754ED"/>
    <w:rsid w:val="00775EBF"/>
    <w:rsid w:val="00775F24"/>
    <w:rsid w:val="007768A8"/>
    <w:rsid w:val="00776B07"/>
    <w:rsid w:val="00776F79"/>
    <w:rsid w:val="00777F22"/>
    <w:rsid w:val="00780D1E"/>
    <w:rsid w:val="00781F20"/>
    <w:rsid w:val="00782567"/>
    <w:rsid w:val="007827EC"/>
    <w:rsid w:val="0078331F"/>
    <w:rsid w:val="007836D3"/>
    <w:rsid w:val="0078523E"/>
    <w:rsid w:val="007854D7"/>
    <w:rsid w:val="00786477"/>
    <w:rsid w:val="00787450"/>
    <w:rsid w:val="00791225"/>
    <w:rsid w:val="007949FF"/>
    <w:rsid w:val="007969A8"/>
    <w:rsid w:val="007A0475"/>
    <w:rsid w:val="007A3999"/>
    <w:rsid w:val="007A4CBD"/>
    <w:rsid w:val="007A6194"/>
    <w:rsid w:val="007B2090"/>
    <w:rsid w:val="007B2119"/>
    <w:rsid w:val="007B2473"/>
    <w:rsid w:val="007B6759"/>
    <w:rsid w:val="007C2139"/>
    <w:rsid w:val="007C308A"/>
    <w:rsid w:val="007C35BB"/>
    <w:rsid w:val="007C6E29"/>
    <w:rsid w:val="007C7A74"/>
    <w:rsid w:val="007D045F"/>
    <w:rsid w:val="007D0A46"/>
    <w:rsid w:val="007D108F"/>
    <w:rsid w:val="007D4218"/>
    <w:rsid w:val="007D5E5D"/>
    <w:rsid w:val="007D67C1"/>
    <w:rsid w:val="007E2F16"/>
    <w:rsid w:val="007E4CB4"/>
    <w:rsid w:val="007E724C"/>
    <w:rsid w:val="007E7869"/>
    <w:rsid w:val="007E7FBB"/>
    <w:rsid w:val="007F10EC"/>
    <w:rsid w:val="007F1FAD"/>
    <w:rsid w:val="007F26DF"/>
    <w:rsid w:val="007F4885"/>
    <w:rsid w:val="007F6425"/>
    <w:rsid w:val="007F7997"/>
    <w:rsid w:val="007F7B93"/>
    <w:rsid w:val="0080174D"/>
    <w:rsid w:val="00801EEC"/>
    <w:rsid w:val="00806C7C"/>
    <w:rsid w:val="00807A23"/>
    <w:rsid w:val="00811044"/>
    <w:rsid w:val="008126AE"/>
    <w:rsid w:val="00815160"/>
    <w:rsid w:val="00815224"/>
    <w:rsid w:val="0081798B"/>
    <w:rsid w:val="00820B5B"/>
    <w:rsid w:val="00821FD7"/>
    <w:rsid w:val="00823BF5"/>
    <w:rsid w:val="0082519F"/>
    <w:rsid w:val="00827E3C"/>
    <w:rsid w:val="00832ABD"/>
    <w:rsid w:val="00835BE2"/>
    <w:rsid w:val="0083624F"/>
    <w:rsid w:val="00836BFF"/>
    <w:rsid w:val="00837034"/>
    <w:rsid w:val="0084277B"/>
    <w:rsid w:val="008444E7"/>
    <w:rsid w:val="00850796"/>
    <w:rsid w:val="00851042"/>
    <w:rsid w:val="008537FD"/>
    <w:rsid w:val="008549D5"/>
    <w:rsid w:val="00857C2C"/>
    <w:rsid w:val="00860E63"/>
    <w:rsid w:val="008613BD"/>
    <w:rsid w:val="00863E1C"/>
    <w:rsid w:val="0086425C"/>
    <w:rsid w:val="008678F7"/>
    <w:rsid w:val="008702AA"/>
    <w:rsid w:val="00871E11"/>
    <w:rsid w:val="00871FA4"/>
    <w:rsid w:val="00871FC2"/>
    <w:rsid w:val="00872143"/>
    <w:rsid w:val="00872CD0"/>
    <w:rsid w:val="0087458B"/>
    <w:rsid w:val="008775C2"/>
    <w:rsid w:val="00880C2A"/>
    <w:rsid w:val="008810D6"/>
    <w:rsid w:val="0088178D"/>
    <w:rsid w:val="008839BD"/>
    <w:rsid w:val="0088497A"/>
    <w:rsid w:val="00885C0E"/>
    <w:rsid w:val="008901CE"/>
    <w:rsid w:val="00891C23"/>
    <w:rsid w:val="0089244E"/>
    <w:rsid w:val="008A0507"/>
    <w:rsid w:val="008A3A31"/>
    <w:rsid w:val="008A562F"/>
    <w:rsid w:val="008A7789"/>
    <w:rsid w:val="008B21FC"/>
    <w:rsid w:val="008B2B05"/>
    <w:rsid w:val="008B32F6"/>
    <w:rsid w:val="008B3CC2"/>
    <w:rsid w:val="008B3DEE"/>
    <w:rsid w:val="008B5472"/>
    <w:rsid w:val="008C4058"/>
    <w:rsid w:val="008C4A84"/>
    <w:rsid w:val="008C4D3E"/>
    <w:rsid w:val="008C664F"/>
    <w:rsid w:val="008D0A2F"/>
    <w:rsid w:val="008D18C3"/>
    <w:rsid w:val="008D2231"/>
    <w:rsid w:val="008D230A"/>
    <w:rsid w:val="008D36C6"/>
    <w:rsid w:val="008D3802"/>
    <w:rsid w:val="008D47FC"/>
    <w:rsid w:val="008D59F4"/>
    <w:rsid w:val="008D7F92"/>
    <w:rsid w:val="008E0310"/>
    <w:rsid w:val="008E5EBB"/>
    <w:rsid w:val="008E60F0"/>
    <w:rsid w:val="008F1863"/>
    <w:rsid w:val="008F1C85"/>
    <w:rsid w:val="008F23AD"/>
    <w:rsid w:val="008F295B"/>
    <w:rsid w:val="008F5403"/>
    <w:rsid w:val="008F5420"/>
    <w:rsid w:val="00901985"/>
    <w:rsid w:val="00906059"/>
    <w:rsid w:val="009062D5"/>
    <w:rsid w:val="00907E18"/>
    <w:rsid w:val="0091042B"/>
    <w:rsid w:val="00911366"/>
    <w:rsid w:val="009133FC"/>
    <w:rsid w:val="009172B6"/>
    <w:rsid w:val="009204E6"/>
    <w:rsid w:val="00921653"/>
    <w:rsid w:val="009239D4"/>
    <w:rsid w:val="0093015A"/>
    <w:rsid w:val="009309E4"/>
    <w:rsid w:val="009312B7"/>
    <w:rsid w:val="00932D17"/>
    <w:rsid w:val="00933421"/>
    <w:rsid w:val="009344D1"/>
    <w:rsid w:val="00936D19"/>
    <w:rsid w:val="0094016A"/>
    <w:rsid w:val="00941300"/>
    <w:rsid w:val="00941B10"/>
    <w:rsid w:val="00942242"/>
    <w:rsid w:val="00942B7F"/>
    <w:rsid w:val="00943041"/>
    <w:rsid w:val="00943E22"/>
    <w:rsid w:val="00944810"/>
    <w:rsid w:val="00947DF2"/>
    <w:rsid w:val="009511FD"/>
    <w:rsid w:val="00953D39"/>
    <w:rsid w:val="009540AE"/>
    <w:rsid w:val="00955E41"/>
    <w:rsid w:val="0096084F"/>
    <w:rsid w:val="00960BA3"/>
    <w:rsid w:val="009628A1"/>
    <w:rsid w:val="00964D45"/>
    <w:rsid w:val="00966987"/>
    <w:rsid w:val="0096726A"/>
    <w:rsid w:val="009732E3"/>
    <w:rsid w:val="00975179"/>
    <w:rsid w:val="009805DE"/>
    <w:rsid w:val="009849E7"/>
    <w:rsid w:val="009869AD"/>
    <w:rsid w:val="00986F8E"/>
    <w:rsid w:val="00991345"/>
    <w:rsid w:val="00991DEE"/>
    <w:rsid w:val="00992EB9"/>
    <w:rsid w:val="00997C75"/>
    <w:rsid w:val="009A01A4"/>
    <w:rsid w:val="009A0C90"/>
    <w:rsid w:val="009A2CEE"/>
    <w:rsid w:val="009A41D4"/>
    <w:rsid w:val="009A74CA"/>
    <w:rsid w:val="009B34E1"/>
    <w:rsid w:val="009B3FAB"/>
    <w:rsid w:val="009B43E9"/>
    <w:rsid w:val="009B52AC"/>
    <w:rsid w:val="009B5943"/>
    <w:rsid w:val="009B6215"/>
    <w:rsid w:val="009B7255"/>
    <w:rsid w:val="009B7FAF"/>
    <w:rsid w:val="009C5107"/>
    <w:rsid w:val="009D4662"/>
    <w:rsid w:val="009D7567"/>
    <w:rsid w:val="009D7A24"/>
    <w:rsid w:val="009E02F2"/>
    <w:rsid w:val="009E27C5"/>
    <w:rsid w:val="009E3742"/>
    <w:rsid w:val="009E4279"/>
    <w:rsid w:val="009E488B"/>
    <w:rsid w:val="009E4D04"/>
    <w:rsid w:val="009E7C66"/>
    <w:rsid w:val="009E7CEB"/>
    <w:rsid w:val="009F052A"/>
    <w:rsid w:val="009F0985"/>
    <w:rsid w:val="009F685A"/>
    <w:rsid w:val="00A002E7"/>
    <w:rsid w:val="00A00D24"/>
    <w:rsid w:val="00A01BD9"/>
    <w:rsid w:val="00A02A58"/>
    <w:rsid w:val="00A02D22"/>
    <w:rsid w:val="00A1079C"/>
    <w:rsid w:val="00A13B24"/>
    <w:rsid w:val="00A152D8"/>
    <w:rsid w:val="00A160EC"/>
    <w:rsid w:val="00A16185"/>
    <w:rsid w:val="00A16319"/>
    <w:rsid w:val="00A206E0"/>
    <w:rsid w:val="00A21857"/>
    <w:rsid w:val="00A225A3"/>
    <w:rsid w:val="00A2466D"/>
    <w:rsid w:val="00A246B6"/>
    <w:rsid w:val="00A30D94"/>
    <w:rsid w:val="00A31CBC"/>
    <w:rsid w:val="00A331F8"/>
    <w:rsid w:val="00A3332F"/>
    <w:rsid w:val="00A34C1C"/>
    <w:rsid w:val="00A35762"/>
    <w:rsid w:val="00A3765A"/>
    <w:rsid w:val="00A37C7C"/>
    <w:rsid w:val="00A41FB0"/>
    <w:rsid w:val="00A4566E"/>
    <w:rsid w:val="00A46B24"/>
    <w:rsid w:val="00A5049C"/>
    <w:rsid w:val="00A51917"/>
    <w:rsid w:val="00A5254B"/>
    <w:rsid w:val="00A529D2"/>
    <w:rsid w:val="00A6026E"/>
    <w:rsid w:val="00A620A6"/>
    <w:rsid w:val="00A6464C"/>
    <w:rsid w:val="00A6645B"/>
    <w:rsid w:val="00A67E86"/>
    <w:rsid w:val="00A7395E"/>
    <w:rsid w:val="00A76A29"/>
    <w:rsid w:val="00A778CF"/>
    <w:rsid w:val="00A80BB5"/>
    <w:rsid w:val="00A83D01"/>
    <w:rsid w:val="00A848DE"/>
    <w:rsid w:val="00A90AED"/>
    <w:rsid w:val="00A91648"/>
    <w:rsid w:val="00A9195B"/>
    <w:rsid w:val="00A93802"/>
    <w:rsid w:val="00A93FC2"/>
    <w:rsid w:val="00A951E7"/>
    <w:rsid w:val="00A95468"/>
    <w:rsid w:val="00A962DF"/>
    <w:rsid w:val="00A965AB"/>
    <w:rsid w:val="00A966C7"/>
    <w:rsid w:val="00A96743"/>
    <w:rsid w:val="00AA1927"/>
    <w:rsid w:val="00AA3823"/>
    <w:rsid w:val="00AA5F80"/>
    <w:rsid w:val="00AA6C35"/>
    <w:rsid w:val="00AA6D93"/>
    <w:rsid w:val="00AA7836"/>
    <w:rsid w:val="00AA7A4E"/>
    <w:rsid w:val="00AB2E60"/>
    <w:rsid w:val="00AB33FE"/>
    <w:rsid w:val="00AB704D"/>
    <w:rsid w:val="00AB7779"/>
    <w:rsid w:val="00AC052E"/>
    <w:rsid w:val="00AC2269"/>
    <w:rsid w:val="00AC4C71"/>
    <w:rsid w:val="00AC5B18"/>
    <w:rsid w:val="00AC6519"/>
    <w:rsid w:val="00AD0217"/>
    <w:rsid w:val="00AD2005"/>
    <w:rsid w:val="00AD3AB1"/>
    <w:rsid w:val="00AD5A80"/>
    <w:rsid w:val="00AD5C2D"/>
    <w:rsid w:val="00AD6B55"/>
    <w:rsid w:val="00AD6F92"/>
    <w:rsid w:val="00AE389D"/>
    <w:rsid w:val="00AE45D3"/>
    <w:rsid w:val="00AE5D95"/>
    <w:rsid w:val="00AF0EA6"/>
    <w:rsid w:val="00AF368F"/>
    <w:rsid w:val="00AF491B"/>
    <w:rsid w:val="00AF4DC1"/>
    <w:rsid w:val="00AF4F30"/>
    <w:rsid w:val="00AF54F7"/>
    <w:rsid w:val="00B02D89"/>
    <w:rsid w:val="00B02D9F"/>
    <w:rsid w:val="00B0313B"/>
    <w:rsid w:val="00B033A1"/>
    <w:rsid w:val="00B04538"/>
    <w:rsid w:val="00B04638"/>
    <w:rsid w:val="00B04F64"/>
    <w:rsid w:val="00B10BAB"/>
    <w:rsid w:val="00B10EF3"/>
    <w:rsid w:val="00B11347"/>
    <w:rsid w:val="00B11BE5"/>
    <w:rsid w:val="00B15E83"/>
    <w:rsid w:val="00B17736"/>
    <w:rsid w:val="00B17CF3"/>
    <w:rsid w:val="00B17FB5"/>
    <w:rsid w:val="00B21CF6"/>
    <w:rsid w:val="00B22E42"/>
    <w:rsid w:val="00B23BF3"/>
    <w:rsid w:val="00B23E8F"/>
    <w:rsid w:val="00B25521"/>
    <w:rsid w:val="00B25DA0"/>
    <w:rsid w:val="00B26210"/>
    <w:rsid w:val="00B31CF7"/>
    <w:rsid w:val="00B31F95"/>
    <w:rsid w:val="00B32584"/>
    <w:rsid w:val="00B338E6"/>
    <w:rsid w:val="00B36A43"/>
    <w:rsid w:val="00B37C13"/>
    <w:rsid w:val="00B40261"/>
    <w:rsid w:val="00B41235"/>
    <w:rsid w:val="00B42B61"/>
    <w:rsid w:val="00B43E19"/>
    <w:rsid w:val="00B44855"/>
    <w:rsid w:val="00B45A74"/>
    <w:rsid w:val="00B475DC"/>
    <w:rsid w:val="00B506CD"/>
    <w:rsid w:val="00B5079A"/>
    <w:rsid w:val="00B508DD"/>
    <w:rsid w:val="00B54997"/>
    <w:rsid w:val="00B56231"/>
    <w:rsid w:val="00B57831"/>
    <w:rsid w:val="00B60314"/>
    <w:rsid w:val="00B6050E"/>
    <w:rsid w:val="00B6115E"/>
    <w:rsid w:val="00B61F61"/>
    <w:rsid w:val="00B62C8A"/>
    <w:rsid w:val="00B62FF3"/>
    <w:rsid w:val="00B63350"/>
    <w:rsid w:val="00B64428"/>
    <w:rsid w:val="00B64DC4"/>
    <w:rsid w:val="00B65DA8"/>
    <w:rsid w:val="00B671FB"/>
    <w:rsid w:val="00B67D50"/>
    <w:rsid w:val="00B709FB"/>
    <w:rsid w:val="00B71CA9"/>
    <w:rsid w:val="00B7309B"/>
    <w:rsid w:val="00B7340F"/>
    <w:rsid w:val="00B73828"/>
    <w:rsid w:val="00B74162"/>
    <w:rsid w:val="00B749A5"/>
    <w:rsid w:val="00B74B9A"/>
    <w:rsid w:val="00B74F11"/>
    <w:rsid w:val="00B75EFE"/>
    <w:rsid w:val="00B76E27"/>
    <w:rsid w:val="00B818C3"/>
    <w:rsid w:val="00B819E5"/>
    <w:rsid w:val="00B8229F"/>
    <w:rsid w:val="00B82C72"/>
    <w:rsid w:val="00B83CC6"/>
    <w:rsid w:val="00B83F61"/>
    <w:rsid w:val="00B84641"/>
    <w:rsid w:val="00B84AB2"/>
    <w:rsid w:val="00B84F80"/>
    <w:rsid w:val="00B857F2"/>
    <w:rsid w:val="00B91098"/>
    <w:rsid w:val="00B912A4"/>
    <w:rsid w:val="00B925E4"/>
    <w:rsid w:val="00B92C73"/>
    <w:rsid w:val="00B95C79"/>
    <w:rsid w:val="00B97721"/>
    <w:rsid w:val="00B97B07"/>
    <w:rsid w:val="00B97B5C"/>
    <w:rsid w:val="00BA5089"/>
    <w:rsid w:val="00BA58CC"/>
    <w:rsid w:val="00BA5C78"/>
    <w:rsid w:val="00BA6132"/>
    <w:rsid w:val="00BA69B6"/>
    <w:rsid w:val="00BB2430"/>
    <w:rsid w:val="00BB3BEC"/>
    <w:rsid w:val="00BB55B5"/>
    <w:rsid w:val="00BB62C0"/>
    <w:rsid w:val="00BC2ECB"/>
    <w:rsid w:val="00BC3D62"/>
    <w:rsid w:val="00BC3D7B"/>
    <w:rsid w:val="00BC51EF"/>
    <w:rsid w:val="00BC6142"/>
    <w:rsid w:val="00BC73B9"/>
    <w:rsid w:val="00BC7DE8"/>
    <w:rsid w:val="00BC7FB4"/>
    <w:rsid w:val="00BD1B36"/>
    <w:rsid w:val="00BD6371"/>
    <w:rsid w:val="00BD79CD"/>
    <w:rsid w:val="00BE1F6F"/>
    <w:rsid w:val="00BE2D68"/>
    <w:rsid w:val="00BE4622"/>
    <w:rsid w:val="00BE570E"/>
    <w:rsid w:val="00BE6B03"/>
    <w:rsid w:val="00BE6E91"/>
    <w:rsid w:val="00BF0D7A"/>
    <w:rsid w:val="00BF134F"/>
    <w:rsid w:val="00BF1D3C"/>
    <w:rsid w:val="00BF3356"/>
    <w:rsid w:val="00BF59BA"/>
    <w:rsid w:val="00BF7808"/>
    <w:rsid w:val="00BF7AD0"/>
    <w:rsid w:val="00C02D3D"/>
    <w:rsid w:val="00C03C50"/>
    <w:rsid w:val="00C0671A"/>
    <w:rsid w:val="00C07236"/>
    <w:rsid w:val="00C072E1"/>
    <w:rsid w:val="00C07B8A"/>
    <w:rsid w:val="00C12CA6"/>
    <w:rsid w:val="00C141AC"/>
    <w:rsid w:val="00C1423A"/>
    <w:rsid w:val="00C157DE"/>
    <w:rsid w:val="00C15EA2"/>
    <w:rsid w:val="00C17089"/>
    <w:rsid w:val="00C173A9"/>
    <w:rsid w:val="00C23BA3"/>
    <w:rsid w:val="00C24339"/>
    <w:rsid w:val="00C25453"/>
    <w:rsid w:val="00C2582B"/>
    <w:rsid w:val="00C25D31"/>
    <w:rsid w:val="00C27491"/>
    <w:rsid w:val="00C27EC0"/>
    <w:rsid w:val="00C318EF"/>
    <w:rsid w:val="00C33CC5"/>
    <w:rsid w:val="00C33FA8"/>
    <w:rsid w:val="00C34037"/>
    <w:rsid w:val="00C354CF"/>
    <w:rsid w:val="00C3580C"/>
    <w:rsid w:val="00C3678E"/>
    <w:rsid w:val="00C3799B"/>
    <w:rsid w:val="00C37ACC"/>
    <w:rsid w:val="00C407C1"/>
    <w:rsid w:val="00C45F6C"/>
    <w:rsid w:val="00C46282"/>
    <w:rsid w:val="00C46BA2"/>
    <w:rsid w:val="00C473D8"/>
    <w:rsid w:val="00C47D71"/>
    <w:rsid w:val="00C514B7"/>
    <w:rsid w:val="00C5268A"/>
    <w:rsid w:val="00C537EE"/>
    <w:rsid w:val="00C53970"/>
    <w:rsid w:val="00C60C95"/>
    <w:rsid w:val="00C62EF2"/>
    <w:rsid w:val="00C664A2"/>
    <w:rsid w:val="00C67250"/>
    <w:rsid w:val="00C706CD"/>
    <w:rsid w:val="00C71EF3"/>
    <w:rsid w:val="00C72630"/>
    <w:rsid w:val="00C75AA5"/>
    <w:rsid w:val="00C75EB7"/>
    <w:rsid w:val="00C76B7C"/>
    <w:rsid w:val="00C76EF0"/>
    <w:rsid w:val="00C77D77"/>
    <w:rsid w:val="00C849C4"/>
    <w:rsid w:val="00C8599F"/>
    <w:rsid w:val="00C87596"/>
    <w:rsid w:val="00C91761"/>
    <w:rsid w:val="00C91966"/>
    <w:rsid w:val="00C91980"/>
    <w:rsid w:val="00C92599"/>
    <w:rsid w:val="00CA0EDD"/>
    <w:rsid w:val="00CA1E1F"/>
    <w:rsid w:val="00CA216B"/>
    <w:rsid w:val="00CA2FF3"/>
    <w:rsid w:val="00CB2710"/>
    <w:rsid w:val="00CB4966"/>
    <w:rsid w:val="00CB4BD0"/>
    <w:rsid w:val="00CB5AD0"/>
    <w:rsid w:val="00CC0373"/>
    <w:rsid w:val="00CC2018"/>
    <w:rsid w:val="00CC246A"/>
    <w:rsid w:val="00CC28E1"/>
    <w:rsid w:val="00CC60F8"/>
    <w:rsid w:val="00CC649D"/>
    <w:rsid w:val="00CD2220"/>
    <w:rsid w:val="00CD5E77"/>
    <w:rsid w:val="00CD6147"/>
    <w:rsid w:val="00CD6B01"/>
    <w:rsid w:val="00CD7D6B"/>
    <w:rsid w:val="00CE159F"/>
    <w:rsid w:val="00CE33B0"/>
    <w:rsid w:val="00CE4A5E"/>
    <w:rsid w:val="00CE4F68"/>
    <w:rsid w:val="00CE723C"/>
    <w:rsid w:val="00CE7A15"/>
    <w:rsid w:val="00CF26A2"/>
    <w:rsid w:val="00CF2B71"/>
    <w:rsid w:val="00CF4098"/>
    <w:rsid w:val="00CF4A45"/>
    <w:rsid w:val="00CF6119"/>
    <w:rsid w:val="00CF788F"/>
    <w:rsid w:val="00D002A2"/>
    <w:rsid w:val="00D00370"/>
    <w:rsid w:val="00D019AD"/>
    <w:rsid w:val="00D01F3D"/>
    <w:rsid w:val="00D02D3A"/>
    <w:rsid w:val="00D0571F"/>
    <w:rsid w:val="00D069B7"/>
    <w:rsid w:val="00D107BD"/>
    <w:rsid w:val="00D10D17"/>
    <w:rsid w:val="00D10E4D"/>
    <w:rsid w:val="00D2075A"/>
    <w:rsid w:val="00D20A24"/>
    <w:rsid w:val="00D26E25"/>
    <w:rsid w:val="00D2714D"/>
    <w:rsid w:val="00D27814"/>
    <w:rsid w:val="00D27EFD"/>
    <w:rsid w:val="00D3046E"/>
    <w:rsid w:val="00D30931"/>
    <w:rsid w:val="00D34680"/>
    <w:rsid w:val="00D351C3"/>
    <w:rsid w:val="00D378D4"/>
    <w:rsid w:val="00D40471"/>
    <w:rsid w:val="00D420C5"/>
    <w:rsid w:val="00D43CE9"/>
    <w:rsid w:val="00D4453C"/>
    <w:rsid w:val="00D54186"/>
    <w:rsid w:val="00D55218"/>
    <w:rsid w:val="00D56FA4"/>
    <w:rsid w:val="00D62853"/>
    <w:rsid w:val="00D64026"/>
    <w:rsid w:val="00D66BF6"/>
    <w:rsid w:val="00D66FE8"/>
    <w:rsid w:val="00D70D01"/>
    <w:rsid w:val="00D719B9"/>
    <w:rsid w:val="00D74896"/>
    <w:rsid w:val="00D75F6F"/>
    <w:rsid w:val="00D76415"/>
    <w:rsid w:val="00D7649F"/>
    <w:rsid w:val="00D76EDD"/>
    <w:rsid w:val="00D77075"/>
    <w:rsid w:val="00D7776D"/>
    <w:rsid w:val="00D8127D"/>
    <w:rsid w:val="00D90679"/>
    <w:rsid w:val="00D91181"/>
    <w:rsid w:val="00D91405"/>
    <w:rsid w:val="00D9285D"/>
    <w:rsid w:val="00D94B12"/>
    <w:rsid w:val="00D97FE2"/>
    <w:rsid w:val="00DA097D"/>
    <w:rsid w:val="00DA27CB"/>
    <w:rsid w:val="00DA5434"/>
    <w:rsid w:val="00DA6752"/>
    <w:rsid w:val="00DA7E60"/>
    <w:rsid w:val="00DB29C9"/>
    <w:rsid w:val="00DB709B"/>
    <w:rsid w:val="00DC21BF"/>
    <w:rsid w:val="00DC424D"/>
    <w:rsid w:val="00DC49BE"/>
    <w:rsid w:val="00DC53B4"/>
    <w:rsid w:val="00DC5EC8"/>
    <w:rsid w:val="00DD00CC"/>
    <w:rsid w:val="00DD467D"/>
    <w:rsid w:val="00DD497A"/>
    <w:rsid w:val="00DD698F"/>
    <w:rsid w:val="00DD78AA"/>
    <w:rsid w:val="00DE1167"/>
    <w:rsid w:val="00DE2472"/>
    <w:rsid w:val="00DE2736"/>
    <w:rsid w:val="00DE286A"/>
    <w:rsid w:val="00DE36C7"/>
    <w:rsid w:val="00DE5077"/>
    <w:rsid w:val="00DE5EB2"/>
    <w:rsid w:val="00DE6738"/>
    <w:rsid w:val="00DE7E84"/>
    <w:rsid w:val="00DF0083"/>
    <w:rsid w:val="00DF0F79"/>
    <w:rsid w:val="00DF28C2"/>
    <w:rsid w:val="00DF2C88"/>
    <w:rsid w:val="00DF3567"/>
    <w:rsid w:val="00DF6BA1"/>
    <w:rsid w:val="00DF70E5"/>
    <w:rsid w:val="00E02FE6"/>
    <w:rsid w:val="00E043C5"/>
    <w:rsid w:val="00E06AF3"/>
    <w:rsid w:val="00E070EC"/>
    <w:rsid w:val="00E07736"/>
    <w:rsid w:val="00E13BBB"/>
    <w:rsid w:val="00E16055"/>
    <w:rsid w:val="00E16C37"/>
    <w:rsid w:val="00E24830"/>
    <w:rsid w:val="00E328FA"/>
    <w:rsid w:val="00E33C89"/>
    <w:rsid w:val="00E34012"/>
    <w:rsid w:val="00E3446B"/>
    <w:rsid w:val="00E35C5C"/>
    <w:rsid w:val="00E37250"/>
    <w:rsid w:val="00E4055B"/>
    <w:rsid w:val="00E41218"/>
    <w:rsid w:val="00E41F22"/>
    <w:rsid w:val="00E42573"/>
    <w:rsid w:val="00E43D76"/>
    <w:rsid w:val="00E449D7"/>
    <w:rsid w:val="00E46F21"/>
    <w:rsid w:val="00E53101"/>
    <w:rsid w:val="00E542A2"/>
    <w:rsid w:val="00E547F9"/>
    <w:rsid w:val="00E57984"/>
    <w:rsid w:val="00E606E7"/>
    <w:rsid w:val="00E61A0D"/>
    <w:rsid w:val="00E624D5"/>
    <w:rsid w:val="00E62B81"/>
    <w:rsid w:val="00E63BA5"/>
    <w:rsid w:val="00E65304"/>
    <w:rsid w:val="00E65B35"/>
    <w:rsid w:val="00E66091"/>
    <w:rsid w:val="00E66C28"/>
    <w:rsid w:val="00E70799"/>
    <w:rsid w:val="00E70C46"/>
    <w:rsid w:val="00E70CBC"/>
    <w:rsid w:val="00E710CA"/>
    <w:rsid w:val="00E7498C"/>
    <w:rsid w:val="00E76C76"/>
    <w:rsid w:val="00E7725D"/>
    <w:rsid w:val="00E7799B"/>
    <w:rsid w:val="00E85D2F"/>
    <w:rsid w:val="00E91B16"/>
    <w:rsid w:val="00E93922"/>
    <w:rsid w:val="00E9547F"/>
    <w:rsid w:val="00E961FF"/>
    <w:rsid w:val="00E96297"/>
    <w:rsid w:val="00EA020D"/>
    <w:rsid w:val="00EA3C5E"/>
    <w:rsid w:val="00EA5700"/>
    <w:rsid w:val="00EB0E87"/>
    <w:rsid w:val="00EB172F"/>
    <w:rsid w:val="00EB22D2"/>
    <w:rsid w:val="00EB4DAA"/>
    <w:rsid w:val="00EB4DD7"/>
    <w:rsid w:val="00EB6364"/>
    <w:rsid w:val="00EC0D75"/>
    <w:rsid w:val="00EC3435"/>
    <w:rsid w:val="00EC4201"/>
    <w:rsid w:val="00EC4BEF"/>
    <w:rsid w:val="00EC7818"/>
    <w:rsid w:val="00ED5BAD"/>
    <w:rsid w:val="00ED75C8"/>
    <w:rsid w:val="00ED7CC8"/>
    <w:rsid w:val="00EE09D3"/>
    <w:rsid w:val="00EE0CA5"/>
    <w:rsid w:val="00EE1247"/>
    <w:rsid w:val="00EE31B0"/>
    <w:rsid w:val="00EE664E"/>
    <w:rsid w:val="00EF2F91"/>
    <w:rsid w:val="00EF35A7"/>
    <w:rsid w:val="00EF42CA"/>
    <w:rsid w:val="00EF50CE"/>
    <w:rsid w:val="00EF70A4"/>
    <w:rsid w:val="00EF7CBB"/>
    <w:rsid w:val="00F028A9"/>
    <w:rsid w:val="00F0633A"/>
    <w:rsid w:val="00F114F9"/>
    <w:rsid w:val="00F115BE"/>
    <w:rsid w:val="00F1209B"/>
    <w:rsid w:val="00F1278F"/>
    <w:rsid w:val="00F127A4"/>
    <w:rsid w:val="00F1282A"/>
    <w:rsid w:val="00F14417"/>
    <w:rsid w:val="00F14996"/>
    <w:rsid w:val="00F20B03"/>
    <w:rsid w:val="00F22C16"/>
    <w:rsid w:val="00F2301A"/>
    <w:rsid w:val="00F26727"/>
    <w:rsid w:val="00F2700B"/>
    <w:rsid w:val="00F30402"/>
    <w:rsid w:val="00F305B8"/>
    <w:rsid w:val="00F3137F"/>
    <w:rsid w:val="00F3192A"/>
    <w:rsid w:val="00F33580"/>
    <w:rsid w:val="00F348B6"/>
    <w:rsid w:val="00F34BAF"/>
    <w:rsid w:val="00F36831"/>
    <w:rsid w:val="00F4044A"/>
    <w:rsid w:val="00F41550"/>
    <w:rsid w:val="00F41852"/>
    <w:rsid w:val="00F424C8"/>
    <w:rsid w:val="00F46292"/>
    <w:rsid w:val="00F50DCD"/>
    <w:rsid w:val="00F516C2"/>
    <w:rsid w:val="00F5252E"/>
    <w:rsid w:val="00F53AEA"/>
    <w:rsid w:val="00F53ED1"/>
    <w:rsid w:val="00F55CA0"/>
    <w:rsid w:val="00F60F13"/>
    <w:rsid w:val="00F62930"/>
    <w:rsid w:val="00F62D10"/>
    <w:rsid w:val="00F67760"/>
    <w:rsid w:val="00F70E9B"/>
    <w:rsid w:val="00F739B5"/>
    <w:rsid w:val="00F76851"/>
    <w:rsid w:val="00F77BA8"/>
    <w:rsid w:val="00F80077"/>
    <w:rsid w:val="00F804FA"/>
    <w:rsid w:val="00F8107B"/>
    <w:rsid w:val="00F858AD"/>
    <w:rsid w:val="00F92B64"/>
    <w:rsid w:val="00F9313F"/>
    <w:rsid w:val="00F945FF"/>
    <w:rsid w:val="00F94833"/>
    <w:rsid w:val="00F9595C"/>
    <w:rsid w:val="00FA059A"/>
    <w:rsid w:val="00FA27D7"/>
    <w:rsid w:val="00FA3766"/>
    <w:rsid w:val="00FA37DB"/>
    <w:rsid w:val="00FA5599"/>
    <w:rsid w:val="00FA5741"/>
    <w:rsid w:val="00FA5E35"/>
    <w:rsid w:val="00FA6DDD"/>
    <w:rsid w:val="00FB1526"/>
    <w:rsid w:val="00FB2E66"/>
    <w:rsid w:val="00FB432E"/>
    <w:rsid w:val="00FB45BE"/>
    <w:rsid w:val="00FB54EA"/>
    <w:rsid w:val="00FB55A8"/>
    <w:rsid w:val="00FB629C"/>
    <w:rsid w:val="00FB7428"/>
    <w:rsid w:val="00FB7BFF"/>
    <w:rsid w:val="00FC0617"/>
    <w:rsid w:val="00FC1A15"/>
    <w:rsid w:val="00FC257A"/>
    <w:rsid w:val="00FC5E0B"/>
    <w:rsid w:val="00FC7061"/>
    <w:rsid w:val="00FD3205"/>
    <w:rsid w:val="00FE052F"/>
    <w:rsid w:val="00FE1880"/>
    <w:rsid w:val="00FE1DE1"/>
    <w:rsid w:val="00FE543A"/>
    <w:rsid w:val="00FE6756"/>
    <w:rsid w:val="00FF028B"/>
    <w:rsid w:val="00FF04AF"/>
    <w:rsid w:val="00FF1101"/>
    <w:rsid w:val="00FF1919"/>
    <w:rsid w:val="00FF2754"/>
    <w:rsid w:val="00FF29EB"/>
    <w:rsid w:val="00FF34EA"/>
    <w:rsid w:val="00FF3FF5"/>
    <w:rsid w:val="00FF57F0"/>
    <w:rsid w:val="00FF6F0E"/>
    <w:rsid w:val="00FF72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9CF422"/>
  <w15:chartTrackingRefBased/>
  <w15:docId w15:val="{EC1C42B9-5621-4481-9987-B521E3A4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C79"/>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style>
  <w:style w:type="paragraph" w:styleId="Piedepgina">
    <w:name w:val="footer"/>
    <w:basedOn w:val="Normal"/>
    <w:link w:val="PiedepginaCar"/>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uiPriority w:val="39"/>
    <w:pPr>
      <w:suppressLineNumbers w:val="0"/>
      <w:ind w:left="720"/>
    </w:pPr>
    <w:rPr>
      <w:rFonts w:ascii="Calibri" w:hAnsi="Calibri" w:cs="Times New Roman"/>
      <w:sz w:val="18"/>
      <w:szCs w:val="18"/>
    </w:rPr>
  </w:style>
  <w:style w:type="paragraph" w:styleId="TDC5">
    <w:name w:val="toc 5"/>
    <w:basedOn w:val="ndice"/>
    <w:uiPriority w:val="39"/>
    <w:pPr>
      <w:suppressLineNumbers w:val="0"/>
      <w:ind w:left="960"/>
    </w:pPr>
    <w:rPr>
      <w:rFonts w:ascii="Calibri" w:hAnsi="Calibri" w:cs="Times New Roman"/>
      <w:sz w:val="18"/>
      <w:szCs w:val="18"/>
    </w:rPr>
  </w:style>
  <w:style w:type="paragraph" w:styleId="TDC6">
    <w:name w:val="toc 6"/>
    <w:basedOn w:val="ndice"/>
    <w:uiPriority w:val="39"/>
    <w:pPr>
      <w:suppressLineNumbers w:val="0"/>
      <w:ind w:left="1200"/>
    </w:pPr>
    <w:rPr>
      <w:rFonts w:ascii="Calibri" w:hAnsi="Calibri" w:cs="Times New Roman"/>
      <w:sz w:val="18"/>
      <w:szCs w:val="18"/>
    </w:rPr>
  </w:style>
  <w:style w:type="paragraph" w:styleId="TDC7">
    <w:name w:val="toc 7"/>
    <w:basedOn w:val="ndice"/>
    <w:uiPriority w:val="39"/>
    <w:pPr>
      <w:suppressLineNumbers w:val="0"/>
      <w:ind w:left="1440"/>
    </w:pPr>
    <w:rPr>
      <w:rFonts w:ascii="Calibri" w:hAnsi="Calibri" w:cs="Times New Roman"/>
      <w:sz w:val="18"/>
      <w:szCs w:val="18"/>
    </w:rPr>
  </w:style>
  <w:style w:type="paragraph" w:styleId="TDC8">
    <w:name w:val="toc 8"/>
    <w:basedOn w:val="ndice"/>
    <w:uiPriority w:val="39"/>
    <w:pPr>
      <w:suppressLineNumbers w:val="0"/>
      <w:ind w:left="1680"/>
    </w:pPr>
    <w:rPr>
      <w:rFonts w:ascii="Calibri" w:hAnsi="Calibri" w:cs="Times New Roman"/>
      <w:sz w:val="18"/>
      <w:szCs w:val="18"/>
    </w:rPr>
  </w:style>
  <w:style w:type="paragraph" w:styleId="TDC9">
    <w:name w:val="toc 9"/>
    <w:basedOn w:val="ndice"/>
    <w:uiPriority w:val="39"/>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Sinespaciado">
    <w:name w:val="No Spacing"/>
    <w:uiPriority w:val="1"/>
    <w:qFormat/>
    <w:rsid w:val="00313315"/>
    <w:rPr>
      <w:rFonts w:asciiTheme="minorHAnsi" w:eastAsiaTheme="minorHAnsi" w:hAnsiTheme="minorHAnsi" w:cstheme="minorBidi"/>
      <w:sz w:val="22"/>
      <w:szCs w:val="22"/>
      <w:lang w:eastAsia="en-US"/>
    </w:rPr>
  </w:style>
  <w:style w:type="paragraph" w:styleId="TtuloTDC">
    <w:name w:val="TOC Heading"/>
    <w:basedOn w:val="Ttulo1"/>
    <w:next w:val="Normal"/>
    <w:uiPriority w:val="39"/>
    <w:unhideWhenUsed/>
    <w:qFormat/>
    <w:rsid w:val="006A178A"/>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s-EC"/>
    </w:rPr>
  </w:style>
  <w:style w:type="character" w:styleId="Mencinsinresolver">
    <w:name w:val="Unresolved Mention"/>
    <w:basedOn w:val="Fuentedeprrafopredeter"/>
    <w:uiPriority w:val="99"/>
    <w:semiHidden/>
    <w:unhideWhenUsed/>
    <w:rsid w:val="00B6050E"/>
    <w:rPr>
      <w:color w:val="605E5C"/>
      <w:shd w:val="clear" w:color="auto" w:fill="E1DFDD"/>
    </w:rPr>
  </w:style>
  <w:style w:type="character" w:styleId="Textoennegrita">
    <w:name w:val="Strong"/>
    <w:basedOn w:val="Fuentedeprrafopredeter"/>
    <w:uiPriority w:val="22"/>
    <w:qFormat/>
    <w:rsid w:val="00B61F61"/>
    <w:rPr>
      <w:b/>
      <w:bCs/>
    </w:rPr>
  </w:style>
  <w:style w:type="character" w:styleId="CdigoHTML">
    <w:name w:val="HTML Code"/>
    <w:basedOn w:val="Fuentedeprrafopredeter"/>
    <w:uiPriority w:val="99"/>
    <w:semiHidden/>
    <w:unhideWhenUsed/>
    <w:rsid w:val="005D457F"/>
    <w:rPr>
      <w:rFonts w:ascii="Courier New" w:eastAsia="Times New Roman" w:hAnsi="Courier New" w:cs="Courier New"/>
      <w:sz w:val="20"/>
      <w:szCs w:val="20"/>
    </w:rPr>
  </w:style>
  <w:style w:type="character" w:customStyle="1" w:styleId="Ttulo3Car">
    <w:name w:val="Título 3 Car"/>
    <w:basedOn w:val="Fuentedeprrafopredeter"/>
    <w:link w:val="Ttulo3"/>
    <w:rsid w:val="004A6B2C"/>
    <w:rPr>
      <w:rFonts w:ascii="Arial" w:hAnsi="Arial" w:cs="Arial"/>
      <w:b/>
      <w:bCs/>
      <w:sz w:val="26"/>
      <w:szCs w:val="26"/>
      <w:lang w:eastAsia="ar-SA"/>
    </w:rPr>
  </w:style>
  <w:style w:type="character" w:customStyle="1" w:styleId="Ttulo4Car">
    <w:name w:val="Título 4 Car"/>
    <w:basedOn w:val="Fuentedeprrafopredeter"/>
    <w:link w:val="Ttulo4"/>
    <w:rsid w:val="00CC649D"/>
    <w:rPr>
      <w:rFonts w:ascii="Arial Narrow" w:hAnsi="Arial Narrow" w:cs="Arial"/>
      <w:b/>
      <w:bCs/>
      <w:spacing w:val="20"/>
      <w:sz w:val="24"/>
      <w:szCs w:val="24"/>
      <w:lang w:eastAsia="ar-SA"/>
    </w:rPr>
  </w:style>
  <w:style w:type="character" w:customStyle="1" w:styleId="EncabezadoCar">
    <w:name w:val="Encabezado Car"/>
    <w:basedOn w:val="Fuentedeprrafopredeter"/>
    <w:link w:val="Encabezado"/>
    <w:rsid w:val="006D1CF6"/>
    <w:rPr>
      <w:sz w:val="24"/>
      <w:szCs w:val="24"/>
      <w:lang w:eastAsia="ar-SA"/>
    </w:rPr>
  </w:style>
  <w:style w:type="character" w:customStyle="1" w:styleId="PiedepginaCar">
    <w:name w:val="Pie de página Car"/>
    <w:basedOn w:val="Fuentedeprrafopredeter"/>
    <w:link w:val="Piedepgina"/>
    <w:rsid w:val="006D1CF6"/>
    <w:rPr>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8694">
      <w:bodyDiv w:val="1"/>
      <w:marLeft w:val="0"/>
      <w:marRight w:val="0"/>
      <w:marTop w:val="0"/>
      <w:marBottom w:val="0"/>
      <w:divBdr>
        <w:top w:val="none" w:sz="0" w:space="0" w:color="auto"/>
        <w:left w:val="none" w:sz="0" w:space="0" w:color="auto"/>
        <w:bottom w:val="none" w:sz="0" w:space="0" w:color="auto"/>
        <w:right w:val="none" w:sz="0" w:space="0" w:color="auto"/>
      </w:divBdr>
    </w:div>
    <w:div w:id="34932800">
      <w:bodyDiv w:val="1"/>
      <w:marLeft w:val="0"/>
      <w:marRight w:val="0"/>
      <w:marTop w:val="0"/>
      <w:marBottom w:val="0"/>
      <w:divBdr>
        <w:top w:val="none" w:sz="0" w:space="0" w:color="auto"/>
        <w:left w:val="none" w:sz="0" w:space="0" w:color="auto"/>
        <w:bottom w:val="none" w:sz="0" w:space="0" w:color="auto"/>
        <w:right w:val="none" w:sz="0" w:space="0" w:color="auto"/>
      </w:divBdr>
      <w:divsChild>
        <w:div w:id="714044835">
          <w:marLeft w:val="0"/>
          <w:marRight w:val="0"/>
          <w:marTop w:val="0"/>
          <w:marBottom w:val="0"/>
          <w:divBdr>
            <w:top w:val="none" w:sz="0" w:space="0" w:color="auto"/>
            <w:left w:val="none" w:sz="0" w:space="0" w:color="auto"/>
            <w:bottom w:val="none" w:sz="0" w:space="0" w:color="auto"/>
            <w:right w:val="none" w:sz="0" w:space="0" w:color="auto"/>
          </w:divBdr>
        </w:div>
        <w:div w:id="610433862">
          <w:marLeft w:val="0"/>
          <w:marRight w:val="0"/>
          <w:marTop w:val="0"/>
          <w:marBottom w:val="0"/>
          <w:divBdr>
            <w:top w:val="none" w:sz="0" w:space="0" w:color="auto"/>
            <w:left w:val="none" w:sz="0" w:space="0" w:color="auto"/>
            <w:bottom w:val="none" w:sz="0" w:space="0" w:color="auto"/>
            <w:right w:val="none" w:sz="0" w:space="0" w:color="auto"/>
          </w:divBdr>
        </w:div>
        <w:div w:id="105514574">
          <w:marLeft w:val="0"/>
          <w:marRight w:val="0"/>
          <w:marTop w:val="0"/>
          <w:marBottom w:val="0"/>
          <w:divBdr>
            <w:top w:val="none" w:sz="0" w:space="0" w:color="auto"/>
            <w:left w:val="none" w:sz="0" w:space="0" w:color="auto"/>
            <w:bottom w:val="none" w:sz="0" w:space="0" w:color="auto"/>
            <w:right w:val="none" w:sz="0" w:space="0" w:color="auto"/>
          </w:divBdr>
        </w:div>
        <w:div w:id="1466964373">
          <w:marLeft w:val="0"/>
          <w:marRight w:val="0"/>
          <w:marTop w:val="0"/>
          <w:marBottom w:val="0"/>
          <w:divBdr>
            <w:top w:val="none" w:sz="0" w:space="0" w:color="auto"/>
            <w:left w:val="none" w:sz="0" w:space="0" w:color="auto"/>
            <w:bottom w:val="none" w:sz="0" w:space="0" w:color="auto"/>
            <w:right w:val="none" w:sz="0" w:space="0" w:color="auto"/>
          </w:divBdr>
        </w:div>
        <w:div w:id="1688866740">
          <w:marLeft w:val="0"/>
          <w:marRight w:val="0"/>
          <w:marTop w:val="0"/>
          <w:marBottom w:val="0"/>
          <w:divBdr>
            <w:top w:val="none" w:sz="0" w:space="0" w:color="auto"/>
            <w:left w:val="none" w:sz="0" w:space="0" w:color="auto"/>
            <w:bottom w:val="none" w:sz="0" w:space="0" w:color="auto"/>
            <w:right w:val="none" w:sz="0" w:space="0" w:color="auto"/>
          </w:divBdr>
        </w:div>
        <w:div w:id="909999400">
          <w:marLeft w:val="0"/>
          <w:marRight w:val="0"/>
          <w:marTop w:val="0"/>
          <w:marBottom w:val="0"/>
          <w:divBdr>
            <w:top w:val="none" w:sz="0" w:space="0" w:color="auto"/>
            <w:left w:val="none" w:sz="0" w:space="0" w:color="auto"/>
            <w:bottom w:val="none" w:sz="0" w:space="0" w:color="auto"/>
            <w:right w:val="none" w:sz="0" w:space="0" w:color="auto"/>
          </w:divBdr>
        </w:div>
        <w:div w:id="304772973">
          <w:marLeft w:val="0"/>
          <w:marRight w:val="0"/>
          <w:marTop w:val="0"/>
          <w:marBottom w:val="0"/>
          <w:divBdr>
            <w:top w:val="none" w:sz="0" w:space="0" w:color="auto"/>
            <w:left w:val="none" w:sz="0" w:space="0" w:color="auto"/>
            <w:bottom w:val="none" w:sz="0" w:space="0" w:color="auto"/>
            <w:right w:val="none" w:sz="0" w:space="0" w:color="auto"/>
          </w:divBdr>
        </w:div>
        <w:div w:id="1647321118">
          <w:marLeft w:val="0"/>
          <w:marRight w:val="0"/>
          <w:marTop w:val="0"/>
          <w:marBottom w:val="0"/>
          <w:divBdr>
            <w:top w:val="none" w:sz="0" w:space="0" w:color="auto"/>
            <w:left w:val="none" w:sz="0" w:space="0" w:color="auto"/>
            <w:bottom w:val="none" w:sz="0" w:space="0" w:color="auto"/>
            <w:right w:val="none" w:sz="0" w:space="0" w:color="auto"/>
          </w:divBdr>
        </w:div>
        <w:div w:id="1614088879">
          <w:marLeft w:val="0"/>
          <w:marRight w:val="0"/>
          <w:marTop w:val="0"/>
          <w:marBottom w:val="0"/>
          <w:divBdr>
            <w:top w:val="none" w:sz="0" w:space="0" w:color="auto"/>
            <w:left w:val="none" w:sz="0" w:space="0" w:color="auto"/>
            <w:bottom w:val="none" w:sz="0" w:space="0" w:color="auto"/>
            <w:right w:val="none" w:sz="0" w:space="0" w:color="auto"/>
          </w:divBdr>
        </w:div>
        <w:div w:id="781650625">
          <w:marLeft w:val="0"/>
          <w:marRight w:val="0"/>
          <w:marTop w:val="0"/>
          <w:marBottom w:val="0"/>
          <w:divBdr>
            <w:top w:val="none" w:sz="0" w:space="0" w:color="auto"/>
            <w:left w:val="none" w:sz="0" w:space="0" w:color="auto"/>
            <w:bottom w:val="none" w:sz="0" w:space="0" w:color="auto"/>
            <w:right w:val="none" w:sz="0" w:space="0" w:color="auto"/>
          </w:divBdr>
        </w:div>
        <w:div w:id="1402022281">
          <w:marLeft w:val="0"/>
          <w:marRight w:val="0"/>
          <w:marTop w:val="0"/>
          <w:marBottom w:val="0"/>
          <w:divBdr>
            <w:top w:val="none" w:sz="0" w:space="0" w:color="auto"/>
            <w:left w:val="none" w:sz="0" w:space="0" w:color="auto"/>
            <w:bottom w:val="none" w:sz="0" w:space="0" w:color="auto"/>
            <w:right w:val="none" w:sz="0" w:space="0" w:color="auto"/>
          </w:divBdr>
        </w:div>
      </w:divsChild>
    </w:div>
    <w:div w:id="51971887">
      <w:bodyDiv w:val="1"/>
      <w:marLeft w:val="0"/>
      <w:marRight w:val="0"/>
      <w:marTop w:val="0"/>
      <w:marBottom w:val="0"/>
      <w:divBdr>
        <w:top w:val="none" w:sz="0" w:space="0" w:color="auto"/>
        <w:left w:val="none" w:sz="0" w:space="0" w:color="auto"/>
        <w:bottom w:val="none" w:sz="0" w:space="0" w:color="auto"/>
        <w:right w:val="none" w:sz="0" w:space="0" w:color="auto"/>
      </w:divBdr>
    </w:div>
    <w:div w:id="141310594">
      <w:bodyDiv w:val="1"/>
      <w:marLeft w:val="0"/>
      <w:marRight w:val="0"/>
      <w:marTop w:val="0"/>
      <w:marBottom w:val="0"/>
      <w:divBdr>
        <w:top w:val="none" w:sz="0" w:space="0" w:color="auto"/>
        <w:left w:val="none" w:sz="0" w:space="0" w:color="auto"/>
        <w:bottom w:val="none" w:sz="0" w:space="0" w:color="auto"/>
        <w:right w:val="none" w:sz="0" w:space="0" w:color="auto"/>
      </w:divBdr>
    </w:div>
    <w:div w:id="143593736">
      <w:bodyDiv w:val="1"/>
      <w:marLeft w:val="0"/>
      <w:marRight w:val="0"/>
      <w:marTop w:val="0"/>
      <w:marBottom w:val="0"/>
      <w:divBdr>
        <w:top w:val="none" w:sz="0" w:space="0" w:color="auto"/>
        <w:left w:val="none" w:sz="0" w:space="0" w:color="auto"/>
        <w:bottom w:val="none" w:sz="0" w:space="0" w:color="auto"/>
        <w:right w:val="none" w:sz="0" w:space="0" w:color="auto"/>
      </w:divBdr>
    </w:div>
    <w:div w:id="146216524">
      <w:bodyDiv w:val="1"/>
      <w:marLeft w:val="0"/>
      <w:marRight w:val="0"/>
      <w:marTop w:val="0"/>
      <w:marBottom w:val="0"/>
      <w:divBdr>
        <w:top w:val="none" w:sz="0" w:space="0" w:color="auto"/>
        <w:left w:val="none" w:sz="0" w:space="0" w:color="auto"/>
        <w:bottom w:val="none" w:sz="0" w:space="0" w:color="auto"/>
        <w:right w:val="none" w:sz="0" w:space="0" w:color="auto"/>
      </w:divBdr>
    </w:div>
    <w:div w:id="146822633">
      <w:bodyDiv w:val="1"/>
      <w:marLeft w:val="0"/>
      <w:marRight w:val="0"/>
      <w:marTop w:val="0"/>
      <w:marBottom w:val="0"/>
      <w:divBdr>
        <w:top w:val="none" w:sz="0" w:space="0" w:color="auto"/>
        <w:left w:val="none" w:sz="0" w:space="0" w:color="auto"/>
        <w:bottom w:val="none" w:sz="0" w:space="0" w:color="auto"/>
        <w:right w:val="none" w:sz="0" w:space="0" w:color="auto"/>
      </w:divBdr>
    </w:div>
    <w:div w:id="147132102">
      <w:bodyDiv w:val="1"/>
      <w:marLeft w:val="0"/>
      <w:marRight w:val="0"/>
      <w:marTop w:val="0"/>
      <w:marBottom w:val="0"/>
      <w:divBdr>
        <w:top w:val="none" w:sz="0" w:space="0" w:color="auto"/>
        <w:left w:val="none" w:sz="0" w:space="0" w:color="auto"/>
        <w:bottom w:val="none" w:sz="0" w:space="0" w:color="auto"/>
        <w:right w:val="none" w:sz="0" w:space="0" w:color="auto"/>
      </w:divBdr>
      <w:divsChild>
        <w:div w:id="1124886713">
          <w:marLeft w:val="0"/>
          <w:marRight w:val="0"/>
          <w:marTop w:val="0"/>
          <w:marBottom w:val="0"/>
          <w:divBdr>
            <w:top w:val="none" w:sz="0" w:space="0" w:color="auto"/>
            <w:left w:val="none" w:sz="0" w:space="0" w:color="auto"/>
            <w:bottom w:val="none" w:sz="0" w:space="0" w:color="auto"/>
            <w:right w:val="none" w:sz="0" w:space="0" w:color="auto"/>
          </w:divBdr>
        </w:div>
        <w:div w:id="701396917">
          <w:marLeft w:val="0"/>
          <w:marRight w:val="0"/>
          <w:marTop w:val="0"/>
          <w:marBottom w:val="0"/>
          <w:divBdr>
            <w:top w:val="none" w:sz="0" w:space="0" w:color="auto"/>
            <w:left w:val="none" w:sz="0" w:space="0" w:color="auto"/>
            <w:bottom w:val="none" w:sz="0" w:space="0" w:color="auto"/>
            <w:right w:val="none" w:sz="0" w:space="0" w:color="auto"/>
          </w:divBdr>
        </w:div>
      </w:divsChild>
    </w:div>
    <w:div w:id="158663965">
      <w:bodyDiv w:val="1"/>
      <w:marLeft w:val="0"/>
      <w:marRight w:val="0"/>
      <w:marTop w:val="0"/>
      <w:marBottom w:val="0"/>
      <w:divBdr>
        <w:top w:val="none" w:sz="0" w:space="0" w:color="auto"/>
        <w:left w:val="none" w:sz="0" w:space="0" w:color="auto"/>
        <w:bottom w:val="none" w:sz="0" w:space="0" w:color="auto"/>
        <w:right w:val="none" w:sz="0" w:space="0" w:color="auto"/>
      </w:divBdr>
      <w:divsChild>
        <w:div w:id="1402361409">
          <w:marLeft w:val="0"/>
          <w:marRight w:val="0"/>
          <w:marTop w:val="0"/>
          <w:marBottom w:val="0"/>
          <w:divBdr>
            <w:top w:val="none" w:sz="0" w:space="0" w:color="auto"/>
            <w:left w:val="none" w:sz="0" w:space="0" w:color="auto"/>
            <w:bottom w:val="none" w:sz="0" w:space="0" w:color="auto"/>
            <w:right w:val="none" w:sz="0" w:space="0" w:color="auto"/>
          </w:divBdr>
        </w:div>
        <w:div w:id="2033603543">
          <w:marLeft w:val="0"/>
          <w:marRight w:val="0"/>
          <w:marTop w:val="0"/>
          <w:marBottom w:val="0"/>
          <w:divBdr>
            <w:top w:val="none" w:sz="0" w:space="0" w:color="auto"/>
            <w:left w:val="none" w:sz="0" w:space="0" w:color="auto"/>
            <w:bottom w:val="none" w:sz="0" w:space="0" w:color="auto"/>
            <w:right w:val="none" w:sz="0" w:space="0" w:color="auto"/>
          </w:divBdr>
        </w:div>
      </w:divsChild>
    </w:div>
    <w:div w:id="163203118">
      <w:bodyDiv w:val="1"/>
      <w:marLeft w:val="0"/>
      <w:marRight w:val="0"/>
      <w:marTop w:val="0"/>
      <w:marBottom w:val="0"/>
      <w:divBdr>
        <w:top w:val="none" w:sz="0" w:space="0" w:color="auto"/>
        <w:left w:val="none" w:sz="0" w:space="0" w:color="auto"/>
        <w:bottom w:val="none" w:sz="0" w:space="0" w:color="auto"/>
        <w:right w:val="none" w:sz="0" w:space="0" w:color="auto"/>
      </w:divBdr>
      <w:divsChild>
        <w:div w:id="369497537">
          <w:marLeft w:val="0"/>
          <w:marRight w:val="0"/>
          <w:marTop w:val="0"/>
          <w:marBottom w:val="0"/>
          <w:divBdr>
            <w:top w:val="none" w:sz="0" w:space="0" w:color="auto"/>
            <w:left w:val="none" w:sz="0" w:space="0" w:color="auto"/>
            <w:bottom w:val="none" w:sz="0" w:space="0" w:color="auto"/>
            <w:right w:val="none" w:sz="0" w:space="0" w:color="auto"/>
          </w:divBdr>
        </w:div>
        <w:div w:id="500700479">
          <w:marLeft w:val="0"/>
          <w:marRight w:val="0"/>
          <w:marTop w:val="0"/>
          <w:marBottom w:val="0"/>
          <w:divBdr>
            <w:top w:val="none" w:sz="0" w:space="0" w:color="auto"/>
            <w:left w:val="none" w:sz="0" w:space="0" w:color="auto"/>
            <w:bottom w:val="none" w:sz="0" w:space="0" w:color="auto"/>
            <w:right w:val="none" w:sz="0" w:space="0" w:color="auto"/>
          </w:divBdr>
        </w:div>
        <w:div w:id="1816600345">
          <w:marLeft w:val="0"/>
          <w:marRight w:val="0"/>
          <w:marTop w:val="0"/>
          <w:marBottom w:val="0"/>
          <w:divBdr>
            <w:top w:val="none" w:sz="0" w:space="0" w:color="auto"/>
            <w:left w:val="none" w:sz="0" w:space="0" w:color="auto"/>
            <w:bottom w:val="none" w:sz="0" w:space="0" w:color="auto"/>
            <w:right w:val="none" w:sz="0" w:space="0" w:color="auto"/>
          </w:divBdr>
        </w:div>
        <w:div w:id="453867858">
          <w:marLeft w:val="0"/>
          <w:marRight w:val="0"/>
          <w:marTop w:val="0"/>
          <w:marBottom w:val="0"/>
          <w:divBdr>
            <w:top w:val="none" w:sz="0" w:space="0" w:color="auto"/>
            <w:left w:val="none" w:sz="0" w:space="0" w:color="auto"/>
            <w:bottom w:val="none" w:sz="0" w:space="0" w:color="auto"/>
            <w:right w:val="none" w:sz="0" w:space="0" w:color="auto"/>
          </w:divBdr>
        </w:div>
        <w:div w:id="1055354357">
          <w:marLeft w:val="0"/>
          <w:marRight w:val="0"/>
          <w:marTop w:val="0"/>
          <w:marBottom w:val="0"/>
          <w:divBdr>
            <w:top w:val="none" w:sz="0" w:space="0" w:color="auto"/>
            <w:left w:val="none" w:sz="0" w:space="0" w:color="auto"/>
            <w:bottom w:val="none" w:sz="0" w:space="0" w:color="auto"/>
            <w:right w:val="none" w:sz="0" w:space="0" w:color="auto"/>
          </w:divBdr>
        </w:div>
        <w:div w:id="69430994">
          <w:marLeft w:val="0"/>
          <w:marRight w:val="0"/>
          <w:marTop w:val="0"/>
          <w:marBottom w:val="0"/>
          <w:divBdr>
            <w:top w:val="none" w:sz="0" w:space="0" w:color="auto"/>
            <w:left w:val="none" w:sz="0" w:space="0" w:color="auto"/>
            <w:bottom w:val="none" w:sz="0" w:space="0" w:color="auto"/>
            <w:right w:val="none" w:sz="0" w:space="0" w:color="auto"/>
          </w:divBdr>
        </w:div>
      </w:divsChild>
    </w:div>
    <w:div w:id="168258324">
      <w:bodyDiv w:val="1"/>
      <w:marLeft w:val="0"/>
      <w:marRight w:val="0"/>
      <w:marTop w:val="0"/>
      <w:marBottom w:val="0"/>
      <w:divBdr>
        <w:top w:val="none" w:sz="0" w:space="0" w:color="auto"/>
        <w:left w:val="none" w:sz="0" w:space="0" w:color="auto"/>
        <w:bottom w:val="none" w:sz="0" w:space="0" w:color="auto"/>
        <w:right w:val="none" w:sz="0" w:space="0" w:color="auto"/>
      </w:divBdr>
      <w:divsChild>
        <w:div w:id="4794294">
          <w:marLeft w:val="0"/>
          <w:marRight w:val="0"/>
          <w:marTop w:val="0"/>
          <w:marBottom w:val="0"/>
          <w:divBdr>
            <w:top w:val="none" w:sz="0" w:space="0" w:color="auto"/>
            <w:left w:val="none" w:sz="0" w:space="0" w:color="auto"/>
            <w:bottom w:val="none" w:sz="0" w:space="0" w:color="auto"/>
            <w:right w:val="none" w:sz="0" w:space="0" w:color="auto"/>
          </w:divBdr>
        </w:div>
        <w:div w:id="1411537539">
          <w:marLeft w:val="0"/>
          <w:marRight w:val="0"/>
          <w:marTop w:val="0"/>
          <w:marBottom w:val="0"/>
          <w:divBdr>
            <w:top w:val="none" w:sz="0" w:space="0" w:color="auto"/>
            <w:left w:val="none" w:sz="0" w:space="0" w:color="auto"/>
            <w:bottom w:val="none" w:sz="0" w:space="0" w:color="auto"/>
            <w:right w:val="none" w:sz="0" w:space="0" w:color="auto"/>
          </w:divBdr>
        </w:div>
        <w:div w:id="50420788">
          <w:marLeft w:val="0"/>
          <w:marRight w:val="0"/>
          <w:marTop w:val="0"/>
          <w:marBottom w:val="0"/>
          <w:divBdr>
            <w:top w:val="none" w:sz="0" w:space="0" w:color="auto"/>
            <w:left w:val="none" w:sz="0" w:space="0" w:color="auto"/>
            <w:bottom w:val="none" w:sz="0" w:space="0" w:color="auto"/>
            <w:right w:val="none" w:sz="0" w:space="0" w:color="auto"/>
          </w:divBdr>
        </w:div>
        <w:div w:id="543060393">
          <w:marLeft w:val="0"/>
          <w:marRight w:val="0"/>
          <w:marTop w:val="0"/>
          <w:marBottom w:val="0"/>
          <w:divBdr>
            <w:top w:val="none" w:sz="0" w:space="0" w:color="auto"/>
            <w:left w:val="none" w:sz="0" w:space="0" w:color="auto"/>
            <w:bottom w:val="none" w:sz="0" w:space="0" w:color="auto"/>
            <w:right w:val="none" w:sz="0" w:space="0" w:color="auto"/>
          </w:divBdr>
        </w:div>
        <w:div w:id="2035879203">
          <w:marLeft w:val="0"/>
          <w:marRight w:val="0"/>
          <w:marTop w:val="0"/>
          <w:marBottom w:val="0"/>
          <w:divBdr>
            <w:top w:val="none" w:sz="0" w:space="0" w:color="auto"/>
            <w:left w:val="none" w:sz="0" w:space="0" w:color="auto"/>
            <w:bottom w:val="none" w:sz="0" w:space="0" w:color="auto"/>
            <w:right w:val="none" w:sz="0" w:space="0" w:color="auto"/>
          </w:divBdr>
        </w:div>
        <w:div w:id="1391882877">
          <w:marLeft w:val="0"/>
          <w:marRight w:val="0"/>
          <w:marTop w:val="0"/>
          <w:marBottom w:val="0"/>
          <w:divBdr>
            <w:top w:val="none" w:sz="0" w:space="0" w:color="auto"/>
            <w:left w:val="none" w:sz="0" w:space="0" w:color="auto"/>
            <w:bottom w:val="none" w:sz="0" w:space="0" w:color="auto"/>
            <w:right w:val="none" w:sz="0" w:space="0" w:color="auto"/>
          </w:divBdr>
        </w:div>
        <w:div w:id="227427243">
          <w:marLeft w:val="0"/>
          <w:marRight w:val="0"/>
          <w:marTop w:val="0"/>
          <w:marBottom w:val="0"/>
          <w:divBdr>
            <w:top w:val="none" w:sz="0" w:space="0" w:color="auto"/>
            <w:left w:val="none" w:sz="0" w:space="0" w:color="auto"/>
            <w:bottom w:val="none" w:sz="0" w:space="0" w:color="auto"/>
            <w:right w:val="none" w:sz="0" w:space="0" w:color="auto"/>
          </w:divBdr>
        </w:div>
        <w:div w:id="1747409980">
          <w:marLeft w:val="0"/>
          <w:marRight w:val="0"/>
          <w:marTop w:val="0"/>
          <w:marBottom w:val="0"/>
          <w:divBdr>
            <w:top w:val="none" w:sz="0" w:space="0" w:color="auto"/>
            <w:left w:val="none" w:sz="0" w:space="0" w:color="auto"/>
            <w:bottom w:val="none" w:sz="0" w:space="0" w:color="auto"/>
            <w:right w:val="none" w:sz="0" w:space="0" w:color="auto"/>
          </w:divBdr>
        </w:div>
        <w:div w:id="2019455604">
          <w:marLeft w:val="0"/>
          <w:marRight w:val="0"/>
          <w:marTop w:val="0"/>
          <w:marBottom w:val="0"/>
          <w:divBdr>
            <w:top w:val="none" w:sz="0" w:space="0" w:color="auto"/>
            <w:left w:val="none" w:sz="0" w:space="0" w:color="auto"/>
            <w:bottom w:val="none" w:sz="0" w:space="0" w:color="auto"/>
            <w:right w:val="none" w:sz="0" w:space="0" w:color="auto"/>
          </w:divBdr>
        </w:div>
        <w:div w:id="1564637172">
          <w:marLeft w:val="0"/>
          <w:marRight w:val="0"/>
          <w:marTop w:val="0"/>
          <w:marBottom w:val="0"/>
          <w:divBdr>
            <w:top w:val="none" w:sz="0" w:space="0" w:color="auto"/>
            <w:left w:val="none" w:sz="0" w:space="0" w:color="auto"/>
            <w:bottom w:val="none" w:sz="0" w:space="0" w:color="auto"/>
            <w:right w:val="none" w:sz="0" w:space="0" w:color="auto"/>
          </w:divBdr>
        </w:div>
        <w:div w:id="238056417">
          <w:marLeft w:val="0"/>
          <w:marRight w:val="0"/>
          <w:marTop w:val="0"/>
          <w:marBottom w:val="0"/>
          <w:divBdr>
            <w:top w:val="none" w:sz="0" w:space="0" w:color="auto"/>
            <w:left w:val="none" w:sz="0" w:space="0" w:color="auto"/>
            <w:bottom w:val="none" w:sz="0" w:space="0" w:color="auto"/>
            <w:right w:val="none" w:sz="0" w:space="0" w:color="auto"/>
          </w:divBdr>
        </w:div>
        <w:div w:id="1415663365">
          <w:marLeft w:val="0"/>
          <w:marRight w:val="0"/>
          <w:marTop w:val="0"/>
          <w:marBottom w:val="0"/>
          <w:divBdr>
            <w:top w:val="none" w:sz="0" w:space="0" w:color="auto"/>
            <w:left w:val="none" w:sz="0" w:space="0" w:color="auto"/>
            <w:bottom w:val="none" w:sz="0" w:space="0" w:color="auto"/>
            <w:right w:val="none" w:sz="0" w:space="0" w:color="auto"/>
          </w:divBdr>
        </w:div>
        <w:div w:id="1710257073">
          <w:marLeft w:val="0"/>
          <w:marRight w:val="0"/>
          <w:marTop w:val="0"/>
          <w:marBottom w:val="0"/>
          <w:divBdr>
            <w:top w:val="none" w:sz="0" w:space="0" w:color="auto"/>
            <w:left w:val="none" w:sz="0" w:space="0" w:color="auto"/>
            <w:bottom w:val="none" w:sz="0" w:space="0" w:color="auto"/>
            <w:right w:val="none" w:sz="0" w:space="0" w:color="auto"/>
          </w:divBdr>
        </w:div>
        <w:div w:id="74401165">
          <w:marLeft w:val="0"/>
          <w:marRight w:val="0"/>
          <w:marTop w:val="0"/>
          <w:marBottom w:val="0"/>
          <w:divBdr>
            <w:top w:val="none" w:sz="0" w:space="0" w:color="auto"/>
            <w:left w:val="none" w:sz="0" w:space="0" w:color="auto"/>
            <w:bottom w:val="none" w:sz="0" w:space="0" w:color="auto"/>
            <w:right w:val="none" w:sz="0" w:space="0" w:color="auto"/>
          </w:divBdr>
        </w:div>
        <w:div w:id="503672757">
          <w:marLeft w:val="0"/>
          <w:marRight w:val="0"/>
          <w:marTop w:val="0"/>
          <w:marBottom w:val="0"/>
          <w:divBdr>
            <w:top w:val="none" w:sz="0" w:space="0" w:color="auto"/>
            <w:left w:val="none" w:sz="0" w:space="0" w:color="auto"/>
            <w:bottom w:val="none" w:sz="0" w:space="0" w:color="auto"/>
            <w:right w:val="none" w:sz="0" w:space="0" w:color="auto"/>
          </w:divBdr>
        </w:div>
      </w:divsChild>
    </w:div>
    <w:div w:id="168910806">
      <w:bodyDiv w:val="1"/>
      <w:marLeft w:val="0"/>
      <w:marRight w:val="0"/>
      <w:marTop w:val="0"/>
      <w:marBottom w:val="0"/>
      <w:divBdr>
        <w:top w:val="none" w:sz="0" w:space="0" w:color="auto"/>
        <w:left w:val="none" w:sz="0" w:space="0" w:color="auto"/>
        <w:bottom w:val="none" w:sz="0" w:space="0" w:color="auto"/>
        <w:right w:val="none" w:sz="0" w:space="0" w:color="auto"/>
      </w:divBdr>
    </w:div>
    <w:div w:id="170292041">
      <w:bodyDiv w:val="1"/>
      <w:marLeft w:val="0"/>
      <w:marRight w:val="0"/>
      <w:marTop w:val="0"/>
      <w:marBottom w:val="0"/>
      <w:divBdr>
        <w:top w:val="none" w:sz="0" w:space="0" w:color="auto"/>
        <w:left w:val="none" w:sz="0" w:space="0" w:color="auto"/>
        <w:bottom w:val="none" w:sz="0" w:space="0" w:color="auto"/>
        <w:right w:val="none" w:sz="0" w:space="0" w:color="auto"/>
      </w:divBdr>
      <w:divsChild>
        <w:div w:id="991103026">
          <w:marLeft w:val="0"/>
          <w:marRight w:val="0"/>
          <w:marTop w:val="0"/>
          <w:marBottom w:val="0"/>
          <w:divBdr>
            <w:top w:val="none" w:sz="0" w:space="0" w:color="auto"/>
            <w:left w:val="none" w:sz="0" w:space="0" w:color="auto"/>
            <w:bottom w:val="none" w:sz="0" w:space="0" w:color="auto"/>
            <w:right w:val="none" w:sz="0" w:space="0" w:color="auto"/>
          </w:divBdr>
        </w:div>
        <w:div w:id="1193150445">
          <w:marLeft w:val="0"/>
          <w:marRight w:val="0"/>
          <w:marTop w:val="0"/>
          <w:marBottom w:val="0"/>
          <w:divBdr>
            <w:top w:val="none" w:sz="0" w:space="0" w:color="auto"/>
            <w:left w:val="none" w:sz="0" w:space="0" w:color="auto"/>
            <w:bottom w:val="none" w:sz="0" w:space="0" w:color="auto"/>
            <w:right w:val="none" w:sz="0" w:space="0" w:color="auto"/>
          </w:divBdr>
        </w:div>
      </w:divsChild>
    </w:div>
    <w:div w:id="175996117">
      <w:bodyDiv w:val="1"/>
      <w:marLeft w:val="0"/>
      <w:marRight w:val="0"/>
      <w:marTop w:val="0"/>
      <w:marBottom w:val="0"/>
      <w:divBdr>
        <w:top w:val="none" w:sz="0" w:space="0" w:color="auto"/>
        <w:left w:val="none" w:sz="0" w:space="0" w:color="auto"/>
        <w:bottom w:val="none" w:sz="0" w:space="0" w:color="auto"/>
        <w:right w:val="none" w:sz="0" w:space="0" w:color="auto"/>
      </w:divBdr>
      <w:divsChild>
        <w:div w:id="2040544144">
          <w:marLeft w:val="0"/>
          <w:marRight w:val="0"/>
          <w:marTop w:val="0"/>
          <w:marBottom w:val="0"/>
          <w:divBdr>
            <w:top w:val="none" w:sz="0" w:space="0" w:color="auto"/>
            <w:left w:val="none" w:sz="0" w:space="0" w:color="auto"/>
            <w:bottom w:val="none" w:sz="0" w:space="0" w:color="auto"/>
            <w:right w:val="none" w:sz="0" w:space="0" w:color="auto"/>
          </w:divBdr>
        </w:div>
        <w:div w:id="1342321027">
          <w:marLeft w:val="0"/>
          <w:marRight w:val="0"/>
          <w:marTop w:val="0"/>
          <w:marBottom w:val="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18321444">
      <w:bodyDiv w:val="1"/>
      <w:marLeft w:val="0"/>
      <w:marRight w:val="0"/>
      <w:marTop w:val="0"/>
      <w:marBottom w:val="0"/>
      <w:divBdr>
        <w:top w:val="none" w:sz="0" w:space="0" w:color="auto"/>
        <w:left w:val="none" w:sz="0" w:space="0" w:color="auto"/>
        <w:bottom w:val="none" w:sz="0" w:space="0" w:color="auto"/>
        <w:right w:val="none" w:sz="0" w:space="0" w:color="auto"/>
      </w:divBdr>
      <w:divsChild>
        <w:div w:id="162281247">
          <w:marLeft w:val="0"/>
          <w:marRight w:val="0"/>
          <w:marTop w:val="0"/>
          <w:marBottom w:val="0"/>
          <w:divBdr>
            <w:top w:val="none" w:sz="0" w:space="0" w:color="auto"/>
            <w:left w:val="none" w:sz="0" w:space="0" w:color="auto"/>
            <w:bottom w:val="none" w:sz="0" w:space="0" w:color="auto"/>
            <w:right w:val="none" w:sz="0" w:space="0" w:color="auto"/>
          </w:divBdr>
        </w:div>
        <w:div w:id="460267329">
          <w:marLeft w:val="0"/>
          <w:marRight w:val="0"/>
          <w:marTop w:val="0"/>
          <w:marBottom w:val="0"/>
          <w:divBdr>
            <w:top w:val="none" w:sz="0" w:space="0" w:color="auto"/>
            <w:left w:val="none" w:sz="0" w:space="0" w:color="auto"/>
            <w:bottom w:val="none" w:sz="0" w:space="0" w:color="auto"/>
            <w:right w:val="none" w:sz="0" w:space="0" w:color="auto"/>
          </w:divBdr>
        </w:div>
      </w:divsChild>
    </w:div>
    <w:div w:id="220480046">
      <w:bodyDiv w:val="1"/>
      <w:marLeft w:val="0"/>
      <w:marRight w:val="0"/>
      <w:marTop w:val="0"/>
      <w:marBottom w:val="0"/>
      <w:divBdr>
        <w:top w:val="none" w:sz="0" w:space="0" w:color="auto"/>
        <w:left w:val="none" w:sz="0" w:space="0" w:color="auto"/>
        <w:bottom w:val="none" w:sz="0" w:space="0" w:color="auto"/>
        <w:right w:val="none" w:sz="0" w:space="0" w:color="auto"/>
      </w:divBdr>
    </w:div>
    <w:div w:id="246766329">
      <w:bodyDiv w:val="1"/>
      <w:marLeft w:val="0"/>
      <w:marRight w:val="0"/>
      <w:marTop w:val="0"/>
      <w:marBottom w:val="0"/>
      <w:divBdr>
        <w:top w:val="none" w:sz="0" w:space="0" w:color="auto"/>
        <w:left w:val="none" w:sz="0" w:space="0" w:color="auto"/>
        <w:bottom w:val="none" w:sz="0" w:space="0" w:color="auto"/>
        <w:right w:val="none" w:sz="0" w:space="0" w:color="auto"/>
      </w:divBdr>
    </w:div>
    <w:div w:id="277761209">
      <w:bodyDiv w:val="1"/>
      <w:marLeft w:val="0"/>
      <w:marRight w:val="0"/>
      <w:marTop w:val="0"/>
      <w:marBottom w:val="0"/>
      <w:divBdr>
        <w:top w:val="none" w:sz="0" w:space="0" w:color="auto"/>
        <w:left w:val="none" w:sz="0" w:space="0" w:color="auto"/>
        <w:bottom w:val="none" w:sz="0" w:space="0" w:color="auto"/>
        <w:right w:val="none" w:sz="0" w:space="0" w:color="auto"/>
      </w:divBdr>
      <w:divsChild>
        <w:div w:id="2025745224">
          <w:marLeft w:val="0"/>
          <w:marRight w:val="0"/>
          <w:marTop w:val="0"/>
          <w:marBottom w:val="0"/>
          <w:divBdr>
            <w:top w:val="none" w:sz="0" w:space="0" w:color="auto"/>
            <w:left w:val="none" w:sz="0" w:space="0" w:color="auto"/>
            <w:bottom w:val="none" w:sz="0" w:space="0" w:color="auto"/>
            <w:right w:val="none" w:sz="0" w:space="0" w:color="auto"/>
          </w:divBdr>
        </w:div>
        <w:div w:id="1620868449">
          <w:marLeft w:val="0"/>
          <w:marRight w:val="0"/>
          <w:marTop w:val="0"/>
          <w:marBottom w:val="0"/>
          <w:divBdr>
            <w:top w:val="none" w:sz="0" w:space="0" w:color="auto"/>
            <w:left w:val="none" w:sz="0" w:space="0" w:color="auto"/>
            <w:bottom w:val="none" w:sz="0" w:space="0" w:color="auto"/>
            <w:right w:val="none" w:sz="0" w:space="0" w:color="auto"/>
          </w:divBdr>
        </w:div>
        <w:div w:id="619651425">
          <w:marLeft w:val="0"/>
          <w:marRight w:val="0"/>
          <w:marTop w:val="0"/>
          <w:marBottom w:val="0"/>
          <w:divBdr>
            <w:top w:val="none" w:sz="0" w:space="0" w:color="auto"/>
            <w:left w:val="none" w:sz="0" w:space="0" w:color="auto"/>
            <w:bottom w:val="none" w:sz="0" w:space="0" w:color="auto"/>
            <w:right w:val="none" w:sz="0" w:space="0" w:color="auto"/>
          </w:divBdr>
        </w:div>
        <w:div w:id="1263222702">
          <w:marLeft w:val="0"/>
          <w:marRight w:val="0"/>
          <w:marTop w:val="0"/>
          <w:marBottom w:val="0"/>
          <w:divBdr>
            <w:top w:val="none" w:sz="0" w:space="0" w:color="auto"/>
            <w:left w:val="none" w:sz="0" w:space="0" w:color="auto"/>
            <w:bottom w:val="none" w:sz="0" w:space="0" w:color="auto"/>
            <w:right w:val="none" w:sz="0" w:space="0" w:color="auto"/>
          </w:divBdr>
        </w:div>
      </w:divsChild>
    </w:div>
    <w:div w:id="288627263">
      <w:bodyDiv w:val="1"/>
      <w:marLeft w:val="0"/>
      <w:marRight w:val="0"/>
      <w:marTop w:val="0"/>
      <w:marBottom w:val="0"/>
      <w:divBdr>
        <w:top w:val="none" w:sz="0" w:space="0" w:color="auto"/>
        <w:left w:val="none" w:sz="0" w:space="0" w:color="auto"/>
        <w:bottom w:val="none" w:sz="0" w:space="0" w:color="auto"/>
        <w:right w:val="none" w:sz="0" w:space="0" w:color="auto"/>
      </w:divBdr>
    </w:div>
    <w:div w:id="293293510">
      <w:bodyDiv w:val="1"/>
      <w:marLeft w:val="0"/>
      <w:marRight w:val="0"/>
      <w:marTop w:val="0"/>
      <w:marBottom w:val="0"/>
      <w:divBdr>
        <w:top w:val="none" w:sz="0" w:space="0" w:color="auto"/>
        <w:left w:val="none" w:sz="0" w:space="0" w:color="auto"/>
        <w:bottom w:val="none" w:sz="0" w:space="0" w:color="auto"/>
        <w:right w:val="none" w:sz="0" w:space="0" w:color="auto"/>
      </w:divBdr>
      <w:divsChild>
        <w:div w:id="1231697657">
          <w:marLeft w:val="0"/>
          <w:marRight w:val="0"/>
          <w:marTop w:val="0"/>
          <w:marBottom w:val="0"/>
          <w:divBdr>
            <w:top w:val="none" w:sz="0" w:space="0" w:color="auto"/>
            <w:left w:val="none" w:sz="0" w:space="0" w:color="auto"/>
            <w:bottom w:val="none" w:sz="0" w:space="0" w:color="auto"/>
            <w:right w:val="none" w:sz="0" w:space="0" w:color="auto"/>
          </w:divBdr>
        </w:div>
        <w:div w:id="2030793318">
          <w:marLeft w:val="0"/>
          <w:marRight w:val="0"/>
          <w:marTop w:val="0"/>
          <w:marBottom w:val="0"/>
          <w:divBdr>
            <w:top w:val="none" w:sz="0" w:space="0" w:color="auto"/>
            <w:left w:val="none" w:sz="0" w:space="0" w:color="auto"/>
            <w:bottom w:val="none" w:sz="0" w:space="0" w:color="auto"/>
            <w:right w:val="none" w:sz="0" w:space="0" w:color="auto"/>
          </w:divBdr>
        </w:div>
        <w:div w:id="1772312649">
          <w:marLeft w:val="0"/>
          <w:marRight w:val="0"/>
          <w:marTop w:val="0"/>
          <w:marBottom w:val="0"/>
          <w:divBdr>
            <w:top w:val="none" w:sz="0" w:space="0" w:color="auto"/>
            <w:left w:val="none" w:sz="0" w:space="0" w:color="auto"/>
            <w:bottom w:val="none" w:sz="0" w:space="0" w:color="auto"/>
            <w:right w:val="none" w:sz="0" w:space="0" w:color="auto"/>
          </w:divBdr>
        </w:div>
      </w:divsChild>
    </w:div>
    <w:div w:id="328872444">
      <w:bodyDiv w:val="1"/>
      <w:marLeft w:val="0"/>
      <w:marRight w:val="0"/>
      <w:marTop w:val="0"/>
      <w:marBottom w:val="0"/>
      <w:divBdr>
        <w:top w:val="none" w:sz="0" w:space="0" w:color="auto"/>
        <w:left w:val="none" w:sz="0" w:space="0" w:color="auto"/>
        <w:bottom w:val="none" w:sz="0" w:space="0" w:color="auto"/>
        <w:right w:val="none" w:sz="0" w:space="0" w:color="auto"/>
      </w:divBdr>
      <w:divsChild>
        <w:div w:id="148636121">
          <w:marLeft w:val="0"/>
          <w:marRight w:val="0"/>
          <w:marTop w:val="0"/>
          <w:marBottom w:val="0"/>
          <w:divBdr>
            <w:top w:val="none" w:sz="0" w:space="0" w:color="auto"/>
            <w:left w:val="none" w:sz="0" w:space="0" w:color="auto"/>
            <w:bottom w:val="none" w:sz="0" w:space="0" w:color="auto"/>
            <w:right w:val="none" w:sz="0" w:space="0" w:color="auto"/>
          </w:divBdr>
        </w:div>
        <w:div w:id="1502700004">
          <w:marLeft w:val="0"/>
          <w:marRight w:val="0"/>
          <w:marTop w:val="0"/>
          <w:marBottom w:val="0"/>
          <w:divBdr>
            <w:top w:val="none" w:sz="0" w:space="0" w:color="auto"/>
            <w:left w:val="none" w:sz="0" w:space="0" w:color="auto"/>
            <w:bottom w:val="none" w:sz="0" w:space="0" w:color="auto"/>
            <w:right w:val="none" w:sz="0" w:space="0" w:color="auto"/>
          </w:divBdr>
        </w:div>
      </w:divsChild>
    </w:div>
    <w:div w:id="331564055">
      <w:bodyDiv w:val="1"/>
      <w:marLeft w:val="0"/>
      <w:marRight w:val="0"/>
      <w:marTop w:val="0"/>
      <w:marBottom w:val="0"/>
      <w:divBdr>
        <w:top w:val="none" w:sz="0" w:space="0" w:color="auto"/>
        <w:left w:val="none" w:sz="0" w:space="0" w:color="auto"/>
        <w:bottom w:val="none" w:sz="0" w:space="0" w:color="auto"/>
        <w:right w:val="none" w:sz="0" w:space="0" w:color="auto"/>
      </w:divBdr>
      <w:divsChild>
        <w:div w:id="2035842457">
          <w:marLeft w:val="0"/>
          <w:marRight w:val="0"/>
          <w:marTop w:val="0"/>
          <w:marBottom w:val="0"/>
          <w:divBdr>
            <w:top w:val="none" w:sz="0" w:space="0" w:color="auto"/>
            <w:left w:val="none" w:sz="0" w:space="0" w:color="auto"/>
            <w:bottom w:val="none" w:sz="0" w:space="0" w:color="auto"/>
            <w:right w:val="none" w:sz="0" w:space="0" w:color="auto"/>
          </w:divBdr>
        </w:div>
        <w:div w:id="198397827">
          <w:marLeft w:val="0"/>
          <w:marRight w:val="0"/>
          <w:marTop w:val="0"/>
          <w:marBottom w:val="0"/>
          <w:divBdr>
            <w:top w:val="none" w:sz="0" w:space="0" w:color="auto"/>
            <w:left w:val="none" w:sz="0" w:space="0" w:color="auto"/>
            <w:bottom w:val="none" w:sz="0" w:space="0" w:color="auto"/>
            <w:right w:val="none" w:sz="0" w:space="0" w:color="auto"/>
          </w:divBdr>
        </w:div>
        <w:div w:id="1897662628">
          <w:marLeft w:val="0"/>
          <w:marRight w:val="0"/>
          <w:marTop w:val="0"/>
          <w:marBottom w:val="0"/>
          <w:divBdr>
            <w:top w:val="none" w:sz="0" w:space="0" w:color="auto"/>
            <w:left w:val="none" w:sz="0" w:space="0" w:color="auto"/>
            <w:bottom w:val="none" w:sz="0" w:space="0" w:color="auto"/>
            <w:right w:val="none" w:sz="0" w:space="0" w:color="auto"/>
          </w:divBdr>
        </w:div>
      </w:divsChild>
    </w:div>
    <w:div w:id="340085123">
      <w:bodyDiv w:val="1"/>
      <w:marLeft w:val="0"/>
      <w:marRight w:val="0"/>
      <w:marTop w:val="0"/>
      <w:marBottom w:val="0"/>
      <w:divBdr>
        <w:top w:val="none" w:sz="0" w:space="0" w:color="auto"/>
        <w:left w:val="none" w:sz="0" w:space="0" w:color="auto"/>
        <w:bottom w:val="none" w:sz="0" w:space="0" w:color="auto"/>
        <w:right w:val="none" w:sz="0" w:space="0" w:color="auto"/>
      </w:divBdr>
      <w:divsChild>
        <w:div w:id="431511939">
          <w:marLeft w:val="0"/>
          <w:marRight w:val="0"/>
          <w:marTop w:val="0"/>
          <w:marBottom w:val="0"/>
          <w:divBdr>
            <w:top w:val="none" w:sz="0" w:space="0" w:color="auto"/>
            <w:left w:val="none" w:sz="0" w:space="0" w:color="auto"/>
            <w:bottom w:val="none" w:sz="0" w:space="0" w:color="auto"/>
            <w:right w:val="none" w:sz="0" w:space="0" w:color="auto"/>
          </w:divBdr>
        </w:div>
        <w:div w:id="1465923069">
          <w:marLeft w:val="0"/>
          <w:marRight w:val="0"/>
          <w:marTop w:val="0"/>
          <w:marBottom w:val="0"/>
          <w:divBdr>
            <w:top w:val="none" w:sz="0" w:space="0" w:color="auto"/>
            <w:left w:val="none" w:sz="0" w:space="0" w:color="auto"/>
            <w:bottom w:val="none" w:sz="0" w:space="0" w:color="auto"/>
            <w:right w:val="none" w:sz="0" w:space="0" w:color="auto"/>
          </w:divBdr>
        </w:div>
        <w:div w:id="941228537">
          <w:marLeft w:val="0"/>
          <w:marRight w:val="0"/>
          <w:marTop w:val="0"/>
          <w:marBottom w:val="0"/>
          <w:divBdr>
            <w:top w:val="none" w:sz="0" w:space="0" w:color="auto"/>
            <w:left w:val="none" w:sz="0" w:space="0" w:color="auto"/>
            <w:bottom w:val="none" w:sz="0" w:space="0" w:color="auto"/>
            <w:right w:val="none" w:sz="0" w:space="0" w:color="auto"/>
          </w:divBdr>
        </w:div>
        <w:div w:id="1039206845">
          <w:marLeft w:val="0"/>
          <w:marRight w:val="0"/>
          <w:marTop w:val="0"/>
          <w:marBottom w:val="0"/>
          <w:divBdr>
            <w:top w:val="none" w:sz="0" w:space="0" w:color="auto"/>
            <w:left w:val="none" w:sz="0" w:space="0" w:color="auto"/>
            <w:bottom w:val="none" w:sz="0" w:space="0" w:color="auto"/>
            <w:right w:val="none" w:sz="0" w:space="0" w:color="auto"/>
          </w:divBdr>
        </w:div>
      </w:divsChild>
    </w:div>
    <w:div w:id="356465493">
      <w:bodyDiv w:val="1"/>
      <w:marLeft w:val="0"/>
      <w:marRight w:val="0"/>
      <w:marTop w:val="0"/>
      <w:marBottom w:val="0"/>
      <w:divBdr>
        <w:top w:val="none" w:sz="0" w:space="0" w:color="auto"/>
        <w:left w:val="none" w:sz="0" w:space="0" w:color="auto"/>
        <w:bottom w:val="none" w:sz="0" w:space="0" w:color="auto"/>
        <w:right w:val="none" w:sz="0" w:space="0" w:color="auto"/>
      </w:divBdr>
      <w:divsChild>
        <w:div w:id="469127459">
          <w:marLeft w:val="0"/>
          <w:marRight w:val="0"/>
          <w:marTop w:val="0"/>
          <w:marBottom w:val="0"/>
          <w:divBdr>
            <w:top w:val="none" w:sz="0" w:space="0" w:color="auto"/>
            <w:left w:val="none" w:sz="0" w:space="0" w:color="auto"/>
            <w:bottom w:val="none" w:sz="0" w:space="0" w:color="auto"/>
            <w:right w:val="none" w:sz="0" w:space="0" w:color="auto"/>
          </w:divBdr>
        </w:div>
        <w:div w:id="98989136">
          <w:marLeft w:val="0"/>
          <w:marRight w:val="0"/>
          <w:marTop w:val="0"/>
          <w:marBottom w:val="0"/>
          <w:divBdr>
            <w:top w:val="none" w:sz="0" w:space="0" w:color="auto"/>
            <w:left w:val="none" w:sz="0" w:space="0" w:color="auto"/>
            <w:bottom w:val="none" w:sz="0" w:space="0" w:color="auto"/>
            <w:right w:val="none" w:sz="0" w:space="0" w:color="auto"/>
          </w:divBdr>
        </w:div>
        <w:div w:id="624584872">
          <w:marLeft w:val="0"/>
          <w:marRight w:val="0"/>
          <w:marTop w:val="0"/>
          <w:marBottom w:val="0"/>
          <w:divBdr>
            <w:top w:val="none" w:sz="0" w:space="0" w:color="auto"/>
            <w:left w:val="none" w:sz="0" w:space="0" w:color="auto"/>
            <w:bottom w:val="none" w:sz="0" w:space="0" w:color="auto"/>
            <w:right w:val="none" w:sz="0" w:space="0" w:color="auto"/>
          </w:divBdr>
        </w:div>
        <w:div w:id="1638342221">
          <w:marLeft w:val="0"/>
          <w:marRight w:val="0"/>
          <w:marTop w:val="0"/>
          <w:marBottom w:val="0"/>
          <w:divBdr>
            <w:top w:val="none" w:sz="0" w:space="0" w:color="auto"/>
            <w:left w:val="none" w:sz="0" w:space="0" w:color="auto"/>
            <w:bottom w:val="none" w:sz="0" w:space="0" w:color="auto"/>
            <w:right w:val="none" w:sz="0" w:space="0" w:color="auto"/>
          </w:divBdr>
        </w:div>
        <w:div w:id="1391808890">
          <w:marLeft w:val="0"/>
          <w:marRight w:val="0"/>
          <w:marTop w:val="0"/>
          <w:marBottom w:val="0"/>
          <w:divBdr>
            <w:top w:val="none" w:sz="0" w:space="0" w:color="auto"/>
            <w:left w:val="none" w:sz="0" w:space="0" w:color="auto"/>
            <w:bottom w:val="none" w:sz="0" w:space="0" w:color="auto"/>
            <w:right w:val="none" w:sz="0" w:space="0" w:color="auto"/>
          </w:divBdr>
        </w:div>
        <w:div w:id="859046901">
          <w:marLeft w:val="0"/>
          <w:marRight w:val="0"/>
          <w:marTop w:val="0"/>
          <w:marBottom w:val="0"/>
          <w:divBdr>
            <w:top w:val="none" w:sz="0" w:space="0" w:color="auto"/>
            <w:left w:val="none" w:sz="0" w:space="0" w:color="auto"/>
            <w:bottom w:val="none" w:sz="0" w:space="0" w:color="auto"/>
            <w:right w:val="none" w:sz="0" w:space="0" w:color="auto"/>
          </w:divBdr>
        </w:div>
        <w:div w:id="1776827923">
          <w:marLeft w:val="0"/>
          <w:marRight w:val="0"/>
          <w:marTop w:val="0"/>
          <w:marBottom w:val="0"/>
          <w:divBdr>
            <w:top w:val="none" w:sz="0" w:space="0" w:color="auto"/>
            <w:left w:val="none" w:sz="0" w:space="0" w:color="auto"/>
            <w:bottom w:val="none" w:sz="0" w:space="0" w:color="auto"/>
            <w:right w:val="none" w:sz="0" w:space="0" w:color="auto"/>
          </w:divBdr>
        </w:div>
        <w:div w:id="972251144">
          <w:marLeft w:val="0"/>
          <w:marRight w:val="0"/>
          <w:marTop w:val="0"/>
          <w:marBottom w:val="0"/>
          <w:divBdr>
            <w:top w:val="none" w:sz="0" w:space="0" w:color="auto"/>
            <w:left w:val="none" w:sz="0" w:space="0" w:color="auto"/>
            <w:bottom w:val="none" w:sz="0" w:space="0" w:color="auto"/>
            <w:right w:val="none" w:sz="0" w:space="0" w:color="auto"/>
          </w:divBdr>
        </w:div>
        <w:div w:id="1166751775">
          <w:marLeft w:val="0"/>
          <w:marRight w:val="0"/>
          <w:marTop w:val="0"/>
          <w:marBottom w:val="0"/>
          <w:divBdr>
            <w:top w:val="none" w:sz="0" w:space="0" w:color="auto"/>
            <w:left w:val="none" w:sz="0" w:space="0" w:color="auto"/>
            <w:bottom w:val="none" w:sz="0" w:space="0" w:color="auto"/>
            <w:right w:val="none" w:sz="0" w:space="0" w:color="auto"/>
          </w:divBdr>
        </w:div>
        <w:div w:id="1592274087">
          <w:marLeft w:val="0"/>
          <w:marRight w:val="0"/>
          <w:marTop w:val="0"/>
          <w:marBottom w:val="0"/>
          <w:divBdr>
            <w:top w:val="none" w:sz="0" w:space="0" w:color="auto"/>
            <w:left w:val="none" w:sz="0" w:space="0" w:color="auto"/>
            <w:bottom w:val="none" w:sz="0" w:space="0" w:color="auto"/>
            <w:right w:val="none" w:sz="0" w:space="0" w:color="auto"/>
          </w:divBdr>
        </w:div>
      </w:divsChild>
    </w:div>
    <w:div w:id="387725902">
      <w:bodyDiv w:val="1"/>
      <w:marLeft w:val="0"/>
      <w:marRight w:val="0"/>
      <w:marTop w:val="0"/>
      <w:marBottom w:val="0"/>
      <w:divBdr>
        <w:top w:val="none" w:sz="0" w:space="0" w:color="auto"/>
        <w:left w:val="none" w:sz="0" w:space="0" w:color="auto"/>
        <w:bottom w:val="none" w:sz="0" w:space="0" w:color="auto"/>
        <w:right w:val="none" w:sz="0" w:space="0" w:color="auto"/>
      </w:divBdr>
      <w:divsChild>
        <w:div w:id="1906794643">
          <w:marLeft w:val="0"/>
          <w:marRight w:val="0"/>
          <w:marTop w:val="0"/>
          <w:marBottom w:val="0"/>
          <w:divBdr>
            <w:top w:val="none" w:sz="0" w:space="0" w:color="auto"/>
            <w:left w:val="none" w:sz="0" w:space="0" w:color="auto"/>
            <w:bottom w:val="none" w:sz="0" w:space="0" w:color="auto"/>
            <w:right w:val="none" w:sz="0" w:space="0" w:color="auto"/>
          </w:divBdr>
        </w:div>
        <w:div w:id="1366444266">
          <w:marLeft w:val="0"/>
          <w:marRight w:val="0"/>
          <w:marTop w:val="0"/>
          <w:marBottom w:val="0"/>
          <w:divBdr>
            <w:top w:val="none" w:sz="0" w:space="0" w:color="auto"/>
            <w:left w:val="none" w:sz="0" w:space="0" w:color="auto"/>
            <w:bottom w:val="none" w:sz="0" w:space="0" w:color="auto"/>
            <w:right w:val="none" w:sz="0" w:space="0" w:color="auto"/>
          </w:divBdr>
        </w:div>
        <w:div w:id="741411821">
          <w:marLeft w:val="0"/>
          <w:marRight w:val="0"/>
          <w:marTop w:val="0"/>
          <w:marBottom w:val="0"/>
          <w:divBdr>
            <w:top w:val="none" w:sz="0" w:space="0" w:color="auto"/>
            <w:left w:val="none" w:sz="0" w:space="0" w:color="auto"/>
            <w:bottom w:val="none" w:sz="0" w:space="0" w:color="auto"/>
            <w:right w:val="none" w:sz="0" w:space="0" w:color="auto"/>
          </w:divBdr>
        </w:div>
      </w:divsChild>
    </w:div>
    <w:div w:id="394819820">
      <w:bodyDiv w:val="1"/>
      <w:marLeft w:val="0"/>
      <w:marRight w:val="0"/>
      <w:marTop w:val="0"/>
      <w:marBottom w:val="0"/>
      <w:divBdr>
        <w:top w:val="none" w:sz="0" w:space="0" w:color="auto"/>
        <w:left w:val="none" w:sz="0" w:space="0" w:color="auto"/>
        <w:bottom w:val="none" w:sz="0" w:space="0" w:color="auto"/>
        <w:right w:val="none" w:sz="0" w:space="0" w:color="auto"/>
      </w:divBdr>
      <w:divsChild>
        <w:div w:id="1253972358">
          <w:marLeft w:val="0"/>
          <w:marRight w:val="0"/>
          <w:marTop w:val="0"/>
          <w:marBottom w:val="0"/>
          <w:divBdr>
            <w:top w:val="none" w:sz="0" w:space="0" w:color="auto"/>
            <w:left w:val="none" w:sz="0" w:space="0" w:color="auto"/>
            <w:bottom w:val="none" w:sz="0" w:space="0" w:color="auto"/>
            <w:right w:val="none" w:sz="0" w:space="0" w:color="auto"/>
          </w:divBdr>
        </w:div>
        <w:div w:id="1025984806">
          <w:marLeft w:val="0"/>
          <w:marRight w:val="0"/>
          <w:marTop w:val="0"/>
          <w:marBottom w:val="0"/>
          <w:divBdr>
            <w:top w:val="none" w:sz="0" w:space="0" w:color="auto"/>
            <w:left w:val="none" w:sz="0" w:space="0" w:color="auto"/>
            <w:bottom w:val="none" w:sz="0" w:space="0" w:color="auto"/>
            <w:right w:val="none" w:sz="0" w:space="0" w:color="auto"/>
          </w:divBdr>
        </w:div>
        <w:div w:id="2025276655">
          <w:marLeft w:val="0"/>
          <w:marRight w:val="0"/>
          <w:marTop w:val="0"/>
          <w:marBottom w:val="0"/>
          <w:divBdr>
            <w:top w:val="none" w:sz="0" w:space="0" w:color="auto"/>
            <w:left w:val="none" w:sz="0" w:space="0" w:color="auto"/>
            <w:bottom w:val="none" w:sz="0" w:space="0" w:color="auto"/>
            <w:right w:val="none" w:sz="0" w:space="0" w:color="auto"/>
          </w:divBdr>
        </w:div>
      </w:divsChild>
    </w:div>
    <w:div w:id="403189942">
      <w:bodyDiv w:val="1"/>
      <w:marLeft w:val="0"/>
      <w:marRight w:val="0"/>
      <w:marTop w:val="0"/>
      <w:marBottom w:val="0"/>
      <w:divBdr>
        <w:top w:val="none" w:sz="0" w:space="0" w:color="auto"/>
        <w:left w:val="none" w:sz="0" w:space="0" w:color="auto"/>
        <w:bottom w:val="none" w:sz="0" w:space="0" w:color="auto"/>
        <w:right w:val="none" w:sz="0" w:space="0" w:color="auto"/>
      </w:divBdr>
    </w:div>
    <w:div w:id="404569260">
      <w:bodyDiv w:val="1"/>
      <w:marLeft w:val="0"/>
      <w:marRight w:val="0"/>
      <w:marTop w:val="0"/>
      <w:marBottom w:val="0"/>
      <w:divBdr>
        <w:top w:val="none" w:sz="0" w:space="0" w:color="auto"/>
        <w:left w:val="none" w:sz="0" w:space="0" w:color="auto"/>
        <w:bottom w:val="none" w:sz="0" w:space="0" w:color="auto"/>
        <w:right w:val="none" w:sz="0" w:space="0" w:color="auto"/>
      </w:divBdr>
      <w:divsChild>
        <w:div w:id="1196890674">
          <w:marLeft w:val="0"/>
          <w:marRight w:val="0"/>
          <w:marTop w:val="0"/>
          <w:marBottom w:val="0"/>
          <w:divBdr>
            <w:top w:val="none" w:sz="0" w:space="0" w:color="auto"/>
            <w:left w:val="none" w:sz="0" w:space="0" w:color="auto"/>
            <w:bottom w:val="none" w:sz="0" w:space="0" w:color="auto"/>
            <w:right w:val="none" w:sz="0" w:space="0" w:color="auto"/>
          </w:divBdr>
        </w:div>
        <w:div w:id="1120143945">
          <w:marLeft w:val="0"/>
          <w:marRight w:val="0"/>
          <w:marTop w:val="0"/>
          <w:marBottom w:val="0"/>
          <w:divBdr>
            <w:top w:val="none" w:sz="0" w:space="0" w:color="auto"/>
            <w:left w:val="none" w:sz="0" w:space="0" w:color="auto"/>
            <w:bottom w:val="none" w:sz="0" w:space="0" w:color="auto"/>
            <w:right w:val="none" w:sz="0" w:space="0" w:color="auto"/>
          </w:divBdr>
        </w:div>
        <w:div w:id="964240336">
          <w:marLeft w:val="0"/>
          <w:marRight w:val="0"/>
          <w:marTop w:val="0"/>
          <w:marBottom w:val="0"/>
          <w:divBdr>
            <w:top w:val="none" w:sz="0" w:space="0" w:color="auto"/>
            <w:left w:val="none" w:sz="0" w:space="0" w:color="auto"/>
            <w:bottom w:val="none" w:sz="0" w:space="0" w:color="auto"/>
            <w:right w:val="none" w:sz="0" w:space="0" w:color="auto"/>
          </w:divBdr>
        </w:div>
        <w:div w:id="1198741017">
          <w:marLeft w:val="0"/>
          <w:marRight w:val="0"/>
          <w:marTop w:val="0"/>
          <w:marBottom w:val="0"/>
          <w:divBdr>
            <w:top w:val="none" w:sz="0" w:space="0" w:color="auto"/>
            <w:left w:val="none" w:sz="0" w:space="0" w:color="auto"/>
            <w:bottom w:val="none" w:sz="0" w:space="0" w:color="auto"/>
            <w:right w:val="none" w:sz="0" w:space="0" w:color="auto"/>
          </w:divBdr>
        </w:div>
      </w:divsChild>
    </w:div>
    <w:div w:id="406151731">
      <w:bodyDiv w:val="1"/>
      <w:marLeft w:val="0"/>
      <w:marRight w:val="0"/>
      <w:marTop w:val="0"/>
      <w:marBottom w:val="0"/>
      <w:divBdr>
        <w:top w:val="none" w:sz="0" w:space="0" w:color="auto"/>
        <w:left w:val="none" w:sz="0" w:space="0" w:color="auto"/>
        <w:bottom w:val="none" w:sz="0" w:space="0" w:color="auto"/>
        <w:right w:val="none" w:sz="0" w:space="0" w:color="auto"/>
      </w:divBdr>
    </w:div>
    <w:div w:id="425343237">
      <w:bodyDiv w:val="1"/>
      <w:marLeft w:val="0"/>
      <w:marRight w:val="0"/>
      <w:marTop w:val="0"/>
      <w:marBottom w:val="0"/>
      <w:divBdr>
        <w:top w:val="none" w:sz="0" w:space="0" w:color="auto"/>
        <w:left w:val="none" w:sz="0" w:space="0" w:color="auto"/>
        <w:bottom w:val="none" w:sz="0" w:space="0" w:color="auto"/>
        <w:right w:val="none" w:sz="0" w:space="0" w:color="auto"/>
      </w:divBdr>
      <w:divsChild>
        <w:div w:id="1914775249">
          <w:marLeft w:val="0"/>
          <w:marRight w:val="0"/>
          <w:marTop w:val="0"/>
          <w:marBottom w:val="0"/>
          <w:divBdr>
            <w:top w:val="none" w:sz="0" w:space="0" w:color="auto"/>
            <w:left w:val="none" w:sz="0" w:space="0" w:color="auto"/>
            <w:bottom w:val="none" w:sz="0" w:space="0" w:color="auto"/>
            <w:right w:val="none" w:sz="0" w:space="0" w:color="auto"/>
          </w:divBdr>
        </w:div>
        <w:div w:id="716047928">
          <w:marLeft w:val="0"/>
          <w:marRight w:val="0"/>
          <w:marTop w:val="0"/>
          <w:marBottom w:val="0"/>
          <w:divBdr>
            <w:top w:val="none" w:sz="0" w:space="0" w:color="auto"/>
            <w:left w:val="none" w:sz="0" w:space="0" w:color="auto"/>
            <w:bottom w:val="none" w:sz="0" w:space="0" w:color="auto"/>
            <w:right w:val="none" w:sz="0" w:space="0" w:color="auto"/>
          </w:divBdr>
        </w:div>
      </w:divsChild>
    </w:div>
    <w:div w:id="430206961">
      <w:bodyDiv w:val="1"/>
      <w:marLeft w:val="0"/>
      <w:marRight w:val="0"/>
      <w:marTop w:val="0"/>
      <w:marBottom w:val="0"/>
      <w:divBdr>
        <w:top w:val="none" w:sz="0" w:space="0" w:color="auto"/>
        <w:left w:val="none" w:sz="0" w:space="0" w:color="auto"/>
        <w:bottom w:val="none" w:sz="0" w:space="0" w:color="auto"/>
        <w:right w:val="none" w:sz="0" w:space="0" w:color="auto"/>
      </w:divBdr>
    </w:div>
    <w:div w:id="453058180">
      <w:bodyDiv w:val="1"/>
      <w:marLeft w:val="0"/>
      <w:marRight w:val="0"/>
      <w:marTop w:val="0"/>
      <w:marBottom w:val="0"/>
      <w:divBdr>
        <w:top w:val="none" w:sz="0" w:space="0" w:color="auto"/>
        <w:left w:val="none" w:sz="0" w:space="0" w:color="auto"/>
        <w:bottom w:val="none" w:sz="0" w:space="0" w:color="auto"/>
        <w:right w:val="none" w:sz="0" w:space="0" w:color="auto"/>
      </w:divBdr>
    </w:div>
    <w:div w:id="456409625">
      <w:bodyDiv w:val="1"/>
      <w:marLeft w:val="0"/>
      <w:marRight w:val="0"/>
      <w:marTop w:val="0"/>
      <w:marBottom w:val="0"/>
      <w:divBdr>
        <w:top w:val="none" w:sz="0" w:space="0" w:color="auto"/>
        <w:left w:val="none" w:sz="0" w:space="0" w:color="auto"/>
        <w:bottom w:val="none" w:sz="0" w:space="0" w:color="auto"/>
        <w:right w:val="none" w:sz="0" w:space="0" w:color="auto"/>
      </w:divBdr>
    </w:div>
    <w:div w:id="480737178">
      <w:bodyDiv w:val="1"/>
      <w:marLeft w:val="0"/>
      <w:marRight w:val="0"/>
      <w:marTop w:val="0"/>
      <w:marBottom w:val="0"/>
      <w:divBdr>
        <w:top w:val="none" w:sz="0" w:space="0" w:color="auto"/>
        <w:left w:val="none" w:sz="0" w:space="0" w:color="auto"/>
        <w:bottom w:val="none" w:sz="0" w:space="0" w:color="auto"/>
        <w:right w:val="none" w:sz="0" w:space="0" w:color="auto"/>
      </w:divBdr>
    </w:div>
    <w:div w:id="484322562">
      <w:bodyDiv w:val="1"/>
      <w:marLeft w:val="0"/>
      <w:marRight w:val="0"/>
      <w:marTop w:val="0"/>
      <w:marBottom w:val="0"/>
      <w:divBdr>
        <w:top w:val="none" w:sz="0" w:space="0" w:color="auto"/>
        <w:left w:val="none" w:sz="0" w:space="0" w:color="auto"/>
        <w:bottom w:val="none" w:sz="0" w:space="0" w:color="auto"/>
        <w:right w:val="none" w:sz="0" w:space="0" w:color="auto"/>
      </w:divBdr>
    </w:div>
    <w:div w:id="491336385">
      <w:bodyDiv w:val="1"/>
      <w:marLeft w:val="0"/>
      <w:marRight w:val="0"/>
      <w:marTop w:val="0"/>
      <w:marBottom w:val="0"/>
      <w:divBdr>
        <w:top w:val="none" w:sz="0" w:space="0" w:color="auto"/>
        <w:left w:val="none" w:sz="0" w:space="0" w:color="auto"/>
        <w:bottom w:val="none" w:sz="0" w:space="0" w:color="auto"/>
        <w:right w:val="none" w:sz="0" w:space="0" w:color="auto"/>
      </w:divBdr>
      <w:divsChild>
        <w:div w:id="525559533">
          <w:marLeft w:val="0"/>
          <w:marRight w:val="0"/>
          <w:marTop w:val="0"/>
          <w:marBottom w:val="0"/>
          <w:divBdr>
            <w:top w:val="none" w:sz="0" w:space="0" w:color="auto"/>
            <w:left w:val="none" w:sz="0" w:space="0" w:color="auto"/>
            <w:bottom w:val="none" w:sz="0" w:space="0" w:color="auto"/>
            <w:right w:val="none" w:sz="0" w:space="0" w:color="auto"/>
          </w:divBdr>
        </w:div>
        <w:div w:id="121583797">
          <w:marLeft w:val="0"/>
          <w:marRight w:val="0"/>
          <w:marTop w:val="0"/>
          <w:marBottom w:val="0"/>
          <w:divBdr>
            <w:top w:val="none" w:sz="0" w:space="0" w:color="auto"/>
            <w:left w:val="none" w:sz="0" w:space="0" w:color="auto"/>
            <w:bottom w:val="none" w:sz="0" w:space="0" w:color="auto"/>
            <w:right w:val="none" w:sz="0" w:space="0" w:color="auto"/>
          </w:divBdr>
        </w:div>
      </w:divsChild>
    </w:div>
    <w:div w:id="491719764">
      <w:bodyDiv w:val="1"/>
      <w:marLeft w:val="0"/>
      <w:marRight w:val="0"/>
      <w:marTop w:val="0"/>
      <w:marBottom w:val="0"/>
      <w:divBdr>
        <w:top w:val="none" w:sz="0" w:space="0" w:color="auto"/>
        <w:left w:val="none" w:sz="0" w:space="0" w:color="auto"/>
        <w:bottom w:val="none" w:sz="0" w:space="0" w:color="auto"/>
        <w:right w:val="none" w:sz="0" w:space="0" w:color="auto"/>
      </w:divBdr>
    </w:div>
    <w:div w:id="492722934">
      <w:bodyDiv w:val="1"/>
      <w:marLeft w:val="0"/>
      <w:marRight w:val="0"/>
      <w:marTop w:val="0"/>
      <w:marBottom w:val="0"/>
      <w:divBdr>
        <w:top w:val="none" w:sz="0" w:space="0" w:color="auto"/>
        <w:left w:val="none" w:sz="0" w:space="0" w:color="auto"/>
        <w:bottom w:val="none" w:sz="0" w:space="0" w:color="auto"/>
        <w:right w:val="none" w:sz="0" w:space="0" w:color="auto"/>
      </w:divBdr>
      <w:divsChild>
        <w:div w:id="239368733">
          <w:marLeft w:val="0"/>
          <w:marRight w:val="0"/>
          <w:marTop w:val="0"/>
          <w:marBottom w:val="0"/>
          <w:divBdr>
            <w:top w:val="none" w:sz="0" w:space="0" w:color="auto"/>
            <w:left w:val="none" w:sz="0" w:space="0" w:color="auto"/>
            <w:bottom w:val="none" w:sz="0" w:space="0" w:color="auto"/>
            <w:right w:val="none" w:sz="0" w:space="0" w:color="auto"/>
          </w:divBdr>
        </w:div>
        <w:div w:id="1856186975">
          <w:marLeft w:val="0"/>
          <w:marRight w:val="0"/>
          <w:marTop w:val="0"/>
          <w:marBottom w:val="0"/>
          <w:divBdr>
            <w:top w:val="none" w:sz="0" w:space="0" w:color="auto"/>
            <w:left w:val="none" w:sz="0" w:space="0" w:color="auto"/>
            <w:bottom w:val="none" w:sz="0" w:space="0" w:color="auto"/>
            <w:right w:val="none" w:sz="0" w:space="0" w:color="auto"/>
          </w:divBdr>
        </w:div>
      </w:divsChild>
    </w:div>
    <w:div w:id="495804625">
      <w:bodyDiv w:val="1"/>
      <w:marLeft w:val="0"/>
      <w:marRight w:val="0"/>
      <w:marTop w:val="0"/>
      <w:marBottom w:val="0"/>
      <w:divBdr>
        <w:top w:val="none" w:sz="0" w:space="0" w:color="auto"/>
        <w:left w:val="none" w:sz="0" w:space="0" w:color="auto"/>
        <w:bottom w:val="none" w:sz="0" w:space="0" w:color="auto"/>
        <w:right w:val="none" w:sz="0" w:space="0" w:color="auto"/>
      </w:divBdr>
      <w:divsChild>
        <w:div w:id="546111550">
          <w:marLeft w:val="0"/>
          <w:marRight w:val="0"/>
          <w:marTop w:val="0"/>
          <w:marBottom w:val="0"/>
          <w:divBdr>
            <w:top w:val="none" w:sz="0" w:space="0" w:color="auto"/>
            <w:left w:val="none" w:sz="0" w:space="0" w:color="auto"/>
            <w:bottom w:val="none" w:sz="0" w:space="0" w:color="auto"/>
            <w:right w:val="none" w:sz="0" w:space="0" w:color="auto"/>
          </w:divBdr>
        </w:div>
        <w:div w:id="65495052">
          <w:marLeft w:val="0"/>
          <w:marRight w:val="0"/>
          <w:marTop w:val="0"/>
          <w:marBottom w:val="0"/>
          <w:divBdr>
            <w:top w:val="none" w:sz="0" w:space="0" w:color="auto"/>
            <w:left w:val="none" w:sz="0" w:space="0" w:color="auto"/>
            <w:bottom w:val="none" w:sz="0" w:space="0" w:color="auto"/>
            <w:right w:val="none" w:sz="0" w:space="0" w:color="auto"/>
          </w:divBdr>
        </w:div>
        <w:div w:id="118693497">
          <w:marLeft w:val="0"/>
          <w:marRight w:val="0"/>
          <w:marTop w:val="0"/>
          <w:marBottom w:val="0"/>
          <w:divBdr>
            <w:top w:val="none" w:sz="0" w:space="0" w:color="auto"/>
            <w:left w:val="none" w:sz="0" w:space="0" w:color="auto"/>
            <w:bottom w:val="none" w:sz="0" w:space="0" w:color="auto"/>
            <w:right w:val="none" w:sz="0" w:space="0" w:color="auto"/>
          </w:divBdr>
        </w:div>
        <w:div w:id="237178639">
          <w:marLeft w:val="0"/>
          <w:marRight w:val="0"/>
          <w:marTop w:val="0"/>
          <w:marBottom w:val="0"/>
          <w:divBdr>
            <w:top w:val="none" w:sz="0" w:space="0" w:color="auto"/>
            <w:left w:val="none" w:sz="0" w:space="0" w:color="auto"/>
            <w:bottom w:val="none" w:sz="0" w:space="0" w:color="auto"/>
            <w:right w:val="none" w:sz="0" w:space="0" w:color="auto"/>
          </w:divBdr>
        </w:div>
        <w:div w:id="1357193570">
          <w:marLeft w:val="0"/>
          <w:marRight w:val="0"/>
          <w:marTop w:val="0"/>
          <w:marBottom w:val="0"/>
          <w:divBdr>
            <w:top w:val="none" w:sz="0" w:space="0" w:color="auto"/>
            <w:left w:val="none" w:sz="0" w:space="0" w:color="auto"/>
            <w:bottom w:val="none" w:sz="0" w:space="0" w:color="auto"/>
            <w:right w:val="none" w:sz="0" w:space="0" w:color="auto"/>
          </w:divBdr>
        </w:div>
        <w:div w:id="1274749396">
          <w:marLeft w:val="0"/>
          <w:marRight w:val="0"/>
          <w:marTop w:val="0"/>
          <w:marBottom w:val="0"/>
          <w:divBdr>
            <w:top w:val="none" w:sz="0" w:space="0" w:color="auto"/>
            <w:left w:val="none" w:sz="0" w:space="0" w:color="auto"/>
            <w:bottom w:val="none" w:sz="0" w:space="0" w:color="auto"/>
            <w:right w:val="none" w:sz="0" w:space="0" w:color="auto"/>
          </w:divBdr>
        </w:div>
        <w:div w:id="428544397">
          <w:marLeft w:val="0"/>
          <w:marRight w:val="0"/>
          <w:marTop w:val="0"/>
          <w:marBottom w:val="0"/>
          <w:divBdr>
            <w:top w:val="none" w:sz="0" w:space="0" w:color="auto"/>
            <w:left w:val="none" w:sz="0" w:space="0" w:color="auto"/>
            <w:bottom w:val="none" w:sz="0" w:space="0" w:color="auto"/>
            <w:right w:val="none" w:sz="0" w:space="0" w:color="auto"/>
          </w:divBdr>
        </w:div>
        <w:div w:id="1104420194">
          <w:marLeft w:val="0"/>
          <w:marRight w:val="0"/>
          <w:marTop w:val="0"/>
          <w:marBottom w:val="0"/>
          <w:divBdr>
            <w:top w:val="none" w:sz="0" w:space="0" w:color="auto"/>
            <w:left w:val="none" w:sz="0" w:space="0" w:color="auto"/>
            <w:bottom w:val="none" w:sz="0" w:space="0" w:color="auto"/>
            <w:right w:val="none" w:sz="0" w:space="0" w:color="auto"/>
          </w:divBdr>
        </w:div>
        <w:div w:id="43454802">
          <w:marLeft w:val="0"/>
          <w:marRight w:val="0"/>
          <w:marTop w:val="0"/>
          <w:marBottom w:val="0"/>
          <w:divBdr>
            <w:top w:val="none" w:sz="0" w:space="0" w:color="auto"/>
            <w:left w:val="none" w:sz="0" w:space="0" w:color="auto"/>
            <w:bottom w:val="none" w:sz="0" w:space="0" w:color="auto"/>
            <w:right w:val="none" w:sz="0" w:space="0" w:color="auto"/>
          </w:divBdr>
        </w:div>
        <w:div w:id="442921014">
          <w:marLeft w:val="0"/>
          <w:marRight w:val="0"/>
          <w:marTop w:val="0"/>
          <w:marBottom w:val="0"/>
          <w:divBdr>
            <w:top w:val="none" w:sz="0" w:space="0" w:color="auto"/>
            <w:left w:val="none" w:sz="0" w:space="0" w:color="auto"/>
            <w:bottom w:val="none" w:sz="0" w:space="0" w:color="auto"/>
            <w:right w:val="none" w:sz="0" w:space="0" w:color="auto"/>
          </w:divBdr>
        </w:div>
        <w:div w:id="1597907117">
          <w:marLeft w:val="0"/>
          <w:marRight w:val="0"/>
          <w:marTop w:val="0"/>
          <w:marBottom w:val="0"/>
          <w:divBdr>
            <w:top w:val="none" w:sz="0" w:space="0" w:color="auto"/>
            <w:left w:val="none" w:sz="0" w:space="0" w:color="auto"/>
            <w:bottom w:val="none" w:sz="0" w:space="0" w:color="auto"/>
            <w:right w:val="none" w:sz="0" w:space="0" w:color="auto"/>
          </w:divBdr>
        </w:div>
        <w:div w:id="2025472821">
          <w:marLeft w:val="0"/>
          <w:marRight w:val="0"/>
          <w:marTop w:val="0"/>
          <w:marBottom w:val="0"/>
          <w:divBdr>
            <w:top w:val="none" w:sz="0" w:space="0" w:color="auto"/>
            <w:left w:val="none" w:sz="0" w:space="0" w:color="auto"/>
            <w:bottom w:val="none" w:sz="0" w:space="0" w:color="auto"/>
            <w:right w:val="none" w:sz="0" w:space="0" w:color="auto"/>
          </w:divBdr>
        </w:div>
        <w:div w:id="1207721855">
          <w:marLeft w:val="0"/>
          <w:marRight w:val="0"/>
          <w:marTop w:val="0"/>
          <w:marBottom w:val="0"/>
          <w:divBdr>
            <w:top w:val="none" w:sz="0" w:space="0" w:color="auto"/>
            <w:left w:val="none" w:sz="0" w:space="0" w:color="auto"/>
            <w:bottom w:val="none" w:sz="0" w:space="0" w:color="auto"/>
            <w:right w:val="none" w:sz="0" w:space="0" w:color="auto"/>
          </w:divBdr>
        </w:div>
      </w:divsChild>
    </w:div>
    <w:div w:id="495924092">
      <w:bodyDiv w:val="1"/>
      <w:marLeft w:val="0"/>
      <w:marRight w:val="0"/>
      <w:marTop w:val="0"/>
      <w:marBottom w:val="0"/>
      <w:divBdr>
        <w:top w:val="none" w:sz="0" w:space="0" w:color="auto"/>
        <w:left w:val="none" w:sz="0" w:space="0" w:color="auto"/>
        <w:bottom w:val="none" w:sz="0" w:space="0" w:color="auto"/>
        <w:right w:val="none" w:sz="0" w:space="0" w:color="auto"/>
      </w:divBdr>
      <w:divsChild>
        <w:div w:id="698090207">
          <w:marLeft w:val="0"/>
          <w:marRight w:val="0"/>
          <w:marTop w:val="0"/>
          <w:marBottom w:val="0"/>
          <w:divBdr>
            <w:top w:val="none" w:sz="0" w:space="0" w:color="auto"/>
            <w:left w:val="none" w:sz="0" w:space="0" w:color="auto"/>
            <w:bottom w:val="none" w:sz="0" w:space="0" w:color="auto"/>
            <w:right w:val="none" w:sz="0" w:space="0" w:color="auto"/>
          </w:divBdr>
        </w:div>
        <w:div w:id="994911782">
          <w:marLeft w:val="0"/>
          <w:marRight w:val="0"/>
          <w:marTop w:val="0"/>
          <w:marBottom w:val="0"/>
          <w:divBdr>
            <w:top w:val="none" w:sz="0" w:space="0" w:color="auto"/>
            <w:left w:val="none" w:sz="0" w:space="0" w:color="auto"/>
            <w:bottom w:val="none" w:sz="0" w:space="0" w:color="auto"/>
            <w:right w:val="none" w:sz="0" w:space="0" w:color="auto"/>
          </w:divBdr>
        </w:div>
      </w:divsChild>
    </w:div>
    <w:div w:id="516700480">
      <w:bodyDiv w:val="1"/>
      <w:marLeft w:val="0"/>
      <w:marRight w:val="0"/>
      <w:marTop w:val="0"/>
      <w:marBottom w:val="0"/>
      <w:divBdr>
        <w:top w:val="none" w:sz="0" w:space="0" w:color="auto"/>
        <w:left w:val="none" w:sz="0" w:space="0" w:color="auto"/>
        <w:bottom w:val="none" w:sz="0" w:space="0" w:color="auto"/>
        <w:right w:val="none" w:sz="0" w:space="0" w:color="auto"/>
      </w:divBdr>
      <w:divsChild>
        <w:div w:id="2065181987">
          <w:marLeft w:val="0"/>
          <w:marRight w:val="0"/>
          <w:marTop w:val="0"/>
          <w:marBottom w:val="0"/>
          <w:divBdr>
            <w:top w:val="none" w:sz="0" w:space="0" w:color="auto"/>
            <w:left w:val="none" w:sz="0" w:space="0" w:color="auto"/>
            <w:bottom w:val="none" w:sz="0" w:space="0" w:color="auto"/>
            <w:right w:val="none" w:sz="0" w:space="0" w:color="auto"/>
          </w:divBdr>
        </w:div>
        <w:div w:id="1445340914">
          <w:marLeft w:val="0"/>
          <w:marRight w:val="0"/>
          <w:marTop w:val="0"/>
          <w:marBottom w:val="0"/>
          <w:divBdr>
            <w:top w:val="none" w:sz="0" w:space="0" w:color="auto"/>
            <w:left w:val="none" w:sz="0" w:space="0" w:color="auto"/>
            <w:bottom w:val="none" w:sz="0" w:space="0" w:color="auto"/>
            <w:right w:val="none" w:sz="0" w:space="0" w:color="auto"/>
          </w:divBdr>
        </w:div>
      </w:divsChild>
    </w:div>
    <w:div w:id="517963467">
      <w:bodyDiv w:val="1"/>
      <w:marLeft w:val="0"/>
      <w:marRight w:val="0"/>
      <w:marTop w:val="0"/>
      <w:marBottom w:val="0"/>
      <w:divBdr>
        <w:top w:val="none" w:sz="0" w:space="0" w:color="auto"/>
        <w:left w:val="none" w:sz="0" w:space="0" w:color="auto"/>
        <w:bottom w:val="none" w:sz="0" w:space="0" w:color="auto"/>
        <w:right w:val="none" w:sz="0" w:space="0" w:color="auto"/>
      </w:divBdr>
    </w:div>
    <w:div w:id="528371566">
      <w:bodyDiv w:val="1"/>
      <w:marLeft w:val="0"/>
      <w:marRight w:val="0"/>
      <w:marTop w:val="0"/>
      <w:marBottom w:val="0"/>
      <w:divBdr>
        <w:top w:val="none" w:sz="0" w:space="0" w:color="auto"/>
        <w:left w:val="none" w:sz="0" w:space="0" w:color="auto"/>
        <w:bottom w:val="none" w:sz="0" w:space="0" w:color="auto"/>
        <w:right w:val="none" w:sz="0" w:space="0" w:color="auto"/>
      </w:divBdr>
    </w:div>
    <w:div w:id="543370723">
      <w:bodyDiv w:val="1"/>
      <w:marLeft w:val="0"/>
      <w:marRight w:val="0"/>
      <w:marTop w:val="0"/>
      <w:marBottom w:val="0"/>
      <w:divBdr>
        <w:top w:val="none" w:sz="0" w:space="0" w:color="auto"/>
        <w:left w:val="none" w:sz="0" w:space="0" w:color="auto"/>
        <w:bottom w:val="none" w:sz="0" w:space="0" w:color="auto"/>
        <w:right w:val="none" w:sz="0" w:space="0" w:color="auto"/>
      </w:divBdr>
    </w:div>
    <w:div w:id="545725548">
      <w:bodyDiv w:val="1"/>
      <w:marLeft w:val="0"/>
      <w:marRight w:val="0"/>
      <w:marTop w:val="0"/>
      <w:marBottom w:val="0"/>
      <w:divBdr>
        <w:top w:val="none" w:sz="0" w:space="0" w:color="auto"/>
        <w:left w:val="none" w:sz="0" w:space="0" w:color="auto"/>
        <w:bottom w:val="none" w:sz="0" w:space="0" w:color="auto"/>
        <w:right w:val="none" w:sz="0" w:space="0" w:color="auto"/>
      </w:divBdr>
      <w:divsChild>
        <w:div w:id="1789272595">
          <w:marLeft w:val="0"/>
          <w:marRight w:val="0"/>
          <w:marTop w:val="0"/>
          <w:marBottom w:val="0"/>
          <w:divBdr>
            <w:top w:val="none" w:sz="0" w:space="0" w:color="auto"/>
            <w:left w:val="none" w:sz="0" w:space="0" w:color="auto"/>
            <w:bottom w:val="none" w:sz="0" w:space="0" w:color="auto"/>
            <w:right w:val="none" w:sz="0" w:space="0" w:color="auto"/>
          </w:divBdr>
        </w:div>
        <w:div w:id="152140266">
          <w:marLeft w:val="0"/>
          <w:marRight w:val="0"/>
          <w:marTop w:val="0"/>
          <w:marBottom w:val="0"/>
          <w:divBdr>
            <w:top w:val="none" w:sz="0" w:space="0" w:color="auto"/>
            <w:left w:val="none" w:sz="0" w:space="0" w:color="auto"/>
            <w:bottom w:val="none" w:sz="0" w:space="0" w:color="auto"/>
            <w:right w:val="none" w:sz="0" w:space="0" w:color="auto"/>
          </w:divBdr>
        </w:div>
      </w:divsChild>
    </w:div>
    <w:div w:id="550578213">
      <w:bodyDiv w:val="1"/>
      <w:marLeft w:val="0"/>
      <w:marRight w:val="0"/>
      <w:marTop w:val="0"/>
      <w:marBottom w:val="0"/>
      <w:divBdr>
        <w:top w:val="none" w:sz="0" w:space="0" w:color="auto"/>
        <w:left w:val="none" w:sz="0" w:space="0" w:color="auto"/>
        <w:bottom w:val="none" w:sz="0" w:space="0" w:color="auto"/>
        <w:right w:val="none" w:sz="0" w:space="0" w:color="auto"/>
      </w:divBdr>
    </w:div>
    <w:div w:id="557478028">
      <w:bodyDiv w:val="1"/>
      <w:marLeft w:val="0"/>
      <w:marRight w:val="0"/>
      <w:marTop w:val="0"/>
      <w:marBottom w:val="0"/>
      <w:divBdr>
        <w:top w:val="none" w:sz="0" w:space="0" w:color="auto"/>
        <w:left w:val="none" w:sz="0" w:space="0" w:color="auto"/>
        <w:bottom w:val="none" w:sz="0" w:space="0" w:color="auto"/>
        <w:right w:val="none" w:sz="0" w:space="0" w:color="auto"/>
      </w:divBdr>
      <w:divsChild>
        <w:div w:id="22286306">
          <w:marLeft w:val="0"/>
          <w:marRight w:val="0"/>
          <w:marTop w:val="0"/>
          <w:marBottom w:val="0"/>
          <w:divBdr>
            <w:top w:val="none" w:sz="0" w:space="0" w:color="auto"/>
            <w:left w:val="none" w:sz="0" w:space="0" w:color="auto"/>
            <w:bottom w:val="none" w:sz="0" w:space="0" w:color="auto"/>
            <w:right w:val="none" w:sz="0" w:space="0" w:color="auto"/>
          </w:divBdr>
        </w:div>
        <w:div w:id="1614704831">
          <w:marLeft w:val="0"/>
          <w:marRight w:val="0"/>
          <w:marTop w:val="0"/>
          <w:marBottom w:val="0"/>
          <w:divBdr>
            <w:top w:val="none" w:sz="0" w:space="0" w:color="auto"/>
            <w:left w:val="none" w:sz="0" w:space="0" w:color="auto"/>
            <w:bottom w:val="none" w:sz="0" w:space="0" w:color="auto"/>
            <w:right w:val="none" w:sz="0" w:space="0" w:color="auto"/>
          </w:divBdr>
        </w:div>
        <w:div w:id="1192259217">
          <w:marLeft w:val="0"/>
          <w:marRight w:val="0"/>
          <w:marTop w:val="0"/>
          <w:marBottom w:val="0"/>
          <w:divBdr>
            <w:top w:val="none" w:sz="0" w:space="0" w:color="auto"/>
            <w:left w:val="none" w:sz="0" w:space="0" w:color="auto"/>
            <w:bottom w:val="none" w:sz="0" w:space="0" w:color="auto"/>
            <w:right w:val="none" w:sz="0" w:space="0" w:color="auto"/>
          </w:divBdr>
        </w:div>
        <w:div w:id="396783778">
          <w:marLeft w:val="0"/>
          <w:marRight w:val="0"/>
          <w:marTop w:val="0"/>
          <w:marBottom w:val="0"/>
          <w:divBdr>
            <w:top w:val="none" w:sz="0" w:space="0" w:color="auto"/>
            <w:left w:val="none" w:sz="0" w:space="0" w:color="auto"/>
            <w:bottom w:val="none" w:sz="0" w:space="0" w:color="auto"/>
            <w:right w:val="none" w:sz="0" w:space="0" w:color="auto"/>
          </w:divBdr>
        </w:div>
      </w:divsChild>
    </w:div>
    <w:div w:id="562451791">
      <w:bodyDiv w:val="1"/>
      <w:marLeft w:val="0"/>
      <w:marRight w:val="0"/>
      <w:marTop w:val="0"/>
      <w:marBottom w:val="0"/>
      <w:divBdr>
        <w:top w:val="none" w:sz="0" w:space="0" w:color="auto"/>
        <w:left w:val="none" w:sz="0" w:space="0" w:color="auto"/>
        <w:bottom w:val="none" w:sz="0" w:space="0" w:color="auto"/>
        <w:right w:val="none" w:sz="0" w:space="0" w:color="auto"/>
      </w:divBdr>
    </w:div>
    <w:div w:id="563300242">
      <w:bodyDiv w:val="1"/>
      <w:marLeft w:val="0"/>
      <w:marRight w:val="0"/>
      <w:marTop w:val="0"/>
      <w:marBottom w:val="0"/>
      <w:divBdr>
        <w:top w:val="none" w:sz="0" w:space="0" w:color="auto"/>
        <w:left w:val="none" w:sz="0" w:space="0" w:color="auto"/>
        <w:bottom w:val="none" w:sz="0" w:space="0" w:color="auto"/>
        <w:right w:val="none" w:sz="0" w:space="0" w:color="auto"/>
      </w:divBdr>
    </w:div>
    <w:div w:id="567568907">
      <w:bodyDiv w:val="1"/>
      <w:marLeft w:val="0"/>
      <w:marRight w:val="0"/>
      <w:marTop w:val="0"/>
      <w:marBottom w:val="0"/>
      <w:divBdr>
        <w:top w:val="none" w:sz="0" w:space="0" w:color="auto"/>
        <w:left w:val="none" w:sz="0" w:space="0" w:color="auto"/>
        <w:bottom w:val="none" w:sz="0" w:space="0" w:color="auto"/>
        <w:right w:val="none" w:sz="0" w:space="0" w:color="auto"/>
      </w:divBdr>
    </w:div>
    <w:div w:id="574626537">
      <w:bodyDiv w:val="1"/>
      <w:marLeft w:val="0"/>
      <w:marRight w:val="0"/>
      <w:marTop w:val="0"/>
      <w:marBottom w:val="0"/>
      <w:divBdr>
        <w:top w:val="none" w:sz="0" w:space="0" w:color="auto"/>
        <w:left w:val="none" w:sz="0" w:space="0" w:color="auto"/>
        <w:bottom w:val="none" w:sz="0" w:space="0" w:color="auto"/>
        <w:right w:val="none" w:sz="0" w:space="0" w:color="auto"/>
      </w:divBdr>
    </w:div>
    <w:div w:id="599334097">
      <w:bodyDiv w:val="1"/>
      <w:marLeft w:val="0"/>
      <w:marRight w:val="0"/>
      <w:marTop w:val="0"/>
      <w:marBottom w:val="0"/>
      <w:divBdr>
        <w:top w:val="none" w:sz="0" w:space="0" w:color="auto"/>
        <w:left w:val="none" w:sz="0" w:space="0" w:color="auto"/>
        <w:bottom w:val="none" w:sz="0" w:space="0" w:color="auto"/>
        <w:right w:val="none" w:sz="0" w:space="0" w:color="auto"/>
      </w:divBdr>
    </w:div>
    <w:div w:id="604848857">
      <w:bodyDiv w:val="1"/>
      <w:marLeft w:val="0"/>
      <w:marRight w:val="0"/>
      <w:marTop w:val="0"/>
      <w:marBottom w:val="0"/>
      <w:divBdr>
        <w:top w:val="none" w:sz="0" w:space="0" w:color="auto"/>
        <w:left w:val="none" w:sz="0" w:space="0" w:color="auto"/>
        <w:bottom w:val="none" w:sz="0" w:space="0" w:color="auto"/>
        <w:right w:val="none" w:sz="0" w:space="0" w:color="auto"/>
      </w:divBdr>
    </w:div>
    <w:div w:id="609359943">
      <w:bodyDiv w:val="1"/>
      <w:marLeft w:val="0"/>
      <w:marRight w:val="0"/>
      <w:marTop w:val="0"/>
      <w:marBottom w:val="0"/>
      <w:divBdr>
        <w:top w:val="none" w:sz="0" w:space="0" w:color="auto"/>
        <w:left w:val="none" w:sz="0" w:space="0" w:color="auto"/>
        <w:bottom w:val="none" w:sz="0" w:space="0" w:color="auto"/>
        <w:right w:val="none" w:sz="0" w:space="0" w:color="auto"/>
      </w:divBdr>
    </w:div>
    <w:div w:id="610933920">
      <w:bodyDiv w:val="1"/>
      <w:marLeft w:val="0"/>
      <w:marRight w:val="0"/>
      <w:marTop w:val="0"/>
      <w:marBottom w:val="0"/>
      <w:divBdr>
        <w:top w:val="none" w:sz="0" w:space="0" w:color="auto"/>
        <w:left w:val="none" w:sz="0" w:space="0" w:color="auto"/>
        <w:bottom w:val="none" w:sz="0" w:space="0" w:color="auto"/>
        <w:right w:val="none" w:sz="0" w:space="0" w:color="auto"/>
      </w:divBdr>
    </w:div>
    <w:div w:id="615791190">
      <w:bodyDiv w:val="1"/>
      <w:marLeft w:val="0"/>
      <w:marRight w:val="0"/>
      <w:marTop w:val="0"/>
      <w:marBottom w:val="0"/>
      <w:divBdr>
        <w:top w:val="none" w:sz="0" w:space="0" w:color="auto"/>
        <w:left w:val="none" w:sz="0" w:space="0" w:color="auto"/>
        <w:bottom w:val="none" w:sz="0" w:space="0" w:color="auto"/>
        <w:right w:val="none" w:sz="0" w:space="0" w:color="auto"/>
      </w:divBdr>
      <w:divsChild>
        <w:div w:id="1577205503">
          <w:marLeft w:val="0"/>
          <w:marRight w:val="0"/>
          <w:marTop w:val="0"/>
          <w:marBottom w:val="0"/>
          <w:divBdr>
            <w:top w:val="none" w:sz="0" w:space="0" w:color="auto"/>
            <w:left w:val="none" w:sz="0" w:space="0" w:color="auto"/>
            <w:bottom w:val="none" w:sz="0" w:space="0" w:color="auto"/>
            <w:right w:val="none" w:sz="0" w:space="0" w:color="auto"/>
          </w:divBdr>
        </w:div>
        <w:div w:id="1172374856">
          <w:marLeft w:val="0"/>
          <w:marRight w:val="0"/>
          <w:marTop w:val="0"/>
          <w:marBottom w:val="0"/>
          <w:divBdr>
            <w:top w:val="none" w:sz="0" w:space="0" w:color="auto"/>
            <w:left w:val="none" w:sz="0" w:space="0" w:color="auto"/>
            <w:bottom w:val="none" w:sz="0" w:space="0" w:color="auto"/>
            <w:right w:val="none" w:sz="0" w:space="0" w:color="auto"/>
          </w:divBdr>
        </w:div>
      </w:divsChild>
    </w:div>
    <w:div w:id="622157927">
      <w:bodyDiv w:val="1"/>
      <w:marLeft w:val="0"/>
      <w:marRight w:val="0"/>
      <w:marTop w:val="0"/>
      <w:marBottom w:val="0"/>
      <w:divBdr>
        <w:top w:val="none" w:sz="0" w:space="0" w:color="auto"/>
        <w:left w:val="none" w:sz="0" w:space="0" w:color="auto"/>
        <w:bottom w:val="none" w:sz="0" w:space="0" w:color="auto"/>
        <w:right w:val="none" w:sz="0" w:space="0" w:color="auto"/>
      </w:divBdr>
      <w:divsChild>
        <w:div w:id="1749500781">
          <w:marLeft w:val="0"/>
          <w:marRight w:val="0"/>
          <w:marTop w:val="0"/>
          <w:marBottom w:val="0"/>
          <w:divBdr>
            <w:top w:val="none" w:sz="0" w:space="0" w:color="auto"/>
            <w:left w:val="none" w:sz="0" w:space="0" w:color="auto"/>
            <w:bottom w:val="none" w:sz="0" w:space="0" w:color="auto"/>
            <w:right w:val="none" w:sz="0" w:space="0" w:color="auto"/>
          </w:divBdr>
        </w:div>
        <w:div w:id="1424103239">
          <w:marLeft w:val="0"/>
          <w:marRight w:val="0"/>
          <w:marTop w:val="0"/>
          <w:marBottom w:val="0"/>
          <w:divBdr>
            <w:top w:val="none" w:sz="0" w:space="0" w:color="auto"/>
            <w:left w:val="none" w:sz="0" w:space="0" w:color="auto"/>
            <w:bottom w:val="none" w:sz="0" w:space="0" w:color="auto"/>
            <w:right w:val="none" w:sz="0" w:space="0" w:color="auto"/>
          </w:divBdr>
        </w:div>
        <w:div w:id="443428750">
          <w:marLeft w:val="0"/>
          <w:marRight w:val="0"/>
          <w:marTop w:val="0"/>
          <w:marBottom w:val="0"/>
          <w:divBdr>
            <w:top w:val="none" w:sz="0" w:space="0" w:color="auto"/>
            <w:left w:val="none" w:sz="0" w:space="0" w:color="auto"/>
            <w:bottom w:val="none" w:sz="0" w:space="0" w:color="auto"/>
            <w:right w:val="none" w:sz="0" w:space="0" w:color="auto"/>
          </w:divBdr>
        </w:div>
        <w:div w:id="518786324">
          <w:marLeft w:val="0"/>
          <w:marRight w:val="0"/>
          <w:marTop w:val="0"/>
          <w:marBottom w:val="0"/>
          <w:divBdr>
            <w:top w:val="none" w:sz="0" w:space="0" w:color="auto"/>
            <w:left w:val="none" w:sz="0" w:space="0" w:color="auto"/>
            <w:bottom w:val="none" w:sz="0" w:space="0" w:color="auto"/>
            <w:right w:val="none" w:sz="0" w:space="0" w:color="auto"/>
          </w:divBdr>
        </w:div>
        <w:div w:id="854269927">
          <w:marLeft w:val="0"/>
          <w:marRight w:val="0"/>
          <w:marTop w:val="0"/>
          <w:marBottom w:val="0"/>
          <w:divBdr>
            <w:top w:val="none" w:sz="0" w:space="0" w:color="auto"/>
            <w:left w:val="none" w:sz="0" w:space="0" w:color="auto"/>
            <w:bottom w:val="none" w:sz="0" w:space="0" w:color="auto"/>
            <w:right w:val="none" w:sz="0" w:space="0" w:color="auto"/>
          </w:divBdr>
        </w:div>
        <w:div w:id="1717966784">
          <w:marLeft w:val="0"/>
          <w:marRight w:val="0"/>
          <w:marTop w:val="0"/>
          <w:marBottom w:val="0"/>
          <w:divBdr>
            <w:top w:val="none" w:sz="0" w:space="0" w:color="auto"/>
            <w:left w:val="none" w:sz="0" w:space="0" w:color="auto"/>
            <w:bottom w:val="none" w:sz="0" w:space="0" w:color="auto"/>
            <w:right w:val="none" w:sz="0" w:space="0" w:color="auto"/>
          </w:divBdr>
        </w:div>
      </w:divsChild>
    </w:div>
    <w:div w:id="651519214">
      <w:bodyDiv w:val="1"/>
      <w:marLeft w:val="0"/>
      <w:marRight w:val="0"/>
      <w:marTop w:val="0"/>
      <w:marBottom w:val="0"/>
      <w:divBdr>
        <w:top w:val="none" w:sz="0" w:space="0" w:color="auto"/>
        <w:left w:val="none" w:sz="0" w:space="0" w:color="auto"/>
        <w:bottom w:val="none" w:sz="0" w:space="0" w:color="auto"/>
        <w:right w:val="none" w:sz="0" w:space="0" w:color="auto"/>
      </w:divBdr>
    </w:div>
    <w:div w:id="653333644">
      <w:bodyDiv w:val="1"/>
      <w:marLeft w:val="0"/>
      <w:marRight w:val="0"/>
      <w:marTop w:val="0"/>
      <w:marBottom w:val="0"/>
      <w:divBdr>
        <w:top w:val="none" w:sz="0" w:space="0" w:color="auto"/>
        <w:left w:val="none" w:sz="0" w:space="0" w:color="auto"/>
        <w:bottom w:val="none" w:sz="0" w:space="0" w:color="auto"/>
        <w:right w:val="none" w:sz="0" w:space="0" w:color="auto"/>
      </w:divBdr>
      <w:divsChild>
        <w:div w:id="1984851338">
          <w:marLeft w:val="0"/>
          <w:marRight w:val="0"/>
          <w:marTop w:val="0"/>
          <w:marBottom w:val="0"/>
          <w:divBdr>
            <w:top w:val="none" w:sz="0" w:space="0" w:color="auto"/>
            <w:left w:val="none" w:sz="0" w:space="0" w:color="auto"/>
            <w:bottom w:val="none" w:sz="0" w:space="0" w:color="auto"/>
            <w:right w:val="none" w:sz="0" w:space="0" w:color="auto"/>
          </w:divBdr>
        </w:div>
        <w:div w:id="2109155212">
          <w:marLeft w:val="0"/>
          <w:marRight w:val="0"/>
          <w:marTop w:val="0"/>
          <w:marBottom w:val="0"/>
          <w:divBdr>
            <w:top w:val="none" w:sz="0" w:space="0" w:color="auto"/>
            <w:left w:val="none" w:sz="0" w:space="0" w:color="auto"/>
            <w:bottom w:val="none" w:sz="0" w:space="0" w:color="auto"/>
            <w:right w:val="none" w:sz="0" w:space="0" w:color="auto"/>
          </w:divBdr>
        </w:div>
      </w:divsChild>
    </w:div>
    <w:div w:id="686103801">
      <w:bodyDiv w:val="1"/>
      <w:marLeft w:val="0"/>
      <w:marRight w:val="0"/>
      <w:marTop w:val="0"/>
      <w:marBottom w:val="0"/>
      <w:divBdr>
        <w:top w:val="none" w:sz="0" w:space="0" w:color="auto"/>
        <w:left w:val="none" w:sz="0" w:space="0" w:color="auto"/>
        <w:bottom w:val="none" w:sz="0" w:space="0" w:color="auto"/>
        <w:right w:val="none" w:sz="0" w:space="0" w:color="auto"/>
      </w:divBdr>
    </w:div>
    <w:div w:id="687876185">
      <w:bodyDiv w:val="1"/>
      <w:marLeft w:val="0"/>
      <w:marRight w:val="0"/>
      <w:marTop w:val="0"/>
      <w:marBottom w:val="0"/>
      <w:divBdr>
        <w:top w:val="none" w:sz="0" w:space="0" w:color="auto"/>
        <w:left w:val="none" w:sz="0" w:space="0" w:color="auto"/>
        <w:bottom w:val="none" w:sz="0" w:space="0" w:color="auto"/>
        <w:right w:val="none" w:sz="0" w:space="0" w:color="auto"/>
      </w:divBdr>
      <w:divsChild>
        <w:div w:id="1859811960">
          <w:marLeft w:val="0"/>
          <w:marRight w:val="0"/>
          <w:marTop w:val="0"/>
          <w:marBottom w:val="0"/>
          <w:divBdr>
            <w:top w:val="none" w:sz="0" w:space="0" w:color="auto"/>
            <w:left w:val="none" w:sz="0" w:space="0" w:color="auto"/>
            <w:bottom w:val="none" w:sz="0" w:space="0" w:color="auto"/>
            <w:right w:val="none" w:sz="0" w:space="0" w:color="auto"/>
          </w:divBdr>
        </w:div>
        <w:div w:id="803735123">
          <w:marLeft w:val="0"/>
          <w:marRight w:val="0"/>
          <w:marTop w:val="0"/>
          <w:marBottom w:val="0"/>
          <w:divBdr>
            <w:top w:val="none" w:sz="0" w:space="0" w:color="auto"/>
            <w:left w:val="none" w:sz="0" w:space="0" w:color="auto"/>
            <w:bottom w:val="none" w:sz="0" w:space="0" w:color="auto"/>
            <w:right w:val="none" w:sz="0" w:space="0" w:color="auto"/>
          </w:divBdr>
        </w:div>
        <w:div w:id="693724918">
          <w:marLeft w:val="0"/>
          <w:marRight w:val="0"/>
          <w:marTop w:val="0"/>
          <w:marBottom w:val="0"/>
          <w:divBdr>
            <w:top w:val="none" w:sz="0" w:space="0" w:color="auto"/>
            <w:left w:val="none" w:sz="0" w:space="0" w:color="auto"/>
            <w:bottom w:val="none" w:sz="0" w:space="0" w:color="auto"/>
            <w:right w:val="none" w:sz="0" w:space="0" w:color="auto"/>
          </w:divBdr>
        </w:div>
        <w:div w:id="1141071180">
          <w:marLeft w:val="0"/>
          <w:marRight w:val="0"/>
          <w:marTop w:val="0"/>
          <w:marBottom w:val="0"/>
          <w:divBdr>
            <w:top w:val="none" w:sz="0" w:space="0" w:color="auto"/>
            <w:left w:val="none" w:sz="0" w:space="0" w:color="auto"/>
            <w:bottom w:val="none" w:sz="0" w:space="0" w:color="auto"/>
            <w:right w:val="none" w:sz="0" w:space="0" w:color="auto"/>
          </w:divBdr>
        </w:div>
        <w:div w:id="1665426127">
          <w:marLeft w:val="0"/>
          <w:marRight w:val="0"/>
          <w:marTop w:val="0"/>
          <w:marBottom w:val="0"/>
          <w:divBdr>
            <w:top w:val="none" w:sz="0" w:space="0" w:color="auto"/>
            <w:left w:val="none" w:sz="0" w:space="0" w:color="auto"/>
            <w:bottom w:val="none" w:sz="0" w:space="0" w:color="auto"/>
            <w:right w:val="none" w:sz="0" w:space="0" w:color="auto"/>
          </w:divBdr>
        </w:div>
        <w:div w:id="951741762">
          <w:marLeft w:val="0"/>
          <w:marRight w:val="0"/>
          <w:marTop w:val="0"/>
          <w:marBottom w:val="0"/>
          <w:divBdr>
            <w:top w:val="none" w:sz="0" w:space="0" w:color="auto"/>
            <w:left w:val="none" w:sz="0" w:space="0" w:color="auto"/>
            <w:bottom w:val="none" w:sz="0" w:space="0" w:color="auto"/>
            <w:right w:val="none" w:sz="0" w:space="0" w:color="auto"/>
          </w:divBdr>
        </w:div>
        <w:div w:id="1576089119">
          <w:marLeft w:val="0"/>
          <w:marRight w:val="0"/>
          <w:marTop w:val="0"/>
          <w:marBottom w:val="0"/>
          <w:divBdr>
            <w:top w:val="none" w:sz="0" w:space="0" w:color="auto"/>
            <w:left w:val="none" w:sz="0" w:space="0" w:color="auto"/>
            <w:bottom w:val="none" w:sz="0" w:space="0" w:color="auto"/>
            <w:right w:val="none" w:sz="0" w:space="0" w:color="auto"/>
          </w:divBdr>
        </w:div>
        <w:div w:id="687491860">
          <w:marLeft w:val="0"/>
          <w:marRight w:val="0"/>
          <w:marTop w:val="0"/>
          <w:marBottom w:val="0"/>
          <w:divBdr>
            <w:top w:val="none" w:sz="0" w:space="0" w:color="auto"/>
            <w:left w:val="none" w:sz="0" w:space="0" w:color="auto"/>
            <w:bottom w:val="none" w:sz="0" w:space="0" w:color="auto"/>
            <w:right w:val="none" w:sz="0" w:space="0" w:color="auto"/>
          </w:divBdr>
        </w:div>
        <w:div w:id="1285191323">
          <w:marLeft w:val="0"/>
          <w:marRight w:val="0"/>
          <w:marTop w:val="0"/>
          <w:marBottom w:val="0"/>
          <w:divBdr>
            <w:top w:val="none" w:sz="0" w:space="0" w:color="auto"/>
            <w:left w:val="none" w:sz="0" w:space="0" w:color="auto"/>
            <w:bottom w:val="none" w:sz="0" w:space="0" w:color="auto"/>
            <w:right w:val="none" w:sz="0" w:space="0" w:color="auto"/>
          </w:divBdr>
        </w:div>
        <w:div w:id="2102288330">
          <w:marLeft w:val="0"/>
          <w:marRight w:val="0"/>
          <w:marTop w:val="0"/>
          <w:marBottom w:val="0"/>
          <w:divBdr>
            <w:top w:val="none" w:sz="0" w:space="0" w:color="auto"/>
            <w:left w:val="none" w:sz="0" w:space="0" w:color="auto"/>
            <w:bottom w:val="none" w:sz="0" w:space="0" w:color="auto"/>
            <w:right w:val="none" w:sz="0" w:space="0" w:color="auto"/>
          </w:divBdr>
        </w:div>
        <w:div w:id="1310793515">
          <w:marLeft w:val="0"/>
          <w:marRight w:val="0"/>
          <w:marTop w:val="0"/>
          <w:marBottom w:val="0"/>
          <w:divBdr>
            <w:top w:val="none" w:sz="0" w:space="0" w:color="auto"/>
            <w:left w:val="none" w:sz="0" w:space="0" w:color="auto"/>
            <w:bottom w:val="none" w:sz="0" w:space="0" w:color="auto"/>
            <w:right w:val="none" w:sz="0" w:space="0" w:color="auto"/>
          </w:divBdr>
        </w:div>
        <w:div w:id="187178670">
          <w:marLeft w:val="0"/>
          <w:marRight w:val="0"/>
          <w:marTop w:val="0"/>
          <w:marBottom w:val="0"/>
          <w:divBdr>
            <w:top w:val="none" w:sz="0" w:space="0" w:color="auto"/>
            <w:left w:val="none" w:sz="0" w:space="0" w:color="auto"/>
            <w:bottom w:val="none" w:sz="0" w:space="0" w:color="auto"/>
            <w:right w:val="none" w:sz="0" w:space="0" w:color="auto"/>
          </w:divBdr>
        </w:div>
        <w:div w:id="1312323507">
          <w:marLeft w:val="0"/>
          <w:marRight w:val="0"/>
          <w:marTop w:val="0"/>
          <w:marBottom w:val="0"/>
          <w:divBdr>
            <w:top w:val="none" w:sz="0" w:space="0" w:color="auto"/>
            <w:left w:val="none" w:sz="0" w:space="0" w:color="auto"/>
            <w:bottom w:val="none" w:sz="0" w:space="0" w:color="auto"/>
            <w:right w:val="none" w:sz="0" w:space="0" w:color="auto"/>
          </w:divBdr>
        </w:div>
      </w:divsChild>
    </w:div>
    <w:div w:id="700672270">
      <w:bodyDiv w:val="1"/>
      <w:marLeft w:val="0"/>
      <w:marRight w:val="0"/>
      <w:marTop w:val="0"/>
      <w:marBottom w:val="0"/>
      <w:divBdr>
        <w:top w:val="none" w:sz="0" w:space="0" w:color="auto"/>
        <w:left w:val="none" w:sz="0" w:space="0" w:color="auto"/>
        <w:bottom w:val="none" w:sz="0" w:space="0" w:color="auto"/>
        <w:right w:val="none" w:sz="0" w:space="0" w:color="auto"/>
      </w:divBdr>
      <w:divsChild>
        <w:div w:id="231357954">
          <w:marLeft w:val="0"/>
          <w:marRight w:val="0"/>
          <w:marTop w:val="0"/>
          <w:marBottom w:val="0"/>
          <w:divBdr>
            <w:top w:val="none" w:sz="0" w:space="0" w:color="auto"/>
            <w:left w:val="none" w:sz="0" w:space="0" w:color="auto"/>
            <w:bottom w:val="none" w:sz="0" w:space="0" w:color="auto"/>
            <w:right w:val="none" w:sz="0" w:space="0" w:color="auto"/>
          </w:divBdr>
        </w:div>
        <w:div w:id="1062871160">
          <w:marLeft w:val="0"/>
          <w:marRight w:val="0"/>
          <w:marTop w:val="0"/>
          <w:marBottom w:val="0"/>
          <w:divBdr>
            <w:top w:val="none" w:sz="0" w:space="0" w:color="auto"/>
            <w:left w:val="none" w:sz="0" w:space="0" w:color="auto"/>
            <w:bottom w:val="none" w:sz="0" w:space="0" w:color="auto"/>
            <w:right w:val="none" w:sz="0" w:space="0" w:color="auto"/>
          </w:divBdr>
        </w:div>
      </w:divsChild>
    </w:div>
    <w:div w:id="704401673">
      <w:bodyDiv w:val="1"/>
      <w:marLeft w:val="0"/>
      <w:marRight w:val="0"/>
      <w:marTop w:val="0"/>
      <w:marBottom w:val="0"/>
      <w:divBdr>
        <w:top w:val="none" w:sz="0" w:space="0" w:color="auto"/>
        <w:left w:val="none" w:sz="0" w:space="0" w:color="auto"/>
        <w:bottom w:val="none" w:sz="0" w:space="0" w:color="auto"/>
        <w:right w:val="none" w:sz="0" w:space="0" w:color="auto"/>
      </w:divBdr>
      <w:divsChild>
        <w:div w:id="1061903997">
          <w:marLeft w:val="0"/>
          <w:marRight w:val="0"/>
          <w:marTop w:val="0"/>
          <w:marBottom w:val="0"/>
          <w:divBdr>
            <w:top w:val="none" w:sz="0" w:space="0" w:color="auto"/>
            <w:left w:val="none" w:sz="0" w:space="0" w:color="auto"/>
            <w:bottom w:val="none" w:sz="0" w:space="0" w:color="auto"/>
            <w:right w:val="none" w:sz="0" w:space="0" w:color="auto"/>
          </w:divBdr>
        </w:div>
        <w:div w:id="574583944">
          <w:marLeft w:val="0"/>
          <w:marRight w:val="0"/>
          <w:marTop w:val="0"/>
          <w:marBottom w:val="0"/>
          <w:divBdr>
            <w:top w:val="none" w:sz="0" w:space="0" w:color="auto"/>
            <w:left w:val="none" w:sz="0" w:space="0" w:color="auto"/>
            <w:bottom w:val="none" w:sz="0" w:space="0" w:color="auto"/>
            <w:right w:val="none" w:sz="0" w:space="0" w:color="auto"/>
          </w:divBdr>
        </w:div>
        <w:div w:id="127012131">
          <w:marLeft w:val="0"/>
          <w:marRight w:val="0"/>
          <w:marTop w:val="0"/>
          <w:marBottom w:val="0"/>
          <w:divBdr>
            <w:top w:val="none" w:sz="0" w:space="0" w:color="auto"/>
            <w:left w:val="none" w:sz="0" w:space="0" w:color="auto"/>
            <w:bottom w:val="none" w:sz="0" w:space="0" w:color="auto"/>
            <w:right w:val="none" w:sz="0" w:space="0" w:color="auto"/>
          </w:divBdr>
        </w:div>
        <w:div w:id="788083560">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5741852">
      <w:bodyDiv w:val="1"/>
      <w:marLeft w:val="0"/>
      <w:marRight w:val="0"/>
      <w:marTop w:val="0"/>
      <w:marBottom w:val="0"/>
      <w:divBdr>
        <w:top w:val="none" w:sz="0" w:space="0" w:color="auto"/>
        <w:left w:val="none" w:sz="0" w:space="0" w:color="auto"/>
        <w:bottom w:val="none" w:sz="0" w:space="0" w:color="auto"/>
        <w:right w:val="none" w:sz="0" w:space="0" w:color="auto"/>
      </w:divBdr>
    </w:div>
    <w:div w:id="755596354">
      <w:bodyDiv w:val="1"/>
      <w:marLeft w:val="0"/>
      <w:marRight w:val="0"/>
      <w:marTop w:val="0"/>
      <w:marBottom w:val="0"/>
      <w:divBdr>
        <w:top w:val="none" w:sz="0" w:space="0" w:color="auto"/>
        <w:left w:val="none" w:sz="0" w:space="0" w:color="auto"/>
        <w:bottom w:val="none" w:sz="0" w:space="0" w:color="auto"/>
        <w:right w:val="none" w:sz="0" w:space="0" w:color="auto"/>
      </w:divBdr>
    </w:div>
    <w:div w:id="758796057">
      <w:bodyDiv w:val="1"/>
      <w:marLeft w:val="0"/>
      <w:marRight w:val="0"/>
      <w:marTop w:val="0"/>
      <w:marBottom w:val="0"/>
      <w:divBdr>
        <w:top w:val="none" w:sz="0" w:space="0" w:color="auto"/>
        <w:left w:val="none" w:sz="0" w:space="0" w:color="auto"/>
        <w:bottom w:val="none" w:sz="0" w:space="0" w:color="auto"/>
        <w:right w:val="none" w:sz="0" w:space="0" w:color="auto"/>
      </w:divBdr>
      <w:divsChild>
        <w:div w:id="1478378137">
          <w:marLeft w:val="0"/>
          <w:marRight w:val="0"/>
          <w:marTop w:val="0"/>
          <w:marBottom w:val="0"/>
          <w:divBdr>
            <w:top w:val="none" w:sz="0" w:space="0" w:color="auto"/>
            <w:left w:val="none" w:sz="0" w:space="0" w:color="auto"/>
            <w:bottom w:val="none" w:sz="0" w:space="0" w:color="auto"/>
            <w:right w:val="none" w:sz="0" w:space="0" w:color="auto"/>
          </w:divBdr>
        </w:div>
        <w:div w:id="421611483">
          <w:marLeft w:val="0"/>
          <w:marRight w:val="0"/>
          <w:marTop w:val="0"/>
          <w:marBottom w:val="0"/>
          <w:divBdr>
            <w:top w:val="none" w:sz="0" w:space="0" w:color="auto"/>
            <w:left w:val="none" w:sz="0" w:space="0" w:color="auto"/>
            <w:bottom w:val="none" w:sz="0" w:space="0" w:color="auto"/>
            <w:right w:val="none" w:sz="0" w:space="0" w:color="auto"/>
          </w:divBdr>
        </w:div>
      </w:divsChild>
    </w:div>
    <w:div w:id="766535494">
      <w:bodyDiv w:val="1"/>
      <w:marLeft w:val="0"/>
      <w:marRight w:val="0"/>
      <w:marTop w:val="0"/>
      <w:marBottom w:val="0"/>
      <w:divBdr>
        <w:top w:val="none" w:sz="0" w:space="0" w:color="auto"/>
        <w:left w:val="none" w:sz="0" w:space="0" w:color="auto"/>
        <w:bottom w:val="none" w:sz="0" w:space="0" w:color="auto"/>
        <w:right w:val="none" w:sz="0" w:space="0" w:color="auto"/>
      </w:divBdr>
    </w:div>
    <w:div w:id="767196924">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6874831">
      <w:bodyDiv w:val="1"/>
      <w:marLeft w:val="0"/>
      <w:marRight w:val="0"/>
      <w:marTop w:val="0"/>
      <w:marBottom w:val="0"/>
      <w:divBdr>
        <w:top w:val="none" w:sz="0" w:space="0" w:color="auto"/>
        <w:left w:val="none" w:sz="0" w:space="0" w:color="auto"/>
        <w:bottom w:val="none" w:sz="0" w:space="0" w:color="auto"/>
        <w:right w:val="none" w:sz="0" w:space="0" w:color="auto"/>
      </w:divBdr>
      <w:divsChild>
        <w:div w:id="1114324419">
          <w:marLeft w:val="0"/>
          <w:marRight w:val="0"/>
          <w:marTop w:val="0"/>
          <w:marBottom w:val="0"/>
          <w:divBdr>
            <w:top w:val="none" w:sz="0" w:space="0" w:color="auto"/>
            <w:left w:val="none" w:sz="0" w:space="0" w:color="auto"/>
            <w:bottom w:val="none" w:sz="0" w:space="0" w:color="auto"/>
            <w:right w:val="none" w:sz="0" w:space="0" w:color="auto"/>
          </w:divBdr>
        </w:div>
        <w:div w:id="1777604042">
          <w:marLeft w:val="0"/>
          <w:marRight w:val="0"/>
          <w:marTop w:val="0"/>
          <w:marBottom w:val="0"/>
          <w:divBdr>
            <w:top w:val="none" w:sz="0" w:space="0" w:color="auto"/>
            <w:left w:val="none" w:sz="0" w:space="0" w:color="auto"/>
            <w:bottom w:val="none" w:sz="0" w:space="0" w:color="auto"/>
            <w:right w:val="none" w:sz="0" w:space="0" w:color="auto"/>
          </w:divBdr>
        </w:div>
        <w:div w:id="959533704">
          <w:marLeft w:val="0"/>
          <w:marRight w:val="0"/>
          <w:marTop w:val="0"/>
          <w:marBottom w:val="0"/>
          <w:divBdr>
            <w:top w:val="none" w:sz="0" w:space="0" w:color="auto"/>
            <w:left w:val="none" w:sz="0" w:space="0" w:color="auto"/>
            <w:bottom w:val="none" w:sz="0" w:space="0" w:color="auto"/>
            <w:right w:val="none" w:sz="0" w:space="0" w:color="auto"/>
          </w:divBdr>
        </w:div>
        <w:div w:id="1200783267">
          <w:marLeft w:val="0"/>
          <w:marRight w:val="0"/>
          <w:marTop w:val="0"/>
          <w:marBottom w:val="0"/>
          <w:divBdr>
            <w:top w:val="none" w:sz="0" w:space="0" w:color="auto"/>
            <w:left w:val="none" w:sz="0" w:space="0" w:color="auto"/>
            <w:bottom w:val="none" w:sz="0" w:space="0" w:color="auto"/>
            <w:right w:val="none" w:sz="0" w:space="0" w:color="auto"/>
          </w:divBdr>
        </w:div>
      </w:divsChild>
    </w:div>
    <w:div w:id="792795939">
      <w:bodyDiv w:val="1"/>
      <w:marLeft w:val="0"/>
      <w:marRight w:val="0"/>
      <w:marTop w:val="0"/>
      <w:marBottom w:val="0"/>
      <w:divBdr>
        <w:top w:val="none" w:sz="0" w:space="0" w:color="auto"/>
        <w:left w:val="none" w:sz="0" w:space="0" w:color="auto"/>
        <w:bottom w:val="none" w:sz="0" w:space="0" w:color="auto"/>
        <w:right w:val="none" w:sz="0" w:space="0" w:color="auto"/>
      </w:divBdr>
    </w:div>
    <w:div w:id="823476387">
      <w:bodyDiv w:val="1"/>
      <w:marLeft w:val="0"/>
      <w:marRight w:val="0"/>
      <w:marTop w:val="0"/>
      <w:marBottom w:val="0"/>
      <w:divBdr>
        <w:top w:val="none" w:sz="0" w:space="0" w:color="auto"/>
        <w:left w:val="none" w:sz="0" w:space="0" w:color="auto"/>
        <w:bottom w:val="none" w:sz="0" w:space="0" w:color="auto"/>
        <w:right w:val="none" w:sz="0" w:space="0" w:color="auto"/>
      </w:divBdr>
    </w:div>
    <w:div w:id="826626065">
      <w:bodyDiv w:val="1"/>
      <w:marLeft w:val="0"/>
      <w:marRight w:val="0"/>
      <w:marTop w:val="0"/>
      <w:marBottom w:val="0"/>
      <w:divBdr>
        <w:top w:val="none" w:sz="0" w:space="0" w:color="auto"/>
        <w:left w:val="none" w:sz="0" w:space="0" w:color="auto"/>
        <w:bottom w:val="none" w:sz="0" w:space="0" w:color="auto"/>
        <w:right w:val="none" w:sz="0" w:space="0" w:color="auto"/>
      </w:divBdr>
    </w:div>
    <w:div w:id="831722460">
      <w:bodyDiv w:val="1"/>
      <w:marLeft w:val="0"/>
      <w:marRight w:val="0"/>
      <w:marTop w:val="0"/>
      <w:marBottom w:val="0"/>
      <w:divBdr>
        <w:top w:val="none" w:sz="0" w:space="0" w:color="auto"/>
        <w:left w:val="none" w:sz="0" w:space="0" w:color="auto"/>
        <w:bottom w:val="none" w:sz="0" w:space="0" w:color="auto"/>
        <w:right w:val="none" w:sz="0" w:space="0" w:color="auto"/>
      </w:divBdr>
    </w:div>
    <w:div w:id="850145035">
      <w:bodyDiv w:val="1"/>
      <w:marLeft w:val="0"/>
      <w:marRight w:val="0"/>
      <w:marTop w:val="0"/>
      <w:marBottom w:val="0"/>
      <w:divBdr>
        <w:top w:val="none" w:sz="0" w:space="0" w:color="auto"/>
        <w:left w:val="none" w:sz="0" w:space="0" w:color="auto"/>
        <w:bottom w:val="none" w:sz="0" w:space="0" w:color="auto"/>
        <w:right w:val="none" w:sz="0" w:space="0" w:color="auto"/>
      </w:divBdr>
      <w:divsChild>
        <w:div w:id="341902431">
          <w:marLeft w:val="0"/>
          <w:marRight w:val="0"/>
          <w:marTop w:val="0"/>
          <w:marBottom w:val="0"/>
          <w:divBdr>
            <w:top w:val="none" w:sz="0" w:space="0" w:color="auto"/>
            <w:left w:val="none" w:sz="0" w:space="0" w:color="auto"/>
            <w:bottom w:val="none" w:sz="0" w:space="0" w:color="auto"/>
            <w:right w:val="none" w:sz="0" w:space="0" w:color="auto"/>
          </w:divBdr>
        </w:div>
        <w:div w:id="1464732848">
          <w:marLeft w:val="0"/>
          <w:marRight w:val="0"/>
          <w:marTop w:val="0"/>
          <w:marBottom w:val="0"/>
          <w:divBdr>
            <w:top w:val="none" w:sz="0" w:space="0" w:color="auto"/>
            <w:left w:val="none" w:sz="0" w:space="0" w:color="auto"/>
            <w:bottom w:val="none" w:sz="0" w:space="0" w:color="auto"/>
            <w:right w:val="none" w:sz="0" w:space="0" w:color="auto"/>
          </w:divBdr>
        </w:div>
        <w:div w:id="764377182">
          <w:marLeft w:val="0"/>
          <w:marRight w:val="0"/>
          <w:marTop w:val="0"/>
          <w:marBottom w:val="0"/>
          <w:divBdr>
            <w:top w:val="none" w:sz="0" w:space="0" w:color="auto"/>
            <w:left w:val="none" w:sz="0" w:space="0" w:color="auto"/>
            <w:bottom w:val="none" w:sz="0" w:space="0" w:color="auto"/>
            <w:right w:val="none" w:sz="0" w:space="0" w:color="auto"/>
          </w:divBdr>
        </w:div>
        <w:div w:id="406341013">
          <w:marLeft w:val="0"/>
          <w:marRight w:val="0"/>
          <w:marTop w:val="0"/>
          <w:marBottom w:val="0"/>
          <w:divBdr>
            <w:top w:val="none" w:sz="0" w:space="0" w:color="auto"/>
            <w:left w:val="none" w:sz="0" w:space="0" w:color="auto"/>
            <w:bottom w:val="none" w:sz="0" w:space="0" w:color="auto"/>
            <w:right w:val="none" w:sz="0" w:space="0" w:color="auto"/>
          </w:divBdr>
        </w:div>
        <w:div w:id="442723753">
          <w:marLeft w:val="0"/>
          <w:marRight w:val="0"/>
          <w:marTop w:val="0"/>
          <w:marBottom w:val="0"/>
          <w:divBdr>
            <w:top w:val="none" w:sz="0" w:space="0" w:color="auto"/>
            <w:left w:val="none" w:sz="0" w:space="0" w:color="auto"/>
            <w:bottom w:val="none" w:sz="0" w:space="0" w:color="auto"/>
            <w:right w:val="none" w:sz="0" w:space="0" w:color="auto"/>
          </w:divBdr>
        </w:div>
        <w:div w:id="1126696188">
          <w:marLeft w:val="0"/>
          <w:marRight w:val="0"/>
          <w:marTop w:val="0"/>
          <w:marBottom w:val="0"/>
          <w:divBdr>
            <w:top w:val="none" w:sz="0" w:space="0" w:color="auto"/>
            <w:left w:val="none" w:sz="0" w:space="0" w:color="auto"/>
            <w:bottom w:val="none" w:sz="0" w:space="0" w:color="auto"/>
            <w:right w:val="none" w:sz="0" w:space="0" w:color="auto"/>
          </w:divBdr>
        </w:div>
      </w:divsChild>
    </w:div>
    <w:div w:id="879435601">
      <w:bodyDiv w:val="1"/>
      <w:marLeft w:val="0"/>
      <w:marRight w:val="0"/>
      <w:marTop w:val="0"/>
      <w:marBottom w:val="0"/>
      <w:divBdr>
        <w:top w:val="none" w:sz="0" w:space="0" w:color="auto"/>
        <w:left w:val="none" w:sz="0" w:space="0" w:color="auto"/>
        <w:bottom w:val="none" w:sz="0" w:space="0" w:color="auto"/>
        <w:right w:val="none" w:sz="0" w:space="0" w:color="auto"/>
      </w:divBdr>
      <w:divsChild>
        <w:div w:id="13700046">
          <w:marLeft w:val="0"/>
          <w:marRight w:val="0"/>
          <w:marTop w:val="0"/>
          <w:marBottom w:val="0"/>
          <w:divBdr>
            <w:top w:val="none" w:sz="0" w:space="0" w:color="auto"/>
            <w:left w:val="none" w:sz="0" w:space="0" w:color="auto"/>
            <w:bottom w:val="none" w:sz="0" w:space="0" w:color="auto"/>
            <w:right w:val="none" w:sz="0" w:space="0" w:color="auto"/>
          </w:divBdr>
        </w:div>
        <w:div w:id="735132612">
          <w:marLeft w:val="0"/>
          <w:marRight w:val="0"/>
          <w:marTop w:val="0"/>
          <w:marBottom w:val="0"/>
          <w:divBdr>
            <w:top w:val="none" w:sz="0" w:space="0" w:color="auto"/>
            <w:left w:val="none" w:sz="0" w:space="0" w:color="auto"/>
            <w:bottom w:val="none" w:sz="0" w:space="0" w:color="auto"/>
            <w:right w:val="none" w:sz="0" w:space="0" w:color="auto"/>
          </w:divBdr>
        </w:div>
        <w:div w:id="616720570">
          <w:marLeft w:val="0"/>
          <w:marRight w:val="0"/>
          <w:marTop w:val="0"/>
          <w:marBottom w:val="0"/>
          <w:divBdr>
            <w:top w:val="none" w:sz="0" w:space="0" w:color="auto"/>
            <w:left w:val="none" w:sz="0" w:space="0" w:color="auto"/>
            <w:bottom w:val="none" w:sz="0" w:space="0" w:color="auto"/>
            <w:right w:val="none" w:sz="0" w:space="0" w:color="auto"/>
          </w:divBdr>
        </w:div>
        <w:div w:id="571894146">
          <w:marLeft w:val="0"/>
          <w:marRight w:val="0"/>
          <w:marTop w:val="0"/>
          <w:marBottom w:val="0"/>
          <w:divBdr>
            <w:top w:val="none" w:sz="0" w:space="0" w:color="auto"/>
            <w:left w:val="none" w:sz="0" w:space="0" w:color="auto"/>
            <w:bottom w:val="none" w:sz="0" w:space="0" w:color="auto"/>
            <w:right w:val="none" w:sz="0" w:space="0" w:color="auto"/>
          </w:divBdr>
        </w:div>
        <w:div w:id="1247808778">
          <w:marLeft w:val="0"/>
          <w:marRight w:val="0"/>
          <w:marTop w:val="0"/>
          <w:marBottom w:val="0"/>
          <w:divBdr>
            <w:top w:val="none" w:sz="0" w:space="0" w:color="auto"/>
            <w:left w:val="none" w:sz="0" w:space="0" w:color="auto"/>
            <w:bottom w:val="none" w:sz="0" w:space="0" w:color="auto"/>
            <w:right w:val="none" w:sz="0" w:space="0" w:color="auto"/>
          </w:divBdr>
        </w:div>
        <w:div w:id="1134107034">
          <w:marLeft w:val="0"/>
          <w:marRight w:val="0"/>
          <w:marTop w:val="0"/>
          <w:marBottom w:val="0"/>
          <w:divBdr>
            <w:top w:val="none" w:sz="0" w:space="0" w:color="auto"/>
            <w:left w:val="none" w:sz="0" w:space="0" w:color="auto"/>
            <w:bottom w:val="none" w:sz="0" w:space="0" w:color="auto"/>
            <w:right w:val="none" w:sz="0" w:space="0" w:color="auto"/>
          </w:divBdr>
        </w:div>
        <w:div w:id="1270117143">
          <w:marLeft w:val="0"/>
          <w:marRight w:val="0"/>
          <w:marTop w:val="0"/>
          <w:marBottom w:val="0"/>
          <w:divBdr>
            <w:top w:val="none" w:sz="0" w:space="0" w:color="auto"/>
            <w:left w:val="none" w:sz="0" w:space="0" w:color="auto"/>
            <w:bottom w:val="none" w:sz="0" w:space="0" w:color="auto"/>
            <w:right w:val="none" w:sz="0" w:space="0" w:color="auto"/>
          </w:divBdr>
        </w:div>
        <w:div w:id="345135453">
          <w:marLeft w:val="0"/>
          <w:marRight w:val="0"/>
          <w:marTop w:val="0"/>
          <w:marBottom w:val="0"/>
          <w:divBdr>
            <w:top w:val="none" w:sz="0" w:space="0" w:color="auto"/>
            <w:left w:val="none" w:sz="0" w:space="0" w:color="auto"/>
            <w:bottom w:val="none" w:sz="0" w:space="0" w:color="auto"/>
            <w:right w:val="none" w:sz="0" w:space="0" w:color="auto"/>
          </w:divBdr>
        </w:div>
        <w:div w:id="1273317662">
          <w:marLeft w:val="0"/>
          <w:marRight w:val="0"/>
          <w:marTop w:val="0"/>
          <w:marBottom w:val="0"/>
          <w:divBdr>
            <w:top w:val="none" w:sz="0" w:space="0" w:color="auto"/>
            <w:left w:val="none" w:sz="0" w:space="0" w:color="auto"/>
            <w:bottom w:val="none" w:sz="0" w:space="0" w:color="auto"/>
            <w:right w:val="none" w:sz="0" w:space="0" w:color="auto"/>
          </w:divBdr>
        </w:div>
        <w:div w:id="1130976038">
          <w:marLeft w:val="0"/>
          <w:marRight w:val="0"/>
          <w:marTop w:val="0"/>
          <w:marBottom w:val="0"/>
          <w:divBdr>
            <w:top w:val="none" w:sz="0" w:space="0" w:color="auto"/>
            <w:left w:val="none" w:sz="0" w:space="0" w:color="auto"/>
            <w:bottom w:val="none" w:sz="0" w:space="0" w:color="auto"/>
            <w:right w:val="none" w:sz="0" w:space="0" w:color="auto"/>
          </w:divBdr>
        </w:div>
        <w:div w:id="115176988">
          <w:marLeft w:val="0"/>
          <w:marRight w:val="0"/>
          <w:marTop w:val="0"/>
          <w:marBottom w:val="0"/>
          <w:divBdr>
            <w:top w:val="none" w:sz="0" w:space="0" w:color="auto"/>
            <w:left w:val="none" w:sz="0" w:space="0" w:color="auto"/>
            <w:bottom w:val="none" w:sz="0" w:space="0" w:color="auto"/>
            <w:right w:val="none" w:sz="0" w:space="0" w:color="auto"/>
          </w:divBdr>
        </w:div>
      </w:divsChild>
    </w:div>
    <w:div w:id="882789325">
      <w:bodyDiv w:val="1"/>
      <w:marLeft w:val="0"/>
      <w:marRight w:val="0"/>
      <w:marTop w:val="0"/>
      <w:marBottom w:val="0"/>
      <w:divBdr>
        <w:top w:val="none" w:sz="0" w:space="0" w:color="auto"/>
        <w:left w:val="none" w:sz="0" w:space="0" w:color="auto"/>
        <w:bottom w:val="none" w:sz="0" w:space="0" w:color="auto"/>
        <w:right w:val="none" w:sz="0" w:space="0" w:color="auto"/>
      </w:divBdr>
      <w:divsChild>
        <w:div w:id="863636430">
          <w:marLeft w:val="0"/>
          <w:marRight w:val="0"/>
          <w:marTop w:val="0"/>
          <w:marBottom w:val="0"/>
          <w:divBdr>
            <w:top w:val="none" w:sz="0" w:space="0" w:color="auto"/>
            <w:left w:val="none" w:sz="0" w:space="0" w:color="auto"/>
            <w:bottom w:val="none" w:sz="0" w:space="0" w:color="auto"/>
            <w:right w:val="none" w:sz="0" w:space="0" w:color="auto"/>
          </w:divBdr>
        </w:div>
        <w:div w:id="1673218234">
          <w:marLeft w:val="0"/>
          <w:marRight w:val="0"/>
          <w:marTop w:val="0"/>
          <w:marBottom w:val="0"/>
          <w:divBdr>
            <w:top w:val="none" w:sz="0" w:space="0" w:color="auto"/>
            <w:left w:val="none" w:sz="0" w:space="0" w:color="auto"/>
            <w:bottom w:val="none" w:sz="0" w:space="0" w:color="auto"/>
            <w:right w:val="none" w:sz="0" w:space="0" w:color="auto"/>
          </w:divBdr>
        </w:div>
        <w:div w:id="925458463">
          <w:marLeft w:val="0"/>
          <w:marRight w:val="0"/>
          <w:marTop w:val="0"/>
          <w:marBottom w:val="0"/>
          <w:divBdr>
            <w:top w:val="none" w:sz="0" w:space="0" w:color="auto"/>
            <w:left w:val="none" w:sz="0" w:space="0" w:color="auto"/>
            <w:bottom w:val="none" w:sz="0" w:space="0" w:color="auto"/>
            <w:right w:val="none" w:sz="0" w:space="0" w:color="auto"/>
          </w:divBdr>
        </w:div>
        <w:div w:id="1155026035">
          <w:marLeft w:val="0"/>
          <w:marRight w:val="0"/>
          <w:marTop w:val="0"/>
          <w:marBottom w:val="0"/>
          <w:divBdr>
            <w:top w:val="none" w:sz="0" w:space="0" w:color="auto"/>
            <w:left w:val="none" w:sz="0" w:space="0" w:color="auto"/>
            <w:bottom w:val="none" w:sz="0" w:space="0" w:color="auto"/>
            <w:right w:val="none" w:sz="0" w:space="0" w:color="auto"/>
          </w:divBdr>
        </w:div>
        <w:div w:id="127164963">
          <w:marLeft w:val="0"/>
          <w:marRight w:val="0"/>
          <w:marTop w:val="0"/>
          <w:marBottom w:val="0"/>
          <w:divBdr>
            <w:top w:val="none" w:sz="0" w:space="0" w:color="auto"/>
            <w:left w:val="none" w:sz="0" w:space="0" w:color="auto"/>
            <w:bottom w:val="none" w:sz="0" w:space="0" w:color="auto"/>
            <w:right w:val="none" w:sz="0" w:space="0" w:color="auto"/>
          </w:divBdr>
        </w:div>
        <w:div w:id="1239244594">
          <w:marLeft w:val="0"/>
          <w:marRight w:val="0"/>
          <w:marTop w:val="0"/>
          <w:marBottom w:val="0"/>
          <w:divBdr>
            <w:top w:val="none" w:sz="0" w:space="0" w:color="auto"/>
            <w:left w:val="none" w:sz="0" w:space="0" w:color="auto"/>
            <w:bottom w:val="none" w:sz="0" w:space="0" w:color="auto"/>
            <w:right w:val="none" w:sz="0" w:space="0" w:color="auto"/>
          </w:divBdr>
        </w:div>
      </w:divsChild>
    </w:div>
    <w:div w:id="886262367">
      <w:bodyDiv w:val="1"/>
      <w:marLeft w:val="0"/>
      <w:marRight w:val="0"/>
      <w:marTop w:val="0"/>
      <w:marBottom w:val="0"/>
      <w:divBdr>
        <w:top w:val="none" w:sz="0" w:space="0" w:color="auto"/>
        <w:left w:val="none" w:sz="0" w:space="0" w:color="auto"/>
        <w:bottom w:val="none" w:sz="0" w:space="0" w:color="auto"/>
        <w:right w:val="none" w:sz="0" w:space="0" w:color="auto"/>
      </w:divBdr>
      <w:divsChild>
        <w:div w:id="1733963936">
          <w:marLeft w:val="0"/>
          <w:marRight w:val="0"/>
          <w:marTop w:val="0"/>
          <w:marBottom w:val="0"/>
          <w:divBdr>
            <w:top w:val="none" w:sz="0" w:space="0" w:color="auto"/>
            <w:left w:val="none" w:sz="0" w:space="0" w:color="auto"/>
            <w:bottom w:val="none" w:sz="0" w:space="0" w:color="auto"/>
            <w:right w:val="none" w:sz="0" w:space="0" w:color="auto"/>
          </w:divBdr>
        </w:div>
        <w:div w:id="35349299">
          <w:marLeft w:val="0"/>
          <w:marRight w:val="0"/>
          <w:marTop w:val="0"/>
          <w:marBottom w:val="0"/>
          <w:divBdr>
            <w:top w:val="none" w:sz="0" w:space="0" w:color="auto"/>
            <w:left w:val="none" w:sz="0" w:space="0" w:color="auto"/>
            <w:bottom w:val="none" w:sz="0" w:space="0" w:color="auto"/>
            <w:right w:val="none" w:sz="0" w:space="0" w:color="auto"/>
          </w:divBdr>
        </w:div>
        <w:div w:id="264651823">
          <w:marLeft w:val="0"/>
          <w:marRight w:val="0"/>
          <w:marTop w:val="0"/>
          <w:marBottom w:val="0"/>
          <w:divBdr>
            <w:top w:val="none" w:sz="0" w:space="0" w:color="auto"/>
            <w:left w:val="none" w:sz="0" w:space="0" w:color="auto"/>
            <w:bottom w:val="none" w:sz="0" w:space="0" w:color="auto"/>
            <w:right w:val="none" w:sz="0" w:space="0" w:color="auto"/>
          </w:divBdr>
        </w:div>
        <w:div w:id="1293559186">
          <w:marLeft w:val="0"/>
          <w:marRight w:val="0"/>
          <w:marTop w:val="0"/>
          <w:marBottom w:val="0"/>
          <w:divBdr>
            <w:top w:val="none" w:sz="0" w:space="0" w:color="auto"/>
            <w:left w:val="none" w:sz="0" w:space="0" w:color="auto"/>
            <w:bottom w:val="none" w:sz="0" w:space="0" w:color="auto"/>
            <w:right w:val="none" w:sz="0" w:space="0" w:color="auto"/>
          </w:divBdr>
        </w:div>
        <w:div w:id="1813015798">
          <w:marLeft w:val="0"/>
          <w:marRight w:val="0"/>
          <w:marTop w:val="0"/>
          <w:marBottom w:val="0"/>
          <w:divBdr>
            <w:top w:val="none" w:sz="0" w:space="0" w:color="auto"/>
            <w:left w:val="none" w:sz="0" w:space="0" w:color="auto"/>
            <w:bottom w:val="none" w:sz="0" w:space="0" w:color="auto"/>
            <w:right w:val="none" w:sz="0" w:space="0" w:color="auto"/>
          </w:divBdr>
        </w:div>
      </w:divsChild>
    </w:div>
    <w:div w:id="886646473">
      <w:bodyDiv w:val="1"/>
      <w:marLeft w:val="0"/>
      <w:marRight w:val="0"/>
      <w:marTop w:val="0"/>
      <w:marBottom w:val="0"/>
      <w:divBdr>
        <w:top w:val="none" w:sz="0" w:space="0" w:color="auto"/>
        <w:left w:val="none" w:sz="0" w:space="0" w:color="auto"/>
        <w:bottom w:val="none" w:sz="0" w:space="0" w:color="auto"/>
        <w:right w:val="none" w:sz="0" w:space="0" w:color="auto"/>
      </w:divBdr>
      <w:divsChild>
        <w:div w:id="1857115603">
          <w:marLeft w:val="0"/>
          <w:marRight w:val="0"/>
          <w:marTop w:val="0"/>
          <w:marBottom w:val="0"/>
          <w:divBdr>
            <w:top w:val="none" w:sz="0" w:space="0" w:color="auto"/>
            <w:left w:val="none" w:sz="0" w:space="0" w:color="auto"/>
            <w:bottom w:val="none" w:sz="0" w:space="0" w:color="auto"/>
            <w:right w:val="none" w:sz="0" w:space="0" w:color="auto"/>
          </w:divBdr>
        </w:div>
        <w:div w:id="392435107">
          <w:marLeft w:val="0"/>
          <w:marRight w:val="0"/>
          <w:marTop w:val="0"/>
          <w:marBottom w:val="0"/>
          <w:divBdr>
            <w:top w:val="none" w:sz="0" w:space="0" w:color="auto"/>
            <w:left w:val="none" w:sz="0" w:space="0" w:color="auto"/>
            <w:bottom w:val="none" w:sz="0" w:space="0" w:color="auto"/>
            <w:right w:val="none" w:sz="0" w:space="0" w:color="auto"/>
          </w:divBdr>
        </w:div>
        <w:div w:id="158617359">
          <w:marLeft w:val="0"/>
          <w:marRight w:val="0"/>
          <w:marTop w:val="0"/>
          <w:marBottom w:val="0"/>
          <w:divBdr>
            <w:top w:val="none" w:sz="0" w:space="0" w:color="auto"/>
            <w:left w:val="none" w:sz="0" w:space="0" w:color="auto"/>
            <w:bottom w:val="none" w:sz="0" w:space="0" w:color="auto"/>
            <w:right w:val="none" w:sz="0" w:space="0" w:color="auto"/>
          </w:divBdr>
        </w:div>
        <w:div w:id="1106778494">
          <w:marLeft w:val="0"/>
          <w:marRight w:val="0"/>
          <w:marTop w:val="0"/>
          <w:marBottom w:val="0"/>
          <w:divBdr>
            <w:top w:val="none" w:sz="0" w:space="0" w:color="auto"/>
            <w:left w:val="none" w:sz="0" w:space="0" w:color="auto"/>
            <w:bottom w:val="none" w:sz="0" w:space="0" w:color="auto"/>
            <w:right w:val="none" w:sz="0" w:space="0" w:color="auto"/>
          </w:divBdr>
        </w:div>
        <w:div w:id="97334250">
          <w:marLeft w:val="0"/>
          <w:marRight w:val="0"/>
          <w:marTop w:val="0"/>
          <w:marBottom w:val="0"/>
          <w:divBdr>
            <w:top w:val="none" w:sz="0" w:space="0" w:color="auto"/>
            <w:left w:val="none" w:sz="0" w:space="0" w:color="auto"/>
            <w:bottom w:val="none" w:sz="0" w:space="0" w:color="auto"/>
            <w:right w:val="none" w:sz="0" w:space="0" w:color="auto"/>
          </w:divBdr>
        </w:div>
        <w:div w:id="298809374">
          <w:marLeft w:val="0"/>
          <w:marRight w:val="0"/>
          <w:marTop w:val="0"/>
          <w:marBottom w:val="0"/>
          <w:divBdr>
            <w:top w:val="none" w:sz="0" w:space="0" w:color="auto"/>
            <w:left w:val="none" w:sz="0" w:space="0" w:color="auto"/>
            <w:bottom w:val="none" w:sz="0" w:space="0" w:color="auto"/>
            <w:right w:val="none" w:sz="0" w:space="0" w:color="auto"/>
          </w:divBdr>
        </w:div>
      </w:divsChild>
    </w:div>
    <w:div w:id="904754767">
      <w:bodyDiv w:val="1"/>
      <w:marLeft w:val="0"/>
      <w:marRight w:val="0"/>
      <w:marTop w:val="0"/>
      <w:marBottom w:val="0"/>
      <w:divBdr>
        <w:top w:val="none" w:sz="0" w:space="0" w:color="auto"/>
        <w:left w:val="none" w:sz="0" w:space="0" w:color="auto"/>
        <w:bottom w:val="none" w:sz="0" w:space="0" w:color="auto"/>
        <w:right w:val="none" w:sz="0" w:space="0" w:color="auto"/>
      </w:divBdr>
    </w:div>
    <w:div w:id="914166463">
      <w:bodyDiv w:val="1"/>
      <w:marLeft w:val="0"/>
      <w:marRight w:val="0"/>
      <w:marTop w:val="0"/>
      <w:marBottom w:val="0"/>
      <w:divBdr>
        <w:top w:val="none" w:sz="0" w:space="0" w:color="auto"/>
        <w:left w:val="none" w:sz="0" w:space="0" w:color="auto"/>
        <w:bottom w:val="none" w:sz="0" w:space="0" w:color="auto"/>
        <w:right w:val="none" w:sz="0" w:space="0" w:color="auto"/>
      </w:divBdr>
    </w:div>
    <w:div w:id="932123865">
      <w:bodyDiv w:val="1"/>
      <w:marLeft w:val="0"/>
      <w:marRight w:val="0"/>
      <w:marTop w:val="0"/>
      <w:marBottom w:val="0"/>
      <w:divBdr>
        <w:top w:val="none" w:sz="0" w:space="0" w:color="auto"/>
        <w:left w:val="none" w:sz="0" w:space="0" w:color="auto"/>
        <w:bottom w:val="none" w:sz="0" w:space="0" w:color="auto"/>
        <w:right w:val="none" w:sz="0" w:space="0" w:color="auto"/>
      </w:divBdr>
    </w:div>
    <w:div w:id="934754564">
      <w:bodyDiv w:val="1"/>
      <w:marLeft w:val="0"/>
      <w:marRight w:val="0"/>
      <w:marTop w:val="0"/>
      <w:marBottom w:val="0"/>
      <w:divBdr>
        <w:top w:val="none" w:sz="0" w:space="0" w:color="auto"/>
        <w:left w:val="none" w:sz="0" w:space="0" w:color="auto"/>
        <w:bottom w:val="none" w:sz="0" w:space="0" w:color="auto"/>
        <w:right w:val="none" w:sz="0" w:space="0" w:color="auto"/>
      </w:divBdr>
    </w:div>
    <w:div w:id="937492879">
      <w:bodyDiv w:val="1"/>
      <w:marLeft w:val="0"/>
      <w:marRight w:val="0"/>
      <w:marTop w:val="0"/>
      <w:marBottom w:val="0"/>
      <w:divBdr>
        <w:top w:val="none" w:sz="0" w:space="0" w:color="auto"/>
        <w:left w:val="none" w:sz="0" w:space="0" w:color="auto"/>
        <w:bottom w:val="none" w:sz="0" w:space="0" w:color="auto"/>
        <w:right w:val="none" w:sz="0" w:space="0" w:color="auto"/>
      </w:divBdr>
      <w:divsChild>
        <w:div w:id="10381273">
          <w:marLeft w:val="0"/>
          <w:marRight w:val="0"/>
          <w:marTop w:val="0"/>
          <w:marBottom w:val="0"/>
          <w:divBdr>
            <w:top w:val="none" w:sz="0" w:space="0" w:color="auto"/>
            <w:left w:val="none" w:sz="0" w:space="0" w:color="auto"/>
            <w:bottom w:val="none" w:sz="0" w:space="0" w:color="auto"/>
            <w:right w:val="none" w:sz="0" w:space="0" w:color="auto"/>
          </w:divBdr>
        </w:div>
        <w:div w:id="355429862">
          <w:marLeft w:val="0"/>
          <w:marRight w:val="0"/>
          <w:marTop w:val="0"/>
          <w:marBottom w:val="0"/>
          <w:divBdr>
            <w:top w:val="none" w:sz="0" w:space="0" w:color="auto"/>
            <w:left w:val="none" w:sz="0" w:space="0" w:color="auto"/>
            <w:bottom w:val="none" w:sz="0" w:space="0" w:color="auto"/>
            <w:right w:val="none" w:sz="0" w:space="0" w:color="auto"/>
          </w:divBdr>
        </w:div>
        <w:div w:id="1932618217">
          <w:marLeft w:val="0"/>
          <w:marRight w:val="0"/>
          <w:marTop w:val="0"/>
          <w:marBottom w:val="0"/>
          <w:divBdr>
            <w:top w:val="none" w:sz="0" w:space="0" w:color="auto"/>
            <w:left w:val="none" w:sz="0" w:space="0" w:color="auto"/>
            <w:bottom w:val="none" w:sz="0" w:space="0" w:color="auto"/>
            <w:right w:val="none" w:sz="0" w:space="0" w:color="auto"/>
          </w:divBdr>
        </w:div>
      </w:divsChild>
    </w:div>
    <w:div w:id="944536552">
      <w:bodyDiv w:val="1"/>
      <w:marLeft w:val="0"/>
      <w:marRight w:val="0"/>
      <w:marTop w:val="0"/>
      <w:marBottom w:val="0"/>
      <w:divBdr>
        <w:top w:val="none" w:sz="0" w:space="0" w:color="auto"/>
        <w:left w:val="none" w:sz="0" w:space="0" w:color="auto"/>
        <w:bottom w:val="none" w:sz="0" w:space="0" w:color="auto"/>
        <w:right w:val="none" w:sz="0" w:space="0" w:color="auto"/>
      </w:divBdr>
      <w:divsChild>
        <w:div w:id="251161595">
          <w:marLeft w:val="0"/>
          <w:marRight w:val="0"/>
          <w:marTop w:val="0"/>
          <w:marBottom w:val="0"/>
          <w:divBdr>
            <w:top w:val="none" w:sz="0" w:space="0" w:color="auto"/>
            <w:left w:val="none" w:sz="0" w:space="0" w:color="auto"/>
            <w:bottom w:val="none" w:sz="0" w:space="0" w:color="auto"/>
            <w:right w:val="none" w:sz="0" w:space="0" w:color="auto"/>
          </w:divBdr>
        </w:div>
        <w:div w:id="861161784">
          <w:marLeft w:val="0"/>
          <w:marRight w:val="0"/>
          <w:marTop w:val="0"/>
          <w:marBottom w:val="0"/>
          <w:divBdr>
            <w:top w:val="none" w:sz="0" w:space="0" w:color="auto"/>
            <w:left w:val="none" w:sz="0" w:space="0" w:color="auto"/>
            <w:bottom w:val="none" w:sz="0" w:space="0" w:color="auto"/>
            <w:right w:val="none" w:sz="0" w:space="0" w:color="auto"/>
          </w:divBdr>
        </w:div>
        <w:div w:id="996305996">
          <w:marLeft w:val="0"/>
          <w:marRight w:val="0"/>
          <w:marTop w:val="0"/>
          <w:marBottom w:val="0"/>
          <w:divBdr>
            <w:top w:val="none" w:sz="0" w:space="0" w:color="auto"/>
            <w:left w:val="none" w:sz="0" w:space="0" w:color="auto"/>
            <w:bottom w:val="none" w:sz="0" w:space="0" w:color="auto"/>
            <w:right w:val="none" w:sz="0" w:space="0" w:color="auto"/>
          </w:divBdr>
        </w:div>
        <w:div w:id="1513489136">
          <w:marLeft w:val="0"/>
          <w:marRight w:val="0"/>
          <w:marTop w:val="0"/>
          <w:marBottom w:val="0"/>
          <w:divBdr>
            <w:top w:val="none" w:sz="0" w:space="0" w:color="auto"/>
            <w:left w:val="none" w:sz="0" w:space="0" w:color="auto"/>
            <w:bottom w:val="none" w:sz="0" w:space="0" w:color="auto"/>
            <w:right w:val="none" w:sz="0" w:space="0" w:color="auto"/>
          </w:divBdr>
        </w:div>
        <w:div w:id="1045525627">
          <w:marLeft w:val="0"/>
          <w:marRight w:val="0"/>
          <w:marTop w:val="0"/>
          <w:marBottom w:val="0"/>
          <w:divBdr>
            <w:top w:val="none" w:sz="0" w:space="0" w:color="auto"/>
            <w:left w:val="none" w:sz="0" w:space="0" w:color="auto"/>
            <w:bottom w:val="none" w:sz="0" w:space="0" w:color="auto"/>
            <w:right w:val="none" w:sz="0" w:space="0" w:color="auto"/>
          </w:divBdr>
        </w:div>
      </w:divsChild>
    </w:div>
    <w:div w:id="94997136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958146238">
      <w:bodyDiv w:val="1"/>
      <w:marLeft w:val="0"/>
      <w:marRight w:val="0"/>
      <w:marTop w:val="0"/>
      <w:marBottom w:val="0"/>
      <w:divBdr>
        <w:top w:val="none" w:sz="0" w:space="0" w:color="auto"/>
        <w:left w:val="none" w:sz="0" w:space="0" w:color="auto"/>
        <w:bottom w:val="none" w:sz="0" w:space="0" w:color="auto"/>
        <w:right w:val="none" w:sz="0" w:space="0" w:color="auto"/>
      </w:divBdr>
      <w:divsChild>
        <w:div w:id="1913928938">
          <w:marLeft w:val="0"/>
          <w:marRight w:val="0"/>
          <w:marTop w:val="0"/>
          <w:marBottom w:val="0"/>
          <w:divBdr>
            <w:top w:val="none" w:sz="0" w:space="0" w:color="auto"/>
            <w:left w:val="none" w:sz="0" w:space="0" w:color="auto"/>
            <w:bottom w:val="none" w:sz="0" w:space="0" w:color="auto"/>
            <w:right w:val="none" w:sz="0" w:space="0" w:color="auto"/>
          </w:divBdr>
        </w:div>
        <w:div w:id="1707564985">
          <w:marLeft w:val="0"/>
          <w:marRight w:val="0"/>
          <w:marTop w:val="0"/>
          <w:marBottom w:val="0"/>
          <w:divBdr>
            <w:top w:val="none" w:sz="0" w:space="0" w:color="auto"/>
            <w:left w:val="none" w:sz="0" w:space="0" w:color="auto"/>
            <w:bottom w:val="none" w:sz="0" w:space="0" w:color="auto"/>
            <w:right w:val="none" w:sz="0" w:space="0" w:color="auto"/>
          </w:divBdr>
        </w:div>
        <w:div w:id="1573812327">
          <w:marLeft w:val="0"/>
          <w:marRight w:val="0"/>
          <w:marTop w:val="0"/>
          <w:marBottom w:val="0"/>
          <w:divBdr>
            <w:top w:val="none" w:sz="0" w:space="0" w:color="auto"/>
            <w:left w:val="none" w:sz="0" w:space="0" w:color="auto"/>
            <w:bottom w:val="none" w:sz="0" w:space="0" w:color="auto"/>
            <w:right w:val="none" w:sz="0" w:space="0" w:color="auto"/>
          </w:divBdr>
        </w:div>
        <w:div w:id="39981043">
          <w:marLeft w:val="0"/>
          <w:marRight w:val="0"/>
          <w:marTop w:val="0"/>
          <w:marBottom w:val="0"/>
          <w:divBdr>
            <w:top w:val="none" w:sz="0" w:space="0" w:color="auto"/>
            <w:left w:val="none" w:sz="0" w:space="0" w:color="auto"/>
            <w:bottom w:val="none" w:sz="0" w:space="0" w:color="auto"/>
            <w:right w:val="none" w:sz="0" w:space="0" w:color="auto"/>
          </w:divBdr>
        </w:div>
        <w:div w:id="400180263">
          <w:marLeft w:val="0"/>
          <w:marRight w:val="0"/>
          <w:marTop w:val="0"/>
          <w:marBottom w:val="0"/>
          <w:divBdr>
            <w:top w:val="none" w:sz="0" w:space="0" w:color="auto"/>
            <w:left w:val="none" w:sz="0" w:space="0" w:color="auto"/>
            <w:bottom w:val="none" w:sz="0" w:space="0" w:color="auto"/>
            <w:right w:val="none" w:sz="0" w:space="0" w:color="auto"/>
          </w:divBdr>
        </w:div>
        <w:div w:id="864632782">
          <w:marLeft w:val="0"/>
          <w:marRight w:val="0"/>
          <w:marTop w:val="0"/>
          <w:marBottom w:val="0"/>
          <w:divBdr>
            <w:top w:val="none" w:sz="0" w:space="0" w:color="auto"/>
            <w:left w:val="none" w:sz="0" w:space="0" w:color="auto"/>
            <w:bottom w:val="none" w:sz="0" w:space="0" w:color="auto"/>
            <w:right w:val="none" w:sz="0" w:space="0" w:color="auto"/>
          </w:divBdr>
        </w:div>
        <w:div w:id="663896697">
          <w:marLeft w:val="0"/>
          <w:marRight w:val="0"/>
          <w:marTop w:val="0"/>
          <w:marBottom w:val="0"/>
          <w:divBdr>
            <w:top w:val="none" w:sz="0" w:space="0" w:color="auto"/>
            <w:left w:val="none" w:sz="0" w:space="0" w:color="auto"/>
            <w:bottom w:val="none" w:sz="0" w:space="0" w:color="auto"/>
            <w:right w:val="none" w:sz="0" w:space="0" w:color="auto"/>
          </w:divBdr>
        </w:div>
        <w:div w:id="271934904">
          <w:marLeft w:val="0"/>
          <w:marRight w:val="0"/>
          <w:marTop w:val="0"/>
          <w:marBottom w:val="0"/>
          <w:divBdr>
            <w:top w:val="none" w:sz="0" w:space="0" w:color="auto"/>
            <w:left w:val="none" w:sz="0" w:space="0" w:color="auto"/>
            <w:bottom w:val="none" w:sz="0" w:space="0" w:color="auto"/>
            <w:right w:val="none" w:sz="0" w:space="0" w:color="auto"/>
          </w:divBdr>
        </w:div>
        <w:div w:id="1072308926">
          <w:marLeft w:val="0"/>
          <w:marRight w:val="0"/>
          <w:marTop w:val="0"/>
          <w:marBottom w:val="0"/>
          <w:divBdr>
            <w:top w:val="none" w:sz="0" w:space="0" w:color="auto"/>
            <w:left w:val="none" w:sz="0" w:space="0" w:color="auto"/>
            <w:bottom w:val="none" w:sz="0" w:space="0" w:color="auto"/>
            <w:right w:val="none" w:sz="0" w:space="0" w:color="auto"/>
          </w:divBdr>
        </w:div>
        <w:div w:id="1236814349">
          <w:marLeft w:val="0"/>
          <w:marRight w:val="0"/>
          <w:marTop w:val="0"/>
          <w:marBottom w:val="0"/>
          <w:divBdr>
            <w:top w:val="none" w:sz="0" w:space="0" w:color="auto"/>
            <w:left w:val="none" w:sz="0" w:space="0" w:color="auto"/>
            <w:bottom w:val="none" w:sz="0" w:space="0" w:color="auto"/>
            <w:right w:val="none" w:sz="0" w:space="0" w:color="auto"/>
          </w:divBdr>
        </w:div>
        <w:div w:id="1466117112">
          <w:marLeft w:val="0"/>
          <w:marRight w:val="0"/>
          <w:marTop w:val="0"/>
          <w:marBottom w:val="0"/>
          <w:divBdr>
            <w:top w:val="none" w:sz="0" w:space="0" w:color="auto"/>
            <w:left w:val="none" w:sz="0" w:space="0" w:color="auto"/>
            <w:bottom w:val="none" w:sz="0" w:space="0" w:color="auto"/>
            <w:right w:val="none" w:sz="0" w:space="0" w:color="auto"/>
          </w:divBdr>
        </w:div>
        <w:div w:id="1936396969">
          <w:marLeft w:val="0"/>
          <w:marRight w:val="0"/>
          <w:marTop w:val="0"/>
          <w:marBottom w:val="0"/>
          <w:divBdr>
            <w:top w:val="none" w:sz="0" w:space="0" w:color="auto"/>
            <w:left w:val="none" w:sz="0" w:space="0" w:color="auto"/>
            <w:bottom w:val="none" w:sz="0" w:space="0" w:color="auto"/>
            <w:right w:val="none" w:sz="0" w:space="0" w:color="auto"/>
          </w:divBdr>
        </w:div>
        <w:div w:id="723019638">
          <w:marLeft w:val="0"/>
          <w:marRight w:val="0"/>
          <w:marTop w:val="0"/>
          <w:marBottom w:val="0"/>
          <w:divBdr>
            <w:top w:val="none" w:sz="0" w:space="0" w:color="auto"/>
            <w:left w:val="none" w:sz="0" w:space="0" w:color="auto"/>
            <w:bottom w:val="none" w:sz="0" w:space="0" w:color="auto"/>
            <w:right w:val="none" w:sz="0" w:space="0" w:color="auto"/>
          </w:divBdr>
        </w:div>
      </w:divsChild>
    </w:div>
    <w:div w:id="987511989">
      <w:bodyDiv w:val="1"/>
      <w:marLeft w:val="0"/>
      <w:marRight w:val="0"/>
      <w:marTop w:val="0"/>
      <w:marBottom w:val="0"/>
      <w:divBdr>
        <w:top w:val="none" w:sz="0" w:space="0" w:color="auto"/>
        <w:left w:val="none" w:sz="0" w:space="0" w:color="auto"/>
        <w:bottom w:val="none" w:sz="0" w:space="0" w:color="auto"/>
        <w:right w:val="none" w:sz="0" w:space="0" w:color="auto"/>
      </w:divBdr>
    </w:div>
    <w:div w:id="1011680316">
      <w:bodyDiv w:val="1"/>
      <w:marLeft w:val="0"/>
      <w:marRight w:val="0"/>
      <w:marTop w:val="0"/>
      <w:marBottom w:val="0"/>
      <w:divBdr>
        <w:top w:val="none" w:sz="0" w:space="0" w:color="auto"/>
        <w:left w:val="none" w:sz="0" w:space="0" w:color="auto"/>
        <w:bottom w:val="none" w:sz="0" w:space="0" w:color="auto"/>
        <w:right w:val="none" w:sz="0" w:space="0" w:color="auto"/>
      </w:divBdr>
    </w:div>
    <w:div w:id="1015301619">
      <w:bodyDiv w:val="1"/>
      <w:marLeft w:val="0"/>
      <w:marRight w:val="0"/>
      <w:marTop w:val="0"/>
      <w:marBottom w:val="0"/>
      <w:divBdr>
        <w:top w:val="none" w:sz="0" w:space="0" w:color="auto"/>
        <w:left w:val="none" w:sz="0" w:space="0" w:color="auto"/>
        <w:bottom w:val="none" w:sz="0" w:space="0" w:color="auto"/>
        <w:right w:val="none" w:sz="0" w:space="0" w:color="auto"/>
      </w:divBdr>
      <w:divsChild>
        <w:div w:id="883522798">
          <w:marLeft w:val="0"/>
          <w:marRight w:val="0"/>
          <w:marTop w:val="0"/>
          <w:marBottom w:val="0"/>
          <w:divBdr>
            <w:top w:val="none" w:sz="0" w:space="0" w:color="auto"/>
            <w:left w:val="none" w:sz="0" w:space="0" w:color="auto"/>
            <w:bottom w:val="none" w:sz="0" w:space="0" w:color="auto"/>
            <w:right w:val="none" w:sz="0" w:space="0" w:color="auto"/>
          </w:divBdr>
        </w:div>
        <w:div w:id="114756337">
          <w:marLeft w:val="0"/>
          <w:marRight w:val="0"/>
          <w:marTop w:val="0"/>
          <w:marBottom w:val="0"/>
          <w:divBdr>
            <w:top w:val="none" w:sz="0" w:space="0" w:color="auto"/>
            <w:left w:val="none" w:sz="0" w:space="0" w:color="auto"/>
            <w:bottom w:val="none" w:sz="0" w:space="0" w:color="auto"/>
            <w:right w:val="none" w:sz="0" w:space="0" w:color="auto"/>
          </w:divBdr>
        </w:div>
      </w:divsChild>
    </w:div>
    <w:div w:id="1043939417">
      <w:bodyDiv w:val="1"/>
      <w:marLeft w:val="0"/>
      <w:marRight w:val="0"/>
      <w:marTop w:val="0"/>
      <w:marBottom w:val="0"/>
      <w:divBdr>
        <w:top w:val="none" w:sz="0" w:space="0" w:color="auto"/>
        <w:left w:val="none" w:sz="0" w:space="0" w:color="auto"/>
        <w:bottom w:val="none" w:sz="0" w:space="0" w:color="auto"/>
        <w:right w:val="none" w:sz="0" w:space="0" w:color="auto"/>
      </w:divBdr>
      <w:divsChild>
        <w:div w:id="2099209798">
          <w:marLeft w:val="0"/>
          <w:marRight w:val="0"/>
          <w:marTop w:val="0"/>
          <w:marBottom w:val="0"/>
          <w:divBdr>
            <w:top w:val="none" w:sz="0" w:space="0" w:color="auto"/>
            <w:left w:val="none" w:sz="0" w:space="0" w:color="auto"/>
            <w:bottom w:val="none" w:sz="0" w:space="0" w:color="auto"/>
            <w:right w:val="none" w:sz="0" w:space="0" w:color="auto"/>
          </w:divBdr>
          <w:divsChild>
            <w:div w:id="1730299872">
              <w:marLeft w:val="0"/>
              <w:marRight w:val="0"/>
              <w:marTop w:val="0"/>
              <w:marBottom w:val="0"/>
              <w:divBdr>
                <w:top w:val="none" w:sz="0" w:space="0" w:color="auto"/>
                <w:left w:val="none" w:sz="0" w:space="0" w:color="auto"/>
                <w:bottom w:val="none" w:sz="0" w:space="0" w:color="auto"/>
                <w:right w:val="none" w:sz="0" w:space="0" w:color="auto"/>
              </w:divBdr>
              <w:divsChild>
                <w:div w:id="2130780952">
                  <w:marLeft w:val="0"/>
                  <w:marRight w:val="0"/>
                  <w:marTop w:val="0"/>
                  <w:marBottom w:val="0"/>
                  <w:divBdr>
                    <w:top w:val="none" w:sz="0" w:space="0" w:color="auto"/>
                    <w:left w:val="none" w:sz="0" w:space="0" w:color="auto"/>
                    <w:bottom w:val="none" w:sz="0" w:space="0" w:color="auto"/>
                    <w:right w:val="none" w:sz="0" w:space="0" w:color="auto"/>
                  </w:divBdr>
                  <w:divsChild>
                    <w:div w:id="1901213683">
                      <w:marLeft w:val="0"/>
                      <w:marRight w:val="0"/>
                      <w:marTop w:val="0"/>
                      <w:marBottom w:val="0"/>
                      <w:divBdr>
                        <w:top w:val="none" w:sz="0" w:space="0" w:color="auto"/>
                        <w:left w:val="none" w:sz="0" w:space="0" w:color="auto"/>
                        <w:bottom w:val="none" w:sz="0" w:space="0" w:color="auto"/>
                        <w:right w:val="none" w:sz="0" w:space="0" w:color="auto"/>
                      </w:divBdr>
                      <w:divsChild>
                        <w:div w:id="2048405440">
                          <w:marLeft w:val="0"/>
                          <w:marRight w:val="0"/>
                          <w:marTop w:val="0"/>
                          <w:marBottom w:val="0"/>
                          <w:divBdr>
                            <w:top w:val="none" w:sz="0" w:space="0" w:color="auto"/>
                            <w:left w:val="none" w:sz="0" w:space="0" w:color="auto"/>
                            <w:bottom w:val="none" w:sz="0" w:space="0" w:color="auto"/>
                            <w:right w:val="none" w:sz="0" w:space="0" w:color="auto"/>
                          </w:divBdr>
                          <w:divsChild>
                            <w:div w:id="7292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531388">
      <w:bodyDiv w:val="1"/>
      <w:marLeft w:val="0"/>
      <w:marRight w:val="0"/>
      <w:marTop w:val="0"/>
      <w:marBottom w:val="0"/>
      <w:divBdr>
        <w:top w:val="none" w:sz="0" w:space="0" w:color="auto"/>
        <w:left w:val="none" w:sz="0" w:space="0" w:color="auto"/>
        <w:bottom w:val="none" w:sz="0" w:space="0" w:color="auto"/>
        <w:right w:val="none" w:sz="0" w:space="0" w:color="auto"/>
      </w:divBdr>
      <w:divsChild>
        <w:div w:id="388962498">
          <w:marLeft w:val="0"/>
          <w:marRight w:val="0"/>
          <w:marTop w:val="0"/>
          <w:marBottom w:val="0"/>
          <w:divBdr>
            <w:top w:val="none" w:sz="0" w:space="0" w:color="auto"/>
            <w:left w:val="none" w:sz="0" w:space="0" w:color="auto"/>
            <w:bottom w:val="none" w:sz="0" w:space="0" w:color="auto"/>
            <w:right w:val="none" w:sz="0" w:space="0" w:color="auto"/>
          </w:divBdr>
        </w:div>
        <w:div w:id="135414668">
          <w:marLeft w:val="0"/>
          <w:marRight w:val="0"/>
          <w:marTop w:val="0"/>
          <w:marBottom w:val="0"/>
          <w:divBdr>
            <w:top w:val="none" w:sz="0" w:space="0" w:color="auto"/>
            <w:left w:val="none" w:sz="0" w:space="0" w:color="auto"/>
            <w:bottom w:val="none" w:sz="0" w:space="0" w:color="auto"/>
            <w:right w:val="none" w:sz="0" w:space="0" w:color="auto"/>
          </w:divBdr>
        </w:div>
        <w:div w:id="2001544924">
          <w:marLeft w:val="0"/>
          <w:marRight w:val="0"/>
          <w:marTop w:val="0"/>
          <w:marBottom w:val="0"/>
          <w:divBdr>
            <w:top w:val="none" w:sz="0" w:space="0" w:color="auto"/>
            <w:left w:val="none" w:sz="0" w:space="0" w:color="auto"/>
            <w:bottom w:val="none" w:sz="0" w:space="0" w:color="auto"/>
            <w:right w:val="none" w:sz="0" w:space="0" w:color="auto"/>
          </w:divBdr>
        </w:div>
        <w:div w:id="1399476973">
          <w:marLeft w:val="0"/>
          <w:marRight w:val="0"/>
          <w:marTop w:val="0"/>
          <w:marBottom w:val="0"/>
          <w:divBdr>
            <w:top w:val="none" w:sz="0" w:space="0" w:color="auto"/>
            <w:left w:val="none" w:sz="0" w:space="0" w:color="auto"/>
            <w:bottom w:val="none" w:sz="0" w:space="0" w:color="auto"/>
            <w:right w:val="none" w:sz="0" w:space="0" w:color="auto"/>
          </w:divBdr>
        </w:div>
        <w:div w:id="1896695458">
          <w:marLeft w:val="0"/>
          <w:marRight w:val="0"/>
          <w:marTop w:val="0"/>
          <w:marBottom w:val="0"/>
          <w:divBdr>
            <w:top w:val="none" w:sz="0" w:space="0" w:color="auto"/>
            <w:left w:val="none" w:sz="0" w:space="0" w:color="auto"/>
            <w:bottom w:val="none" w:sz="0" w:space="0" w:color="auto"/>
            <w:right w:val="none" w:sz="0" w:space="0" w:color="auto"/>
          </w:divBdr>
        </w:div>
        <w:div w:id="523860370">
          <w:marLeft w:val="0"/>
          <w:marRight w:val="0"/>
          <w:marTop w:val="0"/>
          <w:marBottom w:val="0"/>
          <w:divBdr>
            <w:top w:val="none" w:sz="0" w:space="0" w:color="auto"/>
            <w:left w:val="none" w:sz="0" w:space="0" w:color="auto"/>
            <w:bottom w:val="none" w:sz="0" w:space="0" w:color="auto"/>
            <w:right w:val="none" w:sz="0" w:space="0" w:color="auto"/>
          </w:divBdr>
        </w:div>
        <w:div w:id="124466560">
          <w:marLeft w:val="0"/>
          <w:marRight w:val="0"/>
          <w:marTop w:val="0"/>
          <w:marBottom w:val="0"/>
          <w:divBdr>
            <w:top w:val="none" w:sz="0" w:space="0" w:color="auto"/>
            <w:left w:val="none" w:sz="0" w:space="0" w:color="auto"/>
            <w:bottom w:val="none" w:sz="0" w:space="0" w:color="auto"/>
            <w:right w:val="none" w:sz="0" w:space="0" w:color="auto"/>
          </w:divBdr>
        </w:div>
        <w:div w:id="8147483">
          <w:marLeft w:val="0"/>
          <w:marRight w:val="0"/>
          <w:marTop w:val="0"/>
          <w:marBottom w:val="0"/>
          <w:divBdr>
            <w:top w:val="none" w:sz="0" w:space="0" w:color="auto"/>
            <w:left w:val="none" w:sz="0" w:space="0" w:color="auto"/>
            <w:bottom w:val="none" w:sz="0" w:space="0" w:color="auto"/>
            <w:right w:val="none" w:sz="0" w:space="0" w:color="auto"/>
          </w:divBdr>
        </w:div>
        <w:div w:id="233275112">
          <w:marLeft w:val="0"/>
          <w:marRight w:val="0"/>
          <w:marTop w:val="0"/>
          <w:marBottom w:val="0"/>
          <w:divBdr>
            <w:top w:val="none" w:sz="0" w:space="0" w:color="auto"/>
            <w:left w:val="none" w:sz="0" w:space="0" w:color="auto"/>
            <w:bottom w:val="none" w:sz="0" w:space="0" w:color="auto"/>
            <w:right w:val="none" w:sz="0" w:space="0" w:color="auto"/>
          </w:divBdr>
        </w:div>
        <w:div w:id="310988962">
          <w:marLeft w:val="0"/>
          <w:marRight w:val="0"/>
          <w:marTop w:val="0"/>
          <w:marBottom w:val="0"/>
          <w:divBdr>
            <w:top w:val="none" w:sz="0" w:space="0" w:color="auto"/>
            <w:left w:val="none" w:sz="0" w:space="0" w:color="auto"/>
            <w:bottom w:val="none" w:sz="0" w:space="0" w:color="auto"/>
            <w:right w:val="none" w:sz="0" w:space="0" w:color="auto"/>
          </w:divBdr>
        </w:div>
        <w:div w:id="1386487371">
          <w:marLeft w:val="0"/>
          <w:marRight w:val="0"/>
          <w:marTop w:val="0"/>
          <w:marBottom w:val="0"/>
          <w:divBdr>
            <w:top w:val="none" w:sz="0" w:space="0" w:color="auto"/>
            <w:left w:val="none" w:sz="0" w:space="0" w:color="auto"/>
            <w:bottom w:val="none" w:sz="0" w:space="0" w:color="auto"/>
            <w:right w:val="none" w:sz="0" w:space="0" w:color="auto"/>
          </w:divBdr>
        </w:div>
      </w:divsChild>
    </w:div>
    <w:div w:id="1050764455">
      <w:bodyDiv w:val="1"/>
      <w:marLeft w:val="0"/>
      <w:marRight w:val="0"/>
      <w:marTop w:val="0"/>
      <w:marBottom w:val="0"/>
      <w:divBdr>
        <w:top w:val="none" w:sz="0" w:space="0" w:color="auto"/>
        <w:left w:val="none" w:sz="0" w:space="0" w:color="auto"/>
        <w:bottom w:val="none" w:sz="0" w:space="0" w:color="auto"/>
        <w:right w:val="none" w:sz="0" w:space="0" w:color="auto"/>
      </w:divBdr>
      <w:divsChild>
        <w:div w:id="1777599561">
          <w:marLeft w:val="0"/>
          <w:marRight w:val="0"/>
          <w:marTop w:val="0"/>
          <w:marBottom w:val="0"/>
          <w:divBdr>
            <w:top w:val="none" w:sz="0" w:space="0" w:color="auto"/>
            <w:left w:val="none" w:sz="0" w:space="0" w:color="auto"/>
            <w:bottom w:val="none" w:sz="0" w:space="0" w:color="auto"/>
            <w:right w:val="none" w:sz="0" w:space="0" w:color="auto"/>
          </w:divBdr>
        </w:div>
        <w:div w:id="1551302741">
          <w:marLeft w:val="0"/>
          <w:marRight w:val="0"/>
          <w:marTop w:val="0"/>
          <w:marBottom w:val="0"/>
          <w:divBdr>
            <w:top w:val="none" w:sz="0" w:space="0" w:color="auto"/>
            <w:left w:val="none" w:sz="0" w:space="0" w:color="auto"/>
            <w:bottom w:val="none" w:sz="0" w:space="0" w:color="auto"/>
            <w:right w:val="none" w:sz="0" w:space="0" w:color="auto"/>
          </w:divBdr>
        </w:div>
      </w:divsChild>
    </w:div>
    <w:div w:id="1054087976">
      <w:bodyDiv w:val="1"/>
      <w:marLeft w:val="0"/>
      <w:marRight w:val="0"/>
      <w:marTop w:val="0"/>
      <w:marBottom w:val="0"/>
      <w:divBdr>
        <w:top w:val="none" w:sz="0" w:space="0" w:color="auto"/>
        <w:left w:val="none" w:sz="0" w:space="0" w:color="auto"/>
        <w:bottom w:val="none" w:sz="0" w:space="0" w:color="auto"/>
        <w:right w:val="none" w:sz="0" w:space="0" w:color="auto"/>
      </w:divBdr>
      <w:divsChild>
        <w:div w:id="1726484699">
          <w:marLeft w:val="0"/>
          <w:marRight w:val="0"/>
          <w:marTop w:val="0"/>
          <w:marBottom w:val="0"/>
          <w:divBdr>
            <w:top w:val="none" w:sz="0" w:space="0" w:color="auto"/>
            <w:left w:val="none" w:sz="0" w:space="0" w:color="auto"/>
            <w:bottom w:val="none" w:sz="0" w:space="0" w:color="auto"/>
            <w:right w:val="none" w:sz="0" w:space="0" w:color="auto"/>
          </w:divBdr>
        </w:div>
        <w:div w:id="886071251">
          <w:marLeft w:val="0"/>
          <w:marRight w:val="0"/>
          <w:marTop w:val="0"/>
          <w:marBottom w:val="0"/>
          <w:divBdr>
            <w:top w:val="none" w:sz="0" w:space="0" w:color="auto"/>
            <w:left w:val="none" w:sz="0" w:space="0" w:color="auto"/>
            <w:bottom w:val="none" w:sz="0" w:space="0" w:color="auto"/>
            <w:right w:val="none" w:sz="0" w:space="0" w:color="auto"/>
          </w:divBdr>
        </w:div>
      </w:divsChild>
    </w:div>
    <w:div w:id="1061754999">
      <w:bodyDiv w:val="1"/>
      <w:marLeft w:val="0"/>
      <w:marRight w:val="0"/>
      <w:marTop w:val="0"/>
      <w:marBottom w:val="0"/>
      <w:divBdr>
        <w:top w:val="none" w:sz="0" w:space="0" w:color="auto"/>
        <w:left w:val="none" w:sz="0" w:space="0" w:color="auto"/>
        <w:bottom w:val="none" w:sz="0" w:space="0" w:color="auto"/>
        <w:right w:val="none" w:sz="0" w:space="0" w:color="auto"/>
      </w:divBdr>
    </w:div>
    <w:div w:id="1093016310">
      <w:bodyDiv w:val="1"/>
      <w:marLeft w:val="0"/>
      <w:marRight w:val="0"/>
      <w:marTop w:val="0"/>
      <w:marBottom w:val="0"/>
      <w:divBdr>
        <w:top w:val="none" w:sz="0" w:space="0" w:color="auto"/>
        <w:left w:val="none" w:sz="0" w:space="0" w:color="auto"/>
        <w:bottom w:val="none" w:sz="0" w:space="0" w:color="auto"/>
        <w:right w:val="none" w:sz="0" w:space="0" w:color="auto"/>
      </w:divBdr>
      <w:divsChild>
        <w:div w:id="1052733154">
          <w:marLeft w:val="0"/>
          <w:marRight w:val="0"/>
          <w:marTop w:val="0"/>
          <w:marBottom w:val="0"/>
          <w:divBdr>
            <w:top w:val="none" w:sz="0" w:space="0" w:color="auto"/>
            <w:left w:val="none" w:sz="0" w:space="0" w:color="auto"/>
            <w:bottom w:val="none" w:sz="0" w:space="0" w:color="auto"/>
            <w:right w:val="none" w:sz="0" w:space="0" w:color="auto"/>
          </w:divBdr>
        </w:div>
        <w:div w:id="41175022">
          <w:marLeft w:val="0"/>
          <w:marRight w:val="0"/>
          <w:marTop w:val="0"/>
          <w:marBottom w:val="0"/>
          <w:divBdr>
            <w:top w:val="none" w:sz="0" w:space="0" w:color="auto"/>
            <w:left w:val="none" w:sz="0" w:space="0" w:color="auto"/>
            <w:bottom w:val="none" w:sz="0" w:space="0" w:color="auto"/>
            <w:right w:val="none" w:sz="0" w:space="0" w:color="auto"/>
          </w:divBdr>
        </w:div>
        <w:div w:id="265893006">
          <w:marLeft w:val="0"/>
          <w:marRight w:val="0"/>
          <w:marTop w:val="0"/>
          <w:marBottom w:val="0"/>
          <w:divBdr>
            <w:top w:val="none" w:sz="0" w:space="0" w:color="auto"/>
            <w:left w:val="none" w:sz="0" w:space="0" w:color="auto"/>
            <w:bottom w:val="none" w:sz="0" w:space="0" w:color="auto"/>
            <w:right w:val="none" w:sz="0" w:space="0" w:color="auto"/>
          </w:divBdr>
        </w:div>
      </w:divsChild>
    </w:div>
    <w:div w:id="1094785515">
      <w:bodyDiv w:val="1"/>
      <w:marLeft w:val="0"/>
      <w:marRight w:val="0"/>
      <w:marTop w:val="0"/>
      <w:marBottom w:val="0"/>
      <w:divBdr>
        <w:top w:val="none" w:sz="0" w:space="0" w:color="auto"/>
        <w:left w:val="none" w:sz="0" w:space="0" w:color="auto"/>
        <w:bottom w:val="none" w:sz="0" w:space="0" w:color="auto"/>
        <w:right w:val="none" w:sz="0" w:space="0" w:color="auto"/>
      </w:divBdr>
    </w:div>
    <w:div w:id="1100829742">
      <w:bodyDiv w:val="1"/>
      <w:marLeft w:val="0"/>
      <w:marRight w:val="0"/>
      <w:marTop w:val="0"/>
      <w:marBottom w:val="0"/>
      <w:divBdr>
        <w:top w:val="none" w:sz="0" w:space="0" w:color="auto"/>
        <w:left w:val="none" w:sz="0" w:space="0" w:color="auto"/>
        <w:bottom w:val="none" w:sz="0" w:space="0" w:color="auto"/>
        <w:right w:val="none" w:sz="0" w:space="0" w:color="auto"/>
      </w:divBdr>
    </w:div>
    <w:div w:id="1131482340">
      <w:bodyDiv w:val="1"/>
      <w:marLeft w:val="0"/>
      <w:marRight w:val="0"/>
      <w:marTop w:val="0"/>
      <w:marBottom w:val="0"/>
      <w:divBdr>
        <w:top w:val="none" w:sz="0" w:space="0" w:color="auto"/>
        <w:left w:val="none" w:sz="0" w:space="0" w:color="auto"/>
        <w:bottom w:val="none" w:sz="0" w:space="0" w:color="auto"/>
        <w:right w:val="none" w:sz="0" w:space="0" w:color="auto"/>
      </w:divBdr>
    </w:div>
    <w:div w:id="1149784708">
      <w:bodyDiv w:val="1"/>
      <w:marLeft w:val="0"/>
      <w:marRight w:val="0"/>
      <w:marTop w:val="0"/>
      <w:marBottom w:val="0"/>
      <w:divBdr>
        <w:top w:val="none" w:sz="0" w:space="0" w:color="auto"/>
        <w:left w:val="none" w:sz="0" w:space="0" w:color="auto"/>
        <w:bottom w:val="none" w:sz="0" w:space="0" w:color="auto"/>
        <w:right w:val="none" w:sz="0" w:space="0" w:color="auto"/>
      </w:divBdr>
    </w:div>
    <w:div w:id="1158379338">
      <w:bodyDiv w:val="1"/>
      <w:marLeft w:val="0"/>
      <w:marRight w:val="0"/>
      <w:marTop w:val="0"/>
      <w:marBottom w:val="0"/>
      <w:divBdr>
        <w:top w:val="none" w:sz="0" w:space="0" w:color="auto"/>
        <w:left w:val="none" w:sz="0" w:space="0" w:color="auto"/>
        <w:bottom w:val="none" w:sz="0" w:space="0" w:color="auto"/>
        <w:right w:val="none" w:sz="0" w:space="0" w:color="auto"/>
      </w:divBdr>
      <w:divsChild>
        <w:div w:id="94526053">
          <w:marLeft w:val="0"/>
          <w:marRight w:val="0"/>
          <w:marTop w:val="0"/>
          <w:marBottom w:val="0"/>
          <w:divBdr>
            <w:top w:val="none" w:sz="0" w:space="0" w:color="auto"/>
            <w:left w:val="none" w:sz="0" w:space="0" w:color="auto"/>
            <w:bottom w:val="none" w:sz="0" w:space="0" w:color="auto"/>
            <w:right w:val="none" w:sz="0" w:space="0" w:color="auto"/>
          </w:divBdr>
        </w:div>
        <w:div w:id="66198457">
          <w:marLeft w:val="0"/>
          <w:marRight w:val="0"/>
          <w:marTop w:val="0"/>
          <w:marBottom w:val="0"/>
          <w:divBdr>
            <w:top w:val="none" w:sz="0" w:space="0" w:color="auto"/>
            <w:left w:val="none" w:sz="0" w:space="0" w:color="auto"/>
            <w:bottom w:val="none" w:sz="0" w:space="0" w:color="auto"/>
            <w:right w:val="none" w:sz="0" w:space="0" w:color="auto"/>
          </w:divBdr>
        </w:div>
        <w:div w:id="873231097">
          <w:marLeft w:val="0"/>
          <w:marRight w:val="0"/>
          <w:marTop w:val="0"/>
          <w:marBottom w:val="0"/>
          <w:divBdr>
            <w:top w:val="none" w:sz="0" w:space="0" w:color="auto"/>
            <w:left w:val="none" w:sz="0" w:space="0" w:color="auto"/>
            <w:bottom w:val="none" w:sz="0" w:space="0" w:color="auto"/>
            <w:right w:val="none" w:sz="0" w:space="0" w:color="auto"/>
          </w:divBdr>
        </w:div>
        <w:div w:id="1117287280">
          <w:marLeft w:val="0"/>
          <w:marRight w:val="0"/>
          <w:marTop w:val="0"/>
          <w:marBottom w:val="0"/>
          <w:divBdr>
            <w:top w:val="none" w:sz="0" w:space="0" w:color="auto"/>
            <w:left w:val="none" w:sz="0" w:space="0" w:color="auto"/>
            <w:bottom w:val="none" w:sz="0" w:space="0" w:color="auto"/>
            <w:right w:val="none" w:sz="0" w:space="0" w:color="auto"/>
          </w:divBdr>
        </w:div>
      </w:divsChild>
    </w:div>
    <w:div w:id="1174607439">
      <w:bodyDiv w:val="1"/>
      <w:marLeft w:val="0"/>
      <w:marRight w:val="0"/>
      <w:marTop w:val="0"/>
      <w:marBottom w:val="0"/>
      <w:divBdr>
        <w:top w:val="none" w:sz="0" w:space="0" w:color="auto"/>
        <w:left w:val="none" w:sz="0" w:space="0" w:color="auto"/>
        <w:bottom w:val="none" w:sz="0" w:space="0" w:color="auto"/>
        <w:right w:val="none" w:sz="0" w:space="0" w:color="auto"/>
      </w:divBdr>
    </w:div>
    <w:div w:id="1184171856">
      <w:bodyDiv w:val="1"/>
      <w:marLeft w:val="0"/>
      <w:marRight w:val="0"/>
      <w:marTop w:val="0"/>
      <w:marBottom w:val="0"/>
      <w:divBdr>
        <w:top w:val="none" w:sz="0" w:space="0" w:color="auto"/>
        <w:left w:val="none" w:sz="0" w:space="0" w:color="auto"/>
        <w:bottom w:val="none" w:sz="0" w:space="0" w:color="auto"/>
        <w:right w:val="none" w:sz="0" w:space="0" w:color="auto"/>
      </w:divBdr>
      <w:divsChild>
        <w:div w:id="906646760">
          <w:marLeft w:val="0"/>
          <w:marRight w:val="0"/>
          <w:marTop w:val="0"/>
          <w:marBottom w:val="0"/>
          <w:divBdr>
            <w:top w:val="none" w:sz="0" w:space="0" w:color="auto"/>
            <w:left w:val="none" w:sz="0" w:space="0" w:color="auto"/>
            <w:bottom w:val="none" w:sz="0" w:space="0" w:color="auto"/>
            <w:right w:val="none" w:sz="0" w:space="0" w:color="auto"/>
          </w:divBdr>
        </w:div>
        <w:div w:id="1711685918">
          <w:marLeft w:val="0"/>
          <w:marRight w:val="0"/>
          <w:marTop w:val="0"/>
          <w:marBottom w:val="0"/>
          <w:divBdr>
            <w:top w:val="none" w:sz="0" w:space="0" w:color="auto"/>
            <w:left w:val="none" w:sz="0" w:space="0" w:color="auto"/>
            <w:bottom w:val="none" w:sz="0" w:space="0" w:color="auto"/>
            <w:right w:val="none" w:sz="0" w:space="0" w:color="auto"/>
          </w:divBdr>
        </w:div>
      </w:divsChild>
    </w:div>
    <w:div w:id="1196235679">
      <w:bodyDiv w:val="1"/>
      <w:marLeft w:val="0"/>
      <w:marRight w:val="0"/>
      <w:marTop w:val="0"/>
      <w:marBottom w:val="0"/>
      <w:divBdr>
        <w:top w:val="none" w:sz="0" w:space="0" w:color="auto"/>
        <w:left w:val="none" w:sz="0" w:space="0" w:color="auto"/>
        <w:bottom w:val="none" w:sz="0" w:space="0" w:color="auto"/>
        <w:right w:val="none" w:sz="0" w:space="0" w:color="auto"/>
      </w:divBdr>
    </w:div>
    <w:div w:id="1200972392">
      <w:bodyDiv w:val="1"/>
      <w:marLeft w:val="0"/>
      <w:marRight w:val="0"/>
      <w:marTop w:val="0"/>
      <w:marBottom w:val="0"/>
      <w:divBdr>
        <w:top w:val="none" w:sz="0" w:space="0" w:color="auto"/>
        <w:left w:val="none" w:sz="0" w:space="0" w:color="auto"/>
        <w:bottom w:val="none" w:sz="0" w:space="0" w:color="auto"/>
        <w:right w:val="none" w:sz="0" w:space="0" w:color="auto"/>
      </w:divBdr>
    </w:div>
    <w:div w:id="1218854769">
      <w:bodyDiv w:val="1"/>
      <w:marLeft w:val="0"/>
      <w:marRight w:val="0"/>
      <w:marTop w:val="0"/>
      <w:marBottom w:val="0"/>
      <w:divBdr>
        <w:top w:val="none" w:sz="0" w:space="0" w:color="auto"/>
        <w:left w:val="none" w:sz="0" w:space="0" w:color="auto"/>
        <w:bottom w:val="none" w:sz="0" w:space="0" w:color="auto"/>
        <w:right w:val="none" w:sz="0" w:space="0" w:color="auto"/>
      </w:divBdr>
    </w:div>
    <w:div w:id="1220900314">
      <w:bodyDiv w:val="1"/>
      <w:marLeft w:val="0"/>
      <w:marRight w:val="0"/>
      <w:marTop w:val="0"/>
      <w:marBottom w:val="0"/>
      <w:divBdr>
        <w:top w:val="none" w:sz="0" w:space="0" w:color="auto"/>
        <w:left w:val="none" w:sz="0" w:space="0" w:color="auto"/>
        <w:bottom w:val="none" w:sz="0" w:space="0" w:color="auto"/>
        <w:right w:val="none" w:sz="0" w:space="0" w:color="auto"/>
      </w:divBdr>
      <w:divsChild>
        <w:div w:id="1215121557">
          <w:marLeft w:val="0"/>
          <w:marRight w:val="0"/>
          <w:marTop w:val="0"/>
          <w:marBottom w:val="0"/>
          <w:divBdr>
            <w:top w:val="none" w:sz="0" w:space="0" w:color="auto"/>
            <w:left w:val="none" w:sz="0" w:space="0" w:color="auto"/>
            <w:bottom w:val="none" w:sz="0" w:space="0" w:color="auto"/>
            <w:right w:val="none" w:sz="0" w:space="0" w:color="auto"/>
          </w:divBdr>
        </w:div>
        <w:div w:id="139808016">
          <w:marLeft w:val="0"/>
          <w:marRight w:val="0"/>
          <w:marTop w:val="0"/>
          <w:marBottom w:val="0"/>
          <w:divBdr>
            <w:top w:val="none" w:sz="0" w:space="0" w:color="auto"/>
            <w:left w:val="none" w:sz="0" w:space="0" w:color="auto"/>
            <w:bottom w:val="none" w:sz="0" w:space="0" w:color="auto"/>
            <w:right w:val="none" w:sz="0" w:space="0" w:color="auto"/>
          </w:divBdr>
        </w:div>
        <w:div w:id="659162854">
          <w:marLeft w:val="0"/>
          <w:marRight w:val="0"/>
          <w:marTop w:val="0"/>
          <w:marBottom w:val="0"/>
          <w:divBdr>
            <w:top w:val="none" w:sz="0" w:space="0" w:color="auto"/>
            <w:left w:val="none" w:sz="0" w:space="0" w:color="auto"/>
            <w:bottom w:val="none" w:sz="0" w:space="0" w:color="auto"/>
            <w:right w:val="none" w:sz="0" w:space="0" w:color="auto"/>
          </w:divBdr>
        </w:div>
        <w:div w:id="773406278">
          <w:marLeft w:val="0"/>
          <w:marRight w:val="0"/>
          <w:marTop w:val="0"/>
          <w:marBottom w:val="0"/>
          <w:divBdr>
            <w:top w:val="none" w:sz="0" w:space="0" w:color="auto"/>
            <w:left w:val="none" w:sz="0" w:space="0" w:color="auto"/>
            <w:bottom w:val="none" w:sz="0" w:space="0" w:color="auto"/>
            <w:right w:val="none" w:sz="0" w:space="0" w:color="auto"/>
          </w:divBdr>
        </w:div>
        <w:div w:id="2026395756">
          <w:marLeft w:val="0"/>
          <w:marRight w:val="0"/>
          <w:marTop w:val="0"/>
          <w:marBottom w:val="0"/>
          <w:divBdr>
            <w:top w:val="none" w:sz="0" w:space="0" w:color="auto"/>
            <w:left w:val="none" w:sz="0" w:space="0" w:color="auto"/>
            <w:bottom w:val="none" w:sz="0" w:space="0" w:color="auto"/>
            <w:right w:val="none" w:sz="0" w:space="0" w:color="auto"/>
          </w:divBdr>
        </w:div>
        <w:div w:id="974524199">
          <w:marLeft w:val="0"/>
          <w:marRight w:val="0"/>
          <w:marTop w:val="0"/>
          <w:marBottom w:val="0"/>
          <w:divBdr>
            <w:top w:val="none" w:sz="0" w:space="0" w:color="auto"/>
            <w:left w:val="none" w:sz="0" w:space="0" w:color="auto"/>
            <w:bottom w:val="none" w:sz="0" w:space="0" w:color="auto"/>
            <w:right w:val="none" w:sz="0" w:space="0" w:color="auto"/>
          </w:divBdr>
        </w:div>
      </w:divsChild>
    </w:div>
    <w:div w:id="1228372915">
      <w:bodyDiv w:val="1"/>
      <w:marLeft w:val="0"/>
      <w:marRight w:val="0"/>
      <w:marTop w:val="0"/>
      <w:marBottom w:val="0"/>
      <w:divBdr>
        <w:top w:val="none" w:sz="0" w:space="0" w:color="auto"/>
        <w:left w:val="none" w:sz="0" w:space="0" w:color="auto"/>
        <w:bottom w:val="none" w:sz="0" w:space="0" w:color="auto"/>
        <w:right w:val="none" w:sz="0" w:space="0" w:color="auto"/>
      </w:divBdr>
    </w:div>
    <w:div w:id="1247417885">
      <w:bodyDiv w:val="1"/>
      <w:marLeft w:val="0"/>
      <w:marRight w:val="0"/>
      <w:marTop w:val="0"/>
      <w:marBottom w:val="0"/>
      <w:divBdr>
        <w:top w:val="none" w:sz="0" w:space="0" w:color="auto"/>
        <w:left w:val="none" w:sz="0" w:space="0" w:color="auto"/>
        <w:bottom w:val="none" w:sz="0" w:space="0" w:color="auto"/>
        <w:right w:val="none" w:sz="0" w:space="0" w:color="auto"/>
      </w:divBdr>
      <w:divsChild>
        <w:div w:id="101145833">
          <w:marLeft w:val="0"/>
          <w:marRight w:val="0"/>
          <w:marTop w:val="0"/>
          <w:marBottom w:val="0"/>
          <w:divBdr>
            <w:top w:val="none" w:sz="0" w:space="0" w:color="auto"/>
            <w:left w:val="none" w:sz="0" w:space="0" w:color="auto"/>
            <w:bottom w:val="none" w:sz="0" w:space="0" w:color="auto"/>
            <w:right w:val="none" w:sz="0" w:space="0" w:color="auto"/>
          </w:divBdr>
        </w:div>
        <w:div w:id="956522636">
          <w:marLeft w:val="0"/>
          <w:marRight w:val="0"/>
          <w:marTop w:val="0"/>
          <w:marBottom w:val="0"/>
          <w:divBdr>
            <w:top w:val="none" w:sz="0" w:space="0" w:color="auto"/>
            <w:left w:val="none" w:sz="0" w:space="0" w:color="auto"/>
            <w:bottom w:val="none" w:sz="0" w:space="0" w:color="auto"/>
            <w:right w:val="none" w:sz="0" w:space="0" w:color="auto"/>
          </w:divBdr>
        </w:div>
        <w:div w:id="1978685292">
          <w:marLeft w:val="0"/>
          <w:marRight w:val="0"/>
          <w:marTop w:val="0"/>
          <w:marBottom w:val="0"/>
          <w:divBdr>
            <w:top w:val="none" w:sz="0" w:space="0" w:color="auto"/>
            <w:left w:val="none" w:sz="0" w:space="0" w:color="auto"/>
            <w:bottom w:val="none" w:sz="0" w:space="0" w:color="auto"/>
            <w:right w:val="none" w:sz="0" w:space="0" w:color="auto"/>
          </w:divBdr>
        </w:div>
        <w:div w:id="1693677751">
          <w:marLeft w:val="0"/>
          <w:marRight w:val="0"/>
          <w:marTop w:val="0"/>
          <w:marBottom w:val="0"/>
          <w:divBdr>
            <w:top w:val="none" w:sz="0" w:space="0" w:color="auto"/>
            <w:left w:val="none" w:sz="0" w:space="0" w:color="auto"/>
            <w:bottom w:val="none" w:sz="0" w:space="0" w:color="auto"/>
            <w:right w:val="none" w:sz="0" w:space="0" w:color="auto"/>
          </w:divBdr>
        </w:div>
        <w:div w:id="309097736">
          <w:marLeft w:val="0"/>
          <w:marRight w:val="0"/>
          <w:marTop w:val="0"/>
          <w:marBottom w:val="0"/>
          <w:divBdr>
            <w:top w:val="none" w:sz="0" w:space="0" w:color="auto"/>
            <w:left w:val="none" w:sz="0" w:space="0" w:color="auto"/>
            <w:bottom w:val="none" w:sz="0" w:space="0" w:color="auto"/>
            <w:right w:val="none" w:sz="0" w:space="0" w:color="auto"/>
          </w:divBdr>
        </w:div>
        <w:div w:id="344357652">
          <w:marLeft w:val="0"/>
          <w:marRight w:val="0"/>
          <w:marTop w:val="0"/>
          <w:marBottom w:val="0"/>
          <w:divBdr>
            <w:top w:val="none" w:sz="0" w:space="0" w:color="auto"/>
            <w:left w:val="none" w:sz="0" w:space="0" w:color="auto"/>
            <w:bottom w:val="none" w:sz="0" w:space="0" w:color="auto"/>
            <w:right w:val="none" w:sz="0" w:space="0" w:color="auto"/>
          </w:divBdr>
        </w:div>
        <w:div w:id="1139034390">
          <w:marLeft w:val="0"/>
          <w:marRight w:val="0"/>
          <w:marTop w:val="0"/>
          <w:marBottom w:val="0"/>
          <w:divBdr>
            <w:top w:val="none" w:sz="0" w:space="0" w:color="auto"/>
            <w:left w:val="none" w:sz="0" w:space="0" w:color="auto"/>
            <w:bottom w:val="none" w:sz="0" w:space="0" w:color="auto"/>
            <w:right w:val="none" w:sz="0" w:space="0" w:color="auto"/>
          </w:divBdr>
        </w:div>
        <w:div w:id="1723140245">
          <w:marLeft w:val="0"/>
          <w:marRight w:val="0"/>
          <w:marTop w:val="0"/>
          <w:marBottom w:val="0"/>
          <w:divBdr>
            <w:top w:val="none" w:sz="0" w:space="0" w:color="auto"/>
            <w:left w:val="none" w:sz="0" w:space="0" w:color="auto"/>
            <w:bottom w:val="none" w:sz="0" w:space="0" w:color="auto"/>
            <w:right w:val="none" w:sz="0" w:space="0" w:color="auto"/>
          </w:divBdr>
        </w:div>
      </w:divsChild>
    </w:div>
    <w:div w:id="1247568347">
      <w:bodyDiv w:val="1"/>
      <w:marLeft w:val="0"/>
      <w:marRight w:val="0"/>
      <w:marTop w:val="0"/>
      <w:marBottom w:val="0"/>
      <w:divBdr>
        <w:top w:val="none" w:sz="0" w:space="0" w:color="auto"/>
        <w:left w:val="none" w:sz="0" w:space="0" w:color="auto"/>
        <w:bottom w:val="none" w:sz="0" w:space="0" w:color="auto"/>
        <w:right w:val="none" w:sz="0" w:space="0" w:color="auto"/>
      </w:divBdr>
    </w:div>
    <w:div w:id="1248076238">
      <w:bodyDiv w:val="1"/>
      <w:marLeft w:val="0"/>
      <w:marRight w:val="0"/>
      <w:marTop w:val="0"/>
      <w:marBottom w:val="0"/>
      <w:divBdr>
        <w:top w:val="none" w:sz="0" w:space="0" w:color="auto"/>
        <w:left w:val="none" w:sz="0" w:space="0" w:color="auto"/>
        <w:bottom w:val="none" w:sz="0" w:space="0" w:color="auto"/>
        <w:right w:val="none" w:sz="0" w:space="0" w:color="auto"/>
      </w:divBdr>
      <w:divsChild>
        <w:div w:id="1711807191">
          <w:marLeft w:val="0"/>
          <w:marRight w:val="0"/>
          <w:marTop w:val="0"/>
          <w:marBottom w:val="0"/>
          <w:divBdr>
            <w:top w:val="none" w:sz="0" w:space="0" w:color="auto"/>
            <w:left w:val="none" w:sz="0" w:space="0" w:color="auto"/>
            <w:bottom w:val="none" w:sz="0" w:space="0" w:color="auto"/>
            <w:right w:val="none" w:sz="0" w:space="0" w:color="auto"/>
          </w:divBdr>
        </w:div>
        <w:div w:id="1391491719">
          <w:marLeft w:val="0"/>
          <w:marRight w:val="0"/>
          <w:marTop w:val="0"/>
          <w:marBottom w:val="0"/>
          <w:divBdr>
            <w:top w:val="none" w:sz="0" w:space="0" w:color="auto"/>
            <w:left w:val="none" w:sz="0" w:space="0" w:color="auto"/>
            <w:bottom w:val="none" w:sz="0" w:space="0" w:color="auto"/>
            <w:right w:val="none" w:sz="0" w:space="0" w:color="auto"/>
          </w:divBdr>
        </w:div>
        <w:div w:id="1293516100">
          <w:marLeft w:val="0"/>
          <w:marRight w:val="0"/>
          <w:marTop w:val="0"/>
          <w:marBottom w:val="0"/>
          <w:divBdr>
            <w:top w:val="none" w:sz="0" w:space="0" w:color="auto"/>
            <w:left w:val="none" w:sz="0" w:space="0" w:color="auto"/>
            <w:bottom w:val="none" w:sz="0" w:space="0" w:color="auto"/>
            <w:right w:val="none" w:sz="0" w:space="0" w:color="auto"/>
          </w:divBdr>
        </w:div>
      </w:divsChild>
    </w:div>
    <w:div w:id="1259753439">
      <w:bodyDiv w:val="1"/>
      <w:marLeft w:val="0"/>
      <w:marRight w:val="0"/>
      <w:marTop w:val="0"/>
      <w:marBottom w:val="0"/>
      <w:divBdr>
        <w:top w:val="none" w:sz="0" w:space="0" w:color="auto"/>
        <w:left w:val="none" w:sz="0" w:space="0" w:color="auto"/>
        <w:bottom w:val="none" w:sz="0" w:space="0" w:color="auto"/>
        <w:right w:val="none" w:sz="0" w:space="0" w:color="auto"/>
      </w:divBdr>
    </w:div>
    <w:div w:id="1266768762">
      <w:bodyDiv w:val="1"/>
      <w:marLeft w:val="0"/>
      <w:marRight w:val="0"/>
      <w:marTop w:val="0"/>
      <w:marBottom w:val="0"/>
      <w:divBdr>
        <w:top w:val="none" w:sz="0" w:space="0" w:color="auto"/>
        <w:left w:val="none" w:sz="0" w:space="0" w:color="auto"/>
        <w:bottom w:val="none" w:sz="0" w:space="0" w:color="auto"/>
        <w:right w:val="none" w:sz="0" w:space="0" w:color="auto"/>
      </w:divBdr>
    </w:div>
    <w:div w:id="1269921738">
      <w:bodyDiv w:val="1"/>
      <w:marLeft w:val="0"/>
      <w:marRight w:val="0"/>
      <w:marTop w:val="0"/>
      <w:marBottom w:val="0"/>
      <w:divBdr>
        <w:top w:val="none" w:sz="0" w:space="0" w:color="auto"/>
        <w:left w:val="none" w:sz="0" w:space="0" w:color="auto"/>
        <w:bottom w:val="none" w:sz="0" w:space="0" w:color="auto"/>
        <w:right w:val="none" w:sz="0" w:space="0" w:color="auto"/>
      </w:divBdr>
    </w:div>
    <w:div w:id="1285693783">
      <w:bodyDiv w:val="1"/>
      <w:marLeft w:val="0"/>
      <w:marRight w:val="0"/>
      <w:marTop w:val="0"/>
      <w:marBottom w:val="0"/>
      <w:divBdr>
        <w:top w:val="none" w:sz="0" w:space="0" w:color="auto"/>
        <w:left w:val="none" w:sz="0" w:space="0" w:color="auto"/>
        <w:bottom w:val="none" w:sz="0" w:space="0" w:color="auto"/>
        <w:right w:val="none" w:sz="0" w:space="0" w:color="auto"/>
      </w:divBdr>
    </w:div>
    <w:div w:id="1291398164">
      <w:bodyDiv w:val="1"/>
      <w:marLeft w:val="0"/>
      <w:marRight w:val="0"/>
      <w:marTop w:val="0"/>
      <w:marBottom w:val="0"/>
      <w:divBdr>
        <w:top w:val="none" w:sz="0" w:space="0" w:color="auto"/>
        <w:left w:val="none" w:sz="0" w:space="0" w:color="auto"/>
        <w:bottom w:val="none" w:sz="0" w:space="0" w:color="auto"/>
        <w:right w:val="none" w:sz="0" w:space="0" w:color="auto"/>
      </w:divBdr>
      <w:divsChild>
        <w:div w:id="938217382">
          <w:marLeft w:val="0"/>
          <w:marRight w:val="0"/>
          <w:marTop w:val="0"/>
          <w:marBottom w:val="0"/>
          <w:divBdr>
            <w:top w:val="none" w:sz="0" w:space="0" w:color="auto"/>
            <w:left w:val="none" w:sz="0" w:space="0" w:color="auto"/>
            <w:bottom w:val="none" w:sz="0" w:space="0" w:color="auto"/>
            <w:right w:val="none" w:sz="0" w:space="0" w:color="auto"/>
          </w:divBdr>
        </w:div>
        <w:div w:id="1554803365">
          <w:marLeft w:val="0"/>
          <w:marRight w:val="0"/>
          <w:marTop w:val="0"/>
          <w:marBottom w:val="0"/>
          <w:divBdr>
            <w:top w:val="none" w:sz="0" w:space="0" w:color="auto"/>
            <w:left w:val="none" w:sz="0" w:space="0" w:color="auto"/>
            <w:bottom w:val="none" w:sz="0" w:space="0" w:color="auto"/>
            <w:right w:val="none" w:sz="0" w:space="0" w:color="auto"/>
          </w:divBdr>
        </w:div>
        <w:div w:id="1384793564">
          <w:marLeft w:val="0"/>
          <w:marRight w:val="0"/>
          <w:marTop w:val="0"/>
          <w:marBottom w:val="0"/>
          <w:divBdr>
            <w:top w:val="none" w:sz="0" w:space="0" w:color="auto"/>
            <w:left w:val="none" w:sz="0" w:space="0" w:color="auto"/>
            <w:bottom w:val="none" w:sz="0" w:space="0" w:color="auto"/>
            <w:right w:val="none" w:sz="0" w:space="0" w:color="auto"/>
          </w:divBdr>
        </w:div>
        <w:div w:id="1392656799">
          <w:marLeft w:val="0"/>
          <w:marRight w:val="0"/>
          <w:marTop w:val="0"/>
          <w:marBottom w:val="0"/>
          <w:divBdr>
            <w:top w:val="none" w:sz="0" w:space="0" w:color="auto"/>
            <w:left w:val="none" w:sz="0" w:space="0" w:color="auto"/>
            <w:bottom w:val="none" w:sz="0" w:space="0" w:color="auto"/>
            <w:right w:val="none" w:sz="0" w:space="0" w:color="auto"/>
          </w:divBdr>
        </w:div>
        <w:div w:id="114062443">
          <w:marLeft w:val="0"/>
          <w:marRight w:val="0"/>
          <w:marTop w:val="0"/>
          <w:marBottom w:val="0"/>
          <w:divBdr>
            <w:top w:val="none" w:sz="0" w:space="0" w:color="auto"/>
            <w:left w:val="none" w:sz="0" w:space="0" w:color="auto"/>
            <w:bottom w:val="none" w:sz="0" w:space="0" w:color="auto"/>
            <w:right w:val="none" w:sz="0" w:space="0" w:color="auto"/>
          </w:divBdr>
        </w:div>
        <w:div w:id="400639051">
          <w:marLeft w:val="0"/>
          <w:marRight w:val="0"/>
          <w:marTop w:val="0"/>
          <w:marBottom w:val="0"/>
          <w:divBdr>
            <w:top w:val="none" w:sz="0" w:space="0" w:color="auto"/>
            <w:left w:val="none" w:sz="0" w:space="0" w:color="auto"/>
            <w:bottom w:val="none" w:sz="0" w:space="0" w:color="auto"/>
            <w:right w:val="none" w:sz="0" w:space="0" w:color="auto"/>
          </w:divBdr>
        </w:div>
        <w:div w:id="269556987">
          <w:marLeft w:val="0"/>
          <w:marRight w:val="0"/>
          <w:marTop w:val="0"/>
          <w:marBottom w:val="0"/>
          <w:divBdr>
            <w:top w:val="none" w:sz="0" w:space="0" w:color="auto"/>
            <w:left w:val="none" w:sz="0" w:space="0" w:color="auto"/>
            <w:bottom w:val="none" w:sz="0" w:space="0" w:color="auto"/>
            <w:right w:val="none" w:sz="0" w:space="0" w:color="auto"/>
          </w:divBdr>
        </w:div>
        <w:div w:id="83185478">
          <w:marLeft w:val="0"/>
          <w:marRight w:val="0"/>
          <w:marTop w:val="0"/>
          <w:marBottom w:val="0"/>
          <w:divBdr>
            <w:top w:val="none" w:sz="0" w:space="0" w:color="auto"/>
            <w:left w:val="none" w:sz="0" w:space="0" w:color="auto"/>
            <w:bottom w:val="none" w:sz="0" w:space="0" w:color="auto"/>
            <w:right w:val="none" w:sz="0" w:space="0" w:color="auto"/>
          </w:divBdr>
        </w:div>
        <w:div w:id="1849296627">
          <w:marLeft w:val="0"/>
          <w:marRight w:val="0"/>
          <w:marTop w:val="0"/>
          <w:marBottom w:val="0"/>
          <w:divBdr>
            <w:top w:val="none" w:sz="0" w:space="0" w:color="auto"/>
            <w:left w:val="none" w:sz="0" w:space="0" w:color="auto"/>
            <w:bottom w:val="none" w:sz="0" w:space="0" w:color="auto"/>
            <w:right w:val="none" w:sz="0" w:space="0" w:color="auto"/>
          </w:divBdr>
        </w:div>
        <w:div w:id="515313392">
          <w:marLeft w:val="0"/>
          <w:marRight w:val="0"/>
          <w:marTop w:val="0"/>
          <w:marBottom w:val="0"/>
          <w:divBdr>
            <w:top w:val="none" w:sz="0" w:space="0" w:color="auto"/>
            <w:left w:val="none" w:sz="0" w:space="0" w:color="auto"/>
            <w:bottom w:val="none" w:sz="0" w:space="0" w:color="auto"/>
            <w:right w:val="none" w:sz="0" w:space="0" w:color="auto"/>
          </w:divBdr>
        </w:div>
        <w:div w:id="607129657">
          <w:marLeft w:val="0"/>
          <w:marRight w:val="0"/>
          <w:marTop w:val="0"/>
          <w:marBottom w:val="0"/>
          <w:divBdr>
            <w:top w:val="none" w:sz="0" w:space="0" w:color="auto"/>
            <w:left w:val="none" w:sz="0" w:space="0" w:color="auto"/>
            <w:bottom w:val="none" w:sz="0" w:space="0" w:color="auto"/>
            <w:right w:val="none" w:sz="0" w:space="0" w:color="auto"/>
          </w:divBdr>
        </w:div>
        <w:div w:id="1092356460">
          <w:marLeft w:val="0"/>
          <w:marRight w:val="0"/>
          <w:marTop w:val="0"/>
          <w:marBottom w:val="0"/>
          <w:divBdr>
            <w:top w:val="none" w:sz="0" w:space="0" w:color="auto"/>
            <w:left w:val="none" w:sz="0" w:space="0" w:color="auto"/>
            <w:bottom w:val="none" w:sz="0" w:space="0" w:color="auto"/>
            <w:right w:val="none" w:sz="0" w:space="0" w:color="auto"/>
          </w:divBdr>
        </w:div>
        <w:div w:id="102700044">
          <w:marLeft w:val="0"/>
          <w:marRight w:val="0"/>
          <w:marTop w:val="0"/>
          <w:marBottom w:val="0"/>
          <w:divBdr>
            <w:top w:val="none" w:sz="0" w:space="0" w:color="auto"/>
            <w:left w:val="none" w:sz="0" w:space="0" w:color="auto"/>
            <w:bottom w:val="none" w:sz="0" w:space="0" w:color="auto"/>
            <w:right w:val="none" w:sz="0" w:space="0" w:color="auto"/>
          </w:divBdr>
        </w:div>
        <w:div w:id="980424945">
          <w:marLeft w:val="0"/>
          <w:marRight w:val="0"/>
          <w:marTop w:val="0"/>
          <w:marBottom w:val="0"/>
          <w:divBdr>
            <w:top w:val="none" w:sz="0" w:space="0" w:color="auto"/>
            <w:left w:val="none" w:sz="0" w:space="0" w:color="auto"/>
            <w:bottom w:val="none" w:sz="0" w:space="0" w:color="auto"/>
            <w:right w:val="none" w:sz="0" w:space="0" w:color="auto"/>
          </w:divBdr>
        </w:div>
        <w:div w:id="78210797">
          <w:marLeft w:val="0"/>
          <w:marRight w:val="0"/>
          <w:marTop w:val="0"/>
          <w:marBottom w:val="0"/>
          <w:divBdr>
            <w:top w:val="none" w:sz="0" w:space="0" w:color="auto"/>
            <w:left w:val="none" w:sz="0" w:space="0" w:color="auto"/>
            <w:bottom w:val="none" w:sz="0" w:space="0" w:color="auto"/>
            <w:right w:val="none" w:sz="0" w:space="0" w:color="auto"/>
          </w:divBdr>
        </w:div>
        <w:div w:id="305622757">
          <w:marLeft w:val="0"/>
          <w:marRight w:val="0"/>
          <w:marTop w:val="0"/>
          <w:marBottom w:val="0"/>
          <w:divBdr>
            <w:top w:val="none" w:sz="0" w:space="0" w:color="auto"/>
            <w:left w:val="none" w:sz="0" w:space="0" w:color="auto"/>
            <w:bottom w:val="none" w:sz="0" w:space="0" w:color="auto"/>
            <w:right w:val="none" w:sz="0" w:space="0" w:color="auto"/>
          </w:divBdr>
        </w:div>
        <w:div w:id="326330840">
          <w:marLeft w:val="0"/>
          <w:marRight w:val="0"/>
          <w:marTop w:val="0"/>
          <w:marBottom w:val="0"/>
          <w:divBdr>
            <w:top w:val="none" w:sz="0" w:space="0" w:color="auto"/>
            <w:left w:val="none" w:sz="0" w:space="0" w:color="auto"/>
            <w:bottom w:val="none" w:sz="0" w:space="0" w:color="auto"/>
            <w:right w:val="none" w:sz="0" w:space="0" w:color="auto"/>
          </w:divBdr>
        </w:div>
        <w:div w:id="1309702144">
          <w:marLeft w:val="0"/>
          <w:marRight w:val="0"/>
          <w:marTop w:val="0"/>
          <w:marBottom w:val="0"/>
          <w:divBdr>
            <w:top w:val="none" w:sz="0" w:space="0" w:color="auto"/>
            <w:left w:val="none" w:sz="0" w:space="0" w:color="auto"/>
            <w:bottom w:val="none" w:sz="0" w:space="0" w:color="auto"/>
            <w:right w:val="none" w:sz="0" w:space="0" w:color="auto"/>
          </w:divBdr>
        </w:div>
      </w:divsChild>
    </w:div>
    <w:div w:id="1293244698">
      <w:bodyDiv w:val="1"/>
      <w:marLeft w:val="0"/>
      <w:marRight w:val="0"/>
      <w:marTop w:val="0"/>
      <w:marBottom w:val="0"/>
      <w:divBdr>
        <w:top w:val="none" w:sz="0" w:space="0" w:color="auto"/>
        <w:left w:val="none" w:sz="0" w:space="0" w:color="auto"/>
        <w:bottom w:val="none" w:sz="0" w:space="0" w:color="auto"/>
        <w:right w:val="none" w:sz="0" w:space="0" w:color="auto"/>
      </w:divBdr>
    </w:div>
    <w:div w:id="1306471154">
      <w:bodyDiv w:val="1"/>
      <w:marLeft w:val="0"/>
      <w:marRight w:val="0"/>
      <w:marTop w:val="0"/>
      <w:marBottom w:val="0"/>
      <w:divBdr>
        <w:top w:val="none" w:sz="0" w:space="0" w:color="auto"/>
        <w:left w:val="none" w:sz="0" w:space="0" w:color="auto"/>
        <w:bottom w:val="none" w:sz="0" w:space="0" w:color="auto"/>
        <w:right w:val="none" w:sz="0" w:space="0" w:color="auto"/>
      </w:divBdr>
      <w:divsChild>
        <w:div w:id="268320935">
          <w:marLeft w:val="0"/>
          <w:marRight w:val="0"/>
          <w:marTop w:val="0"/>
          <w:marBottom w:val="0"/>
          <w:divBdr>
            <w:top w:val="none" w:sz="0" w:space="0" w:color="auto"/>
            <w:left w:val="none" w:sz="0" w:space="0" w:color="auto"/>
            <w:bottom w:val="none" w:sz="0" w:space="0" w:color="auto"/>
            <w:right w:val="none" w:sz="0" w:space="0" w:color="auto"/>
          </w:divBdr>
        </w:div>
        <w:div w:id="1767841035">
          <w:marLeft w:val="0"/>
          <w:marRight w:val="0"/>
          <w:marTop w:val="0"/>
          <w:marBottom w:val="0"/>
          <w:divBdr>
            <w:top w:val="none" w:sz="0" w:space="0" w:color="auto"/>
            <w:left w:val="none" w:sz="0" w:space="0" w:color="auto"/>
            <w:bottom w:val="none" w:sz="0" w:space="0" w:color="auto"/>
            <w:right w:val="none" w:sz="0" w:space="0" w:color="auto"/>
          </w:divBdr>
        </w:div>
        <w:div w:id="1034231889">
          <w:marLeft w:val="0"/>
          <w:marRight w:val="0"/>
          <w:marTop w:val="0"/>
          <w:marBottom w:val="0"/>
          <w:divBdr>
            <w:top w:val="none" w:sz="0" w:space="0" w:color="auto"/>
            <w:left w:val="none" w:sz="0" w:space="0" w:color="auto"/>
            <w:bottom w:val="none" w:sz="0" w:space="0" w:color="auto"/>
            <w:right w:val="none" w:sz="0" w:space="0" w:color="auto"/>
          </w:divBdr>
        </w:div>
        <w:div w:id="1954676876">
          <w:marLeft w:val="0"/>
          <w:marRight w:val="0"/>
          <w:marTop w:val="0"/>
          <w:marBottom w:val="0"/>
          <w:divBdr>
            <w:top w:val="none" w:sz="0" w:space="0" w:color="auto"/>
            <w:left w:val="none" w:sz="0" w:space="0" w:color="auto"/>
            <w:bottom w:val="none" w:sz="0" w:space="0" w:color="auto"/>
            <w:right w:val="none" w:sz="0" w:space="0" w:color="auto"/>
          </w:divBdr>
        </w:div>
        <w:div w:id="1933469145">
          <w:marLeft w:val="0"/>
          <w:marRight w:val="0"/>
          <w:marTop w:val="0"/>
          <w:marBottom w:val="0"/>
          <w:divBdr>
            <w:top w:val="none" w:sz="0" w:space="0" w:color="auto"/>
            <w:left w:val="none" w:sz="0" w:space="0" w:color="auto"/>
            <w:bottom w:val="none" w:sz="0" w:space="0" w:color="auto"/>
            <w:right w:val="none" w:sz="0" w:space="0" w:color="auto"/>
          </w:divBdr>
        </w:div>
        <w:div w:id="240452003">
          <w:marLeft w:val="0"/>
          <w:marRight w:val="0"/>
          <w:marTop w:val="0"/>
          <w:marBottom w:val="0"/>
          <w:divBdr>
            <w:top w:val="none" w:sz="0" w:space="0" w:color="auto"/>
            <w:left w:val="none" w:sz="0" w:space="0" w:color="auto"/>
            <w:bottom w:val="none" w:sz="0" w:space="0" w:color="auto"/>
            <w:right w:val="none" w:sz="0" w:space="0" w:color="auto"/>
          </w:divBdr>
        </w:div>
      </w:divsChild>
    </w:div>
    <w:div w:id="1307471129">
      <w:bodyDiv w:val="1"/>
      <w:marLeft w:val="0"/>
      <w:marRight w:val="0"/>
      <w:marTop w:val="0"/>
      <w:marBottom w:val="0"/>
      <w:divBdr>
        <w:top w:val="none" w:sz="0" w:space="0" w:color="auto"/>
        <w:left w:val="none" w:sz="0" w:space="0" w:color="auto"/>
        <w:bottom w:val="none" w:sz="0" w:space="0" w:color="auto"/>
        <w:right w:val="none" w:sz="0" w:space="0" w:color="auto"/>
      </w:divBdr>
    </w:div>
    <w:div w:id="1307778927">
      <w:bodyDiv w:val="1"/>
      <w:marLeft w:val="0"/>
      <w:marRight w:val="0"/>
      <w:marTop w:val="0"/>
      <w:marBottom w:val="0"/>
      <w:divBdr>
        <w:top w:val="none" w:sz="0" w:space="0" w:color="auto"/>
        <w:left w:val="none" w:sz="0" w:space="0" w:color="auto"/>
        <w:bottom w:val="none" w:sz="0" w:space="0" w:color="auto"/>
        <w:right w:val="none" w:sz="0" w:space="0" w:color="auto"/>
      </w:divBdr>
      <w:divsChild>
        <w:div w:id="367145638">
          <w:marLeft w:val="0"/>
          <w:marRight w:val="0"/>
          <w:marTop w:val="0"/>
          <w:marBottom w:val="0"/>
          <w:divBdr>
            <w:top w:val="none" w:sz="0" w:space="0" w:color="auto"/>
            <w:left w:val="none" w:sz="0" w:space="0" w:color="auto"/>
            <w:bottom w:val="none" w:sz="0" w:space="0" w:color="auto"/>
            <w:right w:val="none" w:sz="0" w:space="0" w:color="auto"/>
          </w:divBdr>
        </w:div>
        <w:div w:id="195049446">
          <w:marLeft w:val="0"/>
          <w:marRight w:val="0"/>
          <w:marTop w:val="0"/>
          <w:marBottom w:val="0"/>
          <w:divBdr>
            <w:top w:val="none" w:sz="0" w:space="0" w:color="auto"/>
            <w:left w:val="none" w:sz="0" w:space="0" w:color="auto"/>
            <w:bottom w:val="none" w:sz="0" w:space="0" w:color="auto"/>
            <w:right w:val="none" w:sz="0" w:space="0" w:color="auto"/>
          </w:divBdr>
        </w:div>
        <w:div w:id="2137915510">
          <w:marLeft w:val="0"/>
          <w:marRight w:val="0"/>
          <w:marTop w:val="0"/>
          <w:marBottom w:val="0"/>
          <w:divBdr>
            <w:top w:val="none" w:sz="0" w:space="0" w:color="auto"/>
            <w:left w:val="none" w:sz="0" w:space="0" w:color="auto"/>
            <w:bottom w:val="none" w:sz="0" w:space="0" w:color="auto"/>
            <w:right w:val="none" w:sz="0" w:space="0" w:color="auto"/>
          </w:divBdr>
        </w:div>
        <w:div w:id="1246843248">
          <w:marLeft w:val="0"/>
          <w:marRight w:val="0"/>
          <w:marTop w:val="0"/>
          <w:marBottom w:val="0"/>
          <w:divBdr>
            <w:top w:val="none" w:sz="0" w:space="0" w:color="auto"/>
            <w:left w:val="none" w:sz="0" w:space="0" w:color="auto"/>
            <w:bottom w:val="none" w:sz="0" w:space="0" w:color="auto"/>
            <w:right w:val="none" w:sz="0" w:space="0" w:color="auto"/>
          </w:divBdr>
        </w:div>
      </w:divsChild>
    </w:div>
    <w:div w:id="1336834822">
      <w:bodyDiv w:val="1"/>
      <w:marLeft w:val="0"/>
      <w:marRight w:val="0"/>
      <w:marTop w:val="0"/>
      <w:marBottom w:val="0"/>
      <w:divBdr>
        <w:top w:val="none" w:sz="0" w:space="0" w:color="auto"/>
        <w:left w:val="none" w:sz="0" w:space="0" w:color="auto"/>
        <w:bottom w:val="none" w:sz="0" w:space="0" w:color="auto"/>
        <w:right w:val="none" w:sz="0" w:space="0" w:color="auto"/>
      </w:divBdr>
    </w:div>
    <w:div w:id="1344749751">
      <w:bodyDiv w:val="1"/>
      <w:marLeft w:val="0"/>
      <w:marRight w:val="0"/>
      <w:marTop w:val="0"/>
      <w:marBottom w:val="0"/>
      <w:divBdr>
        <w:top w:val="none" w:sz="0" w:space="0" w:color="auto"/>
        <w:left w:val="none" w:sz="0" w:space="0" w:color="auto"/>
        <w:bottom w:val="none" w:sz="0" w:space="0" w:color="auto"/>
        <w:right w:val="none" w:sz="0" w:space="0" w:color="auto"/>
      </w:divBdr>
    </w:div>
    <w:div w:id="1346905671">
      <w:bodyDiv w:val="1"/>
      <w:marLeft w:val="0"/>
      <w:marRight w:val="0"/>
      <w:marTop w:val="0"/>
      <w:marBottom w:val="0"/>
      <w:divBdr>
        <w:top w:val="none" w:sz="0" w:space="0" w:color="auto"/>
        <w:left w:val="none" w:sz="0" w:space="0" w:color="auto"/>
        <w:bottom w:val="none" w:sz="0" w:space="0" w:color="auto"/>
        <w:right w:val="none" w:sz="0" w:space="0" w:color="auto"/>
      </w:divBdr>
      <w:divsChild>
        <w:div w:id="537817776">
          <w:marLeft w:val="0"/>
          <w:marRight w:val="0"/>
          <w:marTop w:val="0"/>
          <w:marBottom w:val="0"/>
          <w:divBdr>
            <w:top w:val="none" w:sz="0" w:space="0" w:color="auto"/>
            <w:left w:val="none" w:sz="0" w:space="0" w:color="auto"/>
            <w:bottom w:val="none" w:sz="0" w:space="0" w:color="auto"/>
            <w:right w:val="none" w:sz="0" w:space="0" w:color="auto"/>
          </w:divBdr>
        </w:div>
        <w:div w:id="1450318259">
          <w:marLeft w:val="0"/>
          <w:marRight w:val="0"/>
          <w:marTop w:val="0"/>
          <w:marBottom w:val="0"/>
          <w:divBdr>
            <w:top w:val="none" w:sz="0" w:space="0" w:color="auto"/>
            <w:left w:val="none" w:sz="0" w:space="0" w:color="auto"/>
            <w:bottom w:val="none" w:sz="0" w:space="0" w:color="auto"/>
            <w:right w:val="none" w:sz="0" w:space="0" w:color="auto"/>
          </w:divBdr>
        </w:div>
        <w:div w:id="1485001839">
          <w:marLeft w:val="0"/>
          <w:marRight w:val="0"/>
          <w:marTop w:val="0"/>
          <w:marBottom w:val="0"/>
          <w:divBdr>
            <w:top w:val="none" w:sz="0" w:space="0" w:color="auto"/>
            <w:left w:val="none" w:sz="0" w:space="0" w:color="auto"/>
            <w:bottom w:val="none" w:sz="0" w:space="0" w:color="auto"/>
            <w:right w:val="none" w:sz="0" w:space="0" w:color="auto"/>
          </w:divBdr>
        </w:div>
        <w:div w:id="319505843">
          <w:marLeft w:val="0"/>
          <w:marRight w:val="0"/>
          <w:marTop w:val="0"/>
          <w:marBottom w:val="0"/>
          <w:divBdr>
            <w:top w:val="none" w:sz="0" w:space="0" w:color="auto"/>
            <w:left w:val="none" w:sz="0" w:space="0" w:color="auto"/>
            <w:bottom w:val="none" w:sz="0" w:space="0" w:color="auto"/>
            <w:right w:val="none" w:sz="0" w:space="0" w:color="auto"/>
          </w:divBdr>
        </w:div>
        <w:div w:id="1642806789">
          <w:marLeft w:val="0"/>
          <w:marRight w:val="0"/>
          <w:marTop w:val="0"/>
          <w:marBottom w:val="0"/>
          <w:divBdr>
            <w:top w:val="none" w:sz="0" w:space="0" w:color="auto"/>
            <w:left w:val="none" w:sz="0" w:space="0" w:color="auto"/>
            <w:bottom w:val="none" w:sz="0" w:space="0" w:color="auto"/>
            <w:right w:val="none" w:sz="0" w:space="0" w:color="auto"/>
          </w:divBdr>
        </w:div>
        <w:div w:id="1719086400">
          <w:marLeft w:val="0"/>
          <w:marRight w:val="0"/>
          <w:marTop w:val="0"/>
          <w:marBottom w:val="0"/>
          <w:divBdr>
            <w:top w:val="none" w:sz="0" w:space="0" w:color="auto"/>
            <w:left w:val="none" w:sz="0" w:space="0" w:color="auto"/>
            <w:bottom w:val="none" w:sz="0" w:space="0" w:color="auto"/>
            <w:right w:val="none" w:sz="0" w:space="0" w:color="auto"/>
          </w:divBdr>
        </w:div>
        <w:div w:id="1689914973">
          <w:marLeft w:val="0"/>
          <w:marRight w:val="0"/>
          <w:marTop w:val="0"/>
          <w:marBottom w:val="0"/>
          <w:divBdr>
            <w:top w:val="none" w:sz="0" w:space="0" w:color="auto"/>
            <w:left w:val="none" w:sz="0" w:space="0" w:color="auto"/>
            <w:bottom w:val="none" w:sz="0" w:space="0" w:color="auto"/>
            <w:right w:val="none" w:sz="0" w:space="0" w:color="auto"/>
          </w:divBdr>
        </w:div>
        <w:div w:id="459880064">
          <w:marLeft w:val="0"/>
          <w:marRight w:val="0"/>
          <w:marTop w:val="0"/>
          <w:marBottom w:val="0"/>
          <w:divBdr>
            <w:top w:val="none" w:sz="0" w:space="0" w:color="auto"/>
            <w:left w:val="none" w:sz="0" w:space="0" w:color="auto"/>
            <w:bottom w:val="none" w:sz="0" w:space="0" w:color="auto"/>
            <w:right w:val="none" w:sz="0" w:space="0" w:color="auto"/>
          </w:divBdr>
        </w:div>
        <w:div w:id="1565606580">
          <w:marLeft w:val="0"/>
          <w:marRight w:val="0"/>
          <w:marTop w:val="0"/>
          <w:marBottom w:val="0"/>
          <w:divBdr>
            <w:top w:val="none" w:sz="0" w:space="0" w:color="auto"/>
            <w:left w:val="none" w:sz="0" w:space="0" w:color="auto"/>
            <w:bottom w:val="none" w:sz="0" w:space="0" w:color="auto"/>
            <w:right w:val="none" w:sz="0" w:space="0" w:color="auto"/>
          </w:divBdr>
        </w:div>
        <w:div w:id="1863468225">
          <w:marLeft w:val="0"/>
          <w:marRight w:val="0"/>
          <w:marTop w:val="0"/>
          <w:marBottom w:val="0"/>
          <w:divBdr>
            <w:top w:val="none" w:sz="0" w:space="0" w:color="auto"/>
            <w:left w:val="none" w:sz="0" w:space="0" w:color="auto"/>
            <w:bottom w:val="none" w:sz="0" w:space="0" w:color="auto"/>
            <w:right w:val="none" w:sz="0" w:space="0" w:color="auto"/>
          </w:divBdr>
        </w:div>
        <w:div w:id="285238615">
          <w:marLeft w:val="0"/>
          <w:marRight w:val="0"/>
          <w:marTop w:val="0"/>
          <w:marBottom w:val="0"/>
          <w:divBdr>
            <w:top w:val="none" w:sz="0" w:space="0" w:color="auto"/>
            <w:left w:val="none" w:sz="0" w:space="0" w:color="auto"/>
            <w:bottom w:val="none" w:sz="0" w:space="0" w:color="auto"/>
            <w:right w:val="none" w:sz="0" w:space="0" w:color="auto"/>
          </w:divBdr>
        </w:div>
      </w:divsChild>
    </w:div>
    <w:div w:id="1347903064">
      <w:bodyDiv w:val="1"/>
      <w:marLeft w:val="0"/>
      <w:marRight w:val="0"/>
      <w:marTop w:val="0"/>
      <w:marBottom w:val="0"/>
      <w:divBdr>
        <w:top w:val="none" w:sz="0" w:space="0" w:color="auto"/>
        <w:left w:val="none" w:sz="0" w:space="0" w:color="auto"/>
        <w:bottom w:val="none" w:sz="0" w:space="0" w:color="auto"/>
        <w:right w:val="none" w:sz="0" w:space="0" w:color="auto"/>
      </w:divBdr>
      <w:divsChild>
        <w:div w:id="1316690284">
          <w:marLeft w:val="0"/>
          <w:marRight w:val="0"/>
          <w:marTop w:val="0"/>
          <w:marBottom w:val="0"/>
          <w:divBdr>
            <w:top w:val="none" w:sz="0" w:space="0" w:color="auto"/>
            <w:left w:val="none" w:sz="0" w:space="0" w:color="auto"/>
            <w:bottom w:val="none" w:sz="0" w:space="0" w:color="auto"/>
            <w:right w:val="none" w:sz="0" w:space="0" w:color="auto"/>
          </w:divBdr>
        </w:div>
        <w:div w:id="779686707">
          <w:marLeft w:val="0"/>
          <w:marRight w:val="0"/>
          <w:marTop w:val="0"/>
          <w:marBottom w:val="0"/>
          <w:divBdr>
            <w:top w:val="none" w:sz="0" w:space="0" w:color="auto"/>
            <w:left w:val="none" w:sz="0" w:space="0" w:color="auto"/>
            <w:bottom w:val="none" w:sz="0" w:space="0" w:color="auto"/>
            <w:right w:val="none" w:sz="0" w:space="0" w:color="auto"/>
          </w:divBdr>
        </w:div>
        <w:div w:id="1958757501">
          <w:marLeft w:val="0"/>
          <w:marRight w:val="0"/>
          <w:marTop w:val="0"/>
          <w:marBottom w:val="0"/>
          <w:divBdr>
            <w:top w:val="none" w:sz="0" w:space="0" w:color="auto"/>
            <w:left w:val="none" w:sz="0" w:space="0" w:color="auto"/>
            <w:bottom w:val="none" w:sz="0" w:space="0" w:color="auto"/>
            <w:right w:val="none" w:sz="0" w:space="0" w:color="auto"/>
          </w:divBdr>
        </w:div>
        <w:div w:id="796334780">
          <w:marLeft w:val="0"/>
          <w:marRight w:val="0"/>
          <w:marTop w:val="0"/>
          <w:marBottom w:val="0"/>
          <w:divBdr>
            <w:top w:val="none" w:sz="0" w:space="0" w:color="auto"/>
            <w:left w:val="none" w:sz="0" w:space="0" w:color="auto"/>
            <w:bottom w:val="none" w:sz="0" w:space="0" w:color="auto"/>
            <w:right w:val="none" w:sz="0" w:space="0" w:color="auto"/>
          </w:divBdr>
        </w:div>
        <w:div w:id="289483089">
          <w:marLeft w:val="0"/>
          <w:marRight w:val="0"/>
          <w:marTop w:val="0"/>
          <w:marBottom w:val="0"/>
          <w:divBdr>
            <w:top w:val="none" w:sz="0" w:space="0" w:color="auto"/>
            <w:left w:val="none" w:sz="0" w:space="0" w:color="auto"/>
            <w:bottom w:val="none" w:sz="0" w:space="0" w:color="auto"/>
            <w:right w:val="none" w:sz="0" w:space="0" w:color="auto"/>
          </w:divBdr>
        </w:div>
        <w:div w:id="1874150346">
          <w:marLeft w:val="0"/>
          <w:marRight w:val="0"/>
          <w:marTop w:val="0"/>
          <w:marBottom w:val="0"/>
          <w:divBdr>
            <w:top w:val="none" w:sz="0" w:space="0" w:color="auto"/>
            <w:left w:val="none" w:sz="0" w:space="0" w:color="auto"/>
            <w:bottom w:val="none" w:sz="0" w:space="0" w:color="auto"/>
            <w:right w:val="none" w:sz="0" w:space="0" w:color="auto"/>
          </w:divBdr>
        </w:div>
        <w:div w:id="104734252">
          <w:marLeft w:val="0"/>
          <w:marRight w:val="0"/>
          <w:marTop w:val="0"/>
          <w:marBottom w:val="0"/>
          <w:divBdr>
            <w:top w:val="none" w:sz="0" w:space="0" w:color="auto"/>
            <w:left w:val="none" w:sz="0" w:space="0" w:color="auto"/>
            <w:bottom w:val="none" w:sz="0" w:space="0" w:color="auto"/>
            <w:right w:val="none" w:sz="0" w:space="0" w:color="auto"/>
          </w:divBdr>
        </w:div>
        <w:div w:id="1395472154">
          <w:marLeft w:val="0"/>
          <w:marRight w:val="0"/>
          <w:marTop w:val="0"/>
          <w:marBottom w:val="0"/>
          <w:divBdr>
            <w:top w:val="none" w:sz="0" w:space="0" w:color="auto"/>
            <w:left w:val="none" w:sz="0" w:space="0" w:color="auto"/>
            <w:bottom w:val="none" w:sz="0" w:space="0" w:color="auto"/>
            <w:right w:val="none" w:sz="0" w:space="0" w:color="auto"/>
          </w:divBdr>
        </w:div>
        <w:div w:id="1839879294">
          <w:marLeft w:val="0"/>
          <w:marRight w:val="0"/>
          <w:marTop w:val="0"/>
          <w:marBottom w:val="0"/>
          <w:divBdr>
            <w:top w:val="none" w:sz="0" w:space="0" w:color="auto"/>
            <w:left w:val="none" w:sz="0" w:space="0" w:color="auto"/>
            <w:bottom w:val="none" w:sz="0" w:space="0" w:color="auto"/>
            <w:right w:val="none" w:sz="0" w:space="0" w:color="auto"/>
          </w:divBdr>
        </w:div>
        <w:div w:id="1970896517">
          <w:marLeft w:val="0"/>
          <w:marRight w:val="0"/>
          <w:marTop w:val="0"/>
          <w:marBottom w:val="0"/>
          <w:divBdr>
            <w:top w:val="none" w:sz="0" w:space="0" w:color="auto"/>
            <w:left w:val="none" w:sz="0" w:space="0" w:color="auto"/>
            <w:bottom w:val="none" w:sz="0" w:space="0" w:color="auto"/>
            <w:right w:val="none" w:sz="0" w:space="0" w:color="auto"/>
          </w:divBdr>
        </w:div>
        <w:div w:id="1277520211">
          <w:marLeft w:val="0"/>
          <w:marRight w:val="0"/>
          <w:marTop w:val="0"/>
          <w:marBottom w:val="0"/>
          <w:divBdr>
            <w:top w:val="none" w:sz="0" w:space="0" w:color="auto"/>
            <w:left w:val="none" w:sz="0" w:space="0" w:color="auto"/>
            <w:bottom w:val="none" w:sz="0" w:space="0" w:color="auto"/>
            <w:right w:val="none" w:sz="0" w:space="0" w:color="auto"/>
          </w:divBdr>
        </w:div>
        <w:div w:id="1195533978">
          <w:marLeft w:val="0"/>
          <w:marRight w:val="0"/>
          <w:marTop w:val="0"/>
          <w:marBottom w:val="0"/>
          <w:divBdr>
            <w:top w:val="none" w:sz="0" w:space="0" w:color="auto"/>
            <w:left w:val="none" w:sz="0" w:space="0" w:color="auto"/>
            <w:bottom w:val="none" w:sz="0" w:space="0" w:color="auto"/>
            <w:right w:val="none" w:sz="0" w:space="0" w:color="auto"/>
          </w:divBdr>
        </w:div>
      </w:divsChild>
    </w:div>
    <w:div w:id="1349136177">
      <w:bodyDiv w:val="1"/>
      <w:marLeft w:val="0"/>
      <w:marRight w:val="0"/>
      <w:marTop w:val="0"/>
      <w:marBottom w:val="0"/>
      <w:divBdr>
        <w:top w:val="none" w:sz="0" w:space="0" w:color="auto"/>
        <w:left w:val="none" w:sz="0" w:space="0" w:color="auto"/>
        <w:bottom w:val="none" w:sz="0" w:space="0" w:color="auto"/>
        <w:right w:val="none" w:sz="0" w:space="0" w:color="auto"/>
      </w:divBdr>
    </w:div>
    <w:div w:id="1352872079">
      <w:bodyDiv w:val="1"/>
      <w:marLeft w:val="0"/>
      <w:marRight w:val="0"/>
      <w:marTop w:val="0"/>
      <w:marBottom w:val="0"/>
      <w:divBdr>
        <w:top w:val="none" w:sz="0" w:space="0" w:color="auto"/>
        <w:left w:val="none" w:sz="0" w:space="0" w:color="auto"/>
        <w:bottom w:val="none" w:sz="0" w:space="0" w:color="auto"/>
        <w:right w:val="none" w:sz="0" w:space="0" w:color="auto"/>
      </w:divBdr>
      <w:divsChild>
        <w:div w:id="906502452">
          <w:marLeft w:val="0"/>
          <w:marRight w:val="0"/>
          <w:marTop w:val="0"/>
          <w:marBottom w:val="0"/>
          <w:divBdr>
            <w:top w:val="none" w:sz="0" w:space="0" w:color="auto"/>
            <w:left w:val="none" w:sz="0" w:space="0" w:color="auto"/>
            <w:bottom w:val="none" w:sz="0" w:space="0" w:color="auto"/>
            <w:right w:val="none" w:sz="0" w:space="0" w:color="auto"/>
          </w:divBdr>
        </w:div>
        <w:div w:id="1593657418">
          <w:marLeft w:val="0"/>
          <w:marRight w:val="0"/>
          <w:marTop w:val="0"/>
          <w:marBottom w:val="0"/>
          <w:divBdr>
            <w:top w:val="none" w:sz="0" w:space="0" w:color="auto"/>
            <w:left w:val="none" w:sz="0" w:space="0" w:color="auto"/>
            <w:bottom w:val="none" w:sz="0" w:space="0" w:color="auto"/>
            <w:right w:val="none" w:sz="0" w:space="0" w:color="auto"/>
          </w:divBdr>
        </w:div>
      </w:divsChild>
    </w:div>
    <w:div w:id="1383557630">
      <w:bodyDiv w:val="1"/>
      <w:marLeft w:val="0"/>
      <w:marRight w:val="0"/>
      <w:marTop w:val="0"/>
      <w:marBottom w:val="0"/>
      <w:divBdr>
        <w:top w:val="none" w:sz="0" w:space="0" w:color="auto"/>
        <w:left w:val="none" w:sz="0" w:space="0" w:color="auto"/>
        <w:bottom w:val="none" w:sz="0" w:space="0" w:color="auto"/>
        <w:right w:val="none" w:sz="0" w:space="0" w:color="auto"/>
      </w:divBdr>
    </w:div>
    <w:div w:id="1392146629">
      <w:bodyDiv w:val="1"/>
      <w:marLeft w:val="0"/>
      <w:marRight w:val="0"/>
      <w:marTop w:val="0"/>
      <w:marBottom w:val="0"/>
      <w:divBdr>
        <w:top w:val="none" w:sz="0" w:space="0" w:color="auto"/>
        <w:left w:val="none" w:sz="0" w:space="0" w:color="auto"/>
        <w:bottom w:val="none" w:sz="0" w:space="0" w:color="auto"/>
        <w:right w:val="none" w:sz="0" w:space="0" w:color="auto"/>
      </w:divBdr>
      <w:divsChild>
        <w:div w:id="1883859382">
          <w:marLeft w:val="0"/>
          <w:marRight w:val="0"/>
          <w:marTop w:val="0"/>
          <w:marBottom w:val="0"/>
          <w:divBdr>
            <w:top w:val="none" w:sz="0" w:space="0" w:color="auto"/>
            <w:left w:val="none" w:sz="0" w:space="0" w:color="auto"/>
            <w:bottom w:val="none" w:sz="0" w:space="0" w:color="auto"/>
            <w:right w:val="none" w:sz="0" w:space="0" w:color="auto"/>
          </w:divBdr>
        </w:div>
        <w:div w:id="1412388982">
          <w:marLeft w:val="0"/>
          <w:marRight w:val="0"/>
          <w:marTop w:val="0"/>
          <w:marBottom w:val="0"/>
          <w:divBdr>
            <w:top w:val="none" w:sz="0" w:space="0" w:color="auto"/>
            <w:left w:val="none" w:sz="0" w:space="0" w:color="auto"/>
            <w:bottom w:val="none" w:sz="0" w:space="0" w:color="auto"/>
            <w:right w:val="none" w:sz="0" w:space="0" w:color="auto"/>
          </w:divBdr>
        </w:div>
        <w:div w:id="1040395609">
          <w:marLeft w:val="0"/>
          <w:marRight w:val="0"/>
          <w:marTop w:val="0"/>
          <w:marBottom w:val="0"/>
          <w:divBdr>
            <w:top w:val="none" w:sz="0" w:space="0" w:color="auto"/>
            <w:left w:val="none" w:sz="0" w:space="0" w:color="auto"/>
            <w:bottom w:val="none" w:sz="0" w:space="0" w:color="auto"/>
            <w:right w:val="none" w:sz="0" w:space="0" w:color="auto"/>
          </w:divBdr>
        </w:div>
      </w:divsChild>
    </w:div>
    <w:div w:id="1400517692">
      <w:bodyDiv w:val="1"/>
      <w:marLeft w:val="0"/>
      <w:marRight w:val="0"/>
      <w:marTop w:val="0"/>
      <w:marBottom w:val="0"/>
      <w:divBdr>
        <w:top w:val="none" w:sz="0" w:space="0" w:color="auto"/>
        <w:left w:val="none" w:sz="0" w:space="0" w:color="auto"/>
        <w:bottom w:val="none" w:sz="0" w:space="0" w:color="auto"/>
        <w:right w:val="none" w:sz="0" w:space="0" w:color="auto"/>
      </w:divBdr>
    </w:div>
    <w:div w:id="1402868397">
      <w:bodyDiv w:val="1"/>
      <w:marLeft w:val="0"/>
      <w:marRight w:val="0"/>
      <w:marTop w:val="0"/>
      <w:marBottom w:val="0"/>
      <w:divBdr>
        <w:top w:val="none" w:sz="0" w:space="0" w:color="auto"/>
        <w:left w:val="none" w:sz="0" w:space="0" w:color="auto"/>
        <w:bottom w:val="none" w:sz="0" w:space="0" w:color="auto"/>
        <w:right w:val="none" w:sz="0" w:space="0" w:color="auto"/>
      </w:divBdr>
    </w:div>
    <w:div w:id="1414660767">
      <w:bodyDiv w:val="1"/>
      <w:marLeft w:val="0"/>
      <w:marRight w:val="0"/>
      <w:marTop w:val="0"/>
      <w:marBottom w:val="0"/>
      <w:divBdr>
        <w:top w:val="none" w:sz="0" w:space="0" w:color="auto"/>
        <w:left w:val="none" w:sz="0" w:space="0" w:color="auto"/>
        <w:bottom w:val="none" w:sz="0" w:space="0" w:color="auto"/>
        <w:right w:val="none" w:sz="0" w:space="0" w:color="auto"/>
      </w:divBdr>
    </w:div>
    <w:div w:id="1424379474">
      <w:bodyDiv w:val="1"/>
      <w:marLeft w:val="0"/>
      <w:marRight w:val="0"/>
      <w:marTop w:val="0"/>
      <w:marBottom w:val="0"/>
      <w:divBdr>
        <w:top w:val="none" w:sz="0" w:space="0" w:color="auto"/>
        <w:left w:val="none" w:sz="0" w:space="0" w:color="auto"/>
        <w:bottom w:val="none" w:sz="0" w:space="0" w:color="auto"/>
        <w:right w:val="none" w:sz="0" w:space="0" w:color="auto"/>
      </w:divBdr>
      <w:divsChild>
        <w:div w:id="1690522688">
          <w:marLeft w:val="0"/>
          <w:marRight w:val="0"/>
          <w:marTop w:val="0"/>
          <w:marBottom w:val="0"/>
          <w:divBdr>
            <w:top w:val="none" w:sz="0" w:space="0" w:color="auto"/>
            <w:left w:val="none" w:sz="0" w:space="0" w:color="auto"/>
            <w:bottom w:val="none" w:sz="0" w:space="0" w:color="auto"/>
            <w:right w:val="none" w:sz="0" w:space="0" w:color="auto"/>
          </w:divBdr>
        </w:div>
        <w:div w:id="744449003">
          <w:marLeft w:val="0"/>
          <w:marRight w:val="0"/>
          <w:marTop w:val="0"/>
          <w:marBottom w:val="0"/>
          <w:divBdr>
            <w:top w:val="none" w:sz="0" w:space="0" w:color="auto"/>
            <w:left w:val="none" w:sz="0" w:space="0" w:color="auto"/>
            <w:bottom w:val="none" w:sz="0" w:space="0" w:color="auto"/>
            <w:right w:val="none" w:sz="0" w:space="0" w:color="auto"/>
          </w:divBdr>
        </w:div>
        <w:div w:id="216013859">
          <w:marLeft w:val="0"/>
          <w:marRight w:val="0"/>
          <w:marTop w:val="0"/>
          <w:marBottom w:val="0"/>
          <w:divBdr>
            <w:top w:val="none" w:sz="0" w:space="0" w:color="auto"/>
            <w:left w:val="none" w:sz="0" w:space="0" w:color="auto"/>
            <w:bottom w:val="none" w:sz="0" w:space="0" w:color="auto"/>
            <w:right w:val="none" w:sz="0" w:space="0" w:color="auto"/>
          </w:divBdr>
        </w:div>
        <w:div w:id="417333605">
          <w:marLeft w:val="0"/>
          <w:marRight w:val="0"/>
          <w:marTop w:val="0"/>
          <w:marBottom w:val="0"/>
          <w:divBdr>
            <w:top w:val="none" w:sz="0" w:space="0" w:color="auto"/>
            <w:left w:val="none" w:sz="0" w:space="0" w:color="auto"/>
            <w:bottom w:val="none" w:sz="0" w:space="0" w:color="auto"/>
            <w:right w:val="none" w:sz="0" w:space="0" w:color="auto"/>
          </w:divBdr>
        </w:div>
        <w:div w:id="1548486821">
          <w:marLeft w:val="0"/>
          <w:marRight w:val="0"/>
          <w:marTop w:val="0"/>
          <w:marBottom w:val="0"/>
          <w:divBdr>
            <w:top w:val="none" w:sz="0" w:space="0" w:color="auto"/>
            <w:left w:val="none" w:sz="0" w:space="0" w:color="auto"/>
            <w:bottom w:val="none" w:sz="0" w:space="0" w:color="auto"/>
            <w:right w:val="none" w:sz="0" w:space="0" w:color="auto"/>
          </w:divBdr>
        </w:div>
        <w:div w:id="1617567063">
          <w:marLeft w:val="0"/>
          <w:marRight w:val="0"/>
          <w:marTop w:val="0"/>
          <w:marBottom w:val="0"/>
          <w:divBdr>
            <w:top w:val="none" w:sz="0" w:space="0" w:color="auto"/>
            <w:left w:val="none" w:sz="0" w:space="0" w:color="auto"/>
            <w:bottom w:val="none" w:sz="0" w:space="0" w:color="auto"/>
            <w:right w:val="none" w:sz="0" w:space="0" w:color="auto"/>
          </w:divBdr>
        </w:div>
        <w:div w:id="529342023">
          <w:marLeft w:val="0"/>
          <w:marRight w:val="0"/>
          <w:marTop w:val="0"/>
          <w:marBottom w:val="0"/>
          <w:divBdr>
            <w:top w:val="none" w:sz="0" w:space="0" w:color="auto"/>
            <w:left w:val="none" w:sz="0" w:space="0" w:color="auto"/>
            <w:bottom w:val="none" w:sz="0" w:space="0" w:color="auto"/>
            <w:right w:val="none" w:sz="0" w:space="0" w:color="auto"/>
          </w:divBdr>
        </w:div>
        <w:div w:id="1493641673">
          <w:marLeft w:val="0"/>
          <w:marRight w:val="0"/>
          <w:marTop w:val="0"/>
          <w:marBottom w:val="0"/>
          <w:divBdr>
            <w:top w:val="none" w:sz="0" w:space="0" w:color="auto"/>
            <w:left w:val="none" w:sz="0" w:space="0" w:color="auto"/>
            <w:bottom w:val="none" w:sz="0" w:space="0" w:color="auto"/>
            <w:right w:val="none" w:sz="0" w:space="0" w:color="auto"/>
          </w:divBdr>
        </w:div>
        <w:div w:id="2011564842">
          <w:marLeft w:val="0"/>
          <w:marRight w:val="0"/>
          <w:marTop w:val="0"/>
          <w:marBottom w:val="0"/>
          <w:divBdr>
            <w:top w:val="none" w:sz="0" w:space="0" w:color="auto"/>
            <w:left w:val="none" w:sz="0" w:space="0" w:color="auto"/>
            <w:bottom w:val="none" w:sz="0" w:space="0" w:color="auto"/>
            <w:right w:val="none" w:sz="0" w:space="0" w:color="auto"/>
          </w:divBdr>
        </w:div>
        <w:div w:id="1207525953">
          <w:marLeft w:val="0"/>
          <w:marRight w:val="0"/>
          <w:marTop w:val="0"/>
          <w:marBottom w:val="0"/>
          <w:divBdr>
            <w:top w:val="none" w:sz="0" w:space="0" w:color="auto"/>
            <w:left w:val="none" w:sz="0" w:space="0" w:color="auto"/>
            <w:bottom w:val="none" w:sz="0" w:space="0" w:color="auto"/>
            <w:right w:val="none" w:sz="0" w:space="0" w:color="auto"/>
          </w:divBdr>
        </w:div>
        <w:div w:id="1726024273">
          <w:marLeft w:val="0"/>
          <w:marRight w:val="0"/>
          <w:marTop w:val="0"/>
          <w:marBottom w:val="0"/>
          <w:divBdr>
            <w:top w:val="none" w:sz="0" w:space="0" w:color="auto"/>
            <w:left w:val="none" w:sz="0" w:space="0" w:color="auto"/>
            <w:bottom w:val="none" w:sz="0" w:space="0" w:color="auto"/>
            <w:right w:val="none" w:sz="0" w:space="0" w:color="auto"/>
          </w:divBdr>
        </w:div>
      </w:divsChild>
    </w:div>
    <w:div w:id="1437360955">
      <w:bodyDiv w:val="1"/>
      <w:marLeft w:val="0"/>
      <w:marRight w:val="0"/>
      <w:marTop w:val="0"/>
      <w:marBottom w:val="0"/>
      <w:divBdr>
        <w:top w:val="none" w:sz="0" w:space="0" w:color="auto"/>
        <w:left w:val="none" w:sz="0" w:space="0" w:color="auto"/>
        <w:bottom w:val="none" w:sz="0" w:space="0" w:color="auto"/>
        <w:right w:val="none" w:sz="0" w:space="0" w:color="auto"/>
      </w:divBdr>
    </w:div>
    <w:div w:id="1439983322">
      <w:bodyDiv w:val="1"/>
      <w:marLeft w:val="0"/>
      <w:marRight w:val="0"/>
      <w:marTop w:val="0"/>
      <w:marBottom w:val="0"/>
      <w:divBdr>
        <w:top w:val="none" w:sz="0" w:space="0" w:color="auto"/>
        <w:left w:val="none" w:sz="0" w:space="0" w:color="auto"/>
        <w:bottom w:val="none" w:sz="0" w:space="0" w:color="auto"/>
        <w:right w:val="none" w:sz="0" w:space="0" w:color="auto"/>
      </w:divBdr>
    </w:div>
    <w:div w:id="1445419932">
      <w:bodyDiv w:val="1"/>
      <w:marLeft w:val="0"/>
      <w:marRight w:val="0"/>
      <w:marTop w:val="0"/>
      <w:marBottom w:val="0"/>
      <w:divBdr>
        <w:top w:val="none" w:sz="0" w:space="0" w:color="auto"/>
        <w:left w:val="none" w:sz="0" w:space="0" w:color="auto"/>
        <w:bottom w:val="none" w:sz="0" w:space="0" w:color="auto"/>
        <w:right w:val="none" w:sz="0" w:space="0" w:color="auto"/>
      </w:divBdr>
    </w:div>
    <w:div w:id="1458644919">
      <w:bodyDiv w:val="1"/>
      <w:marLeft w:val="0"/>
      <w:marRight w:val="0"/>
      <w:marTop w:val="0"/>
      <w:marBottom w:val="0"/>
      <w:divBdr>
        <w:top w:val="none" w:sz="0" w:space="0" w:color="auto"/>
        <w:left w:val="none" w:sz="0" w:space="0" w:color="auto"/>
        <w:bottom w:val="none" w:sz="0" w:space="0" w:color="auto"/>
        <w:right w:val="none" w:sz="0" w:space="0" w:color="auto"/>
      </w:divBdr>
      <w:divsChild>
        <w:div w:id="1047072794">
          <w:marLeft w:val="0"/>
          <w:marRight w:val="0"/>
          <w:marTop w:val="0"/>
          <w:marBottom w:val="0"/>
          <w:divBdr>
            <w:top w:val="none" w:sz="0" w:space="0" w:color="auto"/>
            <w:left w:val="none" w:sz="0" w:space="0" w:color="auto"/>
            <w:bottom w:val="none" w:sz="0" w:space="0" w:color="auto"/>
            <w:right w:val="none" w:sz="0" w:space="0" w:color="auto"/>
          </w:divBdr>
        </w:div>
        <w:div w:id="1205018579">
          <w:marLeft w:val="0"/>
          <w:marRight w:val="0"/>
          <w:marTop w:val="0"/>
          <w:marBottom w:val="0"/>
          <w:divBdr>
            <w:top w:val="none" w:sz="0" w:space="0" w:color="auto"/>
            <w:left w:val="none" w:sz="0" w:space="0" w:color="auto"/>
            <w:bottom w:val="none" w:sz="0" w:space="0" w:color="auto"/>
            <w:right w:val="none" w:sz="0" w:space="0" w:color="auto"/>
          </w:divBdr>
        </w:div>
        <w:div w:id="10495855">
          <w:marLeft w:val="0"/>
          <w:marRight w:val="0"/>
          <w:marTop w:val="0"/>
          <w:marBottom w:val="0"/>
          <w:divBdr>
            <w:top w:val="none" w:sz="0" w:space="0" w:color="auto"/>
            <w:left w:val="none" w:sz="0" w:space="0" w:color="auto"/>
            <w:bottom w:val="none" w:sz="0" w:space="0" w:color="auto"/>
            <w:right w:val="none" w:sz="0" w:space="0" w:color="auto"/>
          </w:divBdr>
        </w:div>
        <w:div w:id="814689088">
          <w:marLeft w:val="0"/>
          <w:marRight w:val="0"/>
          <w:marTop w:val="0"/>
          <w:marBottom w:val="0"/>
          <w:divBdr>
            <w:top w:val="none" w:sz="0" w:space="0" w:color="auto"/>
            <w:left w:val="none" w:sz="0" w:space="0" w:color="auto"/>
            <w:bottom w:val="none" w:sz="0" w:space="0" w:color="auto"/>
            <w:right w:val="none" w:sz="0" w:space="0" w:color="auto"/>
          </w:divBdr>
        </w:div>
      </w:divsChild>
    </w:div>
    <w:div w:id="1471941253">
      <w:bodyDiv w:val="1"/>
      <w:marLeft w:val="0"/>
      <w:marRight w:val="0"/>
      <w:marTop w:val="0"/>
      <w:marBottom w:val="0"/>
      <w:divBdr>
        <w:top w:val="none" w:sz="0" w:space="0" w:color="auto"/>
        <w:left w:val="none" w:sz="0" w:space="0" w:color="auto"/>
        <w:bottom w:val="none" w:sz="0" w:space="0" w:color="auto"/>
        <w:right w:val="none" w:sz="0" w:space="0" w:color="auto"/>
      </w:divBdr>
      <w:divsChild>
        <w:div w:id="532114579">
          <w:marLeft w:val="0"/>
          <w:marRight w:val="0"/>
          <w:marTop w:val="0"/>
          <w:marBottom w:val="0"/>
          <w:divBdr>
            <w:top w:val="none" w:sz="0" w:space="0" w:color="auto"/>
            <w:left w:val="none" w:sz="0" w:space="0" w:color="auto"/>
            <w:bottom w:val="none" w:sz="0" w:space="0" w:color="auto"/>
            <w:right w:val="none" w:sz="0" w:space="0" w:color="auto"/>
          </w:divBdr>
        </w:div>
        <w:div w:id="1654217793">
          <w:marLeft w:val="0"/>
          <w:marRight w:val="0"/>
          <w:marTop w:val="0"/>
          <w:marBottom w:val="0"/>
          <w:divBdr>
            <w:top w:val="none" w:sz="0" w:space="0" w:color="auto"/>
            <w:left w:val="none" w:sz="0" w:space="0" w:color="auto"/>
            <w:bottom w:val="none" w:sz="0" w:space="0" w:color="auto"/>
            <w:right w:val="none" w:sz="0" w:space="0" w:color="auto"/>
          </w:divBdr>
        </w:div>
        <w:div w:id="1145319091">
          <w:marLeft w:val="0"/>
          <w:marRight w:val="0"/>
          <w:marTop w:val="0"/>
          <w:marBottom w:val="0"/>
          <w:divBdr>
            <w:top w:val="none" w:sz="0" w:space="0" w:color="auto"/>
            <w:left w:val="none" w:sz="0" w:space="0" w:color="auto"/>
            <w:bottom w:val="none" w:sz="0" w:space="0" w:color="auto"/>
            <w:right w:val="none" w:sz="0" w:space="0" w:color="auto"/>
          </w:divBdr>
        </w:div>
        <w:div w:id="1370376318">
          <w:marLeft w:val="0"/>
          <w:marRight w:val="0"/>
          <w:marTop w:val="0"/>
          <w:marBottom w:val="0"/>
          <w:divBdr>
            <w:top w:val="none" w:sz="0" w:space="0" w:color="auto"/>
            <w:left w:val="none" w:sz="0" w:space="0" w:color="auto"/>
            <w:bottom w:val="none" w:sz="0" w:space="0" w:color="auto"/>
            <w:right w:val="none" w:sz="0" w:space="0" w:color="auto"/>
          </w:divBdr>
        </w:div>
        <w:div w:id="454520736">
          <w:marLeft w:val="0"/>
          <w:marRight w:val="0"/>
          <w:marTop w:val="0"/>
          <w:marBottom w:val="0"/>
          <w:divBdr>
            <w:top w:val="none" w:sz="0" w:space="0" w:color="auto"/>
            <w:left w:val="none" w:sz="0" w:space="0" w:color="auto"/>
            <w:bottom w:val="none" w:sz="0" w:space="0" w:color="auto"/>
            <w:right w:val="none" w:sz="0" w:space="0" w:color="auto"/>
          </w:divBdr>
        </w:div>
        <w:div w:id="386993697">
          <w:marLeft w:val="0"/>
          <w:marRight w:val="0"/>
          <w:marTop w:val="0"/>
          <w:marBottom w:val="0"/>
          <w:divBdr>
            <w:top w:val="none" w:sz="0" w:space="0" w:color="auto"/>
            <w:left w:val="none" w:sz="0" w:space="0" w:color="auto"/>
            <w:bottom w:val="none" w:sz="0" w:space="0" w:color="auto"/>
            <w:right w:val="none" w:sz="0" w:space="0" w:color="auto"/>
          </w:divBdr>
        </w:div>
        <w:div w:id="621231032">
          <w:marLeft w:val="0"/>
          <w:marRight w:val="0"/>
          <w:marTop w:val="0"/>
          <w:marBottom w:val="0"/>
          <w:divBdr>
            <w:top w:val="none" w:sz="0" w:space="0" w:color="auto"/>
            <w:left w:val="none" w:sz="0" w:space="0" w:color="auto"/>
            <w:bottom w:val="none" w:sz="0" w:space="0" w:color="auto"/>
            <w:right w:val="none" w:sz="0" w:space="0" w:color="auto"/>
          </w:divBdr>
        </w:div>
        <w:div w:id="948664395">
          <w:marLeft w:val="0"/>
          <w:marRight w:val="0"/>
          <w:marTop w:val="0"/>
          <w:marBottom w:val="0"/>
          <w:divBdr>
            <w:top w:val="none" w:sz="0" w:space="0" w:color="auto"/>
            <w:left w:val="none" w:sz="0" w:space="0" w:color="auto"/>
            <w:bottom w:val="none" w:sz="0" w:space="0" w:color="auto"/>
            <w:right w:val="none" w:sz="0" w:space="0" w:color="auto"/>
          </w:divBdr>
        </w:div>
        <w:div w:id="1948197967">
          <w:marLeft w:val="0"/>
          <w:marRight w:val="0"/>
          <w:marTop w:val="0"/>
          <w:marBottom w:val="0"/>
          <w:divBdr>
            <w:top w:val="none" w:sz="0" w:space="0" w:color="auto"/>
            <w:left w:val="none" w:sz="0" w:space="0" w:color="auto"/>
            <w:bottom w:val="none" w:sz="0" w:space="0" w:color="auto"/>
            <w:right w:val="none" w:sz="0" w:space="0" w:color="auto"/>
          </w:divBdr>
        </w:div>
        <w:div w:id="505173351">
          <w:marLeft w:val="0"/>
          <w:marRight w:val="0"/>
          <w:marTop w:val="0"/>
          <w:marBottom w:val="0"/>
          <w:divBdr>
            <w:top w:val="none" w:sz="0" w:space="0" w:color="auto"/>
            <w:left w:val="none" w:sz="0" w:space="0" w:color="auto"/>
            <w:bottom w:val="none" w:sz="0" w:space="0" w:color="auto"/>
            <w:right w:val="none" w:sz="0" w:space="0" w:color="auto"/>
          </w:divBdr>
        </w:div>
        <w:div w:id="192617418">
          <w:marLeft w:val="0"/>
          <w:marRight w:val="0"/>
          <w:marTop w:val="0"/>
          <w:marBottom w:val="0"/>
          <w:divBdr>
            <w:top w:val="none" w:sz="0" w:space="0" w:color="auto"/>
            <w:left w:val="none" w:sz="0" w:space="0" w:color="auto"/>
            <w:bottom w:val="none" w:sz="0" w:space="0" w:color="auto"/>
            <w:right w:val="none" w:sz="0" w:space="0" w:color="auto"/>
          </w:divBdr>
        </w:div>
        <w:div w:id="117068378">
          <w:marLeft w:val="0"/>
          <w:marRight w:val="0"/>
          <w:marTop w:val="0"/>
          <w:marBottom w:val="0"/>
          <w:divBdr>
            <w:top w:val="none" w:sz="0" w:space="0" w:color="auto"/>
            <w:left w:val="none" w:sz="0" w:space="0" w:color="auto"/>
            <w:bottom w:val="none" w:sz="0" w:space="0" w:color="auto"/>
            <w:right w:val="none" w:sz="0" w:space="0" w:color="auto"/>
          </w:divBdr>
        </w:div>
        <w:div w:id="1939826562">
          <w:marLeft w:val="0"/>
          <w:marRight w:val="0"/>
          <w:marTop w:val="0"/>
          <w:marBottom w:val="0"/>
          <w:divBdr>
            <w:top w:val="none" w:sz="0" w:space="0" w:color="auto"/>
            <w:left w:val="none" w:sz="0" w:space="0" w:color="auto"/>
            <w:bottom w:val="none" w:sz="0" w:space="0" w:color="auto"/>
            <w:right w:val="none" w:sz="0" w:space="0" w:color="auto"/>
          </w:divBdr>
        </w:div>
        <w:div w:id="2071493848">
          <w:marLeft w:val="0"/>
          <w:marRight w:val="0"/>
          <w:marTop w:val="0"/>
          <w:marBottom w:val="0"/>
          <w:divBdr>
            <w:top w:val="none" w:sz="0" w:space="0" w:color="auto"/>
            <w:left w:val="none" w:sz="0" w:space="0" w:color="auto"/>
            <w:bottom w:val="none" w:sz="0" w:space="0" w:color="auto"/>
            <w:right w:val="none" w:sz="0" w:space="0" w:color="auto"/>
          </w:divBdr>
        </w:div>
        <w:div w:id="819663149">
          <w:marLeft w:val="0"/>
          <w:marRight w:val="0"/>
          <w:marTop w:val="0"/>
          <w:marBottom w:val="0"/>
          <w:divBdr>
            <w:top w:val="none" w:sz="0" w:space="0" w:color="auto"/>
            <w:left w:val="none" w:sz="0" w:space="0" w:color="auto"/>
            <w:bottom w:val="none" w:sz="0" w:space="0" w:color="auto"/>
            <w:right w:val="none" w:sz="0" w:space="0" w:color="auto"/>
          </w:divBdr>
        </w:div>
        <w:div w:id="427626993">
          <w:marLeft w:val="0"/>
          <w:marRight w:val="0"/>
          <w:marTop w:val="0"/>
          <w:marBottom w:val="0"/>
          <w:divBdr>
            <w:top w:val="none" w:sz="0" w:space="0" w:color="auto"/>
            <w:left w:val="none" w:sz="0" w:space="0" w:color="auto"/>
            <w:bottom w:val="none" w:sz="0" w:space="0" w:color="auto"/>
            <w:right w:val="none" w:sz="0" w:space="0" w:color="auto"/>
          </w:divBdr>
        </w:div>
        <w:div w:id="143546714">
          <w:marLeft w:val="0"/>
          <w:marRight w:val="0"/>
          <w:marTop w:val="0"/>
          <w:marBottom w:val="0"/>
          <w:divBdr>
            <w:top w:val="none" w:sz="0" w:space="0" w:color="auto"/>
            <w:left w:val="none" w:sz="0" w:space="0" w:color="auto"/>
            <w:bottom w:val="none" w:sz="0" w:space="0" w:color="auto"/>
            <w:right w:val="none" w:sz="0" w:space="0" w:color="auto"/>
          </w:divBdr>
        </w:div>
        <w:div w:id="1365473978">
          <w:marLeft w:val="0"/>
          <w:marRight w:val="0"/>
          <w:marTop w:val="0"/>
          <w:marBottom w:val="0"/>
          <w:divBdr>
            <w:top w:val="none" w:sz="0" w:space="0" w:color="auto"/>
            <w:left w:val="none" w:sz="0" w:space="0" w:color="auto"/>
            <w:bottom w:val="none" w:sz="0" w:space="0" w:color="auto"/>
            <w:right w:val="none" w:sz="0" w:space="0" w:color="auto"/>
          </w:divBdr>
        </w:div>
      </w:divsChild>
    </w:div>
    <w:div w:id="1490176762">
      <w:bodyDiv w:val="1"/>
      <w:marLeft w:val="0"/>
      <w:marRight w:val="0"/>
      <w:marTop w:val="0"/>
      <w:marBottom w:val="0"/>
      <w:divBdr>
        <w:top w:val="none" w:sz="0" w:space="0" w:color="auto"/>
        <w:left w:val="none" w:sz="0" w:space="0" w:color="auto"/>
        <w:bottom w:val="none" w:sz="0" w:space="0" w:color="auto"/>
        <w:right w:val="none" w:sz="0" w:space="0" w:color="auto"/>
      </w:divBdr>
    </w:div>
    <w:div w:id="1493370221">
      <w:bodyDiv w:val="1"/>
      <w:marLeft w:val="0"/>
      <w:marRight w:val="0"/>
      <w:marTop w:val="0"/>
      <w:marBottom w:val="0"/>
      <w:divBdr>
        <w:top w:val="none" w:sz="0" w:space="0" w:color="auto"/>
        <w:left w:val="none" w:sz="0" w:space="0" w:color="auto"/>
        <w:bottom w:val="none" w:sz="0" w:space="0" w:color="auto"/>
        <w:right w:val="none" w:sz="0" w:space="0" w:color="auto"/>
      </w:divBdr>
      <w:divsChild>
        <w:div w:id="1635867071">
          <w:marLeft w:val="0"/>
          <w:marRight w:val="0"/>
          <w:marTop w:val="0"/>
          <w:marBottom w:val="0"/>
          <w:divBdr>
            <w:top w:val="none" w:sz="0" w:space="0" w:color="auto"/>
            <w:left w:val="none" w:sz="0" w:space="0" w:color="auto"/>
            <w:bottom w:val="none" w:sz="0" w:space="0" w:color="auto"/>
            <w:right w:val="none" w:sz="0" w:space="0" w:color="auto"/>
          </w:divBdr>
        </w:div>
        <w:div w:id="1576009863">
          <w:marLeft w:val="0"/>
          <w:marRight w:val="0"/>
          <w:marTop w:val="0"/>
          <w:marBottom w:val="0"/>
          <w:divBdr>
            <w:top w:val="none" w:sz="0" w:space="0" w:color="auto"/>
            <w:left w:val="none" w:sz="0" w:space="0" w:color="auto"/>
            <w:bottom w:val="none" w:sz="0" w:space="0" w:color="auto"/>
            <w:right w:val="none" w:sz="0" w:space="0" w:color="auto"/>
          </w:divBdr>
        </w:div>
        <w:div w:id="851719337">
          <w:marLeft w:val="0"/>
          <w:marRight w:val="0"/>
          <w:marTop w:val="0"/>
          <w:marBottom w:val="0"/>
          <w:divBdr>
            <w:top w:val="none" w:sz="0" w:space="0" w:color="auto"/>
            <w:left w:val="none" w:sz="0" w:space="0" w:color="auto"/>
            <w:bottom w:val="none" w:sz="0" w:space="0" w:color="auto"/>
            <w:right w:val="none" w:sz="0" w:space="0" w:color="auto"/>
          </w:divBdr>
        </w:div>
        <w:div w:id="55904090">
          <w:marLeft w:val="0"/>
          <w:marRight w:val="0"/>
          <w:marTop w:val="0"/>
          <w:marBottom w:val="0"/>
          <w:divBdr>
            <w:top w:val="none" w:sz="0" w:space="0" w:color="auto"/>
            <w:left w:val="none" w:sz="0" w:space="0" w:color="auto"/>
            <w:bottom w:val="none" w:sz="0" w:space="0" w:color="auto"/>
            <w:right w:val="none" w:sz="0" w:space="0" w:color="auto"/>
          </w:divBdr>
        </w:div>
        <w:div w:id="1602225755">
          <w:marLeft w:val="0"/>
          <w:marRight w:val="0"/>
          <w:marTop w:val="0"/>
          <w:marBottom w:val="0"/>
          <w:divBdr>
            <w:top w:val="none" w:sz="0" w:space="0" w:color="auto"/>
            <w:left w:val="none" w:sz="0" w:space="0" w:color="auto"/>
            <w:bottom w:val="none" w:sz="0" w:space="0" w:color="auto"/>
            <w:right w:val="none" w:sz="0" w:space="0" w:color="auto"/>
          </w:divBdr>
        </w:div>
        <w:div w:id="543298549">
          <w:marLeft w:val="0"/>
          <w:marRight w:val="0"/>
          <w:marTop w:val="0"/>
          <w:marBottom w:val="0"/>
          <w:divBdr>
            <w:top w:val="none" w:sz="0" w:space="0" w:color="auto"/>
            <w:left w:val="none" w:sz="0" w:space="0" w:color="auto"/>
            <w:bottom w:val="none" w:sz="0" w:space="0" w:color="auto"/>
            <w:right w:val="none" w:sz="0" w:space="0" w:color="auto"/>
          </w:divBdr>
        </w:div>
        <w:div w:id="1769156301">
          <w:marLeft w:val="0"/>
          <w:marRight w:val="0"/>
          <w:marTop w:val="0"/>
          <w:marBottom w:val="0"/>
          <w:divBdr>
            <w:top w:val="none" w:sz="0" w:space="0" w:color="auto"/>
            <w:left w:val="none" w:sz="0" w:space="0" w:color="auto"/>
            <w:bottom w:val="none" w:sz="0" w:space="0" w:color="auto"/>
            <w:right w:val="none" w:sz="0" w:space="0" w:color="auto"/>
          </w:divBdr>
        </w:div>
        <w:div w:id="443035115">
          <w:marLeft w:val="0"/>
          <w:marRight w:val="0"/>
          <w:marTop w:val="0"/>
          <w:marBottom w:val="0"/>
          <w:divBdr>
            <w:top w:val="none" w:sz="0" w:space="0" w:color="auto"/>
            <w:left w:val="none" w:sz="0" w:space="0" w:color="auto"/>
            <w:bottom w:val="none" w:sz="0" w:space="0" w:color="auto"/>
            <w:right w:val="none" w:sz="0" w:space="0" w:color="auto"/>
          </w:divBdr>
        </w:div>
        <w:div w:id="577372864">
          <w:marLeft w:val="0"/>
          <w:marRight w:val="0"/>
          <w:marTop w:val="0"/>
          <w:marBottom w:val="0"/>
          <w:divBdr>
            <w:top w:val="none" w:sz="0" w:space="0" w:color="auto"/>
            <w:left w:val="none" w:sz="0" w:space="0" w:color="auto"/>
            <w:bottom w:val="none" w:sz="0" w:space="0" w:color="auto"/>
            <w:right w:val="none" w:sz="0" w:space="0" w:color="auto"/>
          </w:divBdr>
        </w:div>
        <w:div w:id="495270748">
          <w:marLeft w:val="0"/>
          <w:marRight w:val="0"/>
          <w:marTop w:val="0"/>
          <w:marBottom w:val="0"/>
          <w:divBdr>
            <w:top w:val="none" w:sz="0" w:space="0" w:color="auto"/>
            <w:left w:val="none" w:sz="0" w:space="0" w:color="auto"/>
            <w:bottom w:val="none" w:sz="0" w:space="0" w:color="auto"/>
            <w:right w:val="none" w:sz="0" w:space="0" w:color="auto"/>
          </w:divBdr>
        </w:div>
      </w:divsChild>
    </w:div>
    <w:div w:id="1553537850">
      <w:bodyDiv w:val="1"/>
      <w:marLeft w:val="0"/>
      <w:marRight w:val="0"/>
      <w:marTop w:val="0"/>
      <w:marBottom w:val="0"/>
      <w:divBdr>
        <w:top w:val="none" w:sz="0" w:space="0" w:color="auto"/>
        <w:left w:val="none" w:sz="0" w:space="0" w:color="auto"/>
        <w:bottom w:val="none" w:sz="0" w:space="0" w:color="auto"/>
        <w:right w:val="none" w:sz="0" w:space="0" w:color="auto"/>
      </w:divBdr>
      <w:divsChild>
        <w:div w:id="941719023">
          <w:marLeft w:val="0"/>
          <w:marRight w:val="0"/>
          <w:marTop w:val="0"/>
          <w:marBottom w:val="0"/>
          <w:divBdr>
            <w:top w:val="none" w:sz="0" w:space="0" w:color="auto"/>
            <w:left w:val="none" w:sz="0" w:space="0" w:color="auto"/>
            <w:bottom w:val="none" w:sz="0" w:space="0" w:color="auto"/>
            <w:right w:val="none" w:sz="0" w:space="0" w:color="auto"/>
          </w:divBdr>
        </w:div>
        <w:div w:id="1950160233">
          <w:marLeft w:val="0"/>
          <w:marRight w:val="0"/>
          <w:marTop w:val="0"/>
          <w:marBottom w:val="0"/>
          <w:divBdr>
            <w:top w:val="none" w:sz="0" w:space="0" w:color="auto"/>
            <w:left w:val="none" w:sz="0" w:space="0" w:color="auto"/>
            <w:bottom w:val="none" w:sz="0" w:space="0" w:color="auto"/>
            <w:right w:val="none" w:sz="0" w:space="0" w:color="auto"/>
          </w:divBdr>
        </w:div>
        <w:div w:id="897861727">
          <w:marLeft w:val="0"/>
          <w:marRight w:val="0"/>
          <w:marTop w:val="0"/>
          <w:marBottom w:val="0"/>
          <w:divBdr>
            <w:top w:val="none" w:sz="0" w:space="0" w:color="auto"/>
            <w:left w:val="none" w:sz="0" w:space="0" w:color="auto"/>
            <w:bottom w:val="none" w:sz="0" w:space="0" w:color="auto"/>
            <w:right w:val="none" w:sz="0" w:space="0" w:color="auto"/>
          </w:divBdr>
        </w:div>
      </w:divsChild>
    </w:div>
    <w:div w:id="1554341166">
      <w:bodyDiv w:val="1"/>
      <w:marLeft w:val="0"/>
      <w:marRight w:val="0"/>
      <w:marTop w:val="0"/>
      <w:marBottom w:val="0"/>
      <w:divBdr>
        <w:top w:val="none" w:sz="0" w:space="0" w:color="auto"/>
        <w:left w:val="none" w:sz="0" w:space="0" w:color="auto"/>
        <w:bottom w:val="none" w:sz="0" w:space="0" w:color="auto"/>
        <w:right w:val="none" w:sz="0" w:space="0" w:color="auto"/>
      </w:divBdr>
    </w:div>
    <w:div w:id="1556893668">
      <w:bodyDiv w:val="1"/>
      <w:marLeft w:val="0"/>
      <w:marRight w:val="0"/>
      <w:marTop w:val="0"/>
      <w:marBottom w:val="0"/>
      <w:divBdr>
        <w:top w:val="none" w:sz="0" w:space="0" w:color="auto"/>
        <w:left w:val="none" w:sz="0" w:space="0" w:color="auto"/>
        <w:bottom w:val="none" w:sz="0" w:space="0" w:color="auto"/>
        <w:right w:val="none" w:sz="0" w:space="0" w:color="auto"/>
      </w:divBdr>
      <w:divsChild>
        <w:div w:id="1405227771">
          <w:marLeft w:val="0"/>
          <w:marRight w:val="0"/>
          <w:marTop w:val="0"/>
          <w:marBottom w:val="0"/>
          <w:divBdr>
            <w:top w:val="none" w:sz="0" w:space="0" w:color="auto"/>
            <w:left w:val="none" w:sz="0" w:space="0" w:color="auto"/>
            <w:bottom w:val="none" w:sz="0" w:space="0" w:color="auto"/>
            <w:right w:val="none" w:sz="0" w:space="0" w:color="auto"/>
          </w:divBdr>
        </w:div>
        <w:div w:id="2125072003">
          <w:marLeft w:val="0"/>
          <w:marRight w:val="0"/>
          <w:marTop w:val="0"/>
          <w:marBottom w:val="0"/>
          <w:divBdr>
            <w:top w:val="none" w:sz="0" w:space="0" w:color="auto"/>
            <w:left w:val="none" w:sz="0" w:space="0" w:color="auto"/>
            <w:bottom w:val="none" w:sz="0" w:space="0" w:color="auto"/>
            <w:right w:val="none" w:sz="0" w:space="0" w:color="auto"/>
          </w:divBdr>
        </w:div>
        <w:div w:id="331763328">
          <w:marLeft w:val="0"/>
          <w:marRight w:val="0"/>
          <w:marTop w:val="0"/>
          <w:marBottom w:val="0"/>
          <w:divBdr>
            <w:top w:val="none" w:sz="0" w:space="0" w:color="auto"/>
            <w:left w:val="none" w:sz="0" w:space="0" w:color="auto"/>
            <w:bottom w:val="none" w:sz="0" w:space="0" w:color="auto"/>
            <w:right w:val="none" w:sz="0" w:space="0" w:color="auto"/>
          </w:divBdr>
        </w:div>
        <w:div w:id="1324814">
          <w:marLeft w:val="0"/>
          <w:marRight w:val="0"/>
          <w:marTop w:val="0"/>
          <w:marBottom w:val="0"/>
          <w:divBdr>
            <w:top w:val="none" w:sz="0" w:space="0" w:color="auto"/>
            <w:left w:val="none" w:sz="0" w:space="0" w:color="auto"/>
            <w:bottom w:val="none" w:sz="0" w:space="0" w:color="auto"/>
            <w:right w:val="none" w:sz="0" w:space="0" w:color="auto"/>
          </w:divBdr>
        </w:div>
        <w:div w:id="196312867">
          <w:marLeft w:val="0"/>
          <w:marRight w:val="0"/>
          <w:marTop w:val="0"/>
          <w:marBottom w:val="0"/>
          <w:divBdr>
            <w:top w:val="none" w:sz="0" w:space="0" w:color="auto"/>
            <w:left w:val="none" w:sz="0" w:space="0" w:color="auto"/>
            <w:bottom w:val="none" w:sz="0" w:space="0" w:color="auto"/>
            <w:right w:val="none" w:sz="0" w:space="0" w:color="auto"/>
          </w:divBdr>
        </w:div>
        <w:div w:id="1994676719">
          <w:marLeft w:val="0"/>
          <w:marRight w:val="0"/>
          <w:marTop w:val="0"/>
          <w:marBottom w:val="0"/>
          <w:divBdr>
            <w:top w:val="none" w:sz="0" w:space="0" w:color="auto"/>
            <w:left w:val="none" w:sz="0" w:space="0" w:color="auto"/>
            <w:bottom w:val="none" w:sz="0" w:space="0" w:color="auto"/>
            <w:right w:val="none" w:sz="0" w:space="0" w:color="auto"/>
          </w:divBdr>
        </w:div>
        <w:div w:id="1512723372">
          <w:marLeft w:val="0"/>
          <w:marRight w:val="0"/>
          <w:marTop w:val="0"/>
          <w:marBottom w:val="0"/>
          <w:divBdr>
            <w:top w:val="none" w:sz="0" w:space="0" w:color="auto"/>
            <w:left w:val="none" w:sz="0" w:space="0" w:color="auto"/>
            <w:bottom w:val="none" w:sz="0" w:space="0" w:color="auto"/>
            <w:right w:val="none" w:sz="0" w:space="0" w:color="auto"/>
          </w:divBdr>
        </w:div>
        <w:div w:id="485363829">
          <w:marLeft w:val="0"/>
          <w:marRight w:val="0"/>
          <w:marTop w:val="0"/>
          <w:marBottom w:val="0"/>
          <w:divBdr>
            <w:top w:val="none" w:sz="0" w:space="0" w:color="auto"/>
            <w:left w:val="none" w:sz="0" w:space="0" w:color="auto"/>
            <w:bottom w:val="none" w:sz="0" w:space="0" w:color="auto"/>
            <w:right w:val="none" w:sz="0" w:space="0" w:color="auto"/>
          </w:divBdr>
        </w:div>
      </w:divsChild>
    </w:div>
    <w:div w:id="1567883895">
      <w:bodyDiv w:val="1"/>
      <w:marLeft w:val="0"/>
      <w:marRight w:val="0"/>
      <w:marTop w:val="0"/>
      <w:marBottom w:val="0"/>
      <w:divBdr>
        <w:top w:val="none" w:sz="0" w:space="0" w:color="auto"/>
        <w:left w:val="none" w:sz="0" w:space="0" w:color="auto"/>
        <w:bottom w:val="none" w:sz="0" w:space="0" w:color="auto"/>
        <w:right w:val="none" w:sz="0" w:space="0" w:color="auto"/>
      </w:divBdr>
      <w:divsChild>
        <w:div w:id="1896506873">
          <w:marLeft w:val="0"/>
          <w:marRight w:val="0"/>
          <w:marTop w:val="0"/>
          <w:marBottom w:val="0"/>
          <w:divBdr>
            <w:top w:val="none" w:sz="0" w:space="0" w:color="auto"/>
            <w:left w:val="none" w:sz="0" w:space="0" w:color="auto"/>
            <w:bottom w:val="none" w:sz="0" w:space="0" w:color="auto"/>
            <w:right w:val="none" w:sz="0" w:space="0" w:color="auto"/>
          </w:divBdr>
        </w:div>
        <w:div w:id="1086078626">
          <w:marLeft w:val="0"/>
          <w:marRight w:val="0"/>
          <w:marTop w:val="0"/>
          <w:marBottom w:val="0"/>
          <w:divBdr>
            <w:top w:val="none" w:sz="0" w:space="0" w:color="auto"/>
            <w:left w:val="none" w:sz="0" w:space="0" w:color="auto"/>
            <w:bottom w:val="none" w:sz="0" w:space="0" w:color="auto"/>
            <w:right w:val="none" w:sz="0" w:space="0" w:color="auto"/>
          </w:divBdr>
        </w:div>
      </w:divsChild>
    </w:div>
    <w:div w:id="1571118576">
      <w:bodyDiv w:val="1"/>
      <w:marLeft w:val="0"/>
      <w:marRight w:val="0"/>
      <w:marTop w:val="0"/>
      <w:marBottom w:val="0"/>
      <w:divBdr>
        <w:top w:val="none" w:sz="0" w:space="0" w:color="auto"/>
        <w:left w:val="none" w:sz="0" w:space="0" w:color="auto"/>
        <w:bottom w:val="none" w:sz="0" w:space="0" w:color="auto"/>
        <w:right w:val="none" w:sz="0" w:space="0" w:color="auto"/>
      </w:divBdr>
    </w:div>
    <w:div w:id="1575552652">
      <w:bodyDiv w:val="1"/>
      <w:marLeft w:val="0"/>
      <w:marRight w:val="0"/>
      <w:marTop w:val="0"/>
      <w:marBottom w:val="0"/>
      <w:divBdr>
        <w:top w:val="none" w:sz="0" w:space="0" w:color="auto"/>
        <w:left w:val="none" w:sz="0" w:space="0" w:color="auto"/>
        <w:bottom w:val="none" w:sz="0" w:space="0" w:color="auto"/>
        <w:right w:val="none" w:sz="0" w:space="0" w:color="auto"/>
      </w:divBdr>
    </w:div>
    <w:div w:id="1576434063">
      <w:bodyDiv w:val="1"/>
      <w:marLeft w:val="0"/>
      <w:marRight w:val="0"/>
      <w:marTop w:val="0"/>
      <w:marBottom w:val="0"/>
      <w:divBdr>
        <w:top w:val="none" w:sz="0" w:space="0" w:color="auto"/>
        <w:left w:val="none" w:sz="0" w:space="0" w:color="auto"/>
        <w:bottom w:val="none" w:sz="0" w:space="0" w:color="auto"/>
        <w:right w:val="none" w:sz="0" w:space="0" w:color="auto"/>
      </w:divBdr>
    </w:div>
    <w:div w:id="1577545496">
      <w:bodyDiv w:val="1"/>
      <w:marLeft w:val="0"/>
      <w:marRight w:val="0"/>
      <w:marTop w:val="0"/>
      <w:marBottom w:val="0"/>
      <w:divBdr>
        <w:top w:val="none" w:sz="0" w:space="0" w:color="auto"/>
        <w:left w:val="none" w:sz="0" w:space="0" w:color="auto"/>
        <w:bottom w:val="none" w:sz="0" w:space="0" w:color="auto"/>
        <w:right w:val="none" w:sz="0" w:space="0" w:color="auto"/>
      </w:divBdr>
    </w:div>
    <w:div w:id="1585451018">
      <w:bodyDiv w:val="1"/>
      <w:marLeft w:val="0"/>
      <w:marRight w:val="0"/>
      <w:marTop w:val="0"/>
      <w:marBottom w:val="0"/>
      <w:divBdr>
        <w:top w:val="none" w:sz="0" w:space="0" w:color="auto"/>
        <w:left w:val="none" w:sz="0" w:space="0" w:color="auto"/>
        <w:bottom w:val="none" w:sz="0" w:space="0" w:color="auto"/>
        <w:right w:val="none" w:sz="0" w:space="0" w:color="auto"/>
      </w:divBdr>
      <w:divsChild>
        <w:div w:id="2025085059">
          <w:marLeft w:val="0"/>
          <w:marRight w:val="0"/>
          <w:marTop w:val="0"/>
          <w:marBottom w:val="0"/>
          <w:divBdr>
            <w:top w:val="none" w:sz="0" w:space="0" w:color="auto"/>
            <w:left w:val="none" w:sz="0" w:space="0" w:color="auto"/>
            <w:bottom w:val="none" w:sz="0" w:space="0" w:color="auto"/>
            <w:right w:val="none" w:sz="0" w:space="0" w:color="auto"/>
          </w:divBdr>
        </w:div>
        <w:div w:id="1763986286">
          <w:marLeft w:val="0"/>
          <w:marRight w:val="0"/>
          <w:marTop w:val="0"/>
          <w:marBottom w:val="0"/>
          <w:divBdr>
            <w:top w:val="none" w:sz="0" w:space="0" w:color="auto"/>
            <w:left w:val="none" w:sz="0" w:space="0" w:color="auto"/>
            <w:bottom w:val="none" w:sz="0" w:space="0" w:color="auto"/>
            <w:right w:val="none" w:sz="0" w:space="0" w:color="auto"/>
          </w:divBdr>
        </w:div>
      </w:divsChild>
    </w:div>
    <w:div w:id="1598171566">
      <w:bodyDiv w:val="1"/>
      <w:marLeft w:val="0"/>
      <w:marRight w:val="0"/>
      <w:marTop w:val="0"/>
      <w:marBottom w:val="0"/>
      <w:divBdr>
        <w:top w:val="none" w:sz="0" w:space="0" w:color="auto"/>
        <w:left w:val="none" w:sz="0" w:space="0" w:color="auto"/>
        <w:bottom w:val="none" w:sz="0" w:space="0" w:color="auto"/>
        <w:right w:val="none" w:sz="0" w:space="0" w:color="auto"/>
      </w:divBdr>
    </w:div>
    <w:div w:id="1625622973">
      <w:bodyDiv w:val="1"/>
      <w:marLeft w:val="0"/>
      <w:marRight w:val="0"/>
      <w:marTop w:val="0"/>
      <w:marBottom w:val="0"/>
      <w:divBdr>
        <w:top w:val="none" w:sz="0" w:space="0" w:color="auto"/>
        <w:left w:val="none" w:sz="0" w:space="0" w:color="auto"/>
        <w:bottom w:val="none" w:sz="0" w:space="0" w:color="auto"/>
        <w:right w:val="none" w:sz="0" w:space="0" w:color="auto"/>
      </w:divBdr>
    </w:div>
    <w:div w:id="1631546015">
      <w:bodyDiv w:val="1"/>
      <w:marLeft w:val="0"/>
      <w:marRight w:val="0"/>
      <w:marTop w:val="0"/>
      <w:marBottom w:val="0"/>
      <w:divBdr>
        <w:top w:val="none" w:sz="0" w:space="0" w:color="auto"/>
        <w:left w:val="none" w:sz="0" w:space="0" w:color="auto"/>
        <w:bottom w:val="none" w:sz="0" w:space="0" w:color="auto"/>
        <w:right w:val="none" w:sz="0" w:space="0" w:color="auto"/>
      </w:divBdr>
      <w:divsChild>
        <w:div w:id="1581326477">
          <w:marLeft w:val="0"/>
          <w:marRight w:val="0"/>
          <w:marTop w:val="0"/>
          <w:marBottom w:val="0"/>
          <w:divBdr>
            <w:top w:val="none" w:sz="0" w:space="0" w:color="auto"/>
            <w:left w:val="none" w:sz="0" w:space="0" w:color="auto"/>
            <w:bottom w:val="none" w:sz="0" w:space="0" w:color="auto"/>
            <w:right w:val="none" w:sz="0" w:space="0" w:color="auto"/>
          </w:divBdr>
        </w:div>
        <w:div w:id="1500148591">
          <w:marLeft w:val="0"/>
          <w:marRight w:val="0"/>
          <w:marTop w:val="0"/>
          <w:marBottom w:val="0"/>
          <w:divBdr>
            <w:top w:val="none" w:sz="0" w:space="0" w:color="auto"/>
            <w:left w:val="none" w:sz="0" w:space="0" w:color="auto"/>
            <w:bottom w:val="none" w:sz="0" w:space="0" w:color="auto"/>
            <w:right w:val="none" w:sz="0" w:space="0" w:color="auto"/>
          </w:divBdr>
        </w:div>
        <w:div w:id="596139524">
          <w:marLeft w:val="0"/>
          <w:marRight w:val="0"/>
          <w:marTop w:val="0"/>
          <w:marBottom w:val="0"/>
          <w:divBdr>
            <w:top w:val="none" w:sz="0" w:space="0" w:color="auto"/>
            <w:left w:val="none" w:sz="0" w:space="0" w:color="auto"/>
            <w:bottom w:val="none" w:sz="0" w:space="0" w:color="auto"/>
            <w:right w:val="none" w:sz="0" w:space="0" w:color="auto"/>
          </w:divBdr>
        </w:div>
        <w:div w:id="1165196696">
          <w:marLeft w:val="0"/>
          <w:marRight w:val="0"/>
          <w:marTop w:val="0"/>
          <w:marBottom w:val="0"/>
          <w:divBdr>
            <w:top w:val="none" w:sz="0" w:space="0" w:color="auto"/>
            <w:left w:val="none" w:sz="0" w:space="0" w:color="auto"/>
            <w:bottom w:val="none" w:sz="0" w:space="0" w:color="auto"/>
            <w:right w:val="none" w:sz="0" w:space="0" w:color="auto"/>
          </w:divBdr>
        </w:div>
      </w:divsChild>
    </w:div>
    <w:div w:id="1643995334">
      <w:bodyDiv w:val="1"/>
      <w:marLeft w:val="0"/>
      <w:marRight w:val="0"/>
      <w:marTop w:val="0"/>
      <w:marBottom w:val="0"/>
      <w:divBdr>
        <w:top w:val="none" w:sz="0" w:space="0" w:color="auto"/>
        <w:left w:val="none" w:sz="0" w:space="0" w:color="auto"/>
        <w:bottom w:val="none" w:sz="0" w:space="0" w:color="auto"/>
        <w:right w:val="none" w:sz="0" w:space="0" w:color="auto"/>
      </w:divBdr>
    </w:div>
    <w:div w:id="1651516865">
      <w:bodyDiv w:val="1"/>
      <w:marLeft w:val="0"/>
      <w:marRight w:val="0"/>
      <w:marTop w:val="0"/>
      <w:marBottom w:val="0"/>
      <w:divBdr>
        <w:top w:val="none" w:sz="0" w:space="0" w:color="auto"/>
        <w:left w:val="none" w:sz="0" w:space="0" w:color="auto"/>
        <w:bottom w:val="none" w:sz="0" w:space="0" w:color="auto"/>
        <w:right w:val="none" w:sz="0" w:space="0" w:color="auto"/>
      </w:divBdr>
      <w:divsChild>
        <w:div w:id="1462460910">
          <w:marLeft w:val="0"/>
          <w:marRight w:val="0"/>
          <w:marTop w:val="0"/>
          <w:marBottom w:val="0"/>
          <w:divBdr>
            <w:top w:val="none" w:sz="0" w:space="0" w:color="auto"/>
            <w:left w:val="none" w:sz="0" w:space="0" w:color="auto"/>
            <w:bottom w:val="none" w:sz="0" w:space="0" w:color="auto"/>
            <w:right w:val="none" w:sz="0" w:space="0" w:color="auto"/>
          </w:divBdr>
        </w:div>
        <w:div w:id="777916888">
          <w:marLeft w:val="0"/>
          <w:marRight w:val="0"/>
          <w:marTop w:val="0"/>
          <w:marBottom w:val="0"/>
          <w:divBdr>
            <w:top w:val="none" w:sz="0" w:space="0" w:color="auto"/>
            <w:left w:val="none" w:sz="0" w:space="0" w:color="auto"/>
            <w:bottom w:val="none" w:sz="0" w:space="0" w:color="auto"/>
            <w:right w:val="none" w:sz="0" w:space="0" w:color="auto"/>
          </w:divBdr>
        </w:div>
        <w:div w:id="2064987113">
          <w:marLeft w:val="0"/>
          <w:marRight w:val="0"/>
          <w:marTop w:val="0"/>
          <w:marBottom w:val="0"/>
          <w:divBdr>
            <w:top w:val="none" w:sz="0" w:space="0" w:color="auto"/>
            <w:left w:val="none" w:sz="0" w:space="0" w:color="auto"/>
            <w:bottom w:val="none" w:sz="0" w:space="0" w:color="auto"/>
            <w:right w:val="none" w:sz="0" w:space="0" w:color="auto"/>
          </w:divBdr>
        </w:div>
        <w:div w:id="1342246699">
          <w:marLeft w:val="0"/>
          <w:marRight w:val="0"/>
          <w:marTop w:val="0"/>
          <w:marBottom w:val="0"/>
          <w:divBdr>
            <w:top w:val="none" w:sz="0" w:space="0" w:color="auto"/>
            <w:left w:val="none" w:sz="0" w:space="0" w:color="auto"/>
            <w:bottom w:val="none" w:sz="0" w:space="0" w:color="auto"/>
            <w:right w:val="none" w:sz="0" w:space="0" w:color="auto"/>
          </w:divBdr>
        </w:div>
      </w:divsChild>
    </w:div>
    <w:div w:id="1659261501">
      <w:bodyDiv w:val="1"/>
      <w:marLeft w:val="0"/>
      <w:marRight w:val="0"/>
      <w:marTop w:val="0"/>
      <w:marBottom w:val="0"/>
      <w:divBdr>
        <w:top w:val="none" w:sz="0" w:space="0" w:color="auto"/>
        <w:left w:val="none" w:sz="0" w:space="0" w:color="auto"/>
        <w:bottom w:val="none" w:sz="0" w:space="0" w:color="auto"/>
        <w:right w:val="none" w:sz="0" w:space="0" w:color="auto"/>
      </w:divBdr>
    </w:div>
    <w:div w:id="1659268201">
      <w:bodyDiv w:val="1"/>
      <w:marLeft w:val="0"/>
      <w:marRight w:val="0"/>
      <w:marTop w:val="0"/>
      <w:marBottom w:val="0"/>
      <w:divBdr>
        <w:top w:val="none" w:sz="0" w:space="0" w:color="auto"/>
        <w:left w:val="none" w:sz="0" w:space="0" w:color="auto"/>
        <w:bottom w:val="none" w:sz="0" w:space="0" w:color="auto"/>
        <w:right w:val="none" w:sz="0" w:space="0" w:color="auto"/>
      </w:divBdr>
    </w:div>
    <w:div w:id="1663895312">
      <w:bodyDiv w:val="1"/>
      <w:marLeft w:val="0"/>
      <w:marRight w:val="0"/>
      <w:marTop w:val="0"/>
      <w:marBottom w:val="0"/>
      <w:divBdr>
        <w:top w:val="none" w:sz="0" w:space="0" w:color="auto"/>
        <w:left w:val="none" w:sz="0" w:space="0" w:color="auto"/>
        <w:bottom w:val="none" w:sz="0" w:space="0" w:color="auto"/>
        <w:right w:val="none" w:sz="0" w:space="0" w:color="auto"/>
      </w:divBdr>
    </w:div>
    <w:div w:id="1684819716">
      <w:bodyDiv w:val="1"/>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949432060">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sChild>
    </w:div>
    <w:div w:id="1688676979">
      <w:bodyDiv w:val="1"/>
      <w:marLeft w:val="0"/>
      <w:marRight w:val="0"/>
      <w:marTop w:val="0"/>
      <w:marBottom w:val="0"/>
      <w:divBdr>
        <w:top w:val="none" w:sz="0" w:space="0" w:color="auto"/>
        <w:left w:val="none" w:sz="0" w:space="0" w:color="auto"/>
        <w:bottom w:val="none" w:sz="0" w:space="0" w:color="auto"/>
        <w:right w:val="none" w:sz="0" w:space="0" w:color="auto"/>
      </w:divBdr>
    </w:div>
    <w:div w:id="1694767230">
      <w:bodyDiv w:val="1"/>
      <w:marLeft w:val="0"/>
      <w:marRight w:val="0"/>
      <w:marTop w:val="0"/>
      <w:marBottom w:val="0"/>
      <w:divBdr>
        <w:top w:val="none" w:sz="0" w:space="0" w:color="auto"/>
        <w:left w:val="none" w:sz="0" w:space="0" w:color="auto"/>
        <w:bottom w:val="none" w:sz="0" w:space="0" w:color="auto"/>
        <w:right w:val="none" w:sz="0" w:space="0" w:color="auto"/>
      </w:divBdr>
      <w:divsChild>
        <w:div w:id="910427395">
          <w:marLeft w:val="0"/>
          <w:marRight w:val="0"/>
          <w:marTop w:val="0"/>
          <w:marBottom w:val="0"/>
          <w:divBdr>
            <w:top w:val="none" w:sz="0" w:space="0" w:color="auto"/>
            <w:left w:val="none" w:sz="0" w:space="0" w:color="auto"/>
            <w:bottom w:val="none" w:sz="0" w:space="0" w:color="auto"/>
            <w:right w:val="none" w:sz="0" w:space="0" w:color="auto"/>
          </w:divBdr>
        </w:div>
        <w:div w:id="2023242402">
          <w:marLeft w:val="0"/>
          <w:marRight w:val="0"/>
          <w:marTop w:val="0"/>
          <w:marBottom w:val="0"/>
          <w:divBdr>
            <w:top w:val="none" w:sz="0" w:space="0" w:color="auto"/>
            <w:left w:val="none" w:sz="0" w:space="0" w:color="auto"/>
            <w:bottom w:val="none" w:sz="0" w:space="0" w:color="auto"/>
            <w:right w:val="none" w:sz="0" w:space="0" w:color="auto"/>
          </w:divBdr>
        </w:div>
        <w:div w:id="364327603">
          <w:marLeft w:val="0"/>
          <w:marRight w:val="0"/>
          <w:marTop w:val="0"/>
          <w:marBottom w:val="0"/>
          <w:divBdr>
            <w:top w:val="none" w:sz="0" w:space="0" w:color="auto"/>
            <w:left w:val="none" w:sz="0" w:space="0" w:color="auto"/>
            <w:bottom w:val="none" w:sz="0" w:space="0" w:color="auto"/>
            <w:right w:val="none" w:sz="0" w:space="0" w:color="auto"/>
          </w:divBdr>
        </w:div>
        <w:div w:id="854197387">
          <w:marLeft w:val="0"/>
          <w:marRight w:val="0"/>
          <w:marTop w:val="0"/>
          <w:marBottom w:val="0"/>
          <w:divBdr>
            <w:top w:val="none" w:sz="0" w:space="0" w:color="auto"/>
            <w:left w:val="none" w:sz="0" w:space="0" w:color="auto"/>
            <w:bottom w:val="none" w:sz="0" w:space="0" w:color="auto"/>
            <w:right w:val="none" w:sz="0" w:space="0" w:color="auto"/>
          </w:divBdr>
        </w:div>
        <w:div w:id="1748107880">
          <w:marLeft w:val="0"/>
          <w:marRight w:val="0"/>
          <w:marTop w:val="0"/>
          <w:marBottom w:val="0"/>
          <w:divBdr>
            <w:top w:val="none" w:sz="0" w:space="0" w:color="auto"/>
            <w:left w:val="none" w:sz="0" w:space="0" w:color="auto"/>
            <w:bottom w:val="none" w:sz="0" w:space="0" w:color="auto"/>
            <w:right w:val="none" w:sz="0" w:space="0" w:color="auto"/>
          </w:divBdr>
        </w:div>
        <w:div w:id="1869176261">
          <w:marLeft w:val="0"/>
          <w:marRight w:val="0"/>
          <w:marTop w:val="0"/>
          <w:marBottom w:val="0"/>
          <w:divBdr>
            <w:top w:val="none" w:sz="0" w:space="0" w:color="auto"/>
            <w:left w:val="none" w:sz="0" w:space="0" w:color="auto"/>
            <w:bottom w:val="none" w:sz="0" w:space="0" w:color="auto"/>
            <w:right w:val="none" w:sz="0" w:space="0" w:color="auto"/>
          </w:divBdr>
        </w:div>
        <w:div w:id="1025668437">
          <w:marLeft w:val="0"/>
          <w:marRight w:val="0"/>
          <w:marTop w:val="0"/>
          <w:marBottom w:val="0"/>
          <w:divBdr>
            <w:top w:val="none" w:sz="0" w:space="0" w:color="auto"/>
            <w:left w:val="none" w:sz="0" w:space="0" w:color="auto"/>
            <w:bottom w:val="none" w:sz="0" w:space="0" w:color="auto"/>
            <w:right w:val="none" w:sz="0" w:space="0" w:color="auto"/>
          </w:divBdr>
        </w:div>
        <w:div w:id="1123889145">
          <w:marLeft w:val="0"/>
          <w:marRight w:val="0"/>
          <w:marTop w:val="0"/>
          <w:marBottom w:val="0"/>
          <w:divBdr>
            <w:top w:val="none" w:sz="0" w:space="0" w:color="auto"/>
            <w:left w:val="none" w:sz="0" w:space="0" w:color="auto"/>
            <w:bottom w:val="none" w:sz="0" w:space="0" w:color="auto"/>
            <w:right w:val="none" w:sz="0" w:space="0" w:color="auto"/>
          </w:divBdr>
        </w:div>
        <w:div w:id="1407604955">
          <w:marLeft w:val="0"/>
          <w:marRight w:val="0"/>
          <w:marTop w:val="0"/>
          <w:marBottom w:val="0"/>
          <w:divBdr>
            <w:top w:val="none" w:sz="0" w:space="0" w:color="auto"/>
            <w:left w:val="none" w:sz="0" w:space="0" w:color="auto"/>
            <w:bottom w:val="none" w:sz="0" w:space="0" w:color="auto"/>
            <w:right w:val="none" w:sz="0" w:space="0" w:color="auto"/>
          </w:divBdr>
        </w:div>
        <w:div w:id="939949837">
          <w:marLeft w:val="0"/>
          <w:marRight w:val="0"/>
          <w:marTop w:val="0"/>
          <w:marBottom w:val="0"/>
          <w:divBdr>
            <w:top w:val="none" w:sz="0" w:space="0" w:color="auto"/>
            <w:left w:val="none" w:sz="0" w:space="0" w:color="auto"/>
            <w:bottom w:val="none" w:sz="0" w:space="0" w:color="auto"/>
            <w:right w:val="none" w:sz="0" w:space="0" w:color="auto"/>
          </w:divBdr>
        </w:div>
        <w:div w:id="943465454">
          <w:marLeft w:val="0"/>
          <w:marRight w:val="0"/>
          <w:marTop w:val="0"/>
          <w:marBottom w:val="0"/>
          <w:divBdr>
            <w:top w:val="none" w:sz="0" w:space="0" w:color="auto"/>
            <w:left w:val="none" w:sz="0" w:space="0" w:color="auto"/>
            <w:bottom w:val="none" w:sz="0" w:space="0" w:color="auto"/>
            <w:right w:val="none" w:sz="0" w:space="0" w:color="auto"/>
          </w:divBdr>
        </w:div>
      </w:divsChild>
    </w:div>
    <w:div w:id="1698891298">
      <w:bodyDiv w:val="1"/>
      <w:marLeft w:val="0"/>
      <w:marRight w:val="0"/>
      <w:marTop w:val="0"/>
      <w:marBottom w:val="0"/>
      <w:divBdr>
        <w:top w:val="none" w:sz="0" w:space="0" w:color="auto"/>
        <w:left w:val="none" w:sz="0" w:space="0" w:color="auto"/>
        <w:bottom w:val="none" w:sz="0" w:space="0" w:color="auto"/>
        <w:right w:val="none" w:sz="0" w:space="0" w:color="auto"/>
      </w:divBdr>
    </w:div>
    <w:div w:id="1706130288">
      <w:bodyDiv w:val="1"/>
      <w:marLeft w:val="0"/>
      <w:marRight w:val="0"/>
      <w:marTop w:val="0"/>
      <w:marBottom w:val="0"/>
      <w:divBdr>
        <w:top w:val="none" w:sz="0" w:space="0" w:color="auto"/>
        <w:left w:val="none" w:sz="0" w:space="0" w:color="auto"/>
        <w:bottom w:val="none" w:sz="0" w:space="0" w:color="auto"/>
        <w:right w:val="none" w:sz="0" w:space="0" w:color="auto"/>
      </w:divBdr>
      <w:divsChild>
        <w:div w:id="94593013">
          <w:marLeft w:val="0"/>
          <w:marRight w:val="0"/>
          <w:marTop w:val="0"/>
          <w:marBottom w:val="0"/>
          <w:divBdr>
            <w:top w:val="none" w:sz="0" w:space="0" w:color="auto"/>
            <w:left w:val="none" w:sz="0" w:space="0" w:color="auto"/>
            <w:bottom w:val="none" w:sz="0" w:space="0" w:color="auto"/>
            <w:right w:val="none" w:sz="0" w:space="0" w:color="auto"/>
          </w:divBdr>
        </w:div>
        <w:div w:id="915359961">
          <w:marLeft w:val="0"/>
          <w:marRight w:val="0"/>
          <w:marTop w:val="0"/>
          <w:marBottom w:val="0"/>
          <w:divBdr>
            <w:top w:val="none" w:sz="0" w:space="0" w:color="auto"/>
            <w:left w:val="none" w:sz="0" w:space="0" w:color="auto"/>
            <w:bottom w:val="none" w:sz="0" w:space="0" w:color="auto"/>
            <w:right w:val="none" w:sz="0" w:space="0" w:color="auto"/>
          </w:divBdr>
        </w:div>
        <w:div w:id="1658925149">
          <w:marLeft w:val="0"/>
          <w:marRight w:val="0"/>
          <w:marTop w:val="0"/>
          <w:marBottom w:val="0"/>
          <w:divBdr>
            <w:top w:val="none" w:sz="0" w:space="0" w:color="auto"/>
            <w:left w:val="none" w:sz="0" w:space="0" w:color="auto"/>
            <w:bottom w:val="none" w:sz="0" w:space="0" w:color="auto"/>
            <w:right w:val="none" w:sz="0" w:space="0" w:color="auto"/>
          </w:divBdr>
        </w:div>
      </w:divsChild>
    </w:div>
    <w:div w:id="1714842813">
      <w:bodyDiv w:val="1"/>
      <w:marLeft w:val="0"/>
      <w:marRight w:val="0"/>
      <w:marTop w:val="0"/>
      <w:marBottom w:val="0"/>
      <w:divBdr>
        <w:top w:val="none" w:sz="0" w:space="0" w:color="auto"/>
        <w:left w:val="none" w:sz="0" w:space="0" w:color="auto"/>
        <w:bottom w:val="none" w:sz="0" w:space="0" w:color="auto"/>
        <w:right w:val="none" w:sz="0" w:space="0" w:color="auto"/>
      </w:divBdr>
      <w:divsChild>
        <w:div w:id="1555460176">
          <w:marLeft w:val="0"/>
          <w:marRight w:val="0"/>
          <w:marTop w:val="0"/>
          <w:marBottom w:val="0"/>
          <w:divBdr>
            <w:top w:val="none" w:sz="0" w:space="0" w:color="auto"/>
            <w:left w:val="none" w:sz="0" w:space="0" w:color="auto"/>
            <w:bottom w:val="none" w:sz="0" w:space="0" w:color="auto"/>
            <w:right w:val="none" w:sz="0" w:space="0" w:color="auto"/>
          </w:divBdr>
        </w:div>
        <w:div w:id="1572084547">
          <w:marLeft w:val="0"/>
          <w:marRight w:val="0"/>
          <w:marTop w:val="0"/>
          <w:marBottom w:val="0"/>
          <w:divBdr>
            <w:top w:val="none" w:sz="0" w:space="0" w:color="auto"/>
            <w:left w:val="none" w:sz="0" w:space="0" w:color="auto"/>
            <w:bottom w:val="none" w:sz="0" w:space="0" w:color="auto"/>
            <w:right w:val="none" w:sz="0" w:space="0" w:color="auto"/>
          </w:divBdr>
        </w:div>
      </w:divsChild>
    </w:div>
    <w:div w:id="1715733531">
      <w:bodyDiv w:val="1"/>
      <w:marLeft w:val="0"/>
      <w:marRight w:val="0"/>
      <w:marTop w:val="0"/>
      <w:marBottom w:val="0"/>
      <w:divBdr>
        <w:top w:val="none" w:sz="0" w:space="0" w:color="auto"/>
        <w:left w:val="none" w:sz="0" w:space="0" w:color="auto"/>
        <w:bottom w:val="none" w:sz="0" w:space="0" w:color="auto"/>
        <w:right w:val="none" w:sz="0" w:space="0" w:color="auto"/>
      </w:divBdr>
    </w:div>
    <w:div w:id="1728261714">
      <w:bodyDiv w:val="1"/>
      <w:marLeft w:val="0"/>
      <w:marRight w:val="0"/>
      <w:marTop w:val="0"/>
      <w:marBottom w:val="0"/>
      <w:divBdr>
        <w:top w:val="none" w:sz="0" w:space="0" w:color="auto"/>
        <w:left w:val="none" w:sz="0" w:space="0" w:color="auto"/>
        <w:bottom w:val="none" w:sz="0" w:space="0" w:color="auto"/>
        <w:right w:val="none" w:sz="0" w:space="0" w:color="auto"/>
      </w:divBdr>
      <w:divsChild>
        <w:div w:id="2123722037">
          <w:marLeft w:val="0"/>
          <w:marRight w:val="0"/>
          <w:marTop w:val="0"/>
          <w:marBottom w:val="0"/>
          <w:divBdr>
            <w:top w:val="none" w:sz="0" w:space="0" w:color="auto"/>
            <w:left w:val="none" w:sz="0" w:space="0" w:color="auto"/>
            <w:bottom w:val="none" w:sz="0" w:space="0" w:color="auto"/>
            <w:right w:val="none" w:sz="0" w:space="0" w:color="auto"/>
          </w:divBdr>
        </w:div>
        <w:div w:id="594554311">
          <w:marLeft w:val="0"/>
          <w:marRight w:val="0"/>
          <w:marTop w:val="0"/>
          <w:marBottom w:val="0"/>
          <w:divBdr>
            <w:top w:val="none" w:sz="0" w:space="0" w:color="auto"/>
            <w:left w:val="none" w:sz="0" w:space="0" w:color="auto"/>
            <w:bottom w:val="none" w:sz="0" w:space="0" w:color="auto"/>
            <w:right w:val="none" w:sz="0" w:space="0" w:color="auto"/>
          </w:divBdr>
        </w:div>
        <w:div w:id="1200970008">
          <w:marLeft w:val="0"/>
          <w:marRight w:val="0"/>
          <w:marTop w:val="0"/>
          <w:marBottom w:val="0"/>
          <w:divBdr>
            <w:top w:val="none" w:sz="0" w:space="0" w:color="auto"/>
            <w:left w:val="none" w:sz="0" w:space="0" w:color="auto"/>
            <w:bottom w:val="none" w:sz="0" w:space="0" w:color="auto"/>
            <w:right w:val="none" w:sz="0" w:space="0" w:color="auto"/>
          </w:divBdr>
        </w:div>
        <w:div w:id="440881014">
          <w:marLeft w:val="0"/>
          <w:marRight w:val="0"/>
          <w:marTop w:val="0"/>
          <w:marBottom w:val="0"/>
          <w:divBdr>
            <w:top w:val="none" w:sz="0" w:space="0" w:color="auto"/>
            <w:left w:val="none" w:sz="0" w:space="0" w:color="auto"/>
            <w:bottom w:val="none" w:sz="0" w:space="0" w:color="auto"/>
            <w:right w:val="none" w:sz="0" w:space="0" w:color="auto"/>
          </w:divBdr>
        </w:div>
        <w:div w:id="237446517">
          <w:marLeft w:val="0"/>
          <w:marRight w:val="0"/>
          <w:marTop w:val="0"/>
          <w:marBottom w:val="0"/>
          <w:divBdr>
            <w:top w:val="none" w:sz="0" w:space="0" w:color="auto"/>
            <w:left w:val="none" w:sz="0" w:space="0" w:color="auto"/>
            <w:bottom w:val="none" w:sz="0" w:space="0" w:color="auto"/>
            <w:right w:val="none" w:sz="0" w:space="0" w:color="auto"/>
          </w:divBdr>
        </w:div>
        <w:div w:id="425931545">
          <w:marLeft w:val="0"/>
          <w:marRight w:val="0"/>
          <w:marTop w:val="0"/>
          <w:marBottom w:val="0"/>
          <w:divBdr>
            <w:top w:val="none" w:sz="0" w:space="0" w:color="auto"/>
            <w:left w:val="none" w:sz="0" w:space="0" w:color="auto"/>
            <w:bottom w:val="none" w:sz="0" w:space="0" w:color="auto"/>
            <w:right w:val="none" w:sz="0" w:space="0" w:color="auto"/>
          </w:divBdr>
        </w:div>
      </w:divsChild>
    </w:div>
    <w:div w:id="1732926342">
      <w:bodyDiv w:val="1"/>
      <w:marLeft w:val="0"/>
      <w:marRight w:val="0"/>
      <w:marTop w:val="0"/>
      <w:marBottom w:val="0"/>
      <w:divBdr>
        <w:top w:val="none" w:sz="0" w:space="0" w:color="auto"/>
        <w:left w:val="none" w:sz="0" w:space="0" w:color="auto"/>
        <w:bottom w:val="none" w:sz="0" w:space="0" w:color="auto"/>
        <w:right w:val="none" w:sz="0" w:space="0" w:color="auto"/>
      </w:divBdr>
      <w:divsChild>
        <w:div w:id="1370036108">
          <w:marLeft w:val="0"/>
          <w:marRight w:val="0"/>
          <w:marTop w:val="0"/>
          <w:marBottom w:val="0"/>
          <w:divBdr>
            <w:top w:val="none" w:sz="0" w:space="0" w:color="auto"/>
            <w:left w:val="none" w:sz="0" w:space="0" w:color="auto"/>
            <w:bottom w:val="none" w:sz="0" w:space="0" w:color="auto"/>
            <w:right w:val="none" w:sz="0" w:space="0" w:color="auto"/>
          </w:divBdr>
          <w:divsChild>
            <w:div w:id="1553810712">
              <w:marLeft w:val="0"/>
              <w:marRight w:val="0"/>
              <w:marTop w:val="0"/>
              <w:marBottom w:val="0"/>
              <w:divBdr>
                <w:top w:val="none" w:sz="0" w:space="0" w:color="auto"/>
                <w:left w:val="none" w:sz="0" w:space="0" w:color="auto"/>
                <w:bottom w:val="none" w:sz="0" w:space="0" w:color="auto"/>
                <w:right w:val="none" w:sz="0" w:space="0" w:color="auto"/>
              </w:divBdr>
              <w:divsChild>
                <w:div w:id="612400653">
                  <w:marLeft w:val="0"/>
                  <w:marRight w:val="0"/>
                  <w:marTop w:val="0"/>
                  <w:marBottom w:val="0"/>
                  <w:divBdr>
                    <w:top w:val="none" w:sz="0" w:space="0" w:color="auto"/>
                    <w:left w:val="none" w:sz="0" w:space="0" w:color="auto"/>
                    <w:bottom w:val="none" w:sz="0" w:space="0" w:color="auto"/>
                    <w:right w:val="none" w:sz="0" w:space="0" w:color="auto"/>
                  </w:divBdr>
                  <w:divsChild>
                    <w:div w:id="696858102">
                      <w:marLeft w:val="0"/>
                      <w:marRight w:val="0"/>
                      <w:marTop w:val="0"/>
                      <w:marBottom w:val="0"/>
                      <w:divBdr>
                        <w:top w:val="none" w:sz="0" w:space="0" w:color="auto"/>
                        <w:left w:val="none" w:sz="0" w:space="0" w:color="auto"/>
                        <w:bottom w:val="none" w:sz="0" w:space="0" w:color="auto"/>
                        <w:right w:val="none" w:sz="0" w:space="0" w:color="auto"/>
                      </w:divBdr>
                      <w:divsChild>
                        <w:div w:id="1425298739">
                          <w:marLeft w:val="0"/>
                          <w:marRight w:val="0"/>
                          <w:marTop w:val="0"/>
                          <w:marBottom w:val="0"/>
                          <w:divBdr>
                            <w:top w:val="none" w:sz="0" w:space="0" w:color="auto"/>
                            <w:left w:val="none" w:sz="0" w:space="0" w:color="auto"/>
                            <w:bottom w:val="none" w:sz="0" w:space="0" w:color="auto"/>
                            <w:right w:val="none" w:sz="0" w:space="0" w:color="auto"/>
                          </w:divBdr>
                          <w:divsChild>
                            <w:div w:id="507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081854">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59057818">
      <w:bodyDiv w:val="1"/>
      <w:marLeft w:val="0"/>
      <w:marRight w:val="0"/>
      <w:marTop w:val="0"/>
      <w:marBottom w:val="0"/>
      <w:divBdr>
        <w:top w:val="none" w:sz="0" w:space="0" w:color="auto"/>
        <w:left w:val="none" w:sz="0" w:space="0" w:color="auto"/>
        <w:bottom w:val="none" w:sz="0" w:space="0" w:color="auto"/>
        <w:right w:val="none" w:sz="0" w:space="0" w:color="auto"/>
      </w:divBdr>
    </w:div>
    <w:div w:id="1788622708">
      <w:bodyDiv w:val="1"/>
      <w:marLeft w:val="0"/>
      <w:marRight w:val="0"/>
      <w:marTop w:val="0"/>
      <w:marBottom w:val="0"/>
      <w:divBdr>
        <w:top w:val="none" w:sz="0" w:space="0" w:color="auto"/>
        <w:left w:val="none" w:sz="0" w:space="0" w:color="auto"/>
        <w:bottom w:val="none" w:sz="0" w:space="0" w:color="auto"/>
        <w:right w:val="none" w:sz="0" w:space="0" w:color="auto"/>
      </w:divBdr>
    </w:div>
    <w:div w:id="1790468276">
      <w:bodyDiv w:val="1"/>
      <w:marLeft w:val="0"/>
      <w:marRight w:val="0"/>
      <w:marTop w:val="0"/>
      <w:marBottom w:val="0"/>
      <w:divBdr>
        <w:top w:val="none" w:sz="0" w:space="0" w:color="auto"/>
        <w:left w:val="none" w:sz="0" w:space="0" w:color="auto"/>
        <w:bottom w:val="none" w:sz="0" w:space="0" w:color="auto"/>
        <w:right w:val="none" w:sz="0" w:space="0" w:color="auto"/>
      </w:divBdr>
      <w:divsChild>
        <w:div w:id="1682513139">
          <w:marLeft w:val="0"/>
          <w:marRight w:val="0"/>
          <w:marTop w:val="0"/>
          <w:marBottom w:val="0"/>
          <w:divBdr>
            <w:top w:val="none" w:sz="0" w:space="0" w:color="auto"/>
            <w:left w:val="none" w:sz="0" w:space="0" w:color="auto"/>
            <w:bottom w:val="none" w:sz="0" w:space="0" w:color="auto"/>
            <w:right w:val="none" w:sz="0" w:space="0" w:color="auto"/>
          </w:divBdr>
        </w:div>
        <w:div w:id="1399015912">
          <w:marLeft w:val="0"/>
          <w:marRight w:val="0"/>
          <w:marTop w:val="0"/>
          <w:marBottom w:val="0"/>
          <w:divBdr>
            <w:top w:val="none" w:sz="0" w:space="0" w:color="auto"/>
            <w:left w:val="none" w:sz="0" w:space="0" w:color="auto"/>
            <w:bottom w:val="none" w:sz="0" w:space="0" w:color="auto"/>
            <w:right w:val="none" w:sz="0" w:space="0" w:color="auto"/>
          </w:divBdr>
        </w:div>
        <w:div w:id="198783549">
          <w:marLeft w:val="0"/>
          <w:marRight w:val="0"/>
          <w:marTop w:val="0"/>
          <w:marBottom w:val="0"/>
          <w:divBdr>
            <w:top w:val="none" w:sz="0" w:space="0" w:color="auto"/>
            <w:left w:val="none" w:sz="0" w:space="0" w:color="auto"/>
            <w:bottom w:val="none" w:sz="0" w:space="0" w:color="auto"/>
            <w:right w:val="none" w:sz="0" w:space="0" w:color="auto"/>
          </w:divBdr>
        </w:div>
        <w:div w:id="2084520580">
          <w:marLeft w:val="0"/>
          <w:marRight w:val="0"/>
          <w:marTop w:val="0"/>
          <w:marBottom w:val="0"/>
          <w:divBdr>
            <w:top w:val="none" w:sz="0" w:space="0" w:color="auto"/>
            <w:left w:val="none" w:sz="0" w:space="0" w:color="auto"/>
            <w:bottom w:val="none" w:sz="0" w:space="0" w:color="auto"/>
            <w:right w:val="none" w:sz="0" w:space="0" w:color="auto"/>
          </w:divBdr>
        </w:div>
      </w:divsChild>
    </w:div>
    <w:div w:id="1798794023">
      <w:bodyDiv w:val="1"/>
      <w:marLeft w:val="0"/>
      <w:marRight w:val="0"/>
      <w:marTop w:val="0"/>
      <w:marBottom w:val="0"/>
      <w:divBdr>
        <w:top w:val="none" w:sz="0" w:space="0" w:color="auto"/>
        <w:left w:val="none" w:sz="0" w:space="0" w:color="auto"/>
        <w:bottom w:val="none" w:sz="0" w:space="0" w:color="auto"/>
        <w:right w:val="none" w:sz="0" w:space="0" w:color="auto"/>
      </w:divBdr>
    </w:div>
    <w:div w:id="1804809346">
      <w:bodyDiv w:val="1"/>
      <w:marLeft w:val="0"/>
      <w:marRight w:val="0"/>
      <w:marTop w:val="0"/>
      <w:marBottom w:val="0"/>
      <w:divBdr>
        <w:top w:val="none" w:sz="0" w:space="0" w:color="auto"/>
        <w:left w:val="none" w:sz="0" w:space="0" w:color="auto"/>
        <w:bottom w:val="none" w:sz="0" w:space="0" w:color="auto"/>
        <w:right w:val="none" w:sz="0" w:space="0" w:color="auto"/>
      </w:divBdr>
    </w:div>
    <w:div w:id="1805659030">
      <w:bodyDiv w:val="1"/>
      <w:marLeft w:val="0"/>
      <w:marRight w:val="0"/>
      <w:marTop w:val="0"/>
      <w:marBottom w:val="0"/>
      <w:divBdr>
        <w:top w:val="none" w:sz="0" w:space="0" w:color="auto"/>
        <w:left w:val="none" w:sz="0" w:space="0" w:color="auto"/>
        <w:bottom w:val="none" w:sz="0" w:space="0" w:color="auto"/>
        <w:right w:val="none" w:sz="0" w:space="0" w:color="auto"/>
      </w:divBdr>
    </w:div>
    <w:div w:id="1808739990">
      <w:bodyDiv w:val="1"/>
      <w:marLeft w:val="0"/>
      <w:marRight w:val="0"/>
      <w:marTop w:val="0"/>
      <w:marBottom w:val="0"/>
      <w:divBdr>
        <w:top w:val="none" w:sz="0" w:space="0" w:color="auto"/>
        <w:left w:val="none" w:sz="0" w:space="0" w:color="auto"/>
        <w:bottom w:val="none" w:sz="0" w:space="0" w:color="auto"/>
        <w:right w:val="none" w:sz="0" w:space="0" w:color="auto"/>
      </w:divBdr>
    </w:div>
    <w:div w:id="1816138668">
      <w:bodyDiv w:val="1"/>
      <w:marLeft w:val="0"/>
      <w:marRight w:val="0"/>
      <w:marTop w:val="0"/>
      <w:marBottom w:val="0"/>
      <w:divBdr>
        <w:top w:val="none" w:sz="0" w:space="0" w:color="auto"/>
        <w:left w:val="none" w:sz="0" w:space="0" w:color="auto"/>
        <w:bottom w:val="none" w:sz="0" w:space="0" w:color="auto"/>
        <w:right w:val="none" w:sz="0" w:space="0" w:color="auto"/>
      </w:divBdr>
    </w:div>
    <w:div w:id="1819568384">
      <w:bodyDiv w:val="1"/>
      <w:marLeft w:val="0"/>
      <w:marRight w:val="0"/>
      <w:marTop w:val="0"/>
      <w:marBottom w:val="0"/>
      <w:divBdr>
        <w:top w:val="none" w:sz="0" w:space="0" w:color="auto"/>
        <w:left w:val="none" w:sz="0" w:space="0" w:color="auto"/>
        <w:bottom w:val="none" w:sz="0" w:space="0" w:color="auto"/>
        <w:right w:val="none" w:sz="0" w:space="0" w:color="auto"/>
      </w:divBdr>
      <w:divsChild>
        <w:div w:id="1353334177">
          <w:marLeft w:val="0"/>
          <w:marRight w:val="0"/>
          <w:marTop w:val="0"/>
          <w:marBottom w:val="0"/>
          <w:divBdr>
            <w:top w:val="none" w:sz="0" w:space="0" w:color="auto"/>
            <w:left w:val="none" w:sz="0" w:space="0" w:color="auto"/>
            <w:bottom w:val="none" w:sz="0" w:space="0" w:color="auto"/>
            <w:right w:val="none" w:sz="0" w:space="0" w:color="auto"/>
          </w:divBdr>
        </w:div>
        <w:div w:id="2019770926">
          <w:marLeft w:val="0"/>
          <w:marRight w:val="0"/>
          <w:marTop w:val="0"/>
          <w:marBottom w:val="0"/>
          <w:divBdr>
            <w:top w:val="none" w:sz="0" w:space="0" w:color="auto"/>
            <w:left w:val="none" w:sz="0" w:space="0" w:color="auto"/>
            <w:bottom w:val="none" w:sz="0" w:space="0" w:color="auto"/>
            <w:right w:val="none" w:sz="0" w:space="0" w:color="auto"/>
          </w:divBdr>
        </w:div>
      </w:divsChild>
    </w:div>
    <w:div w:id="1831142009">
      <w:bodyDiv w:val="1"/>
      <w:marLeft w:val="0"/>
      <w:marRight w:val="0"/>
      <w:marTop w:val="0"/>
      <w:marBottom w:val="0"/>
      <w:divBdr>
        <w:top w:val="none" w:sz="0" w:space="0" w:color="auto"/>
        <w:left w:val="none" w:sz="0" w:space="0" w:color="auto"/>
        <w:bottom w:val="none" w:sz="0" w:space="0" w:color="auto"/>
        <w:right w:val="none" w:sz="0" w:space="0" w:color="auto"/>
      </w:divBdr>
    </w:div>
    <w:div w:id="1836459628">
      <w:bodyDiv w:val="1"/>
      <w:marLeft w:val="0"/>
      <w:marRight w:val="0"/>
      <w:marTop w:val="0"/>
      <w:marBottom w:val="0"/>
      <w:divBdr>
        <w:top w:val="none" w:sz="0" w:space="0" w:color="auto"/>
        <w:left w:val="none" w:sz="0" w:space="0" w:color="auto"/>
        <w:bottom w:val="none" w:sz="0" w:space="0" w:color="auto"/>
        <w:right w:val="none" w:sz="0" w:space="0" w:color="auto"/>
      </w:divBdr>
      <w:divsChild>
        <w:div w:id="850602625">
          <w:marLeft w:val="0"/>
          <w:marRight w:val="0"/>
          <w:marTop w:val="0"/>
          <w:marBottom w:val="0"/>
          <w:divBdr>
            <w:top w:val="none" w:sz="0" w:space="0" w:color="auto"/>
            <w:left w:val="none" w:sz="0" w:space="0" w:color="auto"/>
            <w:bottom w:val="none" w:sz="0" w:space="0" w:color="auto"/>
            <w:right w:val="none" w:sz="0" w:space="0" w:color="auto"/>
          </w:divBdr>
        </w:div>
        <w:div w:id="1345203710">
          <w:marLeft w:val="0"/>
          <w:marRight w:val="0"/>
          <w:marTop w:val="0"/>
          <w:marBottom w:val="0"/>
          <w:divBdr>
            <w:top w:val="none" w:sz="0" w:space="0" w:color="auto"/>
            <w:left w:val="none" w:sz="0" w:space="0" w:color="auto"/>
            <w:bottom w:val="none" w:sz="0" w:space="0" w:color="auto"/>
            <w:right w:val="none" w:sz="0" w:space="0" w:color="auto"/>
          </w:divBdr>
        </w:div>
        <w:div w:id="1564101396">
          <w:marLeft w:val="0"/>
          <w:marRight w:val="0"/>
          <w:marTop w:val="0"/>
          <w:marBottom w:val="0"/>
          <w:divBdr>
            <w:top w:val="none" w:sz="0" w:space="0" w:color="auto"/>
            <w:left w:val="none" w:sz="0" w:space="0" w:color="auto"/>
            <w:bottom w:val="none" w:sz="0" w:space="0" w:color="auto"/>
            <w:right w:val="none" w:sz="0" w:space="0" w:color="auto"/>
          </w:divBdr>
        </w:div>
        <w:div w:id="338581586">
          <w:marLeft w:val="0"/>
          <w:marRight w:val="0"/>
          <w:marTop w:val="0"/>
          <w:marBottom w:val="0"/>
          <w:divBdr>
            <w:top w:val="none" w:sz="0" w:space="0" w:color="auto"/>
            <w:left w:val="none" w:sz="0" w:space="0" w:color="auto"/>
            <w:bottom w:val="none" w:sz="0" w:space="0" w:color="auto"/>
            <w:right w:val="none" w:sz="0" w:space="0" w:color="auto"/>
          </w:divBdr>
        </w:div>
        <w:div w:id="2064908833">
          <w:marLeft w:val="0"/>
          <w:marRight w:val="0"/>
          <w:marTop w:val="0"/>
          <w:marBottom w:val="0"/>
          <w:divBdr>
            <w:top w:val="none" w:sz="0" w:space="0" w:color="auto"/>
            <w:left w:val="none" w:sz="0" w:space="0" w:color="auto"/>
            <w:bottom w:val="none" w:sz="0" w:space="0" w:color="auto"/>
            <w:right w:val="none" w:sz="0" w:space="0" w:color="auto"/>
          </w:divBdr>
        </w:div>
        <w:div w:id="2055546142">
          <w:marLeft w:val="0"/>
          <w:marRight w:val="0"/>
          <w:marTop w:val="0"/>
          <w:marBottom w:val="0"/>
          <w:divBdr>
            <w:top w:val="none" w:sz="0" w:space="0" w:color="auto"/>
            <w:left w:val="none" w:sz="0" w:space="0" w:color="auto"/>
            <w:bottom w:val="none" w:sz="0" w:space="0" w:color="auto"/>
            <w:right w:val="none" w:sz="0" w:space="0" w:color="auto"/>
          </w:divBdr>
        </w:div>
        <w:div w:id="337117817">
          <w:marLeft w:val="0"/>
          <w:marRight w:val="0"/>
          <w:marTop w:val="0"/>
          <w:marBottom w:val="0"/>
          <w:divBdr>
            <w:top w:val="none" w:sz="0" w:space="0" w:color="auto"/>
            <w:left w:val="none" w:sz="0" w:space="0" w:color="auto"/>
            <w:bottom w:val="none" w:sz="0" w:space="0" w:color="auto"/>
            <w:right w:val="none" w:sz="0" w:space="0" w:color="auto"/>
          </w:divBdr>
        </w:div>
        <w:div w:id="499656414">
          <w:marLeft w:val="0"/>
          <w:marRight w:val="0"/>
          <w:marTop w:val="0"/>
          <w:marBottom w:val="0"/>
          <w:divBdr>
            <w:top w:val="none" w:sz="0" w:space="0" w:color="auto"/>
            <w:left w:val="none" w:sz="0" w:space="0" w:color="auto"/>
            <w:bottom w:val="none" w:sz="0" w:space="0" w:color="auto"/>
            <w:right w:val="none" w:sz="0" w:space="0" w:color="auto"/>
          </w:divBdr>
        </w:div>
        <w:div w:id="1328900602">
          <w:marLeft w:val="0"/>
          <w:marRight w:val="0"/>
          <w:marTop w:val="0"/>
          <w:marBottom w:val="0"/>
          <w:divBdr>
            <w:top w:val="none" w:sz="0" w:space="0" w:color="auto"/>
            <w:left w:val="none" w:sz="0" w:space="0" w:color="auto"/>
            <w:bottom w:val="none" w:sz="0" w:space="0" w:color="auto"/>
            <w:right w:val="none" w:sz="0" w:space="0" w:color="auto"/>
          </w:divBdr>
        </w:div>
        <w:div w:id="2017002139">
          <w:marLeft w:val="0"/>
          <w:marRight w:val="0"/>
          <w:marTop w:val="0"/>
          <w:marBottom w:val="0"/>
          <w:divBdr>
            <w:top w:val="none" w:sz="0" w:space="0" w:color="auto"/>
            <w:left w:val="none" w:sz="0" w:space="0" w:color="auto"/>
            <w:bottom w:val="none" w:sz="0" w:space="0" w:color="auto"/>
            <w:right w:val="none" w:sz="0" w:space="0" w:color="auto"/>
          </w:divBdr>
        </w:div>
        <w:div w:id="305821596">
          <w:marLeft w:val="0"/>
          <w:marRight w:val="0"/>
          <w:marTop w:val="0"/>
          <w:marBottom w:val="0"/>
          <w:divBdr>
            <w:top w:val="none" w:sz="0" w:space="0" w:color="auto"/>
            <w:left w:val="none" w:sz="0" w:space="0" w:color="auto"/>
            <w:bottom w:val="none" w:sz="0" w:space="0" w:color="auto"/>
            <w:right w:val="none" w:sz="0" w:space="0" w:color="auto"/>
          </w:divBdr>
        </w:div>
        <w:div w:id="949551843">
          <w:marLeft w:val="0"/>
          <w:marRight w:val="0"/>
          <w:marTop w:val="0"/>
          <w:marBottom w:val="0"/>
          <w:divBdr>
            <w:top w:val="none" w:sz="0" w:space="0" w:color="auto"/>
            <w:left w:val="none" w:sz="0" w:space="0" w:color="auto"/>
            <w:bottom w:val="none" w:sz="0" w:space="0" w:color="auto"/>
            <w:right w:val="none" w:sz="0" w:space="0" w:color="auto"/>
          </w:divBdr>
        </w:div>
        <w:div w:id="1580015559">
          <w:marLeft w:val="0"/>
          <w:marRight w:val="0"/>
          <w:marTop w:val="0"/>
          <w:marBottom w:val="0"/>
          <w:divBdr>
            <w:top w:val="none" w:sz="0" w:space="0" w:color="auto"/>
            <w:left w:val="none" w:sz="0" w:space="0" w:color="auto"/>
            <w:bottom w:val="none" w:sz="0" w:space="0" w:color="auto"/>
            <w:right w:val="none" w:sz="0" w:space="0" w:color="auto"/>
          </w:divBdr>
        </w:div>
        <w:div w:id="621424198">
          <w:marLeft w:val="0"/>
          <w:marRight w:val="0"/>
          <w:marTop w:val="0"/>
          <w:marBottom w:val="0"/>
          <w:divBdr>
            <w:top w:val="none" w:sz="0" w:space="0" w:color="auto"/>
            <w:left w:val="none" w:sz="0" w:space="0" w:color="auto"/>
            <w:bottom w:val="none" w:sz="0" w:space="0" w:color="auto"/>
            <w:right w:val="none" w:sz="0" w:space="0" w:color="auto"/>
          </w:divBdr>
        </w:div>
        <w:div w:id="406196048">
          <w:marLeft w:val="0"/>
          <w:marRight w:val="0"/>
          <w:marTop w:val="0"/>
          <w:marBottom w:val="0"/>
          <w:divBdr>
            <w:top w:val="none" w:sz="0" w:space="0" w:color="auto"/>
            <w:left w:val="none" w:sz="0" w:space="0" w:color="auto"/>
            <w:bottom w:val="none" w:sz="0" w:space="0" w:color="auto"/>
            <w:right w:val="none" w:sz="0" w:space="0" w:color="auto"/>
          </w:divBdr>
        </w:div>
      </w:divsChild>
    </w:div>
    <w:div w:id="1838038802">
      <w:bodyDiv w:val="1"/>
      <w:marLeft w:val="0"/>
      <w:marRight w:val="0"/>
      <w:marTop w:val="0"/>
      <w:marBottom w:val="0"/>
      <w:divBdr>
        <w:top w:val="none" w:sz="0" w:space="0" w:color="auto"/>
        <w:left w:val="none" w:sz="0" w:space="0" w:color="auto"/>
        <w:bottom w:val="none" w:sz="0" w:space="0" w:color="auto"/>
        <w:right w:val="none" w:sz="0" w:space="0" w:color="auto"/>
      </w:divBdr>
      <w:divsChild>
        <w:div w:id="26486619">
          <w:marLeft w:val="0"/>
          <w:marRight w:val="0"/>
          <w:marTop w:val="0"/>
          <w:marBottom w:val="0"/>
          <w:divBdr>
            <w:top w:val="none" w:sz="0" w:space="0" w:color="auto"/>
            <w:left w:val="none" w:sz="0" w:space="0" w:color="auto"/>
            <w:bottom w:val="none" w:sz="0" w:space="0" w:color="auto"/>
            <w:right w:val="none" w:sz="0" w:space="0" w:color="auto"/>
          </w:divBdr>
        </w:div>
        <w:div w:id="161818503">
          <w:marLeft w:val="0"/>
          <w:marRight w:val="0"/>
          <w:marTop w:val="0"/>
          <w:marBottom w:val="0"/>
          <w:divBdr>
            <w:top w:val="none" w:sz="0" w:space="0" w:color="auto"/>
            <w:left w:val="none" w:sz="0" w:space="0" w:color="auto"/>
            <w:bottom w:val="none" w:sz="0" w:space="0" w:color="auto"/>
            <w:right w:val="none" w:sz="0" w:space="0" w:color="auto"/>
          </w:divBdr>
        </w:div>
      </w:divsChild>
    </w:div>
    <w:div w:id="1849518317">
      <w:bodyDiv w:val="1"/>
      <w:marLeft w:val="0"/>
      <w:marRight w:val="0"/>
      <w:marTop w:val="0"/>
      <w:marBottom w:val="0"/>
      <w:divBdr>
        <w:top w:val="none" w:sz="0" w:space="0" w:color="auto"/>
        <w:left w:val="none" w:sz="0" w:space="0" w:color="auto"/>
        <w:bottom w:val="none" w:sz="0" w:space="0" w:color="auto"/>
        <w:right w:val="none" w:sz="0" w:space="0" w:color="auto"/>
      </w:divBdr>
      <w:divsChild>
        <w:div w:id="1041202771">
          <w:marLeft w:val="0"/>
          <w:marRight w:val="0"/>
          <w:marTop w:val="0"/>
          <w:marBottom w:val="0"/>
          <w:divBdr>
            <w:top w:val="none" w:sz="0" w:space="0" w:color="auto"/>
            <w:left w:val="none" w:sz="0" w:space="0" w:color="auto"/>
            <w:bottom w:val="none" w:sz="0" w:space="0" w:color="auto"/>
            <w:right w:val="none" w:sz="0" w:space="0" w:color="auto"/>
          </w:divBdr>
        </w:div>
        <w:div w:id="1418281768">
          <w:marLeft w:val="0"/>
          <w:marRight w:val="0"/>
          <w:marTop w:val="0"/>
          <w:marBottom w:val="0"/>
          <w:divBdr>
            <w:top w:val="none" w:sz="0" w:space="0" w:color="auto"/>
            <w:left w:val="none" w:sz="0" w:space="0" w:color="auto"/>
            <w:bottom w:val="none" w:sz="0" w:space="0" w:color="auto"/>
            <w:right w:val="none" w:sz="0" w:space="0" w:color="auto"/>
          </w:divBdr>
        </w:div>
      </w:divsChild>
    </w:div>
    <w:div w:id="1862937975">
      <w:bodyDiv w:val="1"/>
      <w:marLeft w:val="0"/>
      <w:marRight w:val="0"/>
      <w:marTop w:val="0"/>
      <w:marBottom w:val="0"/>
      <w:divBdr>
        <w:top w:val="none" w:sz="0" w:space="0" w:color="auto"/>
        <w:left w:val="none" w:sz="0" w:space="0" w:color="auto"/>
        <w:bottom w:val="none" w:sz="0" w:space="0" w:color="auto"/>
        <w:right w:val="none" w:sz="0" w:space="0" w:color="auto"/>
      </w:divBdr>
    </w:div>
    <w:div w:id="1878854224">
      <w:bodyDiv w:val="1"/>
      <w:marLeft w:val="0"/>
      <w:marRight w:val="0"/>
      <w:marTop w:val="0"/>
      <w:marBottom w:val="0"/>
      <w:divBdr>
        <w:top w:val="none" w:sz="0" w:space="0" w:color="auto"/>
        <w:left w:val="none" w:sz="0" w:space="0" w:color="auto"/>
        <w:bottom w:val="none" w:sz="0" w:space="0" w:color="auto"/>
        <w:right w:val="none" w:sz="0" w:space="0" w:color="auto"/>
      </w:divBdr>
      <w:divsChild>
        <w:div w:id="519853598">
          <w:marLeft w:val="0"/>
          <w:marRight w:val="0"/>
          <w:marTop w:val="0"/>
          <w:marBottom w:val="0"/>
          <w:divBdr>
            <w:top w:val="none" w:sz="0" w:space="0" w:color="auto"/>
            <w:left w:val="none" w:sz="0" w:space="0" w:color="auto"/>
            <w:bottom w:val="none" w:sz="0" w:space="0" w:color="auto"/>
            <w:right w:val="none" w:sz="0" w:space="0" w:color="auto"/>
          </w:divBdr>
        </w:div>
        <w:div w:id="2006547069">
          <w:marLeft w:val="0"/>
          <w:marRight w:val="0"/>
          <w:marTop w:val="0"/>
          <w:marBottom w:val="0"/>
          <w:divBdr>
            <w:top w:val="none" w:sz="0" w:space="0" w:color="auto"/>
            <w:left w:val="none" w:sz="0" w:space="0" w:color="auto"/>
            <w:bottom w:val="none" w:sz="0" w:space="0" w:color="auto"/>
            <w:right w:val="none" w:sz="0" w:space="0" w:color="auto"/>
          </w:divBdr>
        </w:div>
        <w:div w:id="497967183">
          <w:marLeft w:val="0"/>
          <w:marRight w:val="0"/>
          <w:marTop w:val="0"/>
          <w:marBottom w:val="0"/>
          <w:divBdr>
            <w:top w:val="none" w:sz="0" w:space="0" w:color="auto"/>
            <w:left w:val="none" w:sz="0" w:space="0" w:color="auto"/>
            <w:bottom w:val="none" w:sz="0" w:space="0" w:color="auto"/>
            <w:right w:val="none" w:sz="0" w:space="0" w:color="auto"/>
          </w:divBdr>
        </w:div>
        <w:div w:id="1538741639">
          <w:marLeft w:val="0"/>
          <w:marRight w:val="0"/>
          <w:marTop w:val="0"/>
          <w:marBottom w:val="0"/>
          <w:divBdr>
            <w:top w:val="none" w:sz="0" w:space="0" w:color="auto"/>
            <w:left w:val="none" w:sz="0" w:space="0" w:color="auto"/>
            <w:bottom w:val="none" w:sz="0" w:space="0" w:color="auto"/>
            <w:right w:val="none" w:sz="0" w:space="0" w:color="auto"/>
          </w:divBdr>
        </w:div>
        <w:div w:id="233587106">
          <w:marLeft w:val="0"/>
          <w:marRight w:val="0"/>
          <w:marTop w:val="0"/>
          <w:marBottom w:val="0"/>
          <w:divBdr>
            <w:top w:val="none" w:sz="0" w:space="0" w:color="auto"/>
            <w:left w:val="none" w:sz="0" w:space="0" w:color="auto"/>
            <w:bottom w:val="none" w:sz="0" w:space="0" w:color="auto"/>
            <w:right w:val="none" w:sz="0" w:space="0" w:color="auto"/>
          </w:divBdr>
        </w:div>
        <w:div w:id="1284538077">
          <w:marLeft w:val="0"/>
          <w:marRight w:val="0"/>
          <w:marTop w:val="0"/>
          <w:marBottom w:val="0"/>
          <w:divBdr>
            <w:top w:val="none" w:sz="0" w:space="0" w:color="auto"/>
            <w:left w:val="none" w:sz="0" w:space="0" w:color="auto"/>
            <w:bottom w:val="none" w:sz="0" w:space="0" w:color="auto"/>
            <w:right w:val="none" w:sz="0" w:space="0" w:color="auto"/>
          </w:divBdr>
        </w:div>
        <w:div w:id="1821724720">
          <w:marLeft w:val="0"/>
          <w:marRight w:val="0"/>
          <w:marTop w:val="0"/>
          <w:marBottom w:val="0"/>
          <w:divBdr>
            <w:top w:val="none" w:sz="0" w:space="0" w:color="auto"/>
            <w:left w:val="none" w:sz="0" w:space="0" w:color="auto"/>
            <w:bottom w:val="none" w:sz="0" w:space="0" w:color="auto"/>
            <w:right w:val="none" w:sz="0" w:space="0" w:color="auto"/>
          </w:divBdr>
        </w:div>
        <w:div w:id="414862961">
          <w:marLeft w:val="0"/>
          <w:marRight w:val="0"/>
          <w:marTop w:val="0"/>
          <w:marBottom w:val="0"/>
          <w:divBdr>
            <w:top w:val="none" w:sz="0" w:space="0" w:color="auto"/>
            <w:left w:val="none" w:sz="0" w:space="0" w:color="auto"/>
            <w:bottom w:val="none" w:sz="0" w:space="0" w:color="auto"/>
            <w:right w:val="none" w:sz="0" w:space="0" w:color="auto"/>
          </w:divBdr>
        </w:div>
        <w:div w:id="2043751415">
          <w:marLeft w:val="0"/>
          <w:marRight w:val="0"/>
          <w:marTop w:val="0"/>
          <w:marBottom w:val="0"/>
          <w:divBdr>
            <w:top w:val="none" w:sz="0" w:space="0" w:color="auto"/>
            <w:left w:val="none" w:sz="0" w:space="0" w:color="auto"/>
            <w:bottom w:val="none" w:sz="0" w:space="0" w:color="auto"/>
            <w:right w:val="none" w:sz="0" w:space="0" w:color="auto"/>
          </w:divBdr>
        </w:div>
        <w:div w:id="1626430280">
          <w:marLeft w:val="0"/>
          <w:marRight w:val="0"/>
          <w:marTop w:val="0"/>
          <w:marBottom w:val="0"/>
          <w:divBdr>
            <w:top w:val="none" w:sz="0" w:space="0" w:color="auto"/>
            <w:left w:val="none" w:sz="0" w:space="0" w:color="auto"/>
            <w:bottom w:val="none" w:sz="0" w:space="0" w:color="auto"/>
            <w:right w:val="none" w:sz="0" w:space="0" w:color="auto"/>
          </w:divBdr>
        </w:div>
      </w:divsChild>
    </w:div>
    <w:div w:id="1890067979">
      <w:bodyDiv w:val="1"/>
      <w:marLeft w:val="0"/>
      <w:marRight w:val="0"/>
      <w:marTop w:val="0"/>
      <w:marBottom w:val="0"/>
      <w:divBdr>
        <w:top w:val="none" w:sz="0" w:space="0" w:color="auto"/>
        <w:left w:val="none" w:sz="0" w:space="0" w:color="auto"/>
        <w:bottom w:val="none" w:sz="0" w:space="0" w:color="auto"/>
        <w:right w:val="none" w:sz="0" w:space="0" w:color="auto"/>
      </w:divBdr>
    </w:div>
    <w:div w:id="1902404533">
      <w:bodyDiv w:val="1"/>
      <w:marLeft w:val="0"/>
      <w:marRight w:val="0"/>
      <w:marTop w:val="0"/>
      <w:marBottom w:val="0"/>
      <w:divBdr>
        <w:top w:val="none" w:sz="0" w:space="0" w:color="auto"/>
        <w:left w:val="none" w:sz="0" w:space="0" w:color="auto"/>
        <w:bottom w:val="none" w:sz="0" w:space="0" w:color="auto"/>
        <w:right w:val="none" w:sz="0" w:space="0" w:color="auto"/>
      </w:divBdr>
      <w:divsChild>
        <w:div w:id="1764062922">
          <w:marLeft w:val="0"/>
          <w:marRight w:val="0"/>
          <w:marTop w:val="0"/>
          <w:marBottom w:val="0"/>
          <w:divBdr>
            <w:top w:val="none" w:sz="0" w:space="0" w:color="auto"/>
            <w:left w:val="none" w:sz="0" w:space="0" w:color="auto"/>
            <w:bottom w:val="none" w:sz="0" w:space="0" w:color="auto"/>
            <w:right w:val="none" w:sz="0" w:space="0" w:color="auto"/>
          </w:divBdr>
        </w:div>
        <w:div w:id="418454118">
          <w:marLeft w:val="0"/>
          <w:marRight w:val="0"/>
          <w:marTop w:val="0"/>
          <w:marBottom w:val="0"/>
          <w:divBdr>
            <w:top w:val="none" w:sz="0" w:space="0" w:color="auto"/>
            <w:left w:val="none" w:sz="0" w:space="0" w:color="auto"/>
            <w:bottom w:val="none" w:sz="0" w:space="0" w:color="auto"/>
            <w:right w:val="none" w:sz="0" w:space="0" w:color="auto"/>
          </w:divBdr>
        </w:div>
        <w:div w:id="688918155">
          <w:marLeft w:val="0"/>
          <w:marRight w:val="0"/>
          <w:marTop w:val="0"/>
          <w:marBottom w:val="0"/>
          <w:divBdr>
            <w:top w:val="none" w:sz="0" w:space="0" w:color="auto"/>
            <w:left w:val="none" w:sz="0" w:space="0" w:color="auto"/>
            <w:bottom w:val="none" w:sz="0" w:space="0" w:color="auto"/>
            <w:right w:val="none" w:sz="0" w:space="0" w:color="auto"/>
          </w:divBdr>
        </w:div>
        <w:div w:id="266930540">
          <w:marLeft w:val="0"/>
          <w:marRight w:val="0"/>
          <w:marTop w:val="0"/>
          <w:marBottom w:val="0"/>
          <w:divBdr>
            <w:top w:val="none" w:sz="0" w:space="0" w:color="auto"/>
            <w:left w:val="none" w:sz="0" w:space="0" w:color="auto"/>
            <w:bottom w:val="none" w:sz="0" w:space="0" w:color="auto"/>
            <w:right w:val="none" w:sz="0" w:space="0" w:color="auto"/>
          </w:divBdr>
        </w:div>
        <w:div w:id="1985040837">
          <w:marLeft w:val="0"/>
          <w:marRight w:val="0"/>
          <w:marTop w:val="0"/>
          <w:marBottom w:val="0"/>
          <w:divBdr>
            <w:top w:val="none" w:sz="0" w:space="0" w:color="auto"/>
            <w:left w:val="none" w:sz="0" w:space="0" w:color="auto"/>
            <w:bottom w:val="none" w:sz="0" w:space="0" w:color="auto"/>
            <w:right w:val="none" w:sz="0" w:space="0" w:color="auto"/>
          </w:divBdr>
        </w:div>
        <w:div w:id="1576626914">
          <w:marLeft w:val="0"/>
          <w:marRight w:val="0"/>
          <w:marTop w:val="0"/>
          <w:marBottom w:val="0"/>
          <w:divBdr>
            <w:top w:val="none" w:sz="0" w:space="0" w:color="auto"/>
            <w:left w:val="none" w:sz="0" w:space="0" w:color="auto"/>
            <w:bottom w:val="none" w:sz="0" w:space="0" w:color="auto"/>
            <w:right w:val="none" w:sz="0" w:space="0" w:color="auto"/>
          </w:divBdr>
        </w:div>
        <w:div w:id="701587946">
          <w:marLeft w:val="0"/>
          <w:marRight w:val="0"/>
          <w:marTop w:val="0"/>
          <w:marBottom w:val="0"/>
          <w:divBdr>
            <w:top w:val="none" w:sz="0" w:space="0" w:color="auto"/>
            <w:left w:val="none" w:sz="0" w:space="0" w:color="auto"/>
            <w:bottom w:val="none" w:sz="0" w:space="0" w:color="auto"/>
            <w:right w:val="none" w:sz="0" w:space="0" w:color="auto"/>
          </w:divBdr>
        </w:div>
        <w:div w:id="872496501">
          <w:marLeft w:val="0"/>
          <w:marRight w:val="0"/>
          <w:marTop w:val="0"/>
          <w:marBottom w:val="0"/>
          <w:divBdr>
            <w:top w:val="none" w:sz="0" w:space="0" w:color="auto"/>
            <w:left w:val="none" w:sz="0" w:space="0" w:color="auto"/>
            <w:bottom w:val="none" w:sz="0" w:space="0" w:color="auto"/>
            <w:right w:val="none" w:sz="0" w:space="0" w:color="auto"/>
          </w:divBdr>
        </w:div>
        <w:div w:id="827404648">
          <w:marLeft w:val="0"/>
          <w:marRight w:val="0"/>
          <w:marTop w:val="0"/>
          <w:marBottom w:val="0"/>
          <w:divBdr>
            <w:top w:val="none" w:sz="0" w:space="0" w:color="auto"/>
            <w:left w:val="none" w:sz="0" w:space="0" w:color="auto"/>
            <w:bottom w:val="none" w:sz="0" w:space="0" w:color="auto"/>
            <w:right w:val="none" w:sz="0" w:space="0" w:color="auto"/>
          </w:divBdr>
        </w:div>
        <w:div w:id="1878811351">
          <w:marLeft w:val="0"/>
          <w:marRight w:val="0"/>
          <w:marTop w:val="0"/>
          <w:marBottom w:val="0"/>
          <w:divBdr>
            <w:top w:val="none" w:sz="0" w:space="0" w:color="auto"/>
            <w:left w:val="none" w:sz="0" w:space="0" w:color="auto"/>
            <w:bottom w:val="none" w:sz="0" w:space="0" w:color="auto"/>
            <w:right w:val="none" w:sz="0" w:space="0" w:color="auto"/>
          </w:divBdr>
        </w:div>
      </w:divsChild>
    </w:div>
    <w:div w:id="1931619476">
      <w:bodyDiv w:val="1"/>
      <w:marLeft w:val="0"/>
      <w:marRight w:val="0"/>
      <w:marTop w:val="0"/>
      <w:marBottom w:val="0"/>
      <w:divBdr>
        <w:top w:val="none" w:sz="0" w:space="0" w:color="auto"/>
        <w:left w:val="none" w:sz="0" w:space="0" w:color="auto"/>
        <w:bottom w:val="none" w:sz="0" w:space="0" w:color="auto"/>
        <w:right w:val="none" w:sz="0" w:space="0" w:color="auto"/>
      </w:divBdr>
    </w:div>
    <w:div w:id="1937983436">
      <w:bodyDiv w:val="1"/>
      <w:marLeft w:val="0"/>
      <w:marRight w:val="0"/>
      <w:marTop w:val="0"/>
      <w:marBottom w:val="0"/>
      <w:divBdr>
        <w:top w:val="none" w:sz="0" w:space="0" w:color="auto"/>
        <w:left w:val="none" w:sz="0" w:space="0" w:color="auto"/>
        <w:bottom w:val="none" w:sz="0" w:space="0" w:color="auto"/>
        <w:right w:val="none" w:sz="0" w:space="0" w:color="auto"/>
      </w:divBdr>
      <w:divsChild>
        <w:div w:id="515580265">
          <w:marLeft w:val="0"/>
          <w:marRight w:val="0"/>
          <w:marTop w:val="0"/>
          <w:marBottom w:val="0"/>
          <w:divBdr>
            <w:top w:val="none" w:sz="0" w:space="0" w:color="auto"/>
            <w:left w:val="none" w:sz="0" w:space="0" w:color="auto"/>
            <w:bottom w:val="none" w:sz="0" w:space="0" w:color="auto"/>
            <w:right w:val="none" w:sz="0" w:space="0" w:color="auto"/>
          </w:divBdr>
        </w:div>
        <w:div w:id="1427730122">
          <w:marLeft w:val="0"/>
          <w:marRight w:val="0"/>
          <w:marTop w:val="0"/>
          <w:marBottom w:val="0"/>
          <w:divBdr>
            <w:top w:val="none" w:sz="0" w:space="0" w:color="auto"/>
            <w:left w:val="none" w:sz="0" w:space="0" w:color="auto"/>
            <w:bottom w:val="none" w:sz="0" w:space="0" w:color="auto"/>
            <w:right w:val="none" w:sz="0" w:space="0" w:color="auto"/>
          </w:divBdr>
        </w:div>
        <w:div w:id="1411737182">
          <w:marLeft w:val="0"/>
          <w:marRight w:val="0"/>
          <w:marTop w:val="0"/>
          <w:marBottom w:val="0"/>
          <w:divBdr>
            <w:top w:val="none" w:sz="0" w:space="0" w:color="auto"/>
            <w:left w:val="none" w:sz="0" w:space="0" w:color="auto"/>
            <w:bottom w:val="none" w:sz="0" w:space="0" w:color="auto"/>
            <w:right w:val="none" w:sz="0" w:space="0" w:color="auto"/>
          </w:divBdr>
        </w:div>
        <w:div w:id="2097286611">
          <w:marLeft w:val="0"/>
          <w:marRight w:val="0"/>
          <w:marTop w:val="0"/>
          <w:marBottom w:val="0"/>
          <w:divBdr>
            <w:top w:val="none" w:sz="0" w:space="0" w:color="auto"/>
            <w:left w:val="none" w:sz="0" w:space="0" w:color="auto"/>
            <w:bottom w:val="none" w:sz="0" w:space="0" w:color="auto"/>
            <w:right w:val="none" w:sz="0" w:space="0" w:color="auto"/>
          </w:divBdr>
        </w:div>
        <w:div w:id="1405880808">
          <w:marLeft w:val="0"/>
          <w:marRight w:val="0"/>
          <w:marTop w:val="0"/>
          <w:marBottom w:val="0"/>
          <w:divBdr>
            <w:top w:val="none" w:sz="0" w:space="0" w:color="auto"/>
            <w:left w:val="none" w:sz="0" w:space="0" w:color="auto"/>
            <w:bottom w:val="none" w:sz="0" w:space="0" w:color="auto"/>
            <w:right w:val="none" w:sz="0" w:space="0" w:color="auto"/>
          </w:divBdr>
        </w:div>
        <w:div w:id="1609046926">
          <w:marLeft w:val="0"/>
          <w:marRight w:val="0"/>
          <w:marTop w:val="0"/>
          <w:marBottom w:val="0"/>
          <w:divBdr>
            <w:top w:val="none" w:sz="0" w:space="0" w:color="auto"/>
            <w:left w:val="none" w:sz="0" w:space="0" w:color="auto"/>
            <w:bottom w:val="none" w:sz="0" w:space="0" w:color="auto"/>
            <w:right w:val="none" w:sz="0" w:space="0" w:color="auto"/>
          </w:divBdr>
        </w:div>
        <w:div w:id="1936546766">
          <w:marLeft w:val="0"/>
          <w:marRight w:val="0"/>
          <w:marTop w:val="0"/>
          <w:marBottom w:val="0"/>
          <w:divBdr>
            <w:top w:val="none" w:sz="0" w:space="0" w:color="auto"/>
            <w:left w:val="none" w:sz="0" w:space="0" w:color="auto"/>
            <w:bottom w:val="none" w:sz="0" w:space="0" w:color="auto"/>
            <w:right w:val="none" w:sz="0" w:space="0" w:color="auto"/>
          </w:divBdr>
        </w:div>
        <w:div w:id="492650183">
          <w:marLeft w:val="0"/>
          <w:marRight w:val="0"/>
          <w:marTop w:val="0"/>
          <w:marBottom w:val="0"/>
          <w:divBdr>
            <w:top w:val="none" w:sz="0" w:space="0" w:color="auto"/>
            <w:left w:val="none" w:sz="0" w:space="0" w:color="auto"/>
            <w:bottom w:val="none" w:sz="0" w:space="0" w:color="auto"/>
            <w:right w:val="none" w:sz="0" w:space="0" w:color="auto"/>
          </w:divBdr>
        </w:div>
        <w:div w:id="178390959">
          <w:marLeft w:val="0"/>
          <w:marRight w:val="0"/>
          <w:marTop w:val="0"/>
          <w:marBottom w:val="0"/>
          <w:divBdr>
            <w:top w:val="none" w:sz="0" w:space="0" w:color="auto"/>
            <w:left w:val="none" w:sz="0" w:space="0" w:color="auto"/>
            <w:bottom w:val="none" w:sz="0" w:space="0" w:color="auto"/>
            <w:right w:val="none" w:sz="0" w:space="0" w:color="auto"/>
          </w:divBdr>
        </w:div>
        <w:div w:id="1291091175">
          <w:marLeft w:val="0"/>
          <w:marRight w:val="0"/>
          <w:marTop w:val="0"/>
          <w:marBottom w:val="0"/>
          <w:divBdr>
            <w:top w:val="none" w:sz="0" w:space="0" w:color="auto"/>
            <w:left w:val="none" w:sz="0" w:space="0" w:color="auto"/>
            <w:bottom w:val="none" w:sz="0" w:space="0" w:color="auto"/>
            <w:right w:val="none" w:sz="0" w:space="0" w:color="auto"/>
          </w:divBdr>
        </w:div>
        <w:div w:id="2066760720">
          <w:marLeft w:val="0"/>
          <w:marRight w:val="0"/>
          <w:marTop w:val="0"/>
          <w:marBottom w:val="0"/>
          <w:divBdr>
            <w:top w:val="none" w:sz="0" w:space="0" w:color="auto"/>
            <w:left w:val="none" w:sz="0" w:space="0" w:color="auto"/>
            <w:bottom w:val="none" w:sz="0" w:space="0" w:color="auto"/>
            <w:right w:val="none" w:sz="0" w:space="0" w:color="auto"/>
          </w:divBdr>
        </w:div>
        <w:div w:id="792408881">
          <w:marLeft w:val="0"/>
          <w:marRight w:val="0"/>
          <w:marTop w:val="0"/>
          <w:marBottom w:val="0"/>
          <w:divBdr>
            <w:top w:val="none" w:sz="0" w:space="0" w:color="auto"/>
            <w:left w:val="none" w:sz="0" w:space="0" w:color="auto"/>
            <w:bottom w:val="none" w:sz="0" w:space="0" w:color="auto"/>
            <w:right w:val="none" w:sz="0" w:space="0" w:color="auto"/>
          </w:divBdr>
        </w:div>
      </w:divsChild>
    </w:div>
    <w:div w:id="1953128849">
      <w:bodyDiv w:val="1"/>
      <w:marLeft w:val="0"/>
      <w:marRight w:val="0"/>
      <w:marTop w:val="0"/>
      <w:marBottom w:val="0"/>
      <w:divBdr>
        <w:top w:val="none" w:sz="0" w:space="0" w:color="auto"/>
        <w:left w:val="none" w:sz="0" w:space="0" w:color="auto"/>
        <w:bottom w:val="none" w:sz="0" w:space="0" w:color="auto"/>
        <w:right w:val="none" w:sz="0" w:space="0" w:color="auto"/>
      </w:divBdr>
    </w:div>
    <w:div w:id="1961254121">
      <w:bodyDiv w:val="1"/>
      <w:marLeft w:val="0"/>
      <w:marRight w:val="0"/>
      <w:marTop w:val="0"/>
      <w:marBottom w:val="0"/>
      <w:divBdr>
        <w:top w:val="none" w:sz="0" w:space="0" w:color="auto"/>
        <w:left w:val="none" w:sz="0" w:space="0" w:color="auto"/>
        <w:bottom w:val="none" w:sz="0" w:space="0" w:color="auto"/>
        <w:right w:val="none" w:sz="0" w:space="0" w:color="auto"/>
      </w:divBdr>
    </w:div>
    <w:div w:id="1961960778">
      <w:bodyDiv w:val="1"/>
      <w:marLeft w:val="0"/>
      <w:marRight w:val="0"/>
      <w:marTop w:val="0"/>
      <w:marBottom w:val="0"/>
      <w:divBdr>
        <w:top w:val="none" w:sz="0" w:space="0" w:color="auto"/>
        <w:left w:val="none" w:sz="0" w:space="0" w:color="auto"/>
        <w:bottom w:val="none" w:sz="0" w:space="0" w:color="auto"/>
        <w:right w:val="none" w:sz="0" w:space="0" w:color="auto"/>
      </w:divBdr>
    </w:div>
    <w:div w:id="1978142762">
      <w:bodyDiv w:val="1"/>
      <w:marLeft w:val="0"/>
      <w:marRight w:val="0"/>
      <w:marTop w:val="0"/>
      <w:marBottom w:val="0"/>
      <w:divBdr>
        <w:top w:val="none" w:sz="0" w:space="0" w:color="auto"/>
        <w:left w:val="none" w:sz="0" w:space="0" w:color="auto"/>
        <w:bottom w:val="none" w:sz="0" w:space="0" w:color="auto"/>
        <w:right w:val="none" w:sz="0" w:space="0" w:color="auto"/>
      </w:divBdr>
    </w:div>
    <w:div w:id="1981839255">
      <w:bodyDiv w:val="1"/>
      <w:marLeft w:val="0"/>
      <w:marRight w:val="0"/>
      <w:marTop w:val="0"/>
      <w:marBottom w:val="0"/>
      <w:divBdr>
        <w:top w:val="none" w:sz="0" w:space="0" w:color="auto"/>
        <w:left w:val="none" w:sz="0" w:space="0" w:color="auto"/>
        <w:bottom w:val="none" w:sz="0" w:space="0" w:color="auto"/>
        <w:right w:val="none" w:sz="0" w:space="0" w:color="auto"/>
      </w:divBdr>
    </w:div>
    <w:div w:id="1982151479">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1995602596">
      <w:bodyDiv w:val="1"/>
      <w:marLeft w:val="0"/>
      <w:marRight w:val="0"/>
      <w:marTop w:val="0"/>
      <w:marBottom w:val="0"/>
      <w:divBdr>
        <w:top w:val="none" w:sz="0" w:space="0" w:color="auto"/>
        <w:left w:val="none" w:sz="0" w:space="0" w:color="auto"/>
        <w:bottom w:val="none" w:sz="0" w:space="0" w:color="auto"/>
        <w:right w:val="none" w:sz="0" w:space="0" w:color="auto"/>
      </w:divBdr>
    </w:div>
    <w:div w:id="2026902128">
      <w:bodyDiv w:val="1"/>
      <w:marLeft w:val="0"/>
      <w:marRight w:val="0"/>
      <w:marTop w:val="0"/>
      <w:marBottom w:val="0"/>
      <w:divBdr>
        <w:top w:val="none" w:sz="0" w:space="0" w:color="auto"/>
        <w:left w:val="none" w:sz="0" w:space="0" w:color="auto"/>
        <w:bottom w:val="none" w:sz="0" w:space="0" w:color="auto"/>
        <w:right w:val="none" w:sz="0" w:space="0" w:color="auto"/>
      </w:divBdr>
    </w:div>
    <w:div w:id="2034308571">
      <w:bodyDiv w:val="1"/>
      <w:marLeft w:val="0"/>
      <w:marRight w:val="0"/>
      <w:marTop w:val="0"/>
      <w:marBottom w:val="0"/>
      <w:divBdr>
        <w:top w:val="none" w:sz="0" w:space="0" w:color="auto"/>
        <w:left w:val="none" w:sz="0" w:space="0" w:color="auto"/>
        <w:bottom w:val="none" w:sz="0" w:space="0" w:color="auto"/>
        <w:right w:val="none" w:sz="0" w:space="0" w:color="auto"/>
      </w:divBdr>
    </w:div>
    <w:div w:id="2034916018">
      <w:bodyDiv w:val="1"/>
      <w:marLeft w:val="0"/>
      <w:marRight w:val="0"/>
      <w:marTop w:val="0"/>
      <w:marBottom w:val="0"/>
      <w:divBdr>
        <w:top w:val="none" w:sz="0" w:space="0" w:color="auto"/>
        <w:left w:val="none" w:sz="0" w:space="0" w:color="auto"/>
        <w:bottom w:val="none" w:sz="0" w:space="0" w:color="auto"/>
        <w:right w:val="none" w:sz="0" w:space="0" w:color="auto"/>
      </w:divBdr>
    </w:div>
    <w:div w:id="2036877925">
      <w:bodyDiv w:val="1"/>
      <w:marLeft w:val="0"/>
      <w:marRight w:val="0"/>
      <w:marTop w:val="0"/>
      <w:marBottom w:val="0"/>
      <w:divBdr>
        <w:top w:val="none" w:sz="0" w:space="0" w:color="auto"/>
        <w:left w:val="none" w:sz="0" w:space="0" w:color="auto"/>
        <w:bottom w:val="none" w:sz="0" w:space="0" w:color="auto"/>
        <w:right w:val="none" w:sz="0" w:space="0" w:color="auto"/>
      </w:divBdr>
    </w:div>
    <w:div w:id="2039622836">
      <w:bodyDiv w:val="1"/>
      <w:marLeft w:val="0"/>
      <w:marRight w:val="0"/>
      <w:marTop w:val="0"/>
      <w:marBottom w:val="0"/>
      <w:divBdr>
        <w:top w:val="none" w:sz="0" w:space="0" w:color="auto"/>
        <w:left w:val="none" w:sz="0" w:space="0" w:color="auto"/>
        <w:bottom w:val="none" w:sz="0" w:space="0" w:color="auto"/>
        <w:right w:val="none" w:sz="0" w:space="0" w:color="auto"/>
      </w:divBdr>
      <w:divsChild>
        <w:div w:id="1243829385">
          <w:marLeft w:val="0"/>
          <w:marRight w:val="0"/>
          <w:marTop w:val="0"/>
          <w:marBottom w:val="0"/>
          <w:divBdr>
            <w:top w:val="none" w:sz="0" w:space="0" w:color="auto"/>
            <w:left w:val="none" w:sz="0" w:space="0" w:color="auto"/>
            <w:bottom w:val="none" w:sz="0" w:space="0" w:color="auto"/>
            <w:right w:val="none" w:sz="0" w:space="0" w:color="auto"/>
          </w:divBdr>
        </w:div>
        <w:div w:id="85539180">
          <w:marLeft w:val="0"/>
          <w:marRight w:val="0"/>
          <w:marTop w:val="0"/>
          <w:marBottom w:val="0"/>
          <w:divBdr>
            <w:top w:val="none" w:sz="0" w:space="0" w:color="auto"/>
            <w:left w:val="none" w:sz="0" w:space="0" w:color="auto"/>
            <w:bottom w:val="none" w:sz="0" w:space="0" w:color="auto"/>
            <w:right w:val="none" w:sz="0" w:space="0" w:color="auto"/>
          </w:divBdr>
        </w:div>
      </w:divsChild>
    </w:div>
    <w:div w:id="2045716321">
      <w:bodyDiv w:val="1"/>
      <w:marLeft w:val="0"/>
      <w:marRight w:val="0"/>
      <w:marTop w:val="0"/>
      <w:marBottom w:val="0"/>
      <w:divBdr>
        <w:top w:val="none" w:sz="0" w:space="0" w:color="auto"/>
        <w:left w:val="none" w:sz="0" w:space="0" w:color="auto"/>
        <w:bottom w:val="none" w:sz="0" w:space="0" w:color="auto"/>
        <w:right w:val="none" w:sz="0" w:space="0" w:color="auto"/>
      </w:divBdr>
    </w:div>
    <w:div w:id="2061636069">
      <w:bodyDiv w:val="1"/>
      <w:marLeft w:val="0"/>
      <w:marRight w:val="0"/>
      <w:marTop w:val="0"/>
      <w:marBottom w:val="0"/>
      <w:divBdr>
        <w:top w:val="none" w:sz="0" w:space="0" w:color="auto"/>
        <w:left w:val="none" w:sz="0" w:space="0" w:color="auto"/>
        <w:bottom w:val="none" w:sz="0" w:space="0" w:color="auto"/>
        <w:right w:val="none" w:sz="0" w:space="0" w:color="auto"/>
      </w:divBdr>
    </w:div>
    <w:div w:id="2070810336">
      <w:bodyDiv w:val="1"/>
      <w:marLeft w:val="0"/>
      <w:marRight w:val="0"/>
      <w:marTop w:val="0"/>
      <w:marBottom w:val="0"/>
      <w:divBdr>
        <w:top w:val="none" w:sz="0" w:space="0" w:color="auto"/>
        <w:left w:val="none" w:sz="0" w:space="0" w:color="auto"/>
        <w:bottom w:val="none" w:sz="0" w:space="0" w:color="auto"/>
        <w:right w:val="none" w:sz="0" w:space="0" w:color="auto"/>
      </w:divBdr>
    </w:div>
    <w:div w:id="2080975249">
      <w:bodyDiv w:val="1"/>
      <w:marLeft w:val="0"/>
      <w:marRight w:val="0"/>
      <w:marTop w:val="0"/>
      <w:marBottom w:val="0"/>
      <w:divBdr>
        <w:top w:val="none" w:sz="0" w:space="0" w:color="auto"/>
        <w:left w:val="none" w:sz="0" w:space="0" w:color="auto"/>
        <w:bottom w:val="none" w:sz="0" w:space="0" w:color="auto"/>
        <w:right w:val="none" w:sz="0" w:space="0" w:color="auto"/>
      </w:divBdr>
    </w:div>
    <w:div w:id="2095861408">
      <w:bodyDiv w:val="1"/>
      <w:marLeft w:val="0"/>
      <w:marRight w:val="0"/>
      <w:marTop w:val="0"/>
      <w:marBottom w:val="0"/>
      <w:divBdr>
        <w:top w:val="none" w:sz="0" w:space="0" w:color="auto"/>
        <w:left w:val="none" w:sz="0" w:space="0" w:color="auto"/>
        <w:bottom w:val="none" w:sz="0" w:space="0" w:color="auto"/>
        <w:right w:val="none" w:sz="0" w:space="0" w:color="auto"/>
      </w:divBdr>
      <w:divsChild>
        <w:div w:id="553585011">
          <w:marLeft w:val="0"/>
          <w:marRight w:val="0"/>
          <w:marTop w:val="0"/>
          <w:marBottom w:val="0"/>
          <w:divBdr>
            <w:top w:val="none" w:sz="0" w:space="0" w:color="auto"/>
            <w:left w:val="none" w:sz="0" w:space="0" w:color="auto"/>
            <w:bottom w:val="none" w:sz="0" w:space="0" w:color="auto"/>
            <w:right w:val="none" w:sz="0" w:space="0" w:color="auto"/>
          </w:divBdr>
        </w:div>
        <w:div w:id="1627347951">
          <w:marLeft w:val="0"/>
          <w:marRight w:val="0"/>
          <w:marTop w:val="0"/>
          <w:marBottom w:val="0"/>
          <w:divBdr>
            <w:top w:val="none" w:sz="0" w:space="0" w:color="auto"/>
            <w:left w:val="none" w:sz="0" w:space="0" w:color="auto"/>
            <w:bottom w:val="none" w:sz="0" w:space="0" w:color="auto"/>
            <w:right w:val="none" w:sz="0" w:space="0" w:color="auto"/>
          </w:divBdr>
        </w:div>
        <w:div w:id="195972500">
          <w:marLeft w:val="0"/>
          <w:marRight w:val="0"/>
          <w:marTop w:val="0"/>
          <w:marBottom w:val="0"/>
          <w:divBdr>
            <w:top w:val="none" w:sz="0" w:space="0" w:color="auto"/>
            <w:left w:val="none" w:sz="0" w:space="0" w:color="auto"/>
            <w:bottom w:val="none" w:sz="0" w:space="0" w:color="auto"/>
            <w:right w:val="none" w:sz="0" w:space="0" w:color="auto"/>
          </w:divBdr>
        </w:div>
        <w:div w:id="601030664">
          <w:marLeft w:val="0"/>
          <w:marRight w:val="0"/>
          <w:marTop w:val="0"/>
          <w:marBottom w:val="0"/>
          <w:divBdr>
            <w:top w:val="none" w:sz="0" w:space="0" w:color="auto"/>
            <w:left w:val="none" w:sz="0" w:space="0" w:color="auto"/>
            <w:bottom w:val="none" w:sz="0" w:space="0" w:color="auto"/>
            <w:right w:val="none" w:sz="0" w:space="0" w:color="auto"/>
          </w:divBdr>
        </w:div>
        <w:div w:id="1828790586">
          <w:marLeft w:val="0"/>
          <w:marRight w:val="0"/>
          <w:marTop w:val="0"/>
          <w:marBottom w:val="0"/>
          <w:divBdr>
            <w:top w:val="none" w:sz="0" w:space="0" w:color="auto"/>
            <w:left w:val="none" w:sz="0" w:space="0" w:color="auto"/>
            <w:bottom w:val="none" w:sz="0" w:space="0" w:color="auto"/>
            <w:right w:val="none" w:sz="0" w:space="0" w:color="auto"/>
          </w:divBdr>
        </w:div>
        <w:div w:id="462428270">
          <w:marLeft w:val="0"/>
          <w:marRight w:val="0"/>
          <w:marTop w:val="0"/>
          <w:marBottom w:val="0"/>
          <w:divBdr>
            <w:top w:val="none" w:sz="0" w:space="0" w:color="auto"/>
            <w:left w:val="none" w:sz="0" w:space="0" w:color="auto"/>
            <w:bottom w:val="none" w:sz="0" w:space="0" w:color="auto"/>
            <w:right w:val="none" w:sz="0" w:space="0" w:color="auto"/>
          </w:divBdr>
        </w:div>
        <w:div w:id="151608169">
          <w:marLeft w:val="0"/>
          <w:marRight w:val="0"/>
          <w:marTop w:val="0"/>
          <w:marBottom w:val="0"/>
          <w:divBdr>
            <w:top w:val="none" w:sz="0" w:space="0" w:color="auto"/>
            <w:left w:val="none" w:sz="0" w:space="0" w:color="auto"/>
            <w:bottom w:val="none" w:sz="0" w:space="0" w:color="auto"/>
            <w:right w:val="none" w:sz="0" w:space="0" w:color="auto"/>
          </w:divBdr>
        </w:div>
        <w:div w:id="1488745586">
          <w:marLeft w:val="0"/>
          <w:marRight w:val="0"/>
          <w:marTop w:val="0"/>
          <w:marBottom w:val="0"/>
          <w:divBdr>
            <w:top w:val="none" w:sz="0" w:space="0" w:color="auto"/>
            <w:left w:val="none" w:sz="0" w:space="0" w:color="auto"/>
            <w:bottom w:val="none" w:sz="0" w:space="0" w:color="auto"/>
            <w:right w:val="none" w:sz="0" w:space="0" w:color="auto"/>
          </w:divBdr>
        </w:div>
        <w:div w:id="150603435">
          <w:marLeft w:val="0"/>
          <w:marRight w:val="0"/>
          <w:marTop w:val="0"/>
          <w:marBottom w:val="0"/>
          <w:divBdr>
            <w:top w:val="none" w:sz="0" w:space="0" w:color="auto"/>
            <w:left w:val="none" w:sz="0" w:space="0" w:color="auto"/>
            <w:bottom w:val="none" w:sz="0" w:space="0" w:color="auto"/>
            <w:right w:val="none" w:sz="0" w:space="0" w:color="auto"/>
          </w:divBdr>
        </w:div>
        <w:div w:id="1906260107">
          <w:marLeft w:val="0"/>
          <w:marRight w:val="0"/>
          <w:marTop w:val="0"/>
          <w:marBottom w:val="0"/>
          <w:divBdr>
            <w:top w:val="none" w:sz="0" w:space="0" w:color="auto"/>
            <w:left w:val="none" w:sz="0" w:space="0" w:color="auto"/>
            <w:bottom w:val="none" w:sz="0" w:space="0" w:color="auto"/>
            <w:right w:val="none" w:sz="0" w:space="0" w:color="auto"/>
          </w:divBdr>
        </w:div>
        <w:div w:id="2041009944">
          <w:marLeft w:val="0"/>
          <w:marRight w:val="0"/>
          <w:marTop w:val="0"/>
          <w:marBottom w:val="0"/>
          <w:divBdr>
            <w:top w:val="none" w:sz="0" w:space="0" w:color="auto"/>
            <w:left w:val="none" w:sz="0" w:space="0" w:color="auto"/>
            <w:bottom w:val="none" w:sz="0" w:space="0" w:color="auto"/>
            <w:right w:val="none" w:sz="0" w:space="0" w:color="auto"/>
          </w:divBdr>
        </w:div>
        <w:div w:id="46490868">
          <w:marLeft w:val="0"/>
          <w:marRight w:val="0"/>
          <w:marTop w:val="0"/>
          <w:marBottom w:val="0"/>
          <w:divBdr>
            <w:top w:val="none" w:sz="0" w:space="0" w:color="auto"/>
            <w:left w:val="none" w:sz="0" w:space="0" w:color="auto"/>
            <w:bottom w:val="none" w:sz="0" w:space="0" w:color="auto"/>
            <w:right w:val="none" w:sz="0" w:space="0" w:color="auto"/>
          </w:divBdr>
        </w:div>
        <w:div w:id="1327443641">
          <w:marLeft w:val="0"/>
          <w:marRight w:val="0"/>
          <w:marTop w:val="0"/>
          <w:marBottom w:val="0"/>
          <w:divBdr>
            <w:top w:val="none" w:sz="0" w:space="0" w:color="auto"/>
            <w:left w:val="none" w:sz="0" w:space="0" w:color="auto"/>
            <w:bottom w:val="none" w:sz="0" w:space="0" w:color="auto"/>
            <w:right w:val="none" w:sz="0" w:space="0" w:color="auto"/>
          </w:divBdr>
        </w:div>
      </w:divsChild>
    </w:div>
    <w:div w:id="2098210679">
      <w:bodyDiv w:val="1"/>
      <w:marLeft w:val="0"/>
      <w:marRight w:val="0"/>
      <w:marTop w:val="0"/>
      <w:marBottom w:val="0"/>
      <w:divBdr>
        <w:top w:val="none" w:sz="0" w:space="0" w:color="auto"/>
        <w:left w:val="none" w:sz="0" w:space="0" w:color="auto"/>
        <w:bottom w:val="none" w:sz="0" w:space="0" w:color="auto"/>
        <w:right w:val="none" w:sz="0" w:space="0" w:color="auto"/>
      </w:divBdr>
    </w:div>
    <w:div w:id="2119524230">
      <w:bodyDiv w:val="1"/>
      <w:marLeft w:val="0"/>
      <w:marRight w:val="0"/>
      <w:marTop w:val="0"/>
      <w:marBottom w:val="0"/>
      <w:divBdr>
        <w:top w:val="none" w:sz="0" w:space="0" w:color="auto"/>
        <w:left w:val="none" w:sz="0" w:space="0" w:color="auto"/>
        <w:bottom w:val="none" w:sz="0" w:space="0" w:color="auto"/>
        <w:right w:val="none" w:sz="0" w:space="0" w:color="auto"/>
      </w:divBdr>
    </w:div>
    <w:div w:id="2127236225">
      <w:bodyDiv w:val="1"/>
      <w:marLeft w:val="0"/>
      <w:marRight w:val="0"/>
      <w:marTop w:val="0"/>
      <w:marBottom w:val="0"/>
      <w:divBdr>
        <w:top w:val="none" w:sz="0" w:space="0" w:color="auto"/>
        <w:left w:val="none" w:sz="0" w:space="0" w:color="auto"/>
        <w:bottom w:val="none" w:sz="0" w:space="0" w:color="auto"/>
        <w:right w:val="none" w:sz="0" w:space="0" w:color="auto"/>
      </w:divBdr>
    </w:div>
    <w:div w:id="214453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source\repos\SistemaVenta\Docs\DOCUMENTO%20DE%20ALCANCE%20GRUPO-B.docx"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source\repos\SistemaVenta\Docs\DOCUMENTO%20DE%20INSTALACI&#211;N%20DEL%20SOFTWARE%20GRUPO-B.docx" TargetMode="External"/><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A6D7-B354-4267-91DF-4D001603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1249</TotalTime>
  <Pages>39</Pages>
  <Words>5290</Words>
  <Characters>29098</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34320</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Derek Cagua</dc:creator>
  <cp:keywords/>
  <cp:lastModifiedBy>DEREK GEANPIERRE CAGUA LUCIO</cp:lastModifiedBy>
  <cp:revision>541</cp:revision>
  <cp:lastPrinted>1900-01-01T05:00:00Z</cp:lastPrinted>
  <dcterms:created xsi:type="dcterms:W3CDTF">2025-07-07T01:33:00Z</dcterms:created>
  <dcterms:modified xsi:type="dcterms:W3CDTF">2025-07-09T20:59:00Z</dcterms:modified>
</cp:coreProperties>
</file>